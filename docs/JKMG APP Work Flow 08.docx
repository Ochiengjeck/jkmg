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A7842" w:rsidRPr="00B80FA9" w:rsidRDefault="007A7842" w:rsidP="00B80FA9">
      <w:pPr>
        <w:spacing w:before="3"/>
        <w:rPr>
          <w:rFonts w:asciiTheme="minorHAnsi" w:hAnsiTheme="minorHAnsi" w:cstheme="minorHAnsi"/>
          <w:sz w:val="24"/>
          <w:szCs w:val="24"/>
        </w:rPr>
      </w:pPr>
    </w:p>
    <w:p w:rsidR="00BA7CEF" w:rsidRPr="00B80FA9" w:rsidRDefault="00BA7CEF" w:rsidP="00B80FA9">
      <w:pPr>
        <w:rPr>
          <w:rFonts w:asciiTheme="minorHAnsi" w:hAnsiTheme="minorHAnsi" w:cstheme="minorHAnsi"/>
          <w:sz w:val="24"/>
          <w:szCs w:val="24"/>
        </w:rPr>
      </w:pPr>
    </w:p>
    <w:p w:rsidR="007A7842" w:rsidRPr="00B80FA9" w:rsidRDefault="00000000" w:rsidP="00B80FA9">
      <w:pPr>
        <w:spacing w:before="46"/>
        <w:ind w:left="4038" w:right="4193" w:hanging="3856"/>
        <w:rPr>
          <w:rFonts w:asciiTheme="minorHAnsi" w:eastAsia="Calibri" w:hAnsiTheme="minorHAnsi" w:cstheme="minorHAnsi"/>
          <w:sz w:val="24"/>
          <w:szCs w:val="24"/>
        </w:rPr>
      </w:pPr>
      <w:r w:rsidRPr="00B80FA9">
        <w:rPr>
          <w:rFonts w:asciiTheme="minorHAnsi" w:eastAsia="Calibri" w:hAnsiTheme="minorHAnsi" w:cstheme="minorHAnsi"/>
          <w:b/>
          <w:color w:val="404040"/>
          <w:spacing w:val="2"/>
          <w:sz w:val="24"/>
          <w:szCs w:val="24"/>
        </w:rPr>
        <w:t>J</w:t>
      </w:r>
      <w:r w:rsidRPr="00B80FA9">
        <w:rPr>
          <w:rFonts w:asciiTheme="minorHAnsi" w:eastAsia="Calibri" w:hAnsiTheme="minorHAnsi" w:cstheme="minorHAnsi"/>
          <w:b/>
          <w:color w:val="404040"/>
          <w:spacing w:val="1"/>
          <w:sz w:val="24"/>
          <w:szCs w:val="24"/>
        </w:rPr>
        <w:t>U</w:t>
      </w:r>
      <w:r w:rsidRPr="00B80FA9">
        <w:rPr>
          <w:rFonts w:asciiTheme="minorHAnsi" w:eastAsia="Calibri" w:hAnsiTheme="minorHAnsi" w:cstheme="minorHAnsi"/>
          <w:b/>
          <w:color w:val="404040"/>
          <w:spacing w:val="-1"/>
          <w:sz w:val="24"/>
          <w:szCs w:val="24"/>
        </w:rPr>
        <w:t>L</w:t>
      </w:r>
      <w:r w:rsidRPr="00B80FA9">
        <w:rPr>
          <w:rFonts w:asciiTheme="minorHAnsi" w:eastAsia="Calibri" w:hAnsiTheme="minorHAnsi" w:cstheme="minorHAnsi"/>
          <w:b/>
          <w:color w:val="404040"/>
          <w:spacing w:val="-2"/>
          <w:sz w:val="24"/>
          <w:szCs w:val="24"/>
        </w:rPr>
        <w:t>I</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z w:val="24"/>
          <w:szCs w:val="24"/>
        </w:rPr>
        <w:t>N</w:t>
      </w:r>
      <w:r w:rsidRPr="00B80FA9">
        <w:rPr>
          <w:rFonts w:asciiTheme="minorHAnsi" w:eastAsia="Calibri" w:hAnsiTheme="minorHAnsi" w:cstheme="minorHAnsi"/>
          <w:b/>
          <w:color w:val="404040"/>
          <w:spacing w:val="-5"/>
          <w:sz w:val="24"/>
          <w:szCs w:val="24"/>
        </w:rPr>
        <w:t xml:space="preserve"> </w:t>
      </w:r>
      <w:r w:rsidRPr="00B80FA9">
        <w:rPr>
          <w:rFonts w:asciiTheme="minorHAnsi" w:eastAsia="Calibri" w:hAnsiTheme="minorHAnsi" w:cstheme="minorHAnsi"/>
          <w:b/>
          <w:color w:val="404040"/>
          <w:spacing w:val="-2"/>
          <w:sz w:val="24"/>
          <w:szCs w:val="24"/>
        </w:rPr>
        <w:t>K</w:t>
      </w:r>
      <w:r w:rsidRPr="00B80FA9">
        <w:rPr>
          <w:rFonts w:asciiTheme="minorHAnsi" w:eastAsia="Calibri" w:hAnsiTheme="minorHAnsi" w:cstheme="minorHAnsi"/>
          <w:b/>
          <w:color w:val="404040"/>
          <w:sz w:val="24"/>
          <w:szCs w:val="24"/>
        </w:rPr>
        <w:t>Y</w:t>
      </w:r>
      <w:r w:rsidRPr="00B80FA9">
        <w:rPr>
          <w:rFonts w:asciiTheme="minorHAnsi" w:eastAsia="Calibri" w:hAnsiTheme="minorHAnsi" w:cstheme="minorHAnsi"/>
          <w:b/>
          <w:color w:val="404040"/>
          <w:spacing w:val="2"/>
          <w:sz w:val="24"/>
          <w:szCs w:val="24"/>
        </w:rPr>
        <w:t>U</w:t>
      </w:r>
      <w:r w:rsidRPr="00B80FA9">
        <w:rPr>
          <w:rFonts w:asciiTheme="minorHAnsi" w:eastAsia="Calibri" w:hAnsiTheme="minorHAnsi" w:cstheme="minorHAnsi"/>
          <w:b/>
          <w:color w:val="404040"/>
          <w:spacing w:val="-1"/>
          <w:sz w:val="24"/>
          <w:szCs w:val="24"/>
        </w:rPr>
        <w:t>L</w:t>
      </w:r>
      <w:r w:rsidRPr="00B80FA9">
        <w:rPr>
          <w:rFonts w:asciiTheme="minorHAnsi" w:eastAsia="Calibri" w:hAnsiTheme="minorHAnsi" w:cstheme="minorHAnsi"/>
          <w:b/>
          <w:color w:val="404040"/>
          <w:sz w:val="24"/>
          <w:szCs w:val="24"/>
        </w:rPr>
        <w:t>A</w:t>
      </w:r>
      <w:r w:rsidRPr="00B80FA9">
        <w:rPr>
          <w:rFonts w:asciiTheme="minorHAnsi" w:eastAsia="Calibri" w:hAnsiTheme="minorHAnsi" w:cstheme="minorHAnsi"/>
          <w:b/>
          <w:color w:val="404040"/>
          <w:spacing w:val="-3"/>
          <w:sz w:val="24"/>
          <w:szCs w:val="24"/>
        </w:rPr>
        <w:t xml:space="preserve"> </w:t>
      </w:r>
      <w:r w:rsidRPr="00B80FA9">
        <w:rPr>
          <w:rFonts w:asciiTheme="minorHAnsi" w:eastAsia="Calibri" w:hAnsiTheme="minorHAnsi" w:cstheme="minorHAnsi"/>
          <w:b/>
          <w:color w:val="404040"/>
          <w:spacing w:val="2"/>
          <w:sz w:val="24"/>
          <w:szCs w:val="24"/>
        </w:rPr>
        <w:t>M</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N</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2"/>
          <w:sz w:val="24"/>
          <w:szCs w:val="24"/>
        </w:rPr>
        <w:t>S</w:t>
      </w:r>
      <w:r w:rsidRPr="00B80FA9">
        <w:rPr>
          <w:rFonts w:asciiTheme="minorHAnsi" w:eastAsia="Calibri" w:hAnsiTheme="minorHAnsi" w:cstheme="minorHAnsi"/>
          <w:b/>
          <w:color w:val="404040"/>
          <w:spacing w:val="1"/>
          <w:sz w:val="24"/>
          <w:szCs w:val="24"/>
        </w:rPr>
        <w:t>T</w:t>
      </w:r>
      <w:r w:rsidRPr="00B80FA9">
        <w:rPr>
          <w:rFonts w:asciiTheme="minorHAnsi" w:eastAsia="Calibri" w:hAnsiTheme="minorHAnsi" w:cstheme="minorHAnsi"/>
          <w:b/>
          <w:color w:val="404040"/>
          <w:sz w:val="24"/>
          <w:szCs w:val="24"/>
        </w:rPr>
        <w:t>RY</w:t>
      </w:r>
      <w:r w:rsidRPr="00B80FA9">
        <w:rPr>
          <w:rFonts w:asciiTheme="minorHAnsi" w:eastAsia="Calibri" w:hAnsiTheme="minorHAnsi" w:cstheme="minorHAnsi"/>
          <w:b/>
          <w:color w:val="404040"/>
          <w:spacing w:val="-8"/>
          <w:sz w:val="24"/>
          <w:szCs w:val="24"/>
        </w:rPr>
        <w:t xml:space="preserve"> </w:t>
      </w:r>
      <w:r w:rsidRPr="00B80FA9">
        <w:rPr>
          <w:rFonts w:asciiTheme="minorHAnsi" w:eastAsia="Calibri" w:hAnsiTheme="minorHAnsi" w:cstheme="minorHAnsi"/>
          <w:b/>
          <w:color w:val="404040"/>
          <w:sz w:val="24"/>
          <w:szCs w:val="24"/>
        </w:rPr>
        <w:t>G</w:t>
      </w:r>
      <w:r w:rsidRPr="00B80FA9">
        <w:rPr>
          <w:rFonts w:asciiTheme="minorHAnsi" w:eastAsia="Calibri" w:hAnsiTheme="minorHAnsi" w:cstheme="minorHAnsi"/>
          <w:b/>
          <w:color w:val="404040"/>
          <w:spacing w:val="-1"/>
          <w:sz w:val="24"/>
          <w:szCs w:val="24"/>
        </w:rPr>
        <w:t>L</w:t>
      </w:r>
      <w:r w:rsidRPr="00B80FA9">
        <w:rPr>
          <w:rFonts w:asciiTheme="minorHAnsi" w:eastAsia="Calibri" w:hAnsiTheme="minorHAnsi" w:cstheme="minorHAnsi"/>
          <w:b/>
          <w:color w:val="404040"/>
          <w:spacing w:val="1"/>
          <w:sz w:val="24"/>
          <w:szCs w:val="24"/>
        </w:rPr>
        <w:t>O</w:t>
      </w:r>
      <w:r w:rsidRPr="00B80FA9">
        <w:rPr>
          <w:rFonts w:asciiTheme="minorHAnsi" w:eastAsia="Calibri" w:hAnsiTheme="minorHAnsi" w:cstheme="minorHAnsi"/>
          <w:b/>
          <w:color w:val="404040"/>
          <w:sz w:val="24"/>
          <w:szCs w:val="24"/>
        </w:rPr>
        <w:t>B</w:t>
      </w:r>
      <w:r w:rsidRPr="00B80FA9">
        <w:rPr>
          <w:rFonts w:asciiTheme="minorHAnsi" w:eastAsia="Calibri" w:hAnsiTheme="minorHAnsi" w:cstheme="minorHAnsi"/>
          <w:b/>
          <w:color w:val="404040"/>
          <w:spacing w:val="-2"/>
          <w:sz w:val="24"/>
          <w:szCs w:val="24"/>
        </w:rPr>
        <w:t>A</w:t>
      </w:r>
      <w:r w:rsidRPr="00B80FA9">
        <w:rPr>
          <w:rFonts w:asciiTheme="minorHAnsi" w:eastAsia="Calibri" w:hAnsiTheme="minorHAnsi" w:cstheme="minorHAnsi"/>
          <w:b/>
          <w:color w:val="404040"/>
          <w:sz w:val="24"/>
          <w:szCs w:val="24"/>
        </w:rPr>
        <w:t>L</w:t>
      </w:r>
      <w:r w:rsidRPr="00B80FA9">
        <w:rPr>
          <w:rFonts w:asciiTheme="minorHAnsi" w:eastAsia="Calibri" w:hAnsiTheme="minorHAnsi" w:cstheme="minorHAnsi"/>
          <w:b/>
          <w:color w:val="404040"/>
          <w:spacing w:val="-1"/>
          <w:sz w:val="24"/>
          <w:szCs w:val="24"/>
        </w:rPr>
        <w:t xml:space="preserve"> </w:t>
      </w:r>
      <w:r w:rsidRPr="00B80FA9">
        <w:rPr>
          <w:rFonts w:asciiTheme="minorHAnsi" w:eastAsia="Calibri" w:hAnsiTheme="minorHAnsi" w:cstheme="minorHAnsi"/>
          <w:b/>
          <w:color w:val="404040"/>
          <w:spacing w:val="-3"/>
          <w:sz w:val="24"/>
          <w:szCs w:val="24"/>
        </w:rPr>
        <w:t>J</w:t>
      </w:r>
      <w:r w:rsidRPr="00B80FA9">
        <w:rPr>
          <w:rFonts w:asciiTheme="minorHAnsi" w:eastAsia="Calibri" w:hAnsiTheme="minorHAnsi" w:cstheme="minorHAnsi"/>
          <w:b/>
          <w:color w:val="404040"/>
          <w:spacing w:val="-6"/>
          <w:sz w:val="24"/>
          <w:szCs w:val="24"/>
        </w:rPr>
        <w:t>K</w:t>
      </w:r>
      <w:r w:rsidRPr="00B80FA9">
        <w:rPr>
          <w:rFonts w:asciiTheme="minorHAnsi" w:eastAsia="Calibri" w:hAnsiTheme="minorHAnsi" w:cstheme="minorHAnsi"/>
          <w:b/>
          <w:color w:val="404040"/>
          <w:spacing w:val="-3"/>
          <w:sz w:val="24"/>
          <w:szCs w:val="24"/>
        </w:rPr>
        <w:t>M</w:t>
      </w:r>
      <w:r w:rsidRPr="00B80FA9">
        <w:rPr>
          <w:rFonts w:asciiTheme="minorHAnsi" w:eastAsia="Calibri" w:hAnsiTheme="minorHAnsi" w:cstheme="minorHAnsi"/>
          <w:b/>
          <w:color w:val="404040"/>
          <w:sz w:val="24"/>
          <w:szCs w:val="24"/>
        </w:rPr>
        <w:t xml:space="preserve">G </w:t>
      </w:r>
      <w:r w:rsidRPr="00B80FA9">
        <w:rPr>
          <w:rFonts w:asciiTheme="minorHAnsi" w:eastAsia="Calibri" w:hAnsiTheme="minorHAnsi" w:cstheme="minorHAnsi"/>
          <w:b/>
          <w:color w:val="404040"/>
          <w:spacing w:val="-2"/>
          <w:sz w:val="24"/>
          <w:szCs w:val="24"/>
        </w:rPr>
        <w:t>I</w:t>
      </w:r>
      <w:r w:rsidRPr="00B80FA9">
        <w:rPr>
          <w:rFonts w:asciiTheme="minorHAnsi" w:eastAsia="Calibri" w:hAnsiTheme="minorHAnsi" w:cstheme="minorHAnsi"/>
          <w:b/>
          <w:color w:val="404040"/>
          <w:spacing w:val="1"/>
          <w:sz w:val="24"/>
          <w:szCs w:val="24"/>
        </w:rPr>
        <w:t>n</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r</w:t>
      </w:r>
      <w:r w:rsidRPr="00B80FA9">
        <w:rPr>
          <w:rFonts w:asciiTheme="minorHAnsi" w:eastAsia="Calibri" w:hAnsiTheme="minorHAnsi" w:cstheme="minorHAnsi"/>
          <w:b/>
          <w:color w:val="404040"/>
          <w:sz w:val="24"/>
          <w:szCs w:val="24"/>
        </w:rPr>
        <w:t>o</w:t>
      </w:r>
      <w:r w:rsidRPr="00B80FA9">
        <w:rPr>
          <w:rFonts w:asciiTheme="minorHAnsi" w:eastAsia="Calibri" w:hAnsiTheme="minorHAnsi" w:cstheme="minorHAnsi"/>
          <w:b/>
          <w:color w:val="404040"/>
          <w:spacing w:val="1"/>
          <w:sz w:val="24"/>
          <w:szCs w:val="24"/>
        </w:rPr>
        <w:t>du</w:t>
      </w:r>
      <w:r w:rsidRPr="00B80FA9">
        <w:rPr>
          <w:rFonts w:asciiTheme="minorHAnsi" w:eastAsia="Calibri" w:hAnsiTheme="minorHAnsi" w:cstheme="minorHAnsi"/>
          <w:b/>
          <w:color w:val="404040"/>
          <w:sz w:val="24"/>
          <w:szCs w:val="24"/>
        </w:rPr>
        <w:t>c</w:t>
      </w:r>
      <w:r w:rsidRPr="00B80FA9">
        <w:rPr>
          <w:rFonts w:asciiTheme="minorHAnsi" w:eastAsia="Calibri" w:hAnsiTheme="minorHAnsi" w:cstheme="minorHAnsi"/>
          <w:b/>
          <w:color w:val="404040"/>
          <w:spacing w:val="-1"/>
          <w:sz w:val="24"/>
          <w:szCs w:val="24"/>
        </w:rPr>
        <w:t>ti</w:t>
      </w:r>
      <w:r w:rsidRPr="00B80FA9">
        <w:rPr>
          <w:rFonts w:asciiTheme="minorHAnsi" w:eastAsia="Calibri" w:hAnsiTheme="minorHAnsi" w:cstheme="minorHAnsi"/>
          <w:b/>
          <w:color w:val="404040"/>
          <w:sz w:val="24"/>
          <w:szCs w:val="24"/>
        </w:rPr>
        <w:t>on</w:t>
      </w:r>
    </w:p>
    <w:p w:rsidR="007A7842" w:rsidRPr="00B80FA9" w:rsidRDefault="00000000" w:rsidP="00B80FA9">
      <w:pPr>
        <w:spacing w:before="57"/>
        <w:ind w:left="110" w:right="131"/>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b/>
          <w:color w:val="404040"/>
          <w:spacing w:val="2"/>
          <w:sz w:val="24"/>
          <w:szCs w:val="24"/>
        </w:rPr>
        <w:t>J</w:t>
      </w:r>
      <w:r w:rsidRPr="00B80FA9">
        <w:rPr>
          <w:rFonts w:asciiTheme="minorHAnsi" w:eastAsia="Calibri" w:hAnsiTheme="minorHAnsi" w:cstheme="minorHAnsi"/>
          <w:b/>
          <w:color w:val="404040"/>
          <w:spacing w:val="-2"/>
          <w:sz w:val="24"/>
          <w:szCs w:val="24"/>
        </w:rPr>
        <w:t>K</w:t>
      </w:r>
      <w:r w:rsidRPr="00B80FA9">
        <w:rPr>
          <w:rFonts w:asciiTheme="minorHAnsi" w:eastAsia="Calibri" w:hAnsiTheme="minorHAnsi" w:cstheme="minorHAnsi"/>
          <w:b/>
          <w:color w:val="404040"/>
          <w:spacing w:val="1"/>
          <w:sz w:val="24"/>
          <w:szCs w:val="24"/>
        </w:rPr>
        <w:t>M</w:t>
      </w:r>
      <w:r w:rsidRPr="00B80FA9">
        <w:rPr>
          <w:rFonts w:asciiTheme="minorHAnsi" w:eastAsia="Calibri" w:hAnsiTheme="minorHAnsi" w:cstheme="minorHAnsi"/>
          <w:b/>
          <w:color w:val="404040"/>
          <w:sz w:val="24"/>
          <w:szCs w:val="24"/>
        </w:rPr>
        <w:t xml:space="preserve">G </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pacing w:val="1"/>
          <w:sz w:val="24"/>
          <w:szCs w:val="24"/>
        </w:rPr>
        <w:t>p</w:t>
      </w:r>
      <w:r w:rsidRPr="00B80FA9">
        <w:rPr>
          <w:rFonts w:asciiTheme="minorHAnsi" w:eastAsia="Calibri" w:hAnsiTheme="minorHAnsi" w:cstheme="minorHAnsi"/>
          <w:b/>
          <w:color w:val="404040"/>
          <w:sz w:val="24"/>
          <w:szCs w:val="24"/>
        </w:rPr>
        <w:t xml:space="preserve">p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 xml:space="preserve"> 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3"/>
          <w:sz w:val="24"/>
          <w:szCs w:val="24"/>
        </w:rPr>
        <w:t>v</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4"/>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al</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3"/>
          <w:sz w:val="24"/>
          <w:szCs w:val="24"/>
        </w:rPr>
        <w:t>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 xml:space="preserve">y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pacing w:val="-2"/>
          <w:sz w:val="24"/>
          <w:szCs w:val="24"/>
        </w:rPr>
        <w:t>or</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2"/>
          <w:sz w:val="24"/>
          <w:szCs w:val="24"/>
        </w:rPr>
        <w:t>t</w:t>
      </w: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iri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z w:val="24"/>
          <w:szCs w:val="24"/>
        </w:rPr>
        <w:t>al</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pacing w:val="1"/>
          <w:sz w:val="24"/>
          <w:szCs w:val="24"/>
        </w:rPr>
        <w:t>wt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2"/>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2"/>
          <w:sz w:val="24"/>
          <w:szCs w:val="24"/>
        </w:rPr>
        <w:t>lo</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z w:val="24"/>
          <w:szCs w:val="24"/>
        </w:rPr>
        <w:t>al</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mm</w:t>
      </w:r>
      <w:r w:rsidRPr="00B80FA9">
        <w:rPr>
          <w:rFonts w:asciiTheme="minorHAnsi" w:eastAsia="Calibri" w:hAnsiTheme="minorHAnsi" w:cstheme="minorHAnsi"/>
          <w:color w:val="404040"/>
          <w:spacing w:val="-1"/>
          <w:sz w:val="24"/>
          <w:szCs w:val="24"/>
        </w:rPr>
        <w:t>un</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5"/>
          <w:sz w:val="24"/>
          <w:szCs w:val="24"/>
        </w:rPr>
        <w:t xml:space="preserve"> </w:t>
      </w:r>
      <w:r w:rsidR="00BA7CEF" w:rsidRPr="00B80FA9">
        <w:rPr>
          <w:rFonts w:asciiTheme="minorHAnsi" w:eastAsia="Calibri" w:hAnsiTheme="minorHAnsi" w:cstheme="minorHAnsi"/>
          <w:color w:val="404040"/>
          <w:sz w:val="24"/>
          <w:szCs w:val="24"/>
        </w:rPr>
        <w:t>e</w:t>
      </w:r>
      <w:r w:rsidR="00BA7CEF" w:rsidRPr="00B80FA9">
        <w:rPr>
          <w:rFonts w:asciiTheme="minorHAnsi" w:eastAsia="Calibri" w:hAnsiTheme="minorHAnsi" w:cstheme="minorHAnsi"/>
          <w:color w:val="404040"/>
          <w:spacing w:val="-1"/>
          <w:sz w:val="24"/>
          <w:szCs w:val="24"/>
        </w:rPr>
        <w:t>n</w:t>
      </w:r>
      <w:r w:rsidR="00BA7CEF" w:rsidRPr="00B80FA9">
        <w:rPr>
          <w:rFonts w:asciiTheme="minorHAnsi" w:eastAsia="Calibri" w:hAnsiTheme="minorHAnsi" w:cstheme="minorHAnsi"/>
          <w:color w:val="404040"/>
          <w:spacing w:val="2"/>
          <w:sz w:val="24"/>
          <w:szCs w:val="24"/>
        </w:rPr>
        <w:t>g</w:t>
      </w:r>
      <w:r w:rsidR="00BA7CEF" w:rsidRPr="00B80FA9">
        <w:rPr>
          <w:rFonts w:asciiTheme="minorHAnsi" w:eastAsia="Calibri" w:hAnsiTheme="minorHAnsi" w:cstheme="minorHAnsi"/>
          <w:color w:val="404040"/>
          <w:sz w:val="24"/>
          <w:szCs w:val="24"/>
        </w:rPr>
        <w:t>a</w:t>
      </w:r>
      <w:r w:rsidR="00BA7CEF" w:rsidRPr="00B80FA9">
        <w:rPr>
          <w:rFonts w:asciiTheme="minorHAnsi" w:eastAsia="Calibri" w:hAnsiTheme="minorHAnsi" w:cstheme="minorHAnsi"/>
          <w:color w:val="404040"/>
          <w:spacing w:val="2"/>
          <w:sz w:val="24"/>
          <w:szCs w:val="24"/>
        </w:rPr>
        <w:t>g</w:t>
      </w:r>
      <w:r w:rsidR="00BA7CEF" w:rsidRPr="00B80FA9">
        <w:rPr>
          <w:rFonts w:asciiTheme="minorHAnsi" w:eastAsia="Calibri" w:hAnsiTheme="minorHAnsi" w:cstheme="minorHAnsi"/>
          <w:color w:val="404040"/>
          <w:sz w:val="24"/>
          <w:szCs w:val="24"/>
        </w:rPr>
        <w:t>em</w:t>
      </w:r>
      <w:r w:rsidR="00BA7CEF" w:rsidRPr="00B80FA9">
        <w:rPr>
          <w:rFonts w:asciiTheme="minorHAnsi" w:eastAsia="Calibri" w:hAnsiTheme="minorHAnsi" w:cstheme="minorHAnsi"/>
          <w:color w:val="404040"/>
          <w:spacing w:val="1"/>
          <w:sz w:val="24"/>
          <w:szCs w:val="24"/>
        </w:rPr>
        <w:t>e</w:t>
      </w:r>
      <w:r w:rsidR="00BA7CEF" w:rsidRPr="00B80FA9">
        <w:rPr>
          <w:rFonts w:asciiTheme="minorHAnsi" w:eastAsia="Calibri" w:hAnsiTheme="minorHAnsi" w:cstheme="minorHAnsi"/>
          <w:color w:val="404040"/>
          <w:spacing w:val="-1"/>
          <w:sz w:val="24"/>
          <w:szCs w:val="24"/>
        </w:rPr>
        <w:t>n</w:t>
      </w:r>
      <w:r w:rsidR="00BA7CEF" w:rsidRPr="00B80FA9">
        <w:rPr>
          <w:rFonts w:asciiTheme="minorHAnsi" w:eastAsia="Calibri" w:hAnsiTheme="minorHAnsi" w:cstheme="minorHAnsi"/>
          <w:color w:val="404040"/>
          <w:sz w:val="24"/>
          <w:szCs w:val="24"/>
        </w:rPr>
        <w:t>t</w:t>
      </w:r>
      <w:r w:rsidR="00BA7CEF" w:rsidRPr="00B80FA9">
        <w:rPr>
          <w:rFonts w:asciiTheme="minorHAnsi" w:eastAsia="Calibri" w:hAnsiTheme="minorHAnsi" w:cstheme="minorHAnsi"/>
          <w:color w:val="404040"/>
          <w:spacing w:val="-5"/>
          <w:sz w:val="24"/>
          <w:szCs w:val="24"/>
        </w:rPr>
        <w:t>.</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7"/>
          <w:sz w:val="24"/>
          <w:szCs w:val="24"/>
        </w:rPr>
        <w:t>T</w:t>
      </w:r>
      <w:r w:rsidRPr="00B80FA9">
        <w:rPr>
          <w:rFonts w:asciiTheme="minorHAnsi" w:eastAsia="Calibri" w:hAnsiTheme="minorHAnsi" w:cstheme="minorHAnsi"/>
          <w:color w:val="404040"/>
          <w:spacing w:val="-6"/>
          <w:sz w:val="24"/>
          <w:szCs w:val="24"/>
        </w:rPr>
        <w:t>h</w:t>
      </w:r>
      <w:r w:rsidRPr="00B80FA9">
        <w:rPr>
          <w:rFonts w:asciiTheme="minorHAnsi" w:eastAsia="Calibri" w:hAnsiTheme="minorHAnsi" w:cstheme="minorHAnsi"/>
          <w:color w:val="404040"/>
          <w:sz w:val="24"/>
          <w:szCs w:val="24"/>
        </w:rPr>
        <w:t>e</w:t>
      </w:r>
      <w:r w:rsidR="00BA7CEF" w:rsidRPr="00B80FA9">
        <w:rPr>
          <w:rFonts w:asciiTheme="minorHAnsi" w:eastAsia="Calibri" w:hAnsiTheme="minorHAnsi" w:cstheme="minorHAnsi"/>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2"/>
          <w:sz w:val="24"/>
          <w:szCs w:val="24"/>
        </w:rPr>
        <w:t xml:space="preserve"> 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3"/>
          <w:sz w:val="24"/>
          <w:szCs w:val="24"/>
        </w:rPr>
        <w:t>g</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es</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cu</w:t>
      </w:r>
      <w:r w:rsidRPr="00B80FA9">
        <w:rPr>
          <w:rFonts w:asciiTheme="minorHAnsi" w:eastAsia="Calibri" w:hAnsiTheme="minorHAnsi" w:cstheme="minorHAnsi"/>
          <w:color w:val="404040"/>
          <w:spacing w:val="1"/>
          <w:sz w:val="24"/>
          <w:szCs w:val="24"/>
        </w:rPr>
        <w:t>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4"/>
          <w:sz w:val="24"/>
          <w:szCs w:val="24"/>
        </w:rPr>
        <w:t>g</w:t>
      </w:r>
      <w:r w:rsidRPr="00B80FA9">
        <w:rPr>
          <w:rFonts w:asciiTheme="minorHAnsi" w:eastAsia="Calibri" w:hAnsiTheme="minorHAnsi" w:cstheme="minorHAnsi"/>
          <w:color w:val="404040"/>
          <w:spacing w:val="-1"/>
          <w:sz w:val="24"/>
          <w:szCs w:val="24"/>
        </w:rPr>
        <w: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ec</w:t>
      </w:r>
      <w:r w:rsidRPr="00B80FA9">
        <w:rPr>
          <w:rFonts w:asciiTheme="minorHAnsi" w:eastAsia="Calibri" w:hAnsiTheme="minorHAnsi" w:cstheme="minorHAnsi"/>
          <w:color w:val="404040"/>
          <w:spacing w:val="-1"/>
          <w:sz w:val="24"/>
          <w:szCs w:val="24"/>
        </w:rPr>
        <w:t>hn</w:t>
      </w:r>
      <w:r w:rsidRPr="00B80FA9">
        <w:rPr>
          <w:rFonts w:asciiTheme="minorHAnsi" w:eastAsia="Calibri" w:hAnsiTheme="minorHAnsi" w:cstheme="minorHAnsi"/>
          <w:color w:val="404040"/>
          <w:spacing w:val="-2"/>
          <w:sz w:val="24"/>
          <w:szCs w:val="24"/>
        </w:rPr>
        <w:t>olo</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 xml:space="preserve">h </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ll</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14"/>
          <w:sz w:val="24"/>
          <w:szCs w:val="24"/>
        </w:rPr>
        <w:t xml:space="preserve"> </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pacing w:val="-1"/>
          <w:sz w:val="24"/>
          <w:szCs w:val="24"/>
        </w:rPr>
        <w:t>und</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t</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1"/>
          <w:sz w:val="24"/>
          <w:szCs w:val="24"/>
        </w:rPr>
        <w:t>z</w:t>
      </w:r>
      <w:r w:rsidRPr="00B80FA9">
        <w:rPr>
          <w:rFonts w:asciiTheme="minorHAnsi" w:eastAsia="Calibri" w:hAnsiTheme="minorHAnsi" w:cstheme="minorHAnsi"/>
          <w:color w:val="404040"/>
          <w:spacing w:val="-4"/>
          <w:sz w:val="24"/>
          <w:szCs w:val="24"/>
        </w:rPr>
        <w:t>e</w:t>
      </w:r>
      <w:r w:rsidRPr="00B80FA9">
        <w:rPr>
          <w:rFonts w:asciiTheme="minorHAnsi" w:eastAsia="Calibri" w:hAnsiTheme="minorHAnsi" w:cstheme="minorHAnsi"/>
          <w:color w:val="404040"/>
          <w:sz w:val="24"/>
          <w:szCs w:val="24"/>
        </w:rPr>
        <w:t xml:space="preserve">d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x</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a</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pacing w:val="-1"/>
          <w:sz w:val="24"/>
          <w:szCs w:val="24"/>
        </w:rPr>
        <w:t>-</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me e</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t</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z w:val="24"/>
          <w:szCs w:val="24"/>
        </w:rPr>
        <w:t>ac</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Se</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g</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z w:val="24"/>
          <w:szCs w:val="24"/>
        </w:rPr>
        <w:t>as</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pacing w:val="-2"/>
          <w:sz w:val="24"/>
          <w:szCs w:val="24"/>
        </w:rPr>
        <w:t>ir</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z w:val="24"/>
          <w:szCs w:val="24"/>
        </w:rPr>
        <w:t>al e</w:t>
      </w:r>
      <w:r w:rsidRPr="00B80FA9">
        <w:rPr>
          <w:rFonts w:asciiTheme="minorHAnsi" w:eastAsia="Calibri" w:hAnsiTheme="minorHAnsi" w:cstheme="minorHAnsi"/>
          <w:color w:val="404040"/>
          <w:spacing w:val="2"/>
          <w:sz w:val="24"/>
          <w:szCs w:val="24"/>
        </w:rPr>
        <w:t>x</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2"/>
          <w:sz w:val="24"/>
          <w:szCs w:val="24"/>
        </w:rPr>
        <w:t xml:space="preserve"> o</w:t>
      </w:r>
      <w:r w:rsidRPr="00B80FA9">
        <w:rPr>
          <w:rFonts w:asciiTheme="minorHAnsi" w:eastAsia="Calibri" w:hAnsiTheme="minorHAnsi" w:cstheme="minorHAnsi"/>
          <w:color w:val="404040"/>
          <w:sz w:val="24"/>
          <w:szCs w:val="24"/>
        </w:rPr>
        <w:t>f</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J</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z w:val="24"/>
          <w:szCs w:val="24"/>
        </w:rPr>
        <w:t>an</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K</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pacing w:val="1"/>
          <w:sz w:val="24"/>
          <w:szCs w:val="24"/>
        </w:rPr>
        <w:t>M</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2"/>
          <w:sz w:val="24"/>
          <w:szCs w:val="24"/>
        </w:rPr>
        <w:t xml:space="preserve"> G</w:t>
      </w:r>
      <w:r w:rsidRPr="00B80FA9">
        <w:rPr>
          <w:rFonts w:asciiTheme="minorHAnsi" w:eastAsia="Calibri" w:hAnsiTheme="minorHAnsi" w:cstheme="minorHAnsi"/>
          <w:color w:val="404040"/>
          <w:spacing w:val="-2"/>
          <w:sz w:val="24"/>
          <w:szCs w:val="24"/>
        </w:rPr>
        <w:t>lo</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1"/>
          <w:sz w:val="24"/>
          <w:szCs w:val="24"/>
        </w:rPr>
        <w:t xml:space="preserve"> t</w:t>
      </w:r>
      <w:r w:rsidRPr="00B80FA9">
        <w:rPr>
          <w:rFonts w:asciiTheme="minorHAnsi" w:eastAsia="Calibri" w:hAnsiTheme="minorHAnsi" w:cstheme="minorHAnsi"/>
          <w:color w:val="404040"/>
          <w:sz w:val="24"/>
          <w:szCs w:val="24"/>
        </w:rPr>
        <w:t>he</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emp</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1"/>
          <w:sz w:val="24"/>
          <w:szCs w:val="24"/>
        </w:rPr>
        <w:t xml:space="preserve"> t</w:t>
      </w: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cu</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 xml:space="preserve">e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 xml:space="preserve">t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iri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z w:val="24"/>
          <w:szCs w:val="24"/>
        </w:rPr>
        <w:t>al</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acc</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1"/>
          <w:sz w:val="24"/>
          <w:szCs w:val="24"/>
        </w:rPr>
        <w:t xml:space="preserve"> p</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pacing w:val="-1"/>
          <w:sz w:val="24"/>
          <w:szCs w:val="24"/>
        </w:rPr>
        <w:t>ph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c</w:t>
      </w:r>
      <w:r w:rsidRPr="00B80FA9">
        <w:rPr>
          <w:rFonts w:asciiTheme="minorHAnsi" w:eastAsia="Calibri" w:hAnsiTheme="minorHAnsi" w:cstheme="minorHAnsi"/>
          <w:color w:val="404040"/>
          <w:spacing w:val="8"/>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a</w:t>
      </w:r>
      <w:r w:rsidRPr="00B80FA9">
        <w:rPr>
          <w:rFonts w:asciiTheme="minorHAnsi" w:eastAsia="Calibri" w:hAnsiTheme="minorHAnsi" w:cstheme="minorHAnsi"/>
          <w:color w:val="404040"/>
          <w:spacing w:val="-1"/>
          <w:sz w:val="24"/>
          <w:szCs w:val="24"/>
        </w:rPr>
        <w:t>ch</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gs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nn</w:t>
      </w:r>
      <w:r w:rsidRPr="00B80FA9">
        <w:rPr>
          <w:rFonts w:asciiTheme="minorHAnsi" w:eastAsia="Calibri" w:hAnsiTheme="minorHAnsi" w:cstheme="minorHAnsi"/>
          <w:color w:val="404040"/>
          <w:sz w:val="24"/>
          <w:szCs w:val="24"/>
        </w:rPr>
        <w:t>ect</w:t>
      </w:r>
      <w:r w:rsidRPr="00B80FA9">
        <w:rPr>
          <w:rFonts w:asciiTheme="minorHAnsi" w:eastAsia="Calibri" w:hAnsiTheme="minorHAnsi" w:cstheme="minorHAnsi"/>
          <w:color w:val="404040"/>
          <w:spacing w:val="10"/>
          <w:sz w:val="24"/>
          <w:szCs w:val="24"/>
        </w:rPr>
        <w:t xml:space="preserve"> </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h</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pacing w:val="-2"/>
          <w:sz w:val="24"/>
          <w:szCs w:val="24"/>
        </w:rPr>
        <w:t>orl</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0"/>
          <w:sz w:val="24"/>
          <w:szCs w:val="24"/>
        </w:rPr>
        <w:t xml:space="preserve">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mm</w:t>
      </w:r>
      <w:r w:rsidRPr="00B80FA9">
        <w:rPr>
          <w:rFonts w:asciiTheme="minorHAnsi" w:eastAsia="Calibri" w:hAnsiTheme="minorHAnsi" w:cstheme="minorHAnsi"/>
          <w:color w:val="404040"/>
          <w:spacing w:val="-1"/>
          <w:sz w:val="24"/>
          <w:szCs w:val="24"/>
        </w:rPr>
        <w:t>un</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pacing w:val="-7"/>
          <w:sz w:val="24"/>
          <w:szCs w:val="24"/>
        </w:rPr>
        <w:t>o</w:t>
      </w:r>
      <w:r w:rsidRPr="00B80FA9">
        <w:rPr>
          <w:rFonts w:asciiTheme="minorHAnsi" w:eastAsia="Calibri" w:hAnsiTheme="minorHAnsi" w:cstheme="minorHAnsi"/>
          <w:color w:val="404040"/>
          <w:sz w:val="24"/>
          <w:szCs w:val="24"/>
        </w:rPr>
        <w:t>f</w:t>
      </w:r>
    </w:p>
    <w:p w:rsidR="007A7842" w:rsidRPr="00B80FA9" w:rsidRDefault="00000000" w:rsidP="00B80FA9">
      <w:pPr>
        <w:ind w:left="110"/>
        <w:rPr>
          <w:rFonts w:asciiTheme="minorHAnsi" w:eastAsia="Calibri" w:hAnsiTheme="minorHAnsi" w:cstheme="minorHAnsi"/>
          <w:sz w:val="24"/>
          <w:szCs w:val="24"/>
        </w:rPr>
      </w:pP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p>
    <w:p w:rsidR="007A7842" w:rsidRPr="00B80FA9" w:rsidRDefault="007A7842" w:rsidP="00B80FA9">
      <w:pPr>
        <w:spacing w:before="1"/>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1"/>
        <w:ind w:left="180"/>
        <w:rPr>
          <w:rFonts w:asciiTheme="minorHAnsi" w:eastAsia="Calibri" w:hAnsiTheme="minorHAnsi" w:cstheme="minorHAnsi"/>
          <w:sz w:val="24"/>
          <w:szCs w:val="24"/>
        </w:rPr>
      </w:pPr>
      <w:r w:rsidRPr="00B80FA9">
        <w:rPr>
          <w:rFonts w:asciiTheme="minorHAnsi" w:eastAsia="Calibri" w:hAnsiTheme="minorHAnsi" w:cstheme="minorHAnsi"/>
          <w:b/>
          <w:color w:val="404040"/>
          <w:spacing w:val="-2"/>
          <w:sz w:val="24"/>
          <w:szCs w:val="24"/>
        </w:rPr>
        <w:t>C</w:t>
      </w:r>
      <w:r w:rsidRPr="00B80FA9">
        <w:rPr>
          <w:rFonts w:asciiTheme="minorHAnsi" w:eastAsia="Calibri" w:hAnsiTheme="minorHAnsi" w:cstheme="minorHAnsi"/>
          <w:b/>
          <w:color w:val="404040"/>
          <w:spacing w:val="1"/>
          <w:sz w:val="24"/>
          <w:szCs w:val="24"/>
        </w:rPr>
        <w:t>or</w:t>
      </w:r>
      <w:r w:rsidRPr="00B80FA9">
        <w:rPr>
          <w:rFonts w:asciiTheme="minorHAnsi" w:eastAsia="Calibri" w:hAnsiTheme="minorHAnsi" w:cstheme="minorHAnsi"/>
          <w:b/>
          <w:color w:val="404040"/>
          <w:sz w:val="24"/>
          <w:szCs w:val="24"/>
        </w:rPr>
        <w:t>e</w:t>
      </w:r>
      <w:r w:rsidRPr="00B80FA9">
        <w:rPr>
          <w:rFonts w:asciiTheme="minorHAnsi" w:eastAsia="Calibri" w:hAnsiTheme="minorHAnsi" w:cstheme="minorHAnsi"/>
          <w:b/>
          <w:color w:val="404040"/>
          <w:spacing w:val="-3"/>
          <w:sz w:val="24"/>
          <w:szCs w:val="24"/>
        </w:rPr>
        <w:t xml:space="preserve"> </w:t>
      </w:r>
      <w:r w:rsidRPr="00B80FA9">
        <w:rPr>
          <w:rFonts w:asciiTheme="minorHAnsi" w:eastAsia="Calibri" w:hAnsiTheme="minorHAnsi" w:cstheme="minorHAnsi"/>
          <w:b/>
          <w:color w:val="404040"/>
          <w:spacing w:val="-2"/>
          <w:sz w:val="24"/>
          <w:szCs w:val="24"/>
        </w:rPr>
        <w:t>I</w:t>
      </w:r>
      <w:r w:rsidRPr="00B80FA9">
        <w:rPr>
          <w:rFonts w:asciiTheme="minorHAnsi" w:eastAsia="Calibri" w:hAnsiTheme="minorHAnsi" w:cstheme="minorHAnsi"/>
          <w:b/>
          <w:color w:val="404040"/>
          <w:spacing w:val="1"/>
          <w:sz w:val="24"/>
          <w:szCs w:val="24"/>
        </w:rPr>
        <w:t>d</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1"/>
          <w:sz w:val="24"/>
          <w:szCs w:val="24"/>
        </w:rPr>
        <w:t>n</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2"/>
          <w:sz w:val="24"/>
          <w:szCs w:val="24"/>
        </w:rPr>
        <w:t>y</w:t>
      </w:r>
      <w:r w:rsidRPr="00B80FA9">
        <w:rPr>
          <w:rFonts w:asciiTheme="minorHAnsi" w:eastAsia="Calibri" w:hAnsiTheme="minorHAnsi" w:cstheme="minorHAnsi"/>
          <w:color w:val="404040"/>
          <w:sz w:val="24"/>
          <w:szCs w:val="24"/>
        </w:rPr>
        <w:t>:</w:t>
      </w:r>
    </w:p>
    <w:p w:rsidR="007A7842" w:rsidRPr="00B80FA9" w:rsidRDefault="007A7842" w:rsidP="00B80FA9">
      <w:pPr>
        <w:spacing w:before="19"/>
        <w:rPr>
          <w:rFonts w:asciiTheme="minorHAnsi" w:hAnsiTheme="minorHAnsi" w:cstheme="minorHAnsi"/>
          <w:sz w:val="24"/>
          <w:szCs w:val="24"/>
        </w:rPr>
      </w:pPr>
    </w:p>
    <w:p w:rsidR="007A7842" w:rsidRPr="00B80FA9" w:rsidRDefault="00000000" w:rsidP="00B80FA9">
      <w:pPr>
        <w:spacing w:before="14"/>
        <w:ind w:left="540"/>
        <w:rPr>
          <w:rFonts w:asciiTheme="minorHAnsi" w:eastAsia="Calibri" w:hAnsiTheme="minorHAnsi" w:cstheme="minorHAnsi"/>
          <w:sz w:val="24"/>
          <w:szCs w:val="24"/>
        </w:rPr>
      </w:pPr>
      <w:r w:rsidRPr="00B80FA9">
        <w:rPr>
          <w:rFonts w:asciiTheme="minorHAnsi" w:hAnsiTheme="minorHAnsi" w:cstheme="minorHAnsi"/>
          <w:color w:val="404040"/>
          <w:sz w:val="24"/>
          <w:szCs w:val="24"/>
        </w:rPr>
        <w:t xml:space="preserve">•    </w:t>
      </w:r>
      <w:r w:rsidRPr="00B80FA9">
        <w:rPr>
          <w:rFonts w:asciiTheme="minorHAnsi" w:hAnsiTheme="minorHAnsi" w:cstheme="minorHAnsi"/>
          <w:color w:val="404040"/>
          <w:spacing w:val="39"/>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 xml:space="preserve"> d</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am</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c</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oo</w:t>
      </w:r>
      <w:r w:rsidRPr="00B80FA9">
        <w:rPr>
          <w:rFonts w:asciiTheme="minorHAnsi" w:eastAsia="Calibri" w:hAnsiTheme="minorHAnsi" w:cstheme="minorHAnsi"/>
          <w:color w:val="404040"/>
          <w:sz w:val="24"/>
          <w:szCs w:val="24"/>
        </w:rPr>
        <w:t>l</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r</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b/>
          <w:color w:val="404040"/>
          <w:spacing w:val="1"/>
          <w:sz w:val="24"/>
          <w:szCs w:val="24"/>
        </w:rPr>
        <w:t>pray</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1"/>
          <w:sz w:val="24"/>
          <w:szCs w:val="24"/>
        </w:rPr>
        <w:t>r</w:t>
      </w:r>
      <w:r w:rsidRPr="00B80FA9">
        <w:rPr>
          <w:rFonts w:asciiTheme="minorHAnsi" w:eastAsia="Calibri" w:hAnsiTheme="minorHAnsi" w:cstheme="minorHAnsi"/>
          <w:b/>
          <w:color w:val="404040"/>
          <w:sz w:val="24"/>
          <w:szCs w:val="24"/>
        </w:rPr>
        <w:t>,</w:t>
      </w:r>
      <w:r w:rsidRPr="00B80FA9">
        <w:rPr>
          <w:rFonts w:asciiTheme="minorHAnsi" w:eastAsia="Calibri" w:hAnsiTheme="minorHAnsi" w:cstheme="minorHAnsi"/>
          <w:b/>
          <w:color w:val="404040"/>
          <w:spacing w:val="-9"/>
          <w:sz w:val="24"/>
          <w:szCs w:val="24"/>
        </w:rPr>
        <w:t xml:space="preserve"> </w:t>
      </w:r>
      <w:r w:rsidRPr="00B80FA9">
        <w:rPr>
          <w:rFonts w:asciiTheme="minorHAnsi" w:eastAsia="Calibri" w:hAnsiTheme="minorHAnsi" w:cstheme="minorHAnsi"/>
          <w:b/>
          <w:color w:val="404040"/>
          <w:spacing w:val="-1"/>
          <w:sz w:val="24"/>
          <w:szCs w:val="24"/>
        </w:rPr>
        <w:t>le</w:t>
      </w:r>
      <w:r w:rsidRPr="00B80FA9">
        <w:rPr>
          <w:rFonts w:asciiTheme="minorHAnsi" w:eastAsia="Calibri" w:hAnsiTheme="minorHAnsi" w:cstheme="minorHAnsi"/>
          <w:b/>
          <w:color w:val="404040"/>
          <w:spacing w:val="1"/>
          <w:sz w:val="24"/>
          <w:szCs w:val="24"/>
        </w:rPr>
        <w:t>arn</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ng</w:t>
      </w:r>
      <w:r w:rsidRPr="00B80FA9">
        <w:rPr>
          <w:rFonts w:asciiTheme="minorHAnsi" w:eastAsia="Calibri" w:hAnsiTheme="minorHAnsi" w:cstheme="minorHAnsi"/>
          <w:b/>
          <w:color w:val="404040"/>
          <w:sz w:val="24"/>
          <w:szCs w:val="24"/>
        </w:rPr>
        <w:t>,</w:t>
      </w:r>
      <w:r w:rsidRPr="00B80FA9">
        <w:rPr>
          <w:rFonts w:asciiTheme="minorHAnsi" w:eastAsia="Calibri" w:hAnsiTheme="minorHAnsi" w:cstheme="minorHAnsi"/>
          <w:b/>
          <w:color w:val="404040"/>
          <w:spacing w:val="6"/>
          <w:sz w:val="24"/>
          <w:szCs w:val="24"/>
        </w:rPr>
        <w:t xml:space="preserve"> </w:t>
      </w:r>
      <w:r w:rsidRPr="00B80FA9">
        <w:rPr>
          <w:rFonts w:asciiTheme="minorHAnsi" w:eastAsia="Calibri" w:hAnsiTheme="minorHAnsi" w:cstheme="minorHAnsi"/>
          <w:b/>
          <w:color w:val="404040"/>
          <w:spacing w:val="1"/>
          <w:sz w:val="24"/>
          <w:szCs w:val="24"/>
        </w:rPr>
        <w:t>an</w:t>
      </w:r>
      <w:r w:rsidRPr="00B80FA9">
        <w:rPr>
          <w:rFonts w:asciiTheme="minorHAnsi" w:eastAsia="Calibri" w:hAnsiTheme="minorHAnsi" w:cstheme="minorHAnsi"/>
          <w:b/>
          <w:color w:val="404040"/>
          <w:sz w:val="24"/>
          <w:szCs w:val="24"/>
        </w:rPr>
        <w:t>d</w:t>
      </w:r>
      <w:r w:rsidRPr="00B80FA9">
        <w:rPr>
          <w:rFonts w:asciiTheme="minorHAnsi" w:eastAsia="Calibri" w:hAnsiTheme="minorHAnsi" w:cstheme="minorHAnsi"/>
          <w:b/>
          <w:color w:val="404040"/>
          <w:spacing w:val="-5"/>
          <w:sz w:val="24"/>
          <w:szCs w:val="24"/>
        </w:rPr>
        <w:t xml:space="preserve"> </w:t>
      </w:r>
      <w:r w:rsidRPr="00B80FA9">
        <w:rPr>
          <w:rFonts w:asciiTheme="minorHAnsi" w:eastAsia="Calibri" w:hAnsiTheme="minorHAnsi" w:cstheme="minorHAnsi"/>
          <w:b/>
          <w:color w:val="404040"/>
          <w:spacing w:val="1"/>
          <w:sz w:val="24"/>
          <w:szCs w:val="24"/>
        </w:rPr>
        <w:t>f</w:t>
      </w:r>
      <w:r w:rsidRPr="00B80FA9">
        <w:rPr>
          <w:rFonts w:asciiTheme="minorHAnsi" w:eastAsia="Calibri" w:hAnsiTheme="minorHAnsi" w:cstheme="minorHAnsi"/>
          <w:b/>
          <w:color w:val="404040"/>
          <w:spacing w:val="-1"/>
          <w:sz w:val="24"/>
          <w:szCs w:val="24"/>
        </w:rPr>
        <w:t>ell</w:t>
      </w:r>
      <w:r w:rsidRPr="00B80FA9">
        <w:rPr>
          <w:rFonts w:asciiTheme="minorHAnsi" w:eastAsia="Calibri" w:hAnsiTheme="minorHAnsi" w:cstheme="minorHAnsi"/>
          <w:b/>
          <w:color w:val="404040"/>
          <w:sz w:val="24"/>
          <w:szCs w:val="24"/>
        </w:rPr>
        <w:t>o</w:t>
      </w:r>
      <w:r w:rsidRPr="00B80FA9">
        <w:rPr>
          <w:rFonts w:asciiTheme="minorHAnsi" w:eastAsia="Calibri" w:hAnsiTheme="minorHAnsi" w:cstheme="minorHAnsi"/>
          <w:b/>
          <w:color w:val="404040"/>
          <w:spacing w:val="-1"/>
          <w:sz w:val="24"/>
          <w:szCs w:val="24"/>
        </w:rPr>
        <w:t>w</w:t>
      </w:r>
      <w:r w:rsidRPr="00B80FA9">
        <w:rPr>
          <w:rFonts w:asciiTheme="minorHAnsi" w:eastAsia="Calibri" w:hAnsiTheme="minorHAnsi" w:cstheme="minorHAnsi"/>
          <w:b/>
          <w:color w:val="404040"/>
          <w:sz w:val="24"/>
          <w:szCs w:val="24"/>
        </w:rPr>
        <w:t>s</w:t>
      </w:r>
      <w:r w:rsidRPr="00B80FA9">
        <w:rPr>
          <w:rFonts w:asciiTheme="minorHAnsi" w:eastAsia="Calibri" w:hAnsiTheme="minorHAnsi" w:cstheme="minorHAnsi"/>
          <w:b/>
          <w:color w:val="404040"/>
          <w:spacing w:val="1"/>
          <w:sz w:val="24"/>
          <w:szCs w:val="24"/>
        </w:rPr>
        <w:t>h</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p</w:t>
      </w:r>
      <w:r w:rsidRPr="00B80FA9">
        <w:rPr>
          <w:rFonts w:asciiTheme="minorHAnsi" w:eastAsia="Calibri" w:hAnsiTheme="minorHAnsi" w:cstheme="minorHAnsi"/>
          <w:b/>
          <w:color w:val="404040"/>
          <w:spacing w:val="10"/>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nch</w:t>
      </w:r>
      <w:r w:rsidRPr="00B80FA9">
        <w:rPr>
          <w:rFonts w:asciiTheme="minorHAnsi" w:eastAsia="Calibri" w:hAnsiTheme="minorHAnsi" w:cstheme="minorHAnsi"/>
          <w:color w:val="404040"/>
          <w:spacing w:val="-2"/>
          <w:sz w:val="24"/>
          <w:szCs w:val="24"/>
        </w:rPr>
        <w:t>or</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Sc</w:t>
      </w:r>
      <w:r w:rsidRPr="00B80FA9">
        <w:rPr>
          <w:rFonts w:asciiTheme="minorHAnsi" w:eastAsia="Calibri" w:hAnsiTheme="minorHAnsi" w:cstheme="minorHAnsi"/>
          <w:color w:val="404040"/>
          <w:spacing w:val="-3"/>
          <w:sz w:val="24"/>
          <w:szCs w:val="24"/>
        </w:rPr>
        <w:t>r</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w:t>
      </w: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540"/>
        <w:rPr>
          <w:rFonts w:asciiTheme="minorHAnsi" w:eastAsia="Calibri" w:hAnsiTheme="minorHAnsi" w:cstheme="minorHAnsi"/>
          <w:sz w:val="24"/>
          <w:szCs w:val="24"/>
        </w:rPr>
      </w:pPr>
      <w:r w:rsidRPr="00B80FA9">
        <w:rPr>
          <w:rFonts w:asciiTheme="minorHAnsi" w:hAnsiTheme="minorHAnsi" w:cstheme="minorHAnsi"/>
          <w:color w:val="404040"/>
          <w:position w:val="7"/>
          <w:sz w:val="24"/>
          <w:szCs w:val="24"/>
        </w:rPr>
        <w:t xml:space="preserve">•    </w:t>
      </w:r>
      <w:r w:rsidRPr="00B80FA9">
        <w:rPr>
          <w:rFonts w:asciiTheme="minorHAnsi" w:hAnsiTheme="minorHAnsi" w:cstheme="minorHAnsi"/>
          <w:color w:val="404040"/>
          <w:spacing w:val="39"/>
          <w:position w:val="7"/>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2"/>
          <w:sz w:val="24"/>
          <w:szCs w:val="24"/>
        </w:rPr>
        <w:t>lo</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z w:val="24"/>
          <w:szCs w:val="24"/>
        </w:rPr>
        <w:t>al</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hu</w:t>
      </w:r>
      <w:r w:rsidRPr="00B80FA9">
        <w:rPr>
          <w:rFonts w:asciiTheme="minorHAnsi" w:eastAsia="Calibri" w:hAnsiTheme="minorHAnsi" w:cstheme="minorHAnsi"/>
          <w:color w:val="404040"/>
          <w:sz w:val="24"/>
          <w:szCs w:val="24"/>
        </w:rPr>
        <w:t>b</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r</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JK</w:t>
      </w:r>
      <w:r w:rsidRPr="00B80FA9">
        <w:rPr>
          <w:rFonts w:asciiTheme="minorHAnsi" w:eastAsia="Calibri" w:hAnsiTheme="minorHAnsi" w:cstheme="minorHAnsi"/>
          <w:color w:val="404040"/>
          <w:spacing w:val="1"/>
          <w:sz w:val="24"/>
          <w:szCs w:val="24"/>
        </w:rPr>
        <w:t>M</w:t>
      </w:r>
      <w:r w:rsidRPr="00B80FA9">
        <w:rPr>
          <w:rFonts w:asciiTheme="minorHAnsi" w:eastAsia="Calibri" w:hAnsiTheme="minorHAnsi" w:cstheme="minorHAnsi"/>
          <w:color w:val="404040"/>
          <w:sz w:val="24"/>
          <w:szCs w:val="24"/>
        </w:rPr>
        <w:t>G</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8"/>
          <w:sz w:val="24"/>
          <w:szCs w:val="24"/>
        </w:rPr>
        <w:t xml:space="preserve"> </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pacing w:val="-4"/>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p>
    <w:p w:rsidR="007A7842" w:rsidRPr="00B80FA9" w:rsidRDefault="00000000" w:rsidP="00B80FA9">
      <w:pPr>
        <w:spacing w:before="35"/>
        <w:ind w:left="540"/>
        <w:rPr>
          <w:rFonts w:asciiTheme="minorHAnsi" w:hAnsiTheme="minorHAnsi" w:cstheme="minorHAnsi"/>
          <w:sz w:val="24"/>
          <w:szCs w:val="24"/>
        </w:rPr>
      </w:pPr>
      <w:r w:rsidRPr="00B80FA9">
        <w:rPr>
          <w:rFonts w:asciiTheme="minorHAnsi" w:hAnsiTheme="minorHAnsi" w:cstheme="minorHAnsi"/>
          <w:color w:val="404040"/>
          <w:position w:val="-3"/>
          <w:sz w:val="24"/>
          <w:szCs w:val="24"/>
        </w:rPr>
        <w:t>•</w:t>
      </w:r>
    </w:p>
    <w:p w:rsidR="007A7842" w:rsidRPr="00B80FA9" w:rsidRDefault="00000000" w:rsidP="00B80FA9">
      <w:pPr>
        <w:ind w:left="900"/>
        <w:rPr>
          <w:rFonts w:asciiTheme="minorHAnsi" w:eastAsia="Calibri" w:hAnsiTheme="minorHAnsi" w:cstheme="minorHAnsi"/>
          <w:sz w:val="24"/>
          <w:szCs w:val="24"/>
        </w:rPr>
      </w:pP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2"/>
          <w:position w:val="2"/>
          <w:sz w:val="24"/>
          <w:szCs w:val="24"/>
        </w:rPr>
        <w:t>v</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2"/>
          <w:position w:val="2"/>
          <w:sz w:val="24"/>
          <w:szCs w:val="24"/>
        </w:rPr>
        <w:t>il</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2"/>
          <w:position w:val="2"/>
          <w:sz w:val="24"/>
          <w:szCs w:val="24"/>
        </w:rPr>
        <w:t>bl</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4"/>
          <w:position w:val="2"/>
          <w:sz w:val="24"/>
          <w:szCs w:val="24"/>
        </w:rPr>
        <w:t xml:space="preserve"> </w:t>
      </w:r>
      <w:r w:rsidRPr="00B80FA9">
        <w:rPr>
          <w:rFonts w:asciiTheme="minorHAnsi" w:eastAsia="Calibri" w:hAnsiTheme="minorHAnsi" w:cstheme="minorHAnsi"/>
          <w:color w:val="404040"/>
          <w:spacing w:val="-2"/>
          <w:position w:val="2"/>
          <w:sz w:val="24"/>
          <w:szCs w:val="24"/>
        </w:rPr>
        <w:t>o</w:t>
      </w:r>
      <w:r w:rsidRPr="00B80FA9">
        <w:rPr>
          <w:rFonts w:asciiTheme="minorHAnsi" w:eastAsia="Calibri" w:hAnsiTheme="minorHAnsi" w:cstheme="minorHAnsi"/>
          <w:color w:val="404040"/>
          <w:position w:val="2"/>
          <w:sz w:val="24"/>
          <w:szCs w:val="24"/>
        </w:rPr>
        <w:t>n</w:t>
      </w:r>
      <w:r w:rsidRPr="00B80FA9">
        <w:rPr>
          <w:rFonts w:asciiTheme="minorHAnsi" w:eastAsia="Calibri" w:hAnsiTheme="minorHAnsi" w:cstheme="minorHAnsi"/>
          <w:color w:val="404040"/>
          <w:spacing w:val="2"/>
          <w:position w:val="2"/>
          <w:sz w:val="24"/>
          <w:szCs w:val="24"/>
        </w:rPr>
        <w:t xml:space="preserve"> </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1"/>
          <w:position w:val="2"/>
          <w:sz w:val="24"/>
          <w:szCs w:val="24"/>
        </w:rPr>
        <w:t>n</w:t>
      </w:r>
      <w:r w:rsidRPr="00B80FA9">
        <w:rPr>
          <w:rFonts w:asciiTheme="minorHAnsi" w:eastAsia="Calibri" w:hAnsiTheme="minorHAnsi" w:cstheme="minorHAnsi"/>
          <w:color w:val="404040"/>
          <w:spacing w:val="-2"/>
          <w:position w:val="2"/>
          <w:sz w:val="24"/>
          <w:szCs w:val="24"/>
        </w:rPr>
        <w:t>droi</w:t>
      </w:r>
      <w:r w:rsidRPr="00B80FA9">
        <w:rPr>
          <w:rFonts w:asciiTheme="minorHAnsi" w:eastAsia="Calibri" w:hAnsiTheme="minorHAnsi" w:cstheme="minorHAnsi"/>
          <w:color w:val="404040"/>
          <w:position w:val="2"/>
          <w:sz w:val="24"/>
          <w:szCs w:val="24"/>
        </w:rPr>
        <w:t>d</w:t>
      </w:r>
      <w:r w:rsidRPr="00B80FA9">
        <w:rPr>
          <w:rFonts w:asciiTheme="minorHAnsi" w:eastAsia="Calibri" w:hAnsiTheme="minorHAnsi" w:cstheme="minorHAnsi"/>
          <w:color w:val="404040"/>
          <w:spacing w:val="7"/>
          <w:position w:val="2"/>
          <w:sz w:val="24"/>
          <w:szCs w:val="24"/>
        </w:rPr>
        <w:t xml:space="preserve"> </w:t>
      </w:r>
      <w:r w:rsidRPr="00B80FA9">
        <w:rPr>
          <w:rFonts w:asciiTheme="minorHAnsi" w:eastAsia="Calibri" w:hAnsiTheme="minorHAnsi" w:cstheme="minorHAnsi"/>
          <w:color w:val="404040"/>
          <w:position w:val="2"/>
          <w:sz w:val="24"/>
          <w:szCs w:val="24"/>
        </w:rPr>
        <w:t>and</w:t>
      </w:r>
      <w:r w:rsidRPr="00B80FA9">
        <w:rPr>
          <w:rFonts w:asciiTheme="minorHAnsi" w:eastAsia="Calibri" w:hAnsiTheme="minorHAnsi" w:cstheme="minorHAnsi"/>
          <w:color w:val="404040"/>
          <w:spacing w:val="-4"/>
          <w:position w:val="2"/>
          <w:sz w:val="24"/>
          <w:szCs w:val="24"/>
        </w:rPr>
        <w:t xml:space="preserve"> </w:t>
      </w:r>
      <w:r w:rsidRPr="00B80FA9">
        <w:rPr>
          <w:rFonts w:asciiTheme="minorHAnsi" w:eastAsia="Calibri" w:hAnsiTheme="minorHAnsi" w:cstheme="minorHAnsi"/>
          <w:color w:val="404040"/>
          <w:spacing w:val="1"/>
          <w:position w:val="2"/>
          <w:sz w:val="24"/>
          <w:szCs w:val="24"/>
        </w:rPr>
        <w:t>I</w:t>
      </w:r>
      <w:r w:rsidRPr="00B80FA9">
        <w:rPr>
          <w:rFonts w:asciiTheme="minorHAnsi" w:eastAsia="Calibri" w:hAnsiTheme="minorHAnsi" w:cstheme="minorHAnsi"/>
          <w:color w:val="404040"/>
          <w:spacing w:val="-1"/>
          <w:position w:val="2"/>
          <w:sz w:val="24"/>
          <w:szCs w:val="24"/>
        </w:rPr>
        <w:t>O</w:t>
      </w:r>
      <w:r w:rsidRPr="00B80FA9">
        <w:rPr>
          <w:rFonts w:asciiTheme="minorHAnsi" w:eastAsia="Calibri" w:hAnsiTheme="minorHAnsi" w:cstheme="minorHAnsi"/>
          <w:color w:val="404040"/>
          <w:position w:val="2"/>
          <w:sz w:val="24"/>
          <w:szCs w:val="24"/>
        </w:rPr>
        <w:t>S,</w:t>
      </w:r>
      <w:r w:rsidRPr="00B80FA9">
        <w:rPr>
          <w:rFonts w:asciiTheme="minorHAnsi" w:eastAsia="Calibri" w:hAnsiTheme="minorHAnsi" w:cstheme="minorHAnsi"/>
          <w:color w:val="404040"/>
          <w:spacing w:val="-4"/>
          <w:position w:val="2"/>
          <w:sz w:val="24"/>
          <w:szCs w:val="24"/>
        </w:rPr>
        <w:t xml:space="preserve"> </w:t>
      </w:r>
      <w:r w:rsidRPr="00B80FA9">
        <w:rPr>
          <w:rFonts w:asciiTheme="minorHAnsi" w:eastAsia="Calibri" w:hAnsiTheme="minorHAnsi" w:cstheme="minorHAnsi"/>
          <w:color w:val="404040"/>
          <w:spacing w:val="2"/>
          <w:position w:val="2"/>
          <w:sz w:val="24"/>
          <w:szCs w:val="24"/>
        </w:rPr>
        <w:t>s</w:t>
      </w:r>
      <w:r w:rsidRPr="00B80FA9">
        <w:rPr>
          <w:rFonts w:asciiTheme="minorHAnsi" w:eastAsia="Calibri" w:hAnsiTheme="minorHAnsi" w:cstheme="minorHAnsi"/>
          <w:color w:val="404040"/>
          <w:spacing w:val="-2"/>
          <w:position w:val="2"/>
          <w:sz w:val="24"/>
          <w:szCs w:val="24"/>
        </w:rPr>
        <w:t>uppor</w:t>
      </w:r>
      <w:r w:rsidRPr="00B80FA9">
        <w:rPr>
          <w:rFonts w:asciiTheme="minorHAnsi" w:eastAsia="Calibri" w:hAnsiTheme="minorHAnsi" w:cstheme="minorHAnsi"/>
          <w:color w:val="404040"/>
          <w:spacing w:val="1"/>
          <w:position w:val="2"/>
          <w:sz w:val="24"/>
          <w:szCs w:val="24"/>
        </w:rPr>
        <w:t>t</w:t>
      </w:r>
      <w:r w:rsidRPr="00B80FA9">
        <w:rPr>
          <w:rFonts w:asciiTheme="minorHAnsi" w:eastAsia="Calibri" w:hAnsiTheme="minorHAnsi" w:cstheme="minorHAnsi"/>
          <w:color w:val="404040"/>
          <w:spacing w:val="-2"/>
          <w:position w:val="2"/>
          <w:sz w:val="24"/>
          <w:szCs w:val="24"/>
        </w:rPr>
        <w:t>in</w:t>
      </w:r>
      <w:r w:rsidRPr="00B80FA9">
        <w:rPr>
          <w:rFonts w:asciiTheme="minorHAnsi" w:eastAsia="Calibri" w:hAnsiTheme="minorHAnsi" w:cstheme="minorHAnsi"/>
          <w:color w:val="404040"/>
          <w:position w:val="2"/>
          <w:sz w:val="24"/>
          <w:szCs w:val="24"/>
        </w:rPr>
        <w:t>g</w:t>
      </w:r>
      <w:r w:rsidRPr="00B80FA9">
        <w:rPr>
          <w:rFonts w:asciiTheme="minorHAnsi" w:eastAsia="Calibri" w:hAnsiTheme="minorHAnsi" w:cstheme="minorHAnsi"/>
          <w:color w:val="404040"/>
          <w:spacing w:val="6"/>
          <w:position w:val="2"/>
          <w:sz w:val="24"/>
          <w:szCs w:val="24"/>
        </w:rPr>
        <w:t xml:space="preserve"> </w:t>
      </w:r>
      <w:r w:rsidRPr="00B80FA9">
        <w:rPr>
          <w:rFonts w:asciiTheme="minorHAnsi" w:eastAsia="Calibri" w:hAnsiTheme="minorHAnsi" w:cstheme="minorHAnsi"/>
          <w:color w:val="404040"/>
          <w:position w:val="2"/>
          <w:sz w:val="24"/>
          <w:szCs w:val="24"/>
        </w:rPr>
        <w:t>m</w:t>
      </w:r>
      <w:r w:rsidRPr="00B80FA9">
        <w:rPr>
          <w:rFonts w:asciiTheme="minorHAnsi" w:eastAsia="Calibri" w:hAnsiTheme="minorHAnsi" w:cstheme="minorHAnsi"/>
          <w:color w:val="404040"/>
          <w:spacing w:val="-2"/>
          <w:position w:val="2"/>
          <w:sz w:val="24"/>
          <w:szCs w:val="24"/>
        </w:rPr>
        <w:t>ul</w:t>
      </w:r>
      <w:r w:rsidRPr="00B80FA9">
        <w:rPr>
          <w:rFonts w:asciiTheme="minorHAnsi" w:eastAsia="Calibri" w:hAnsiTheme="minorHAnsi" w:cstheme="minorHAnsi"/>
          <w:color w:val="404040"/>
          <w:spacing w:val="1"/>
          <w:position w:val="2"/>
          <w:sz w:val="24"/>
          <w:szCs w:val="24"/>
        </w:rPr>
        <w:t>t</w:t>
      </w:r>
      <w:r w:rsidRPr="00B80FA9">
        <w:rPr>
          <w:rFonts w:asciiTheme="minorHAnsi" w:eastAsia="Calibri" w:hAnsiTheme="minorHAnsi" w:cstheme="minorHAnsi"/>
          <w:color w:val="404040"/>
          <w:spacing w:val="-2"/>
          <w:position w:val="2"/>
          <w:sz w:val="24"/>
          <w:szCs w:val="24"/>
        </w:rPr>
        <w:t>ilin</w:t>
      </w:r>
      <w:r w:rsidRPr="00B80FA9">
        <w:rPr>
          <w:rFonts w:asciiTheme="minorHAnsi" w:eastAsia="Calibri" w:hAnsiTheme="minorHAnsi" w:cstheme="minorHAnsi"/>
          <w:color w:val="404040"/>
          <w:spacing w:val="2"/>
          <w:position w:val="2"/>
          <w:sz w:val="24"/>
          <w:szCs w:val="24"/>
        </w:rPr>
        <w:t>g</w:t>
      </w:r>
      <w:r w:rsidRPr="00B80FA9">
        <w:rPr>
          <w:rFonts w:asciiTheme="minorHAnsi" w:eastAsia="Calibri" w:hAnsiTheme="minorHAnsi" w:cstheme="minorHAnsi"/>
          <w:color w:val="404040"/>
          <w:spacing w:val="-2"/>
          <w:position w:val="2"/>
          <w:sz w:val="24"/>
          <w:szCs w:val="24"/>
        </w:rPr>
        <w:t>u</w:t>
      </w:r>
      <w:r w:rsidRPr="00B80FA9">
        <w:rPr>
          <w:rFonts w:asciiTheme="minorHAnsi" w:eastAsia="Calibri" w:hAnsiTheme="minorHAnsi" w:cstheme="minorHAnsi"/>
          <w:color w:val="404040"/>
          <w:position w:val="2"/>
          <w:sz w:val="24"/>
          <w:szCs w:val="24"/>
        </w:rPr>
        <w:t>al</w:t>
      </w:r>
      <w:r w:rsidRPr="00B80FA9">
        <w:rPr>
          <w:rFonts w:asciiTheme="minorHAnsi" w:eastAsia="Calibri" w:hAnsiTheme="minorHAnsi" w:cstheme="minorHAnsi"/>
          <w:color w:val="404040"/>
          <w:spacing w:val="6"/>
          <w:position w:val="2"/>
          <w:sz w:val="24"/>
          <w:szCs w:val="24"/>
        </w:rPr>
        <w:t xml:space="preserve"> </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1"/>
          <w:position w:val="2"/>
          <w:sz w:val="24"/>
          <w:szCs w:val="24"/>
        </w:rPr>
        <w:t>cc</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2"/>
          <w:position w:val="2"/>
          <w:sz w:val="24"/>
          <w:szCs w:val="24"/>
        </w:rPr>
        <w:t>s</w:t>
      </w:r>
      <w:r w:rsidRPr="00B80FA9">
        <w:rPr>
          <w:rFonts w:asciiTheme="minorHAnsi" w:eastAsia="Calibri" w:hAnsiTheme="minorHAnsi" w:cstheme="minorHAnsi"/>
          <w:color w:val="404040"/>
          <w:position w:val="2"/>
          <w:sz w:val="24"/>
          <w:szCs w:val="24"/>
        </w:rPr>
        <w:t>s</w:t>
      </w:r>
      <w:r w:rsidRPr="00B80FA9">
        <w:rPr>
          <w:rFonts w:asciiTheme="minorHAnsi" w:eastAsia="Calibri" w:hAnsiTheme="minorHAnsi" w:cstheme="minorHAnsi"/>
          <w:color w:val="404040"/>
          <w:spacing w:val="1"/>
          <w:position w:val="2"/>
          <w:sz w:val="24"/>
          <w:szCs w:val="24"/>
        </w:rPr>
        <w:t xml:space="preserve"> </w:t>
      </w:r>
      <w:r w:rsidRPr="00B80FA9">
        <w:rPr>
          <w:rFonts w:asciiTheme="minorHAnsi" w:eastAsia="Calibri" w:hAnsiTheme="minorHAnsi" w:cstheme="minorHAnsi"/>
          <w:color w:val="404040"/>
          <w:position w:val="2"/>
          <w:sz w:val="24"/>
          <w:szCs w:val="24"/>
        </w:rPr>
        <w:t>(</w:t>
      </w:r>
      <w:r w:rsidRPr="00B80FA9">
        <w:rPr>
          <w:rFonts w:asciiTheme="minorHAnsi" w:eastAsia="Calibri" w:hAnsiTheme="minorHAnsi" w:cstheme="minorHAnsi"/>
          <w:color w:val="404040"/>
          <w:spacing w:val="-2"/>
          <w:position w:val="2"/>
          <w:sz w:val="24"/>
          <w:szCs w:val="24"/>
        </w:rPr>
        <w:t>E</w:t>
      </w:r>
      <w:r w:rsidRPr="00B80FA9">
        <w:rPr>
          <w:rFonts w:asciiTheme="minorHAnsi" w:eastAsia="Calibri" w:hAnsiTheme="minorHAnsi" w:cstheme="minorHAnsi"/>
          <w:color w:val="404040"/>
          <w:spacing w:val="-1"/>
          <w:position w:val="2"/>
          <w:sz w:val="24"/>
          <w:szCs w:val="24"/>
        </w:rPr>
        <w:t>n</w:t>
      </w:r>
      <w:r w:rsidRPr="00B80FA9">
        <w:rPr>
          <w:rFonts w:asciiTheme="minorHAnsi" w:eastAsia="Calibri" w:hAnsiTheme="minorHAnsi" w:cstheme="minorHAnsi"/>
          <w:color w:val="404040"/>
          <w:spacing w:val="2"/>
          <w:position w:val="2"/>
          <w:sz w:val="24"/>
          <w:szCs w:val="24"/>
        </w:rPr>
        <w:t>g</w:t>
      </w:r>
      <w:r w:rsidRPr="00B80FA9">
        <w:rPr>
          <w:rFonts w:asciiTheme="minorHAnsi" w:eastAsia="Calibri" w:hAnsiTheme="minorHAnsi" w:cstheme="minorHAnsi"/>
          <w:color w:val="404040"/>
          <w:spacing w:val="-2"/>
          <w:position w:val="2"/>
          <w:sz w:val="24"/>
          <w:szCs w:val="24"/>
        </w:rPr>
        <w:t>li</w:t>
      </w:r>
      <w:r w:rsidRPr="00B80FA9">
        <w:rPr>
          <w:rFonts w:asciiTheme="minorHAnsi" w:eastAsia="Calibri" w:hAnsiTheme="minorHAnsi" w:cstheme="minorHAnsi"/>
          <w:color w:val="404040"/>
          <w:spacing w:val="2"/>
          <w:position w:val="2"/>
          <w:sz w:val="24"/>
          <w:szCs w:val="24"/>
        </w:rPr>
        <w:t>s</w:t>
      </w:r>
      <w:r w:rsidRPr="00B80FA9">
        <w:rPr>
          <w:rFonts w:asciiTheme="minorHAnsi" w:eastAsia="Calibri" w:hAnsiTheme="minorHAnsi" w:cstheme="minorHAnsi"/>
          <w:color w:val="404040"/>
          <w:spacing w:val="-1"/>
          <w:position w:val="2"/>
          <w:sz w:val="24"/>
          <w:szCs w:val="24"/>
        </w:rPr>
        <w:t>h</w:t>
      </w:r>
      <w:r w:rsidRPr="00B80FA9">
        <w:rPr>
          <w:rFonts w:asciiTheme="minorHAnsi" w:eastAsia="Calibri" w:hAnsiTheme="minorHAnsi" w:cstheme="minorHAnsi"/>
          <w:color w:val="404040"/>
          <w:position w:val="2"/>
          <w:sz w:val="24"/>
          <w:szCs w:val="24"/>
        </w:rPr>
        <w:t>,</w:t>
      </w:r>
      <w:r w:rsidRPr="00B80FA9">
        <w:rPr>
          <w:rFonts w:asciiTheme="minorHAnsi" w:eastAsia="Calibri" w:hAnsiTheme="minorHAnsi" w:cstheme="minorHAnsi"/>
          <w:color w:val="404040"/>
          <w:spacing w:val="3"/>
          <w:position w:val="2"/>
          <w:sz w:val="24"/>
          <w:szCs w:val="24"/>
        </w:rPr>
        <w:t xml:space="preserve"> </w:t>
      </w:r>
      <w:r w:rsidRPr="00B80FA9">
        <w:rPr>
          <w:rFonts w:asciiTheme="minorHAnsi" w:eastAsia="Calibri" w:hAnsiTheme="minorHAnsi" w:cstheme="minorHAnsi"/>
          <w:color w:val="404040"/>
          <w:position w:val="2"/>
          <w:sz w:val="24"/>
          <w:szCs w:val="24"/>
        </w:rPr>
        <w:t>S</w:t>
      </w:r>
      <w:r w:rsidRPr="00B80FA9">
        <w:rPr>
          <w:rFonts w:asciiTheme="minorHAnsi" w:eastAsia="Calibri" w:hAnsiTheme="minorHAnsi" w:cstheme="minorHAnsi"/>
          <w:color w:val="404040"/>
          <w:spacing w:val="1"/>
          <w:position w:val="2"/>
          <w:sz w:val="24"/>
          <w:szCs w:val="24"/>
        </w:rPr>
        <w:t>w</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2"/>
          <w:position w:val="2"/>
          <w:sz w:val="24"/>
          <w:szCs w:val="24"/>
        </w:rPr>
        <w:t>hili</w:t>
      </w:r>
      <w:r w:rsidRPr="00B80FA9">
        <w:rPr>
          <w:rFonts w:asciiTheme="minorHAnsi" w:eastAsia="Calibri" w:hAnsiTheme="minorHAnsi" w:cstheme="minorHAnsi"/>
          <w:color w:val="404040"/>
          <w:position w:val="2"/>
          <w:sz w:val="24"/>
          <w:szCs w:val="24"/>
        </w:rPr>
        <w:t>,</w:t>
      </w:r>
      <w:r w:rsidRPr="00B80FA9">
        <w:rPr>
          <w:rFonts w:asciiTheme="minorHAnsi" w:eastAsia="Calibri" w:hAnsiTheme="minorHAnsi" w:cstheme="minorHAnsi"/>
          <w:color w:val="404040"/>
          <w:spacing w:val="6"/>
          <w:position w:val="2"/>
          <w:sz w:val="24"/>
          <w:szCs w:val="24"/>
        </w:rPr>
        <w:t xml:space="preserve"> </w:t>
      </w:r>
      <w:r w:rsidRPr="00B80FA9">
        <w:rPr>
          <w:rFonts w:asciiTheme="minorHAnsi" w:eastAsia="Calibri" w:hAnsiTheme="minorHAnsi" w:cstheme="minorHAnsi"/>
          <w:color w:val="404040"/>
          <w:position w:val="2"/>
          <w:sz w:val="24"/>
          <w:szCs w:val="24"/>
        </w:rPr>
        <w:t>F</w:t>
      </w:r>
      <w:r w:rsidRPr="00B80FA9">
        <w:rPr>
          <w:rFonts w:asciiTheme="minorHAnsi" w:eastAsia="Calibri" w:hAnsiTheme="minorHAnsi" w:cstheme="minorHAnsi"/>
          <w:color w:val="404040"/>
          <w:spacing w:val="-2"/>
          <w:position w:val="2"/>
          <w:sz w:val="24"/>
          <w:szCs w:val="24"/>
        </w:rPr>
        <w:t>r</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1"/>
          <w:position w:val="2"/>
          <w:sz w:val="24"/>
          <w:szCs w:val="24"/>
        </w:rPr>
        <w:t>nc</w:t>
      </w:r>
      <w:r w:rsidRPr="00B80FA9">
        <w:rPr>
          <w:rFonts w:asciiTheme="minorHAnsi" w:eastAsia="Calibri" w:hAnsiTheme="minorHAnsi" w:cstheme="minorHAnsi"/>
          <w:color w:val="404040"/>
          <w:spacing w:val="-2"/>
          <w:position w:val="2"/>
          <w:sz w:val="24"/>
          <w:szCs w:val="24"/>
        </w:rPr>
        <w:t>h</w:t>
      </w:r>
      <w:r w:rsidRPr="00B80FA9">
        <w:rPr>
          <w:rFonts w:asciiTheme="minorHAnsi" w:eastAsia="Calibri" w:hAnsiTheme="minorHAnsi" w:cstheme="minorHAnsi"/>
          <w:color w:val="404040"/>
          <w:position w:val="2"/>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900"/>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w:t>
      </w: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2"/>
        <w:ind w:left="180"/>
        <w:rPr>
          <w:rFonts w:asciiTheme="minorHAnsi" w:eastAsia="Calibri" w:hAnsiTheme="minorHAnsi" w:cstheme="minorHAnsi"/>
          <w:sz w:val="24"/>
          <w:szCs w:val="24"/>
        </w:rPr>
      </w:pPr>
      <w:r w:rsidRPr="00B80FA9">
        <w:rPr>
          <w:rFonts w:asciiTheme="minorHAnsi" w:eastAsia="Calibri" w:hAnsiTheme="minorHAnsi" w:cstheme="minorHAnsi"/>
          <w:b/>
          <w:color w:val="404040"/>
          <w:spacing w:val="1"/>
          <w:sz w:val="24"/>
          <w:szCs w:val="24"/>
        </w:rPr>
        <w:t>Obj</w:t>
      </w:r>
      <w:r w:rsidRPr="00B80FA9">
        <w:rPr>
          <w:rFonts w:asciiTheme="minorHAnsi" w:eastAsia="Calibri" w:hAnsiTheme="minorHAnsi" w:cstheme="minorHAnsi"/>
          <w:b/>
          <w:color w:val="404040"/>
          <w:sz w:val="24"/>
          <w:szCs w:val="24"/>
        </w:rPr>
        <w:t>ec</w:t>
      </w:r>
      <w:r w:rsidRPr="00B80FA9">
        <w:rPr>
          <w:rFonts w:asciiTheme="minorHAnsi" w:eastAsia="Calibri" w:hAnsiTheme="minorHAnsi" w:cstheme="minorHAnsi"/>
          <w:b/>
          <w:color w:val="404040"/>
          <w:spacing w:val="-1"/>
          <w:sz w:val="24"/>
          <w:szCs w:val="24"/>
        </w:rPr>
        <w:t>ti</w:t>
      </w:r>
      <w:r w:rsidRPr="00B80FA9">
        <w:rPr>
          <w:rFonts w:asciiTheme="minorHAnsi" w:eastAsia="Calibri" w:hAnsiTheme="minorHAnsi" w:cstheme="minorHAnsi"/>
          <w:b/>
          <w:color w:val="404040"/>
          <w:spacing w:val="2"/>
          <w:sz w:val="24"/>
          <w:szCs w:val="24"/>
        </w:rPr>
        <w:t>v</w:t>
      </w:r>
      <w:r w:rsidRPr="00B80FA9">
        <w:rPr>
          <w:rFonts w:asciiTheme="minorHAnsi" w:eastAsia="Calibri" w:hAnsiTheme="minorHAnsi" w:cstheme="minorHAnsi"/>
          <w:b/>
          <w:color w:val="404040"/>
          <w:sz w:val="24"/>
          <w:szCs w:val="24"/>
        </w:rPr>
        <w:t>e</w:t>
      </w:r>
    </w:p>
    <w:p w:rsidR="007A7842" w:rsidRPr="00B80FA9" w:rsidRDefault="007A7842" w:rsidP="00B80FA9">
      <w:pPr>
        <w:spacing w:before="1"/>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180"/>
        <w:rPr>
          <w:rFonts w:asciiTheme="minorHAnsi" w:eastAsia="Calibri" w:hAnsiTheme="minorHAnsi" w:cstheme="minorHAnsi"/>
          <w:sz w:val="24"/>
          <w:szCs w:val="24"/>
        </w:rPr>
      </w:pP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he</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JK</w:t>
      </w:r>
      <w:r w:rsidRPr="00B80FA9">
        <w:rPr>
          <w:rFonts w:asciiTheme="minorHAnsi" w:eastAsia="Calibri" w:hAnsiTheme="minorHAnsi" w:cstheme="minorHAnsi"/>
          <w:color w:val="404040"/>
          <w:spacing w:val="1"/>
          <w:sz w:val="24"/>
          <w:szCs w:val="24"/>
        </w:rPr>
        <w:t>M</w:t>
      </w:r>
      <w:r w:rsidRPr="00B80FA9">
        <w:rPr>
          <w:rFonts w:asciiTheme="minorHAnsi" w:eastAsia="Calibri" w:hAnsiTheme="minorHAnsi" w:cstheme="minorHAnsi"/>
          <w:color w:val="404040"/>
          <w:sz w:val="24"/>
          <w:szCs w:val="24"/>
        </w:rPr>
        <w:t>G</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ms</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4"/>
          <w:sz w:val="24"/>
          <w:szCs w:val="24"/>
        </w:rPr>
        <w:t>t</w:t>
      </w:r>
      <w:r w:rsidRPr="00B80FA9">
        <w:rPr>
          <w:rFonts w:asciiTheme="minorHAnsi" w:eastAsia="Calibri" w:hAnsiTheme="minorHAnsi" w:cstheme="minorHAnsi"/>
          <w:color w:val="404040"/>
          <w:spacing w:val="-7"/>
          <w:sz w:val="24"/>
          <w:szCs w:val="24"/>
        </w:rPr>
        <w:t>o</w:t>
      </w:r>
      <w:r w:rsidRPr="00B80FA9">
        <w:rPr>
          <w:rFonts w:asciiTheme="minorHAnsi" w:eastAsia="Calibri" w:hAnsiTheme="minorHAnsi" w:cstheme="minorHAnsi"/>
          <w:color w:val="404040"/>
          <w:sz w:val="24"/>
          <w:szCs w:val="24"/>
        </w:rPr>
        <w:t>:</w:t>
      </w: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2"/>
        <w:ind w:left="540"/>
        <w:rPr>
          <w:rFonts w:asciiTheme="minorHAnsi" w:eastAsia="Calibri" w:hAnsiTheme="minorHAnsi" w:cstheme="minorHAnsi"/>
          <w:sz w:val="24"/>
          <w:szCs w:val="24"/>
        </w:rPr>
      </w:pPr>
      <w:r w:rsidRPr="00B80FA9">
        <w:rPr>
          <w:rFonts w:asciiTheme="minorHAnsi" w:eastAsia="Calibri" w:hAnsiTheme="minorHAnsi" w:cstheme="minorHAnsi"/>
          <w:color w:val="404040"/>
          <w:spacing w:val="-6"/>
          <w:position w:val="3"/>
          <w:sz w:val="24"/>
          <w:szCs w:val="24"/>
        </w:rPr>
        <w:t>1</w:t>
      </w:r>
      <w:r w:rsidRPr="00B80FA9">
        <w:rPr>
          <w:rFonts w:asciiTheme="minorHAnsi" w:eastAsia="Calibri" w:hAnsiTheme="minorHAnsi" w:cstheme="minorHAnsi"/>
          <w:color w:val="404040"/>
          <w:position w:val="3"/>
          <w:sz w:val="24"/>
          <w:szCs w:val="24"/>
        </w:rPr>
        <w:t xml:space="preserve">.  </w:t>
      </w:r>
      <w:r w:rsidRPr="00B80FA9">
        <w:rPr>
          <w:rFonts w:asciiTheme="minorHAnsi" w:eastAsia="Calibri" w:hAnsiTheme="minorHAnsi" w:cstheme="minorHAnsi"/>
          <w:color w:val="404040"/>
          <w:spacing w:val="21"/>
          <w:position w:val="3"/>
          <w:sz w:val="24"/>
          <w:szCs w:val="24"/>
        </w:rPr>
        <w:t xml:space="preserve"> </w:t>
      </w:r>
      <w:r w:rsidRPr="00B80FA9">
        <w:rPr>
          <w:rFonts w:asciiTheme="minorHAnsi" w:eastAsia="Calibri" w:hAnsiTheme="minorHAnsi" w:cstheme="minorHAnsi"/>
          <w:b/>
          <w:color w:val="404040"/>
          <w:spacing w:val="-2"/>
          <w:sz w:val="24"/>
          <w:szCs w:val="24"/>
        </w:rPr>
        <w:t>C</w:t>
      </w:r>
      <w:r w:rsidRPr="00B80FA9">
        <w:rPr>
          <w:rFonts w:asciiTheme="minorHAnsi" w:eastAsia="Calibri" w:hAnsiTheme="minorHAnsi" w:cstheme="minorHAnsi"/>
          <w:b/>
          <w:color w:val="404040"/>
          <w:spacing w:val="1"/>
          <w:sz w:val="24"/>
          <w:szCs w:val="24"/>
        </w:rPr>
        <w:t>u</w:t>
      </w:r>
      <w:r w:rsidRPr="00B80FA9">
        <w:rPr>
          <w:rFonts w:asciiTheme="minorHAnsi" w:eastAsia="Calibri" w:hAnsiTheme="minorHAnsi" w:cstheme="minorHAnsi"/>
          <w:b/>
          <w:color w:val="404040"/>
          <w:spacing w:val="-1"/>
          <w:sz w:val="24"/>
          <w:szCs w:val="24"/>
        </w:rPr>
        <w:t>l</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va</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z w:val="24"/>
          <w:szCs w:val="24"/>
        </w:rPr>
        <w:t>e</w:t>
      </w:r>
      <w:r w:rsidRPr="00B80FA9">
        <w:rPr>
          <w:rFonts w:asciiTheme="minorHAnsi" w:eastAsia="Calibri" w:hAnsiTheme="minorHAnsi" w:cstheme="minorHAnsi"/>
          <w:b/>
          <w:color w:val="404040"/>
          <w:spacing w:val="-1"/>
          <w:sz w:val="24"/>
          <w:szCs w:val="24"/>
        </w:rPr>
        <w:t xml:space="preserve"> </w:t>
      </w:r>
      <w:r w:rsidRPr="00B80FA9">
        <w:rPr>
          <w:rFonts w:asciiTheme="minorHAnsi" w:eastAsia="Calibri" w:hAnsiTheme="minorHAnsi" w:cstheme="minorHAnsi"/>
          <w:b/>
          <w:color w:val="404040"/>
          <w:spacing w:val="2"/>
          <w:sz w:val="24"/>
          <w:szCs w:val="24"/>
        </w:rPr>
        <w:t>S</w:t>
      </w:r>
      <w:r w:rsidRPr="00B80FA9">
        <w:rPr>
          <w:rFonts w:asciiTheme="minorHAnsi" w:eastAsia="Calibri" w:hAnsiTheme="minorHAnsi" w:cstheme="minorHAnsi"/>
          <w:b/>
          <w:color w:val="404040"/>
          <w:spacing w:val="1"/>
          <w:sz w:val="24"/>
          <w:szCs w:val="24"/>
        </w:rPr>
        <w:t>p</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r</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ua</w:t>
      </w:r>
      <w:r w:rsidRPr="00B80FA9">
        <w:rPr>
          <w:rFonts w:asciiTheme="minorHAnsi" w:eastAsia="Calibri" w:hAnsiTheme="minorHAnsi" w:cstheme="minorHAnsi"/>
          <w:b/>
          <w:color w:val="404040"/>
          <w:sz w:val="24"/>
          <w:szCs w:val="24"/>
        </w:rPr>
        <w:t>l</w:t>
      </w:r>
      <w:r w:rsidRPr="00B80FA9">
        <w:rPr>
          <w:rFonts w:asciiTheme="minorHAnsi" w:eastAsia="Calibri" w:hAnsiTheme="minorHAnsi" w:cstheme="minorHAnsi"/>
          <w:b/>
          <w:color w:val="404040"/>
          <w:spacing w:val="-2"/>
          <w:sz w:val="24"/>
          <w:szCs w:val="24"/>
        </w:rPr>
        <w:t xml:space="preserve"> </w:t>
      </w:r>
      <w:r w:rsidRPr="00B80FA9">
        <w:rPr>
          <w:rFonts w:asciiTheme="minorHAnsi" w:eastAsia="Calibri" w:hAnsiTheme="minorHAnsi" w:cstheme="minorHAnsi"/>
          <w:b/>
          <w:color w:val="404040"/>
          <w:spacing w:val="2"/>
          <w:sz w:val="24"/>
          <w:szCs w:val="24"/>
        </w:rPr>
        <w:t>D</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sc</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p</w:t>
      </w:r>
      <w:r w:rsidRPr="00B80FA9">
        <w:rPr>
          <w:rFonts w:asciiTheme="minorHAnsi" w:eastAsia="Calibri" w:hAnsiTheme="minorHAnsi" w:cstheme="minorHAnsi"/>
          <w:b/>
          <w:color w:val="404040"/>
          <w:spacing w:val="-1"/>
          <w:sz w:val="24"/>
          <w:szCs w:val="24"/>
        </w:rPr>
        <w:t>li</w:t>
      </w:r>
      <w:r w:rsidRPr="00B80FA9">
        <w:rPr>
          <w:rFonts w:asciiTheme="minorHAnsi" w:eastAsia="Calibri" w:hAnsiTheme="minorHAnsi" w:cstheme="minorHAnsi"/>
          <w:b/>
          <w:color w:val="404040"/>
          <w:spacing w:val="1"/>
          <w:sz w:val="24"/>
          <w:szCs w:val="24"/>
        </w:rPr>
        <w:t>n</w:t>
      </w:r>
      <w:r w:rsidRPr="00B80FA9">
        <w:rPr>
          <w:rFonts w:asciiTheme="minorHAnsi" w:eastAsia="Calibri" w:hAnsiTheme="minorHAnsi" w:cstheme="minorHAnsi"/>
          <w:b/>
          <w:color w:val="404040"/>
          <w:sz w:val="24"/>
          <w:szCs w:val="24"/>
        </w:rPr>
        <w:t>e</w:t>
      </w:r>
      <w:r w:rsidRPr="00B80FA9">
        <w:rPr>
          <w:rFonts w:asciiTheme="minorHAnsi" w:eastAsia="Calibri" w:hAnsiTheme="minorHAnsi" w:cstheme="minorHAnsi"/>
          <w:color w:val="404040"/>
          <w:sz w:val="24"/>
          <w:szCs w:val="24"/>
        </w:rPr>
        <w:t>:</w:t>
      </w:r>
    </w:p>
    <w:p w:rsidR="007A7842" w:rsidRPr="00B80FA9" w:rsidRDefault="007A7842" w:rsidP="00B80FA9">
      <w:pPr>
        <w:spacing w:before="9"/>
        <w:rPr>
          <w:rFonts w:asciiTheme="minorHAnsi" w:hAnsiTheme="minorHAnsi" w:cstheme="minorHAnsi"/>
          <w:sz w:val="24"/>
          <w:szCs w:val="24"/>
        </w:rPr>
      </w:pPr>
    </w:p>
    <w:p w:rsidR="007A7842" w:rsidRPr="00B80FA9" w:rsidRDefault="00000000" w:rsidP="00B80FA9">
      <w:pPr>
        <w:ind w:left="1620" w:right="337" w:hanging="360"/>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ma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 xml:space="preserve">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il</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3"/>
          <w:sz w:val="24"/>
          <w:szCs w:val="24"/>
        </w:rPr>
        <w:t>y</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r</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es</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h</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e R</w:t>
      </w:r>
      <w:r w:rsidRPr="00B80FA9">
        <w:rPr>
          <w:rFonts w:asciiTheme="minorHAnsi" w:eastAsia="Calibri" w:hAnsiTheme="minorHAnsi" w:cstheme="minorHAnsi"/>
          <w:color w:val="404040"/>
          <w:spacing w:val="-2"/>
          <w:sz w:val="24"/>
          <w:szCs w:val="24"/>
        </w:rPr>
        <w:t>h</w:t>
      </w:r>
      <w:r w:rsidRPr="00B80FA9">
        <w:rPr>
          <w:rFonts w:asciiTheme="minorHAnsi" w:eastAsia="Calibri" w:hAnsiTheme="minorHAnsi" w:cstheme="minorHAnsi"/>
          <w:color w:val="404040"/>
          <w:sz w:val="24"/>
          <w:szCs w:val="24"/>
        </w:rPr>
        <w:t>ema</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1"/>
          <w:sz w:val="24"/>
          <w:szCs w:val="24"/>
        </w:rPr>
        <w:t>l</w:t>
      </w:r>
      <w:r w:rsidRPr="00B80FA9">
        <w:rPr>
          <w:rFonts w:asciiTheme="minorHAnsi" w:eastAsia="Calibri" w:hAnsiTheme="minorHAnsi" w:cstheme="minorHAnsi"/>
          <w:color w:val="404040"/>
          <w:sz w:val="24"/>
          <w:szCs w:val="24"/>
        </w:rPr>
        <w:t>an</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1"/>
          <w:sz w:val="24"/>
          <w:szCs w:val="24"/>
        </w:rPr>
        <w:t>a</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2"/>
          <w:sz w:val="24"/>
          <w:szCs w:val="24"/>
        </w:rPr>
        <w:t>d</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o</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y m</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2"/>
          <w:sz w:val="24"/>
          <w:szCs w:val="24"/>
        </w:rPr>
        <w:t>ni</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ht</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ss</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z w:val="24"/>
          <w:szCs w:val="24"/>
        </w:rPr>
        <w:t>).</w:t>
      </w:r>
    </w:p>
    <w:p w:rsidR="007A7842" w:rsidRPr="00B80FA9" w:rsidRDefault="00000000" w:rsidP="00B80FA9">
      <w:pPr>
        <w:ind w:left="1260"/>
        <w:rPr>
          <w:rFonts w:asciiTheme="minorHAnsi" w:eastAsia="Calibri" w:hAnsiTheme="minorHAnsi" w:cstheme="minorHAnsi"/>
          <w:sz w:val="24"/>
          <w:szCs w:val="24"/>
        </w:rPr>
      </w:pPr>
      <w:r w:rsidRPr="00B80FA9">
        <w:rPr>
          <w:rFonts w:asciiTheme="minorHAnsi" w:eastAsia="Calibri" w:hAnsiTheme="minorHAnsi" w:cstheme="minorHAnsi"/>
          <w:color w:val="404040"/>
          <w:position w:val="1"/>
          <w:sz w:val="24"/>
          <w:szCs w:val="24"/>
        </w:rPr>
        <w:t>o</w:t>
      </w:r>
      <w:r w:rsidRPr="00B80FA9">
        <w:rPr>
          <w:rFonts w:asciiTheme="minorHAnsi" w:eastAsia="Calibri" w:hAnsiTheme="minorHAnsi" w:cstheme="minorHAnsi"/>
          <w:color w:val="404040"/>
          <w:spacing w:val="1"/>
          <w:position w:val="1"/>
          <w:sz w:val="24"/>
          <w:szCs w:val="24"/>
        </w:rPr>
        <w:t xml:space="preserve"> </w:t>
      </w:r>
      <w:r w:rsidRPr="00B80FA9">
        <w:rPr>
          <w:rFonts w:asciiTheme="minorHAnsi" w:eastAsia="Calibri" w:hAnsiTheme="minorHAnsi" w:cstheme="minorHAnsi"/>
          <w:color w:val="404040"/>
          <w:spacing w:val="-2"/>
          <w:position w:val="1"/>
          <w:sz w:val="24"/>
          <w:szCs w:val="24"/>
        </w:rPr>
        <w:t>En</w:t>
      </w:r>
      <w:r w:rsidRPr="00B80FA9">
        <w:rPr>
          <w:rFonts w:asciiTheme="minorHAnsi" w:eastAsia="Calibri" w:hAnsiTheme="minorHAnsi" w:cstheme="minorHAnsi"/>
          <w:color w:val="404040"/>
          <w:spacing w:val="-1"/>
          <w:position w:val="1"/>
          <w:sz w:val="24"/>
          <w:szCs w:val="24"/>
        </w:rPr>
        <w:t>c</w:t>
      </w:r>
      <w:r w:rsidRPr="00B80FA9">
        <w:rPr>
          <w:rFonts w:asciiTheme="minorHAnsi" w:eastAsia="Calibri" w:hAnsiTheme="minorHAnsi" w:cstheme="minorHAnsi"/>
          <w:color w:val="404040"/>
          <w:spacing w:val="-2"/>
          <w:position w:val="1"/>
          <w:sz w:val="24"/>
          <w:szCs w:val="24"/>
        </w:rPr>
        <w:t>our</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2"/>
          <w:position w:val="1"/>
          <w:sz w:val="24"/>
          <w:szCs w:val="24"/>
        </w:rPr>
        <w:t>g</w:t>
      </w:r>
      <w:r w:rsidRPr="00B80FA9">
        <w:rPr>
          <w:rFonts w:asciiTheme="minorHAnsi" w:eastAsia="Calibri" w:hAnsiTheme="minorHAnsi" w:cstheme="minorHAnsi"/>
          <w:color w:val="404040"/>
          <w:position w:val="1"/>
          <w:sz w:val="24"/>
          <w:szCs w:val="24"/>
        </w:rPr>
        <w:t xml:space="preserve">e </w:t>
      </w:r>
      <w:r w:rsidRPr="00B80FA9">
        <w:rPr>
          <w:rFonts w:asciiTheme="minorHAnsi" w:eastAsia="Calibri" w:hAnsiTheme="minorHAnsi" w:cstheme="minorHAnsi"/>
          <w:color w:val="404040"/>
          <w:spacing w:val="-2"/>
          <w:position w:val="1"/>
          <w:sz w:val="24"/>
          <w:szCs w:val="24"/>
        </w:rPr>
        <w:t>7-d</w:t>
      </w:r>
      <w:r w:rsidRPr="00B80FA9">
        <w:rPr>
          <w:rFonts w:asciiTheme="minorHAnsi" w:eastAsia="Calibri" w:hAnsiTheme="minorHAnsi" w:cstheme="minorHAnsi"/>
          <w:color w:val="404040"/>
          <w:position w:val="1"/>
          <w:sz w:val="24"/>
          <w:szCs w:val="24"/>
        </w:rPr>
        <w:t xml:space="preserve">ay </w:t>
      </w:r>
      <w:r w:rsidRPr="00B80FA9">
        <w:rPr>
          <w:rFonts w:asciiTheme="minorHAnsi" w:eastAsia="Calibri" w:hAnsiTheme="minorHAnsi" w:cstheme="minorHAnsi"/>
          <w:color w:val="404040"/>
          <w:spacing w:val="-1"/>
          <w:position w:val="1"/>
          <w:sz w:val="24"/>
          <w:szCs w:val="24"/>
        </w:rPr>
        <w:t>f</w:t>
      </w:r>
      <w:r w:rsidRPr="00B80FA9">
        <w:rPr>
          <w:rFonts w:asciiTheme="minorHAnsi" w:eastAsia="Calibri" w:hAnsiTheme="minorHAnsi" w:cstheme="minorHAnsi"/>
          <w:color w:val="404040"/>
          <w:spacing w:val="-2"/>
          <w:position w:val="1"/>
          <w:sz w:val="24"/>
          <w:szCs w:val="24"/>
        </w:rPr>
        <w:t>o</w:t>
      </w:r>
      <w:r w:rsidRPr="00B80FA9">
        <w:rPr>
          <w:rFonts w:asciiTheme="minorHAnsi" w:eastAsia="Calibri" w:hAnsiTheme="minorHAnsi" w:cstheme="minorHAnsi"/>
          <w:color w:val="404040"/>
          <w:spacing w:val="-1"/>
          <w:position w:val="1"/>
          <w:sz w:val="24"/>
          <w:szCs w:val="24"/>
        </w:rPr>
        <w:t>c</w:t>
      </w:r>
      <w:r w:rsidRPr="00B80FA9">
        <w:rPr>
          <w:rFonts w:asciiTheme="minorHAnsi" w:eastAsia="Calibri" w:hAnsiTheme="minorHAnsi" w:cstheme="minorHAnsi"/>
          <w:color w:val="404040"/>
          <w:spacing w:val="-2"/>
          <w:position w:val="1"/>
          <w:sz w:val="24"/>
          <w:szCs w:val="24"/>
        </w:rPr>
        <w:t>u</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position w:val="1"/>
          <w:sz w:val="24"/>
          <w:szCs w:val="24"/>
        </w:rPr>
        <w:t>ed</w:t>
      </w:r>
      <w:r w:rsidRPr="00B80FA9">
        <w:rPr>
          <w:rFonts w:asciiTheme="minorHAnsi" w:eastAsia="Calibri" w:hAnsiTheme="minorHAnsi" w:cstheme="minorHAnsi"/>
          <w:color w:val="404040"/>
          <w:spacing w:val="3"/>
          <w:position w:val="1"/>
          <w:sz w:val="24"/>
          <w:szCs w:val="24"/>
        </w:rPr>
        <w:t xml:space="preserve"> </w:t>
      </w:r>
      <w:r w:rsidRPr="00B80FA9">
        <w:rPr>
          <w:rFonts w:asciiTheme="minorHAnsi" w:eastAsia="Calibri" w:hAnsiTheme="minorHAnsi" w:cstheme="minorHAnsi"/>
          <w:color w:val="404040"/>
          <w:spacing w:val="-2"/>
          <w:position w:val="1"/>
          <w:sz w:val="24"/>
          <w:szCs w:val="24"/>
        </w:rPr>
        <w:t>pr</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1"/>
          <w:position w:val="1"/>
          <w:sz w:val="24"/>
          <w:szCs w:val="24"/>
        </w:rPr>
        <w:t>y</w:t>
      </w:r>
      <w:r w:rsidRPr="00B80FA9">
        <w:rPr>
          <w:rFonts w:asciiTheme="minorHAnsi" w:eastAsia="Calibri" w:hAnsiTheme="minorHAnsi" w:cstheme="minorHAnsi"/>
          <w:color w:val="404040"/>
          <w:position w:val="1"/>
          <w:sz w:val="24"/>
          <w:szCs w:val="24"/>
        </w:rPr>
        <w:t>er</w:t>
      </w:r>
      <w:r w:rsidRPr="00B80FA9">
        <w:rPr>
          <w:rFonts w:asciiTheme="minorHAnsi" w:eastAsia="Calibri" w:hAnsiTheme="minorHAnsi" w:cstheme="minorHAnsi"/>
          <w:color w:val="404040"/>
          <w:spacing w:val="-7"/>
          <w:position w:val="1"/>
          <w:sz w:val="24"/>
          <w:szCs w:val="24"/>
        </w:rPr>
        <w:t xml:space="preserve"> </w:t>
      </w:r>
      <w:r w:rsidRPr="00B80FA9">
        <w:rPr>
          <w:rFonts w:asciiTheme="minorHAnsi" w:eastAsia="Calibri" w:hAnsiTheme="minorHAnsi" w:cstheme="minorHAnsi"/>
          <w:color w:val="404040"/>
          <w:spacing w:val="-1"/>
          <w:position w:val="1"/>
          <w:sz w:val="24"/>
          <w:szCs w:val="24"/>
        </w:rPr>
        <w:t>c</w:t>
      </w:r>
      <w:r w:rsidRPr="00B80FA9">
        <w:rPr>
          <w:rFonts w:asciiTheme="minorHAnsi" w:eastAsia="Calibri" w:hAnsiTheme="minorHAnsi" w:cstheme="minorHAnsi"/>
          <w:color w:val="404040"/>
          <w:spacing w:val="-2"/>
          <w:position w:val="1"/>
          <w:sz w:val="24"/>
          <w:szCs w:val="24"/>
        </w:rPr>
        <w:t>o</w:t>
      </w:r>
      <w:r w:rsidRPr="00B80FA9">
        <w:rPr>
          <w:rFonts w:asciiTheme="minorHAnsi" w:eastAsia="Calibri" w:hAnsiTheme="minorHAnsi" w:cstheme="minorHAnsi"/>
          <w:color w:val="404040"/>
          <w:position w:val="1"/>
          <w:sz w:val="24"/>
          <w:szCs w:val="24"/>
        </w:rPr>
        <w:t>mm</w:t>
      </w:r>
      <w:r w:rsidRPr="00B80FA9">
        <w:rPr>
          <w:rFonts w:asciiTheme="minorHAnsi" w:eastAsia="Calibri" w:hAnsiTheme="minorHAnsi" w:cstheme="minorHAnsi"/>
          <w:color w:val="404040"/>
          <w:spacing w:val="-3"/>
          <w:position w:val="1"/>
          <w:sz w:val="24"/>
          <w:szCs w:val="24"/>
        </w:rPr>
        <w:t>i</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position w:val="1"/>
          <w:sz w:val="24"/>
          <w:szCs w:val="24"/>
        </w:rPr>
        <w:t>me</w:t>
      </w:r>
      <w:r w:rsidRPr="00B80FA9">
        <w:rPr>
          <w:rFonts w:asciiTheme="minorHAnsi" w:eastAsia="Calibri" w:hAnsiTheme="minorHAnsi" w:cstheme="minorHAnsi"/>
          <w:color w:val="404040"/>
          <w:spacing w:val="-1"/>
          <w:position w:val="1"/>
          <w:sz w:val="24"/>
          <w:szCs w:val="24"/>
        </w:rPr>
        <w:t>n</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position w:val="1"/>
          <w:sz w:val="24"/>
          <w:szCs w:val="24"/>
        </w:rPr>
        <w:t>s</w:t>
      </w:r>
      <w:r w:rsidRPr="00B80FA9">
        <w:rPr>
          <w:rFonts w:asciiTheme="minorHAnsi" w:eastAsia="Calibri" w:hAnsiTheme="minorHAnsi" w:cstheme="minorHAnsi"/>
          <w:color w:val="404040"/>
          <w:spacing w:val="2"/>
          <w:position w:val="1"/>
          <w:sz w:val="24"/>
          <w:szCs w:val="24"/>
        </w:rPr>
        <w:t xml:space="preserve"> </w:t>
      </w:r>
      <w:r w:rsidRPr="00B80FA9">
        <w:rPr>
          <w:rFonts w:asciiTheme="minorHAnsi" w:eastAsia="Calibri" w:hAnsiTheme="minorHAnsi" w:cstheme="minorHAnsi"/>
          <w:color w:val="404040"/>
          <w:spacing w:val="-1"/>
          <w:position w:val="1"/>
          <w:sz w:val="24"/>
          <w:szCs w:val="24"/>
        </w:rPr>
        <w:t>f</w:t>
      </w:r>
      <w:r w:rsidRPr="00B80FA9">
        <w:rPr>
          <w:rFonts w:asciiTheme="minorHAnsi" w:eastAsia="Calibri" w:hAnsiTheme="minorHAnsi" w:cstheme="minorHAnsi"/>
          <w:color w:val="404040"/>
          <w:spacing w:val="-2"/>
          <w:position w:val="1"/>
          <w:sz w:val="24"/>
          <w:szCs w:val="24"/>
        </w:rPr>
        <w:t>o</w:t>
      </w:r>
      <w:r w:rsidRPr="00B80FA9">
        <w:rPr>
          <w:rFonts w:asciiTheme="minorHAnsi" w:eastAsia="Calibri" w:hAnsiTheme="minorHAnsi" w:cstheme="minorHAnsi"/>
          <w:color w:val="404040"/>
          <w:position w:val="1"/>
          <w:sz w:val="24"/>
          <w:szCs w:val="24"/>
        </w:rPr>
        <w:t>r</w:t>
      </w:r>
      <w:r w:rsidRPr="00B80FA9">
        <w:rPr>
          <w:rFonts w:asciiTheme="minorHAnsi" w:eastAsia="Calibri" w:hAnsiTheme="minorHAnsi" w:cstheme="minorHAnsi"/>
          <w:color w:val="404040"/>
          <w:spacing w:val="1"/>
          <w:position w:val="1"/>
          <w:sz w:val="24"/>
          <w:szCs w:val="24"/>
        </w:rPr>
        <w:t xml:space="preserve"> </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spacing w:val="-2"/>
          <w:position w:val="1"/>
          <w:sz w:val="24"/>
          <w:szCs w:val="24"/>
        </w:rPr>
        <w:t>p</w:t>
      </w:r>
      <w:r w:rsidRPr="00B80FA9">
        <w:rPr>
          <w:rFonts w:asciiTheme="minorHAnsi" w:eastAsia="Calibri" w:hAnsiTheme="minorHAnsi" w:cstheme="minorHAnsi"/>
          <w:color w:val="404040"/>
          <w:position w:val="1"/>
          <w:sz w:val="24"/>
          <w:szCs w:val="24"/>
        </w:rPr>
        <w:t>ec</w:t>
      </w:r>
      <w:r w:rsidRPr="00B80FA9">
        <w:rPr>
          <w:rFonts w:asciiTheme="minorHAnsi" w:eastAsia="Calibri" w:hAnsiTheme="minorHAnsi" w:cstheme="minorHAnsi"/>
          <w:color w:val="404040"/>
          <w:spacing w:val="-3"/>
          <w:position w:val="1"/>
          <w:sz w:val="24"/>
          <w:szCs w:val="24"/>
        </w:rPr>
        <w:t>i</w:t>
      </w:r>
      <w:r w:rsidRPr="00B80FA9">
        <w:rPr>
          <w:rFonts w:asciiTheme="minorHAnsi" w:eastAsia="Calibri" w:hAnsiTheme="minorHAnsi" w:cstheme="minorHAnsi"/>
          <w:color w:val="404040"/>
          <w:spacing w:val="-1"/>
          <w:position w:val="1"/>
          <w:sz w:val="24"/>
          <w:szCs w:val="24"/>
        </w:rPr>
        <w:t>f</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position w:val="1"/>
          <w:sz w:val="24"/>
          <w:szCs w:val="24"/>
        </w:rPr>
        <w:t>c</w:t>
      </w:r>
      <w:r w:rsidRPr="00B80FA9">
        <w:rPr>
          <w:rFonts w:asciiTheme="minorHAnsi" w:eastAsia="Calibri" w:hAnsiTheme="minorHAnsi" w:cstheme="minorHAnsi"/>
          <w:color w:val="404040"/>
          <w:spacing w:val="3"/>
          <w:position w:val="1"/>
          <w:sz w:val="24"/>
          <w:szCs w:val="24"/>
        </w:rPr>
        <w:t xml:space="preserve"> </w:t>
      </w:r>
      <w:r w:rsidRPr="00B80FA9">
        <w:rPr>
          <w:rFonts w:asciiTheme="minorHAnsi" w:eastAsia="Calibri" w:hAnsiTheme="minorHAnsi" w:cstheme="minorHAnsi"/>
          <w:color w:val="404040"/>
          <w:spacing w:val="-2"/>
          <w:position w:val="1"/>
          <w:sz w:val="24"/>
          <w:szCs w:val="24"/>
        </w:rPr>
        <w:t>li</w:t>
      </w:r>
      <w:r w:rsidRPr="00B80FA9">
        <w:rPr>
          <w:rFonts w:asciiTheme="minorHAnsi" w:eastAsia="Calibri" w:hAnsiTheme="minorHAnsi" w:cstheme="minorHAnsi"/>
          <w:color w:val="404040"/>
          <w:spacing w:val="-1"/>
          <w:position w:val="1"/>
          <w:sz w:val="24"/>
          <w:szCs w:val="24"/>
        </w:rPr>
        <w:t>f</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1"/>
          <w:position w:val="1"/>
          <w:sz w:val="24"/>
          <w:szCs w:val="24"/>
        </w:rPr>
        <w:t xml:space="preserve"> c</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2"/>
          <w:position w:val="1"/>
          <w:sz w:val="24"/>
          <w:szCs w:val="24"/>
        </w:rPr>
        <w:t>g</w:t>
      </w:r>
      <w:r w:rsidRPr="00B80FA9">
        <w:rPr>
          <w:rFonts w:asciiTheme="minorHAnsi" w:eastAsia="Calibri" w:hAnsiTheme="minorHAnsi" w:cstheme="minorHAnsi"/>
          <w:color w:val="404040"/>
          <w:spacing w:val="-2"/>
          <w:position w:val="1"/>
          <w:sz w:val="24"/>
          <w:szCs w:val="24"/>
        </w:rPr>
        <w:t>ori</w:t>
      </w:r>
      <w:r w:rsidRPr="00B80FA9">
        <w:rPr>
          <w:rFonts w:asciiTheme="minorHAnsi" w:eastAsia="Calibri" w:hAnsiTheme="minorHAnsi" w:cstheme="minorHAnsi"/>
          <w:color w:val="404040"/>
          <w:position w:val="1"/>
          <w:sz w:val="24"/>
          <w:szCs w:val="24"/>
        </w:rPr>
        <w:t>es</w:t>
      </w:r>
      <w:r w:rsidRPr="00B80FA9">
        <w:rPr>
          <w:rFonts w:asciiTheme="minorHAnsi" w:eastAsia="Calibri" w:hAnsiTheme="minorHAnsi" w:cstheme="minorHAnsi"/>
          <w:color w:val="404040"/>
          <w:spacing w:val="2"/>
          <w:position w:val="1"/>
          <w:sz w:val="24"/>
          <w:szCs w:val="24"/>
        </w:rPr>
        <w:t xml:space="preserve"> </w:t>
      </w:r>
      <w:r w:rsidRPr="00B80FA9">
        <w:rPr>
          <w:rFonts w:asciiTheme="minorHAnsi" w:eastAsia="Calibri" w:hAnsiTheme="minorHAnsi" w:cstheme="minorHAnsi"/>
          <w:color w:val="404040"/>
          <w:spacing w:val="-1"/>
          <w:position w:val="1"/>
          <w:sz w:val="24"/>
          <w:szCs w:val="24"/>
        </w:rPr>
        <w:t>(</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2"/>
          <w:position w:val="1"/>
          <w:sz w:val="24"/>
          <w:szCs w:val="24"/>
        </w:rPr>
        <w:t>.g</w:t>
      </w:r>
      <w:r w:rsidRPr="00B80FA9">
        <w:rPr>
          <w:rFonts w:asciiTheme="minorHAnsi" w:eastAsia="Calibri" w:hAnsiTheme="minorHAnsi" w:cstheme="minorHAnsi"/>
          <w:color w:val="404040"/>
          <w:spacing w:val="1"/>
          <w:position w:val="1"/>
          <w:sz w:val="24"/>
          <w:szCs w:val="24"/>
        </w:rPr>
        <w:t>.</w:t>
      </w:r>
      <w:r w:rsidRPr="00B80FA9">
        <w:rPr>
          <w:rFonts w:asciiTheme="minorHAnsi" w:eastAsia="Calibri" w:hAnsiTheme="minorHAnsi" w:cstheme="minorHAnsi"/>
          <w:color w:val="404040"/>
          <w:position w:val="1"/>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620"/>
        <w:rPr>
          <w:rFonts w:asciiTheme="minorHAnsi" w:eastAsia="Calibri" w:hAnsiTheme="minorHAnsi" w:cstheme="minorHAnsi"/>
          <w:sz w:val="24"/>
          <w:szCs w:val="24"/>
        </w:rPr>
        <w:sectPr w:rsidR="007A7842" w:rsidRPr="00B80FA9">
          <w:footerReference w:type="default" r:id="rId7"/>
          <w:pgSz w:w="12240" w:h="15840"/>
          <w:pgMar w:top="1400" w:right="1460" w:bottom="280" w:left="1260" w:header="0" w:footer="876" w:gutter="0"/>
          <w:cols w:space="720"/>
        </w:sectPr>
      </w:pPr>
      <w:r w:rsidRPr="00B80FA9">
        <w:rPr>
          <w:rFonts w:asciiTheme="minorHAnsi" w:eastAsia="Calibri" w:hAnsiTheme="minorHAnsi" w:cstheme="minorHAnsi"/>
          <w:color w:val="404040"/>
          <w:sz w:val="24"/>
          <w:szCs w:val="24"/>
        </w:rPr>
        <w:t>hea</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1"/>
          <w:sz w:val="24"/>
          <w:szCs w:val="24"/>
        </w:rPr>
        <w:t>g</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ma</w:t>
      </w:r>
      <w:r w:rsidRPr="00B80FA9">
        <w:rPr>
          <w:rFonts w:asciiTheme="minorHAnsi" w:eastAsia="Calibri" w:hAnsiTheme="minorHAnsi" w:cstheme="minorHAnsi"/>
          <w:color w:val="404040"/>
          <w:spacing w:val="-2"/>
          <w:sz w:val="24"/>
          <w:szCs w:val="24"/>
        </w:rPr>
        <w:t>rri</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e).</w:t>
      </w:r>
    </w:p>
    <w:p w:rsidR="007A7842" w:rsidRPr="00B80FA9" w:rsidRDefault="007A7842" w:rsidP="00B80FA9">
      <w:pPr>
        <w:spacing w:before="1"/>
        <w:rPr>
          <w:rFonts w:asciiTheme="minorHAnsi" w:hAnsiTheme="minorHAnsi" w:cstheme="minorHAnsi"/>
          <w:sz w:val="24"/>
          <w:szCs w:val="24"/>
        </w:rPr>
      </w:pPr>
    </w:p>
    <w:p w:rsidR="007A7842" w:rsidRPr="00B80FA9" w:rsidRDefault="007A7842" w:rsidP="00B80FA9">
      <w:pPr>
        <w:ind w:left="7607"/>
        <w:rPr>
          <w:rFonts w:asciiTheme="minorHAnsi" w:hAnsiTheme="minorHAnsi" w:cstheme="minorHAnsi"/>
          <w:sz w:val="24"/>
          <w:szCs w:val="24"/>
        </w:rPr>
      </w:pPr>
    </w:p>
    <w:p w:rsidR="007A7842" w:rsidRPr="00B80FA9" w:rsidRDefault="00000000" w:rsidP="00B80FA9">
      <w:pPr>
        <w:spacing w:before="95"/>
        <w:ind w:left="460"/>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2</w:t>
      </w:r>
      <w:r w:rsidRPr="00B80FA9">
        <w:rPr>
          <w:rFonts w:asciiTheme="minorHAnsi" w:eastAsia="Calibri" w:hAnsiTheme="minorHAnsi" w:cstheme="minorHAnsi"/>
          <w:color w:val="404040"/>
          <w:sz w:val="24"/>
          <w:szCs w:val="24"/>
        </w:rPr>
        <w:t xml:space="preserve">. </w:t>
      </w:r>
      <w:r w:rsidRPr="00B80FA9">
        <w:rPr>
          <w:rFonts w:asciiTheme="minorHAnsi" w:eastAsia="Calibri" w:hAnsiTheme="minorHAnsi" w:cstheme="minorHAnsi"/>
          <w:b/>
          <w:color w:val="404040"/>
          <w:sz w:val="24"/>
          <w:szCs w:val="24"/>
        </w:rPr>
        <w:t>F</w:t>
      </w:r>
      <w:r w:rsidRPr="00B80FA9">
        <w:rPr>
          <w:rFonts w:asciiTheme="minorHAnsi" w:eastAsia="Calibri" w:hAnsiTheme="minorHAnsi" w:cstheme="minorHAnsi"/>
          <w:b/>
          <w:color w:val="404040"/>
          <w:spacing w:val="2"/>
          <w:sz w:val="24"/>
          <w:szCs w:val="24"/>
        </w:rPr>
        <w:t>a</w:t>
      </w:r>
      <w:r w:rsidRPr="00B80FA9">
        <w:rPr>
          <w:rFonts w:asciiTheme="minorHAnsi" w:eastAsia="Calibri" w:hAnsiTheme="minorHAnsi" w:cstheme="minorHAnsi"/>
          <w:b/>
          <w:color w:val="404040"/>
          <w:sz w:val="24"/>
          <w:szCs w:val="24"/>
        </w:rPr>
        <w:t>c</w:t>
      </w:r>
      <w:r w:rsidRPr="00B80FA9">
        <w:rPr>
          <w:rFonts w:asciiTheme="minorHAnsi" w:eastAsia="Calibri" w:hAnsiTheme="minorHAnsi" w:cstheme="minorHAnsi"/>
          <w:b/>
          <w:color w:val="404040"/>
          <w:spacing w:val="-1"/>
          <w:sz w:val="24"/>
          <w:szCs w:val="24"/>
        </w:rPr>
        <w:t>ili</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z w:val="24"/>
          <w:szCs w:val="24"/>
        </w:rPr>
        <w:t>e</w:t>
      </w:r>
      <w:r w:rsidRPr="00B80FA9">
        <w:rPr>
          <w:rFonts w:asciiTheme="minorHAnsi" w:eastAsia="Calibri" w:hAnsiTheme="minorHAnsi" w:cstheme="minorHAnsi"/>
          <w:b/>
          <w:color w:val="404040"/>
          <w:spacing w:val="4"/>
          <w:sz w:val="24"/>
          <w:szCs w:val="24"/>
        </w:rPr>
        <w:t xml:space="preserve"> </w:t>
      </w:r>
      <w:r w:rsidRPr="00B80FA9">
        <w:rPr>
          <w:rFonts w:asciiTheme="minorHAnsi" w:eastAsia="Calibri" w:hAnsiTheme="minorHAnsi" w:cstheme="minorHAnsi"/>
          <w:b/>
          <w:color w:val="404040"/>
          <w:spacing w:val="2"/>
          <w:sz w:val="24"/>
          <w:szCs w:val="24"/>
        </w:rPr>
        <w:t>S</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pacing w:val="-1"/>
          <w:sz w:val="24"/>
          <w:szCs w:val="24"/>
        </w:rPr>
        <w:t>l</w:t>
      </w:r>
      <w:r w:rsidRPr="00B80FA9">
        <w:rPr>
          <w:rFonts w:asciiTheme="minorHAnsi" w:eastAsia="Calibri" w:hAnsiTheme="minorHAnsi" w:cstheme="minorHAnsi"/>
          <w:b/>
          <w:color w:val="404040"/>
          <w:spacing w:val="1"/>
          <w:sz w:val="24"/>
          <w:szCs w:val="24"/>
        </w:rPr>
        <w:t>va</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on</w:t>
      </w:r>
      <w:r w:rsidRPr="00B80FA9">
        <w:rPr>
          <w:rFonts w:asciiTheme="minorHAnsi" w:eastAsia="Calibri" w:hAnsiTheme="minorHAnsi" w:cstheme="minorHAnsi"/>
          <w:b/>
          <w:color w:val="404040"/>
          <w:spacing w:val="1"/>
          <w:sz w:val="24"/>
          <w:szCs w:val="24"/>
        </w:rPr>
        <w:t xml:space="preserve"> </w:t>
      </w:r>
      <w:r w:rsidRPr="00B80FA9">
        <w:rPr>
          <w:rFonts w:asciiTheme="minorHAnsi" w:eastAsia="Calibri" w:hAnsiTheme="minorHAnsi" w:cstheme="minorHAnsi"/>
          <w:b/>
          <w:color w:val="404040"/>
          <w:sz w:val="24"/>
          <w:szCs w:val="24"/>
        </w:rPr>
        <w:t>&amp;</w:t>
      </w:r>
      <w:r w:rsidRPr="00B80FA9">
        <w:rPr>
          <w:rFonts w:asciiTheme="minorHAnsi" w:eastAsia="Calibri" w:hAnsiTheme="minorHAnsi" w:cstheme="minorHAnsi"/>
          <w:b/>
          <w:color w:val="404040"/>
          <w:spacing w:val="-2"/>
          <w:sz w:val="24"/>
          <w:szCs w:val="24"/>
        </w:rPr>
        <w:t xml:space="preserve"> </w:t>
      </w:r>
      <w:r w:rsidRPr="00B80FA9">
        <w:rPr>
          <w:rFonts w:asciiTheme="minorHAnsi" w:eastAsia="Calibri" w:hAnsiTheme="minorHAnsi" w:cstheme="minorHAnsi"/>
          <w:b/>
          <w:color w:val="404040"/>
          <w:spacing w:val="2"/>
          <w:sz w:val="24"/>
          <w:szCs w:val="24"/>
        </w:rPr>
        <w:t>D</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sc</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p</w:t>
      </w:r>
      <w:r w:rsidRPr="00B80FA9">
        <w:rPr>
          <w:rFonts w:asciiTheme="minorHAnsi" w:eastAsia="Calibri" w:hAnsiTheme="minorHAnsi" w:cstheme="minorHAnsi"/>
          <w:b/>
          <w:color w:val="404040"/>
          <w:spacing w:val="-1"/>
          <w:sz w:val="24"/>
          <w:szCs w:val="24"/>
        </w:rPr>
        <w:t>le</w:t>
      </w:r>
      <w:r w:rsidRPr="00B80FA9">
        <w:rPr>
          <w:rFonts w:asciiTheme="minorHAnsi" w:eastAsia="Calibri" w:hAnsiTheme="minorHAnsi" w:cstheme="minorHAnsi"/>
          <w:b/>
          <w:color w:val="404040"/>
          <w:sz w:val="24"/>
          <w:szCs w:val="24"/>
        </w:rPr>
        <w:t>s</w:t>
      </w:r>
      <w:r w:rsidRPr="00B80FA9">
        <w:rPr>
          <w:rFonts w:asciiTheme="minorHAnsi" w:eastAsia="Calibri" w:hAnsiTheme="minorHAnsi" w:cstheme="minorHAnsi"/>
          <w:b/>
          <w:color w:val="404040"/>
          <w:spacing w:val="1"/>
          <w:sz w:val="24"/>
          <w:szCs w:val="24"/>
        </w:rPr>
        <w:t>h</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2"/>
          <w:sz w:val="24"/>
          <w:szCs w:val="24"/>
        </w:rPr>
        <w:t>p</w:t>
      </w:r>
      <w:r w:rsidRPr="00B80FA9">
        <w:rPr>
          <w:rFonts w:asciiTheme="minorHAnsi" w:eastAsia="Calibri" w:hAnsiTheme="minorHAnsi" w:cstheme="minorHAnsi"/>
          <w:color w:val="404040"/>
          <w:sz w:val="24"/>
          <w:szCs w:val="24"/>
        </w:rPr>
        <w:t>:</w:t>
      </w: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6"/>
        <w:ind w:left="1180"/>
        <w:rPr>
          <w:rFonts w:asciiTheme="minorHAnsi" w:eastAsia="Calibri" w:hAnsiTheme="minorHAnsi" w:cstheme="minorHAnsi"/>
          <w:sz w:val="24"/>
          <w:szCs w:val="24"/>
        </w:rPr>
      </w:pPr>
      <w:r w:rsidRPr="00B80FA9">
        <w:rPr>
          <w:rFonts w:asciiTheme="minorHAnsi" w:eastAsia="Arial" w:hAnsiTheme="minorHAnsi" w:cstheme="minorHAnsi"/>
          <w:color w:val="404040"/>
          <w:sz w:val="24"/>
          <w:szCs w:val="24"/>
        </w:rPr>
        <w:t xml:space="preserve">o   </w:t>
      </w:r>
      <w:r w:rsidRPr="00B80FA9">
        <w:rPr>
          <w:rFonts w:asciiTheme="minorHAnsi" w:eastAsia="Arial" w:hAnsiTheme="minorHAnsi" w:cstheme="minorHAnsi"/>
          <w:color w:val="404040"/>
          <w:spacing w:val="26"/>
          <w:sz w:val="24"/>
          <w:szCs w:val="24"/>
        </w:rPr>
        <w:t xml:space="preserve"> </w:t>
      </w:r>
      <w:r w:rsidRPr="00B80FA9">
        <w:rPr>
          <w:rFonts w:asciiTheme="minorHAnsi" w:eastAsia="Calibri" w:hAnsiTheme="minorHAnsi" w:cstheme="minorHAnsi"/>
          <w:color w:val="404040"/>
          <w:spacing w:val="2"/>
          <w:position w:val="1"/>
          <w:sz w:val="24"/>
          <w:szCs w:val="24"/>
        </w:rPr>
        <w:t>G</w:t>
      </w:r>
      <w:r w:rsidRPr="00B80FA9">
        <w:rPr>
          <w:rFonts w:asciiTheme="minorHAnsi" w:eastAsia="Calibri" w:hAnsiTheme="minorHAnsi" w:cstheme="minorHAnsi"/>
          <w:color w:val="404040"/>
          <w:spacing w:val="-1"/>
          <w:position w:val="1"/>
          <w:sz w:val="24"/>
          <w:szCs w:val="24"/>
        </w:rPr>
        <w:t>u</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spacing w:val="-1"/>
          <w:position w:val="1"/>
          <w:sz w:val="24"/>
          <w:szCs w:val="24"/>
        </w:rPr>
        <w:t>d</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3"/>
          <w:position w:val="1"/>
          <w:sz w:val="24"/>
          <w:szCs w:val="24"/>
        </w:rPr>
        <w:t xml:space="preserve"> </w:t>
      </w:r>
      <w:r w:rsidRPr="00B80FA9">
        <w:rPr>
          <w:rFonts w:asciiTheme="minorHAnsi" w:eastAsia="Calibri" w:hAnsiTheme="minorHAnsi" w:cstheme="minorHAnsi"/>
          <w:color w:val="404040"/>
          <w:spacing w:val="-2"/>
          <w:position w:val="1"/>
          <w:sz w:val="24"/>
          <w:szCs w:val="24"/>
        </w:rPr>
        <w:t>u</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2"/>
          <w:position w:val="1"/>
          <w:sz w:val="24"/>
          <w:szCs w:val="24"/>
        </w:rPr>
        <w:t>r</w:t>
      </w:r>
      <w:r w:rsidRPr="00B80FA9">
        <w:rPr>
          <w:rFonts w:asciiTheme="minorHAnsi" w:eastAsia="Calibri" w:hAnsiTheme="minorHAnsi" w:cstheme="minorHAnsi"/>
          <w:color w:val="404040"/>
          <w:position w:val="1"/>
          <w:sz w:val="24"/>
          <w:szCs w:val="24"/>
        </w:rPr>
        <w:t>s</w:t>
      </w:r>
      <w:r w:rsidRPr="00B80FA9">
        <w:rPr>
          <w:rFonts w:asciiTheme="minorHAnsi" w:eastAsia="Calibri" w:hAnsiTheme="minorHAnsi" w:cstheme="minorHAnsi"/>
          <w:color w:val="404040"/>
          <w:spacing w:val="1"/>
          <w:position w:val="1"/>
          <w:sz w:val="24"/>
          <w:szCs w:val="24"/>
        </w:rPr>
        <w:t xml:space="preserve"> t</w:t>
      </w:r>
      <w:r w:rsidRPr="00B80FA9">
        <w:rPr>
          <w:rFonts w:asciiTheme="minorHAnsi" w:eastAsia="Calibri" w:hAnsiTheme="minorHAnsi" w:cstheme="minorHAnsi"/>
          <w:color w:val="404040"/>
          <w:position w:val="1"/>
          <w:sz w:val="24"/>
          <w:szCs w:val="24"/>
        </w:rPr>
        <w:t>o</w:t>
      </w:r>
      <w:r w:rsidRPr="00B80FA9">
        <w:rPr>
          <w:rFonts w:asciiTheme="minorHAnsi" w:eastAsia="Calibri" w:hAnsiTheme="minorHAnsi" w:cstheme="minorHAnsi"/>
          <w:color w:val="404040"/>
          <w:spacing w:val="-3"/>
          <w:position w:val="1"/>
          <w:sz w:val="24"/>
          <w:szCs w:val="24"/>
        </w:rPr>
        <w:t xml:space="preserve"> </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2"/>
          <w:position w:val="1"/>
          <w:sz w:val="24"/>
          <w:szCs w:val="24"/>
        </w:rPr>
        <w:t>l</w:t>
      </w:r>
      <w:r w:rsidRPr="00B80FA9">
        <w:rPr>
          <w:rFonts w:asciiTheme="minorHAnsi" w:eastAsia="Calibri" w:hAnsiTheme="minorHAnsi" w:cstheme="minorHAnsi"/>
          <w:color w:val="404040"/>
          <w:spacing w:val="2"/>
          <w:position w:val="1"/>
          <w:sz w:val="24"/>
          <w:szCs w:val="24"/>
        </w:rPr>
        <w:t>v</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spacing w:val="-2"/>
          <w:position w:val="1"/>
          <w:sz w:val="24"/>
          <w:szCs w:val="24"/>
        </w:rPr>
        <w:t>io</w:t>
      </w:r>
      <w:r w:rsidRPr="00B80FA9">
        <w:rPr>
          <w:rFonts w:asciiTheme="minorHAnsi" w:eastAsia="Calibri" w:hAnsiTheme="minorHAnsi" w:cstheme="minorHAnsi"/>
          <w:color w:val="404040"/>
          <w:position w:val="1"/>
          <w:sz w:val="24"/>
          <w:szCs w:val="24"/>
        </w:rPr>
        <w:t>n</w:t>
      </w:r>
      <w:r w:rsidRPr="00B80FA9">
        <w:rPr>
          <w:rFonts w:asciiTheme="minorHAnsi" w:eastAsia="Calibri" w:hAnsiTheme="minorHAnsi" w:cstheme="minorHAnsi"/>
          <w:color w:val="404040"/>
          <w:spacing w:val="3"/>
          <w:position w:val="1"/>
          <w:sz w:val="24"/>
          <w:szCs w:val="24"/>
        </w:rPr>
        <w:t xml:space="preserve"> </w:t>
      </w:r>
      <w:r w:rsidRPr="00B80FA9">
        <w:rPr>
          <w:rFonts w:asciiTheme="minorHAnsi" w:eastAsia="Calibri" w:hAnsiTheme="minorHAnsi" w:cstheme="minorHAnsi"/>
          <w:color w:val="404040"/>
          <w:spacing w:val="-2"/>
          <w:position w:val="1"/>
          <w:sz w:val="24"/>
          <w:szCs w:val="24"/>
        </w:rPr>
        <w:t>o</w:t>
      </w:r>
      <w:r w:rsidRPr="00B80FA9">
        <w:rPr>
          <w:rFonts w:asciiTheme="minorHAnsi" w:eastAsia="Calibri" w:hAnsiTheme="minorHAnsi" w:cstheme="minorHAnsi"/>
          <w:color w:val="404040"/>
          <w:position w:val="1"/>
          <w:sz w:val="24"/>
          <w:szCs w:val="24"/>
        </w:rPr>
        <w:t>r</w:t>
      </w:r>
      <w:r w:rsidRPr="00B80FA9">
        <w:rPr>
          <w:rFonts w:asciiTheme="minorHAnsi" w:eastAsia="Calibri" w:hAnsiTheme="minorHAnsi" w:cstheme="minorHAnsi"/>
          <w:color w:val="404040"/>
          <w:spacing w:val="1"/>
          <w:position w:val="1"/>
          <w:sz w:val="24"/>
          <w:szCs w:val="24"/>
        </w:rPr>
        <w:t xml:space="preserve"> </w:t>
      </w:r>
      <w:r w:rsidRPr="00B80FA9">
        <w:rPr>
          <w:rFonts w:asciiTheme="minorHAnsi" w:eastAsia="Calibri" w:hAnsiTheme="minorHAnsi" w:cstheme="minorHAnsi"/>
          <w:color w:val="404040"/>
          <w:spacing w:val="-2"/>
          <w:position w:val="1"/>
          <w:sz w:val="24"/>
          <w:szCs w:val="24"/>
        </w:rPr>
        <w:t>r</w:t>
      </w:r>
      <w:r w:rsidRPr="00B80FA9">
        <w:rPr>
          <w:rFonts w:asciiTheme="minorHAnsi" w:eastAsia="Calibri" w:hAnsiTheme="minorHAnsi" w:cstheme="minorHAnsi"/>
          <w:color w:val="404040"/>
          <w:position w:val="1"/>
          <w:sz w:val="24"/>
          <w:szCs w:val="24"/>
        </w:rPr>
        <w:t>eded</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position w:val="1"/>
          <w:sz w:val="24"/>
          <w:szCs w:val="24"/>
        </w:rPr>
        <w:t>ca</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spacing w:val="-2"/>
          <w:position w:val="1"/>
          <w:sz w:val="24"/>
          <w:szCs w:val="24"/>
        </w:rPr>
        <w:t>io</w:t>
      </w:r>
      <w:r w:rsidRPr="00B80FA9">
        <w:rPr>
          <w:rFonts w:asciiTheme="minorHAnsi" w:eastAsia="Calibri" w:hAnsiTheme="minorHAnsi" w:cstheme="minorHAnsi"/>
          <w:color w:val="404040"/>
          <w:position w:val="1"/>
          <w:sz w:val="24"/>
          <w:szCs w:val="24"/>
        </w:rPr>
        <w:t>n</w:t>
      </w:r>
      <w:r w:rsidRPr="00B80FA9">
        <w:rPr>
          <w:rFonts w:asciiTheme="minorHAnsi" w:eastAsia="Calibri" w:hAnsiTheme="minorHAnsi" w:cstheme="minorHAnsi"/>
          <w:color w:val="404040"/>
          <w:spacing w:val="7"/>
          <w:position w:val="1"/>
          <w:sz w:val="24"/>
          <w:szCs w:val="24"/>
        </w:rPr>
        <w:t xml:space="preserve"> </w:t>
      </w:r>
      <w:r w:rsidRPr="00B80FA9">
        <w:rPr>
          <w:rFonts w:asciiTheme="minorHAnsi" w:eastAsia="Calibri" w:hAnsiTheme="minorHAnsi" w:cstheme="minorHAnsi"/>
          <w:color w:val="404040"/>
          <w:spacing w:val="2"/>
          <w:position w:val="1"/>
          <w:sz w:val="24"/>
          <w:szCs w:val="24"/>
        </w:rPr>
        <w:t>v</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7"/>
          <w:position w:val="1"/>
          <w:sz w:val="24"/>
          <w:szCs w:val="24"/>
        </w:rPr>
        <w:t xml:space="preserve"> </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spacing w:val="-2"/>
          <w:position w:val="1"/>
          <w:sz w:val="24"/>
          <w:szCs w:val="24"/>
        </w:rPr>
        <w:t>h</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1"/>
          <w:position w:val="1"/>
          <w:sz w:val="24"/>
          <w:szCs w:val="24"/>
        </w:rPr>
        <w:t xml:space="preserve"> </w:t>
      </w:r>
      <w:r w:rsidRPr="00B80FA9">
        <w:rPr>
          <w:rFonts w:asciiTheme="minorHAnsi" w:eastAsia="Calibri" w:hAnsiTheme="minorHAnsi" w:cstheme="minorHAnsi"/>
          <w:color w:val="404040"/>
          <w:position w:val="1"/>
          <w:sz w:val="24"/>
          <w:szCs w:val="24"/>
        </w:rPr>
        <w:t>Sa</w:t>
      </w:r>
      <w:r w:rsidRPr="00B80FA9">
        <w:rPr>
          <w:rFonts w:asciiTheme="minorHAnsi" w:eastAsia="Calibri" w:hAnsiTheme="minorHAnsi" w:cstheme="minorHAnsi"/>
          <w:color w:val="404040"/>
          <w:spacing w:val="-2"/>
          <w:position w:val="1"/>
          <w:sz w:val="24"/>
          <w:szCs w:val="24"/>
        </w:rPr>
        <w:t>l</w:t>
      </w:r>
      <w:r w:rsidRPr="00B80FA9">
        <w:rPr>
          <w:rFonts w:asciiTheme="minorHAnsi" w:eastAsia="Calibri" w:hAnsiTheme="minorHAnsi" w:cstheme="minorHAnsi"/>
          <w:color w:val="404040"/>
          <w:spacing w:val="2"/>
          <w:position w:val="1"/>
          <w:sz w:val="24"/>
          <w:szCs w:val="24"/>
        </w:rPr>
        <w:t>v</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spacing w:val="-2"/>
          <w:position w:val="1"/>
          <w:sz w:val="24"/>
          <w:szCs w:val="24"/>
        </w:rPr>
        <w:t>io</w:t>
      </w:r>
      <w:r w:rsidRPr="00B80FA9">
        <w:rPr>
          <w:rFonts w:asciiTheme="minorHAnsi" w:eastAsia="Calibri" w:hAnsiTheme="minorHAnsi" w:cstheme="minorHAnsi"/>
          <w:color w:val="404040"/>
          <w:position w:val="1"/>
          <w:sz w:val="24"/>
          <w:szCs w:val="24"/>
        </w:rPr>
        <w:t>n</w:t>
      </w:r>
      <w:r w:rsidRPr="00B80FA9">
        <w:rPr>
          <w:rFonts w:asciiTheme="minorHAnsi" w:eastAsia="Calibri" w:hAnsiTheme="minorHAnsi" w:cstheme="minorHAnsi"/>
          <w:color w:val="404040"/>
          <w:spacing w:val="2"/>
          <w:position w:val="1"/>
          <w:sz w:val="24"/>
          <w:szCs w:val="24"/>
        </w:rPr>
        <w:t xml:space="preserve"> </w:t>
      </w:r>
      <w:r w:rsidRPr="00B80FA9">
        <w:rPr>
          <w:rFonts w:asciiTheme="minorHAnsi" w:eastAsia="Calibri" w:hAnsiTheme="minorHAnsi" w:cstheme="minorHAnsi"/>
          <w:color w:val="404040"/>
          <w:spacing w:val="1"/>
          <w:position w:val="1"/>
          <w:sz w:val="24"/>
          <w:szCs w:val="24"/>
        </w:rPr>
        <w:t>C</w:t>
      </w:r>
      <w:r w:rsidRPr="00B80FA9">
        <w:rPr>
          <w:rFonts w:asciiTheme="minorHAnsi" w:eastAsia="Calibri" w:hAnsiTheme="minorHAnsi" w:cstheme="minorHAnsi"/>
          <w:color w:val="404040"/>
          <w:spacing w:val="-2"/>
          <w:position w:val="1"/>
          <w:sz w:val="24"/>
          <w:szCs w:val="24"/>
        </w:rPr>
        <w:t>orn</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2"/>
          <w:position w:val="1"/>
          <w:sz w:val="24"/>
          <w:szCs w:val="24"/>
        </w:rPr>
        <w:t>r</w:t>
      </w:r>
      <w:r w:rsidRPr="00B80FA9">
        <w:rPr>
          <w:rFonts w:asciiTheme="minorHAnsi" w:eastAsia="Calibri" w:hAnsiTheme="minorHAnsi" w:cstheme="minorHAnsi"/>
          <w:color w:val="404040"/>
          <w:position w:val="1"/>
          <w:sz w:val="24"/>
          <w:szCs w:val="24"/>
        </w:rPr>
        <w:t>,</w:t>
      </w:r>
      <w:r w:rsidRPr="00B80FA9">
        <w:rPr>
          <w:rFonts w:asciiTheme="minorHAnsi" w:eastAsia="Calibri" w:hAnsiTheme="minorHAnsi" w:cstheme="minorHAnsi"/>
          <w:color w:val="404040"/>
          <w:spacing w:val="2"/>
          <w:position w:val="1"/>
          <w:sz w:val="24"/>
          <w:szCs w:val="24"/>
        </w:rPr>
        <w:t xml:space="preserve"> </w:t>
      </w:r>
      <w:r w:rsidRPr="00B80FA9">
        <w:rPr>
          <w:rFonts w:asciiTheme="minorHAnsi" w:eastAsia="Calibri" w:hAnsiTheme="minorHAnsi" w:cstheme="minorHAnsi"/>
          <w:color w:val="404040"/>
          <w:spacing w:val="1"/>
          <w:position w:val="1"/>
          <w:sz w:val="24"/>
          <w:szCs w:val="24"/>
        </w:rPr>
        <w:t>w</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position w:val="1"/>
          <w:sz w:val="24"/>
          <w:szCs w:val="24"/>
        </w:rPr>
        <w:t>h</w:t>
      </w:r>
      <w:r w:rsidRPr="00B80FA9">
        <w:rPr>
          <w:rFonts w:asciiTheme="minorHAnsi" w:eastAsia="Calibri" w:hAnsiTheme="minorHAnsi" w:cstheme="minorHAnsi"/>
          <w:color w:val="404040"/>
          <w:spacing w:val="3"/>
          <w:position w:val="1"/>
          <w:sz w:val="24"/>
          <w:szCs w:val="24"/>
        </w:rPr>
        <w:t xml:space="preserve"> </w:t>
      </w:r>
      <w:r w:rsidRPr="00B80FA9">
        <w:rPr>
          <w:rFonts w:asciiTheme="minorHAnsi" w:eastAsia="Calibri" w:hAnsiTheme="minorHAnsi" w:cstheme="minorHAnsi"/>
          <w:color w:val="404040"/>
          <w:spacing w:val="-1"/>
          <w:position w:val="1"/>
          <w:sz w:val="24"/>
          <w:szCs w:val="24"/>
        </w:rPr>
        <w:t>f</w:t>
      </w:r>
      <w:r w:rsidRPr="00B80FA9">
        <w:rPr>
          <w:rFonts w:asciiTheme="minorHAnsi" w:eastAsia="Calibri" w:hAnsiTheme="minorHAnsi" w:cstheme="minorHAnsi"/>
          <w:color w:val="404040"/>
          <w:spacing w:val="-2"/>
          <w:position w:val="1"/>
          <w:sz w:val="24"/>
          <w:szCs w:val="24"/>
        </w:rPr>
        <w:t>ollo</w:t>
      </w:r>
      <w:r w:rsidRPr="00B80FA9">
        <w:rPr>
          <w:rFonts w:asciiTheme="minorHAnsi" w:eastAsia="Calibri" w:hAnsiTheme="minorHAnsi" w:cstheme="minorHAnsi"/>
          <w:color w:val="404040"/>
          <w:spacing w:val="1"/>
          <w:position w:val="1"/>
          <w:sz w:val="24"/>
          <w:szCs w:val="24"/>
        </w:rPr>
        <w:t>w</w:t>
      </w:r>
      <w:r w:rsidRPr="00B80FA9">
        <w:rPr>
          <w:rFonts w:asciiTheme="minorHAnsi" w:eastAsia="Calibri" w:hAnsiTheme="minorHAnsi" w:cstheme="minorHAnsi"/>
          <w:color w:val="404040"/>
          <w:spacing w:val="-2"/>
          <w:position w:val="1"/>
          <w:sz w:val="24"/>
          <w:szCs w:val="24"/>
        </w:rPr>
        <w:t>-</w:t>
      </w:r>
      <w:r w:rsidRPr="00B80FA9">
        <w:rPr>
          <w:rFonts w:asciiTheme="minorHAnsi" w:eastAsia="Calibri" w:hAnsiTheme="minorHAnsi" w:cstheme="minorHAnsi"/>
          <w:color w:val="404040"/>
          <w:spacing w:val="-6"/>
          <w:position w:val="1"/>
          <w:sz w:val="24"/>
          <w:szCs w:val="24"/>
        </w:rPr>
        <w:t>up</w:t>
      </w: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1540"/>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o</w:t>
      </w: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3"/>
          <w:sz w:val="24"/>
          <w:szCs w:val="24"/>
        </w:rPr>
        <w:t>r</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es</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r</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new</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p>
    <w:p w:rsidR="007A7842" w:rsidRPr="00B80FA9" w:rsidRDefault="00000000" w:rsidP="00B80FA9">
      <w:pPr>
        <w:tabs>
          <w:tab w:val="left" w:pos="1540"/>
        </w:tabs>
        <w:spacing w:before="23"/>
        <w:ind w:left="1540" w:right="403" w:hanging="360"/>
        <w:rPr>
          <w:rFonts w:asciiTheme="minorHAnsi" w:eastAsia="Calibri" w:hAnsiTheme="minorHAnsi" w:cstheme="minorHAnsi"/>
          <w:sz w:val="24"/>
          <w:szCs w:val="24"/>
        </w:rPr>
      </w:pPr>
      <w:r w:rsidRPr="00B80FA9">
        <w:rPr>
          <w:rFonts w:asciiTheme="minorHAnsi" w:eastAsia="Arial" w:hAnsiTheme="minorHAnsi" w:cstheme="minorHAnsi"/>
          <w:color w:val="404040"/>
          <w:position w:val="-2"/>
          <w:sz w:val="24"/>
          <w:szCs w:val="24"/>
        </w:rPr>
        <w:t>o</w:t>
      </w:r>
      <w:r w:rsidRPr="00B80FA9">
        <w:rPr>
          <w:rFonts w:asciiTheme="minorHAnsi" w:eastAsia="Arial" w:hAnsiTheme="minorHAnsi" w:cstheme="minorHAnsi"/>
          <w:color w:val="404040"/>
          <w:position w:val="-2"/>
          <w:sz w:val="24"/>
          <w:szCs w:val="24"/>
        </w:rPr>
        <w:tab/>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1"/>
          <w:sz w:val="24"/>
          <w:szCs w:val="24"/>
        </w:rPr>
        <w:t>o</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de</w:t>
      </w:r>
      <w:r w:rsidRPr="00B80FA9">
        <w:rPr>
          <w:rFonts w:asciiTheme="minorHAnsi" w:eastAsia="Calibri" w:hAnsiTheme="minorHAnsi" w:cstheme="minorHAnsi"/>
          <w:color w:val="404040"/>
          <w:spacing w:val="8"/>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1"/>
          <w:sz w:val="24"/>
          <w:szCs w:val="24"/>
        </w:rPr>
        <w:t>uc</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pacing w:val="1"/>
          <w:sz w:val="24"/>
          <w:szCs w:val="24"/>
        </w:rPr>
        <w:t>wt</w:t>
      </w:r>
      <w:r w:rsidRPr="00B80FA9">
        <w:rPr>
          <w:rFonts w:asciiTheme="minorHAnsi" w:eastAsia="Calibri" w:hAnsiTheme="minorHAnsi" w:cstheme="minorHAnsi"/>
          <w:color w:val="404040"/>
          <w:sz w:val="24"/>
          <w:szCs w:val="24"/>
        </w:rPr>
        <w:t>h</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pa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hs</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h</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eB</w:t>
      </w:r>
      <w:r w:rsidRPr="00B80FA9">
        <w:rPr>
          <w:rFonts w:asciiTheme="minorHAnsi" w:eastAsia="Calibri" w:hAnsiTheme="minorHAnsi" w:cstheme="minorHAnsi"/>
          <w:color w:val="404040"/>
          <w:spacing w:val="-2"/>
          <w:sz w:val="24"/>
          <w:szCs w:val="24"/>
        </w:rPr>
        <w:t>oo</w:t>
      </w:r>
      <w:r w:rsidRPr="00B80FA9">
        <w:rPr>
          <w:rFonts w:asciiTheme="minorHAnsi" w:eastAsia="Calibri" w:hAnsiTheme="minorHAnsi" w:cstheme="minorHAnsi"/>
          <w:color w:val="404040"/>
          <w:spacing w:val="1"/>
          <w:sz w:val="24"/>
          <w:szCs w:val="24"/>
        </w:rPr>
        <w:t>k</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ud</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pacing w:val="-2"/>
          <w:sz w:val="24"/>
          <w:szCs w:val="24"/>
        </w:rPr>
        <w:t>oo</w:t>
      </w:r>
      <w:r w:rsidRPr="00B80FA9">
        <w:rPr>
          <w:rFonts w:asciiTheme="minorHAnsi" w:eastAsia="Calibri" w:hAnsiTheme="minorHAnsi" w:cstheme="minorHAnsi"/>
          <w:color w:val="404040"/>
          <w:spacing w:val="-4"/>
          <w:sz w:val="24"/>
          <w:szCs w:val="24"/>
        </w:rPr>
        <w:t>k</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12"/>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pacing w:val="-5"/>
          <w:sz w:val="24"/>
          <w:szCs w:val="24"/>
        </w:rPr>
        <w:t>a</w:t>
      </w:r>
      <w:r w:rsidRPr="00B80FA9">
        <w:rPr>
          <w:rFonts w:asciiTheme="minorHAnsi" w:eastAsia="Calibri" w:hAnsiTheme="minorHAnsi" w:cstheme="minorHAnsi"/>
          <w:color w:val="404040"/>
          <w:spacing w:val="-6"/>
          <w:sz w:val="24"/>
          <w:szCs w:val="24"/>
        </w:rPr>
        <w:t>n</w:t>
      </w:r>
      <w:r w:rsidRPr="00B80FA9">
        <w:rPr>
          <w:rFonts w:asciiTheme="minorHAnsi" w:eastAsia="Calibri" w:hAnsiTheme="minorHAnsi" w:cstheme="minorHAnsi"/>
          <w:color w:val="404040"/>
          <w:sz w:val="24"/>
          <w:szCs w:val="24"/>
        </w:rPr>
        <w:t xml:space="preserve">d </w:t>
      </w:r>
      <w:r w:rsidRPr="00B80FA9">
        <w:rPr>
          <w:rFonts w:asciiTheme="minorHAnsi" w:eastAsia="Calibri" w:hAnsiTheme="minorHAnsi" w:cstheme="minorHAnsi"/>
          <w:color w:val="404040"/>
          <w:spacing w:val="-1"/>
          <w:sz w:val="24"/>
          <w:szCs w:val="24"/>
        </w:rPr>
        <w:t>co</w:t>
      </w: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2"/>
          <w:sz w:val="24"/>
          <w:szCs w:val="24"/>
        </w:rPr>
        <w:t>n</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1"/>
          <w:sz w:val="24"/>
          <w:szCs w:val="24"/>
        </w:rPr>
        <w:t>g</w:t>
      </w:r>
      <w:r w:rsidRPr="00B80FA9">
        <w:rPr>
          <w:rFonts w:asciiTheme="minorHAnsi" w:eastAsia="Calibri" w:hAnsiTheme="minorHAnsi" w:cstheme="minorHAnsi"/>
          <w:color w:val="404040"/>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Calibri" w:hAnsiTheme="minorHAnsi" w:cstheme="minorHAnsi"/>
          <w:b/>
          <w:color w:val="404040"/>
          <w:spacing w:val="-2"/>
          <w:sz w:val="24"/>
          <w:szCs w:val="24"/>
        </w:rPr>
        <w:t>3</w:t>
      </w:r>
      <w:r w:rsidRPr="00B80FA9">
        <w:rPr>
          <w:rFonts w:asciiTheme="minorHAnsi" w:eastAsia="Calibri" w:hAnsiTheme="minorHAnsi" w:cstheme="minorHAnsi"/>
          <w:b/>
          <w:color w:val="404040"/>
          <w:sz w:val="24"/>
          <w:szCs w:val="24"/>
        </w:rPr>
        <w:t>.</w:t>
      </w:r>
      <w:r w:rsidRPr="00B80FA9">
        <w:rPr>
          <w:rFonts w:asciiTheme="minorHAnsi" w:eastAsia="Calibri" w:hAnsiTheme="minorHAnsi" w:cstheme="minorHAnsi"/>
          <w:b/>
          <w:color w:val="404040"/>
          <w:spacing w:val="2"/>
          <w:sz w:val="24"/>
          <w:szCs w:val="24"/>
        </w:rPr>
        <w:t xml:space="preserve"> </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pacing w:val="1"/>
          <w:sz w:val="24"/>
          <w:szCs w:val="24"/>
        </w:rPr>
        <w:t>mp</w:t>
      </w:r>
      <w:r w:rsidRPr="00B80FA9">
        <w:rPr>
          <w:rFonts w:asciiTheme="minorHAnsi" w:eastAsia="Calibri" w:hAnsiTheme="minorHAnsi" w:cstheme="minorHAnsi"/>
          <w:b/>
          <w:color w:val="404040"/>
          <w:spacing w:val="-1"/>
          <w:sz w:val="24"/>
          <w:szCs w:val="24"/>
        </w:rPr>
        <w:t>li</w:t>
      </w:r>
      <w:r w:rsidRPr="00B80FA9">
        <w:rPr>
          <w:rFonts w:asciiTheme="minorHAnsi" w:eastAsia="Calibri" w:hAnsiTheme="minorHAnsi" w:cstheme="minorHAnsi"/>
          <w:b/>
          <w:color w:val="404040"/>
          <w:spacing w:val="1"/>
          <w:sz w:val="24"/>
          <w:szCs w:val="24"/>
        </w:rPr>
        <w:t>f</w:t>
      </w:r>
      <w:r w:rsidRPr="00B80FA9">
        <w:rPr>
          <w:rFonts w:asciiTheme="minorHAnsi" w:eastAsia="Calibri" w:hAnsiTheme="minorHAnsi" w:cstheme="minorHAnsi"/>
          <w:b/>
          <w:color w:val="404040"/>
          <w:sz w:val="24"/>
          <w:szCs w:val="24"/>
        </w:rPr>
        <w:t>y</w:t>
      </w:r>
      <w:r w:rsidRPr="00B80FA9">
        <w:rPr>
          <w:rFonts w:asciiTheme="minorHAnsi" w:eastAsia="Calibri" w:hAnsiTheme="minorHAnsi" w:cstheme="minorHAnsi"/>
          <w:b/>
          <w:color w:val="404040"/>
          <w:spacing w:val="-3"/>
          <w:sz w:val="24"/>
          <w:szCs w:val="24"/>
        </w:rPr>
        <w:t xml:space="preserve"> </w:t>
      </w:r>
      <w:r w:rsidRPr="00B80FA9">
        <w:rPr>
          <w:rFonts w:asciiTheme="minorHAnsi" w:eastAsia="Calibri" w:hAnsiTheme="minorHAnsi" w:cstheme="minorHAnsi"/>
          <w:b/>
          <w:color w:val="404040"/>
          <w:sz w:val="24"/>
          <w:szCs w:val="24"/>
        </w:rPr>
        <w:t>G</w:t>
      </w:r>
      <w:r w:rsidRPr="00B80FA9">
        <w:rPr>
          <w:rFonts w:asciiTheme="minorHAnsi" w:eastAsia="Calibri" w:hAnsiTheme="minorHAnsi" w:cstheme="minorHAnsi"/>
          <w:b/>
          <w:color w:val="404040"/>
          <w:spacing w:val="-1"/>
          <w:sz w:val="24"/>
          <w:szCs w:val="24"/>
        </w:rPr>
        <w:t>l</w:t>
      </w:r>
      <w:r w:rsidRPr="00B80FA9">
        <w:rPr>
          <w:rFonts w:asciiTheme="minorHAnsi" w:eastAsia="Calibri" w:hAnsiTheme="minorHAnsi" w:cstheme="minorHAnsi"/>
          <w:b/>
          <w:color w:val="404040"/>
          <w:sz w:val="24"/>
          <w:szCs w:val="24"/>
        </w:rPr>
        <w:t>o</w:t>
      </w:r>
      <w:r w:rsidRPr="00B80FA9">
        <w:rPr>
          <w:rFonts w:asciiTheme="minorHAnsi" w:eastAsia="Calibri" w:hAnsiTheme="minorHAnsi" w:cstheme="minorHAnsi"/>
          <w:b/>
          <w:color w:val="404040"/>
          <w:spacing w:val="1"/>
          <w:sz w:val="24"/>
          <w:szCs w:val="24"/>
        </w:rPr>
        <w:t>ba</w:t>
      </w:r>
      <w:r w:rsidRPr="00B80FA9">
        <w:rPr>
          <w:rFonts w:asciiTheme="minorHAnsi" w:eastAsia="Calibri" w:hAnsiTheme="minorHAnsi" w:cstheme="minorHAnsi"/>
          <w:b/>
          <w:color w:val="404040"/>
          <w:sz w:val="24"/>
          <w:szCs w:val="24"/>
        </w:rPr>
        <w:t>l</w:t>
      </w:r>
      <w:r w:rsidRPr="00B80FA9">
        <w:rPr>
          <w:rFonts w:asciiTheme="minorHAnsi" w:eastAsia="Calibri" w:hAnsiTheme="minorHAnsi" w:cstheme="minorHAnsi"/>
          <w:b/>
          <w:color w:val="404040"/>
          <w:spacing w:val="-7"/>
          <w:sz w:val="24"/>
          <w:szCs w:val="24"/>
        </w:rPr>
        <w:t xml:space="preserve"> </w:t>
      </w:r>
      <w:r w:rsidRPr="00B80FA9">
        <w:rPr>
          <w:rFonts w:asciiTheme="minorHAnsi" w:eastAsia="Calibri" w:hAnsiTheme="minorHAnsi" w:cstheme="minorHAnsi"/>
          <w:b/>
          <w:color w:val="404040"/>
          <w:spacing w:val="-2"/>
          <w:sz w:val="24"/>
          <w:szCs w:val="24"/>
        </w:rPr>
        <w:t>C</w:t>
      </w:r>
      <w:r w:rsidRPr="00B80FA9">
        <w:rPr>
          <w:rFonts w:asciiTheme="minorHAnsi" w:eastAsia="Calibri" w:hAnsiTheme="minorHAnsi" w:cstheme="minorHAnsi"/>
          <w:b/>
          <w:color w:val="404040"/>
          <w:sz w:val="24"/>
          <w:szCs w:val="24"/>
        </w:rPr>
        <w:t>o</w:t>
      </w:r>
      <w:r w:rsidRPr="00B80FA9">
        <w:rPr>
          <w:rFonts w:asciiTheme="minorHAnsi" w:eastAsia="Calibri" w:hAnsiTheme="minorHAnsi" w:cstheme="minorHAnsi"/>
          <w:b/>
          <w:color w:val="404040"/>
          <w:spacing w:val="2"/>
          <w:sz w:val="24"/>
          <w:szCs w:val="24"/>
        </w:rPr>
        <w:t>m</w:t>
      </w:r>
      <w:r w:rsidRPr="00B80FA9">
        <w:rPr>
          <w:rFonts w:asciiTheme="minorHAnsi" w:eastAsia="Calibri" w:hAnsiTheme="minorHAnsi" w:cstheme="minorHAnsi"/>
          <w:b/>
          <w:color w:val="404040"/>
          <w:spacing w:val="1"/>
          <w:sz w:val="24"/>
          <w:szCs w:val="24"/>
        </w:rPr>
        <w:t>mun</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z w:val="24"/>
          <w:szCs w:val="24"/>
        </w:rPr>
        <w:t>y</w:t>
      </w:r>
      <w:r w:rsidRPr="00B80FA9">
        <w:rPr>
          <w:rFonts w:asciiTheme="minorHAnsi" w:eastAsia="Calibri" w:hAnsiTheme="minorHAnsi" w:cstheme="minorHAnsi"/>
          <w:b/>
          <w:color w:val="404040"/>
          <w:spacing w:val="-3"/>
          <w:sz w:val="24"/>
          <w:szCs w:val="24"/>
        </w:rPr>
        <w:t xml:space="preserve"> </w:t>
      </w:r>
      <w:r w:rsidRPr="00B80FA9">
        <w:rPr>
          <w:rFonts w:asciiTheme="minorHAnsi" w:eastAsia="Calibri" w:hAnsiTheme="minorHAnsi" w:cstheme="minorHAnsi"/>
          <w:b/>
          <w:color w:val="404040"/>
          <w:spacing w:val="-2"/>
          <w:sz w:val="24"/>
          <w:szCs w:val="24"/>
        </w:rPr>
        <w:t>E</w:t>
      </w:r>
      <w:r w:rsidRPr="00B80FA9">
        <w:rPr>
          <w:rFonts w:asciiTheme="minorHAnsi" w:eastAsia="Calibri" w:hAnsiTheme="minorHAnsi" w:cstheme="minorHAnsi"/>
          <w:b/>
          <w:color w:val="404040"/>
          <w:spacing w:val="1"/>
          <w:sz w:val="24"/>
          <w:szCs w:val="24"/>
        </w:rPr>
        <w:t>ngag</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3"/>
          <w:sz w:val="24"/>
          <w:szCs w:val="24"/>
        </w:rPr>
        <w:t>m</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4"/>
          <w:sz w:val="24"/>
          <w:szCs w:val="24"/>
        </w:rPr>
        <w:t>n</w:t>
      </w:r>
      <w:r w:rsidRPr="00B80FA9">
        <w:rPr>
          <w:rFonts w:asciiTheme="minorHAnsi" w:eastAsia="Calibri" w:hAnsiTheme="minorHAnsi" w:cstheme="minorHAnsi"/>
          <w:b/>
          <w:color w:val="404040"/>
          <w:sz w:val="24"/>
          <w:szCs w:val="24"/>
        </w:rPr>
        <w:t>t</w:t>
      </w:r>
      <w:r w:rsidRPr="00B80FA9">
        <w:rPr>
          <w:rFonts w:asciiTheme="minorHAnsi" w:eastAsia="Calibri" w:hAnsiTheme="minorHAnsi" w:cstheme="minorHAnsi"/>
          <w:color w:val="404040"/>
          <w:sz w:val="24"/>
          <w:szCs w:val="24"/>
        </w:rPr>
        <w:t>:</w:t>
      </w:r>
    </w:p>
    <w:p w:rsidR="007A7842" w:rsidRPr="00B80FA9" w:rsidRDefault="007A7842" w:rsidP="00B80FA9">
      <w:pPr>
        <w:spacing w:before="2"/>
        <w:rPr>
          <w:rFonts w:asciiTheme="minorHAnsi" w:hAnsiTheme="minorHAnsi" w:cstheme="minorHAnsi"/>
          <w:sz w:val="24"/>
          <w:szCs w:val="24"/>
        </w:rPr>
      </w:pPr>
    </w:p>
    <w:p w:rsidR="007A7842" w:rsidRPr="00B80FA9" w:rsidRDefault="00000000" w:rsidP="00B80FA9">
      <w:pPr>
        <w:ind w:left="1180"/>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2"/>
          <w:sz w:val="24"/>
          <w:szCs w:val="24"/>
        </w:rPr>
        <w:t>t</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a</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e a</w:t>
      </w:r>
      <w:r w:rsidRPr="00B80FA9">
        <w:rPr>
          <w:rFonts w:asciiTheme="minorHAnsi" w:eastAsia="Calibri" w:hAnsiTheme="minorHAnsi" w:cstheme="minorHAnsi"/>
          <w:color w:val="404040"/>
          <w:spacing w:val="-1"/>
          <w:sz w:val="24"/>
          <w:szCs w:val="24"/>
        </w:rPr>
        <w:t>cc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1"/>
          <w:sz w:val="24"/>
          <w:szCs w:val="24"/>
        </w:rPr>
        <w:t xml:space="preserve"> t</w:t>
      </w: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JKMG</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1"/>
          <w:sz w:val="24"/>
          <w:szCs w:val="24"/>
        </w:rPr>
        <w: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1"/>
          <w:sz w:val="24"/>
          <w:szCs w:val="24"/>
        </w:rPr>
        <w:t>.</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8"/>
          <w:sz w:val="24"/>
          <w:szCs w:val="24"/>
        </w:rPr>
        <w:t xml:space="preserve"> </w:t>
      </w:r>
      <w:r w:rsidRPr="00B80FA9">
        <w:rPr>
          <w:rFonts w:asciiTheme="minorHAnsi" w:eastAsia="Calibri" w:hAnsiTheme="minorHAnsi" w:cstheme="minorHAnsi"/>
          <w:color w:val="404040"/>
          <w:sz w:val="24"/>
          <w:szCs w:val="24"/>
        </w:rPr>
        <w:t>R</w:t>
      </w:r>
      <w:r w:rsidRPr="00B80FA9">
        <w:rPr>
          <w:rFonts w:asciiTheme="minorHAnsi" w:eastAsia="Calibri" w:hAnsiTheme="minorHAnsi" w:cstheme="minorHAnsi"/>
          <w:color w:val="404040"/>
          <w:spacing w:val="-2"/>
          <w:sz w:val="24"/>
          <w:szCs w:val="24"/>
        </w:rPr>
        <w:t>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m</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Fea</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z w:val="24"/>
          <w:szCs w:val="24"/>
        </w:rPr>
        <w:t>ee</w:t>
      </w:r>
      <w:r w:rsidRPr="00B80FA9">
        <w:rPr>
          <w:rFonts w:asciiTheme="minorHAnsi" w:eastAsia="Calibri" w:hAnsiTheme="minorHAnsi" w:cstheme="minorHAnsi"/>
          <w:color w:val="404040"/>
          <w:spacing w:val="2"/>
          <w:sz w:val="24"/>
          <w:szCs w:val="24"/>
        </w:rPr>
        <w:t>k</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pacing w:val="-2"/>
          <w:sz w:val="24"/>
          <w:szCs w:val="24"/>
        </w:rPr>
        <w:t>h</w:t>
      </w:r>
      <w:r w:rsidRPr="00B80FA9">
        <w:rPr>
          <w:rFonts w:asciiTheme="minorHAnsi" w:eastAsia="Calibri" w:hAnsiTheme="minorHAnsi" w:cstheme="minorHAnsi"/>
          <w:color w:val="404040"/>
          <w:sz w:val="24"/>
          <w:szCs w:val="24"/>
        </w:rPr>
        <w:t>ema</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503" w:right="6923"/>
        <w:jc w:val="center"/>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E</w:t>
      </w:r>
      <w:r w:rsidRPr="00B80FA9">
        <w:rPr>
          <w:rFonts w:asciiTheme="minorHAnsi" w:eastAsia="Calibri" w:hAnsiTheme="minorHAnsi" w:cstheme="minorHAnsi"/>
          <w:color w:val="404040"/>
          <w:spacing w:val="1"/>
          <w:sz w:val="24"/>
          <w:szCs w:val="24"/>
        </w:rPr>
        <w:t>x</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nc</w:t>
      </w:r>
      <w:r w:rsidRPr="00B80FA9">
        <w:rPr>
          <w:rFonts w:asciiTheme="minorHAnsi" w:eastAsia="Calibri" w:hAnsiTheme="minorHAnsi" w:cstheme="minorHAnsi"/>
          <w:color w:val="404040"/>
          <w:sz w:val="24"/>
          <w:szCs w:val="24"/>
        </w:rPr>
        <w:t>e).</w:t>
      </w:r>
    </w:p>
    <w:p w:rsidR="007A7842" w:rsidRPr="00B80FA9" w:rsidRDefault="007A7842" w:rsidP="00B80FA9">
      <w:pPr>
        <w:spacing w:before="7"/>
        <w:rPr>
          <w:rFonts w:asciiTheme="minorHAnsi" w:hAnsiTheme="minorHAnsi" w:cstheme="minorHAnsi"/>
          <w:sz w:val="24"/>
          <w:szCs w:val="24"/>
        </w:rPr>
      </w:pPr>
    </w:p>
    <w:p w:rsidR="007A7842" w:rsidRPr="00B80FA9" w:rsidRDefault="00000000" w:rsidP="00B80FA9">
      <w:pPr>
        <w:ind w:left="1541" w:right="527" w:hanging="361"/>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2"/>
          <w:sz w:val="24"/>
          <w:szCs w:val="24"/>
        </w:rPr>
        <w:t>E</w:t>
      </w:r>
      <w:r w:rsidRPr="00B80FA9">
        <w:rPr>
          <w:rFonts w:asciiTheme="minorHAnsi" w:eastAsia="Calibri" w:hAnsiTheme="minorHAnsi" w:cstheme="minorHAnsi"/>
          <w:color w:val="404040"/>
          <w:sz w:val="24"/>
          <w:szCs w:val="24"/>
        </w:rPr>
        <w:t>nab</w:t>
      </w:r>
      <w:r w:rsidRPr="00B80FA9">
        <w:rPr>
          <w:rFonts w:asciiTheme="minorHAnsi" w:eastAsia="Calibri" w:hAnsiTheme="minorHAnsi" w:cstheme="minorHAnsi"/>
          <w:color w:val="404040"/>
          <w:spacing w:val="-3"/>
          <w:sz w:val="24"/>
          <w:szCs w:val="24"/>
        </w:rPr>
        <w:t>l</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1"/>
          <w:sz w:val="24"/>
          <w:szCs w:val="24"/>
        </w:rPr>
        <w:t>on</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ri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g</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and</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a</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pacing w:val="-1"/>
          <w:sz w:val="24"/>
          <w:szCs w:val="24"/>
        </w:rPr>
        <w:t>-</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me</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z w:val="24"/>
          <w:szCs w:val="24"/>
        </w:rPr>
        <w:t>pa</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c</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pa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2"/>
          <w:sz w:val="24"/>
          <w:szCs w:val="24"/>
        </w:rPr>
        <w:t>e</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ri</w:t>
      </w:r>
      <w:r w:rsidRPr="00B80FA9">
        <w:rPr>
          <w:rFonts w:asciiTheme="minorHAnsi" w:eastAsia="Calibri" w:hAnsiTheme="minorHAnsi" w:cstheme="minorHAnsi"/>
          <w:color w:val="404040"/>
          <w:sz w:val="24"/>
          <w:szCs w:val="24"/>
        </w:rPr>
        <w:t>cs</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8"/>
          <w:sz w:val="24"/>
          <w:szCs w:val="24"/>
        </w:rPr>
        <w:t xml:space="preserve"> </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pacing w:val="-1"/>
          <w:sz w:val="24"/>
          <w:szCs w:val="24"/>
        </w:rPr>
        <w:t>o</w:t>
      </w:r>
      <w:r w:rsidRPr="00B80FA9">
        <w:rPr>
          <w:rFonts w:asciiTheme="minorHAnsi" w:eastAsia="Calibri" w:hAnsiTheme="minorHAnsi" w:cstheme="minorHAnsi"/>
          <w:color w:val="404040"/>
          <w:sz w:val="24"/>
          <w:szCs w:val="24"/>
        </w:rPr>
        <w:t>bal</w:t>
      </w:r>
      <w:r w:rsidRPr="00B80FA9">
        <w:rPr>
          <w:rFonts w:asciiTheme="minorHAnsi" w:eastAsia="Calibri" w:hAnsiTheme="minorHAnsi" w:cstheme="minorHAnsi"/>
          <w:color w:val="404040"/>
          <w:spacing w:val="-1"/>
          <w:sz w:val="24"/>
          <w:szCs w:val="24"/>
        </w:rPr>
        <w:t xml:space="preserve"> 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 xml:space="preserve">er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un</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Calibri" w:hAnsiTheme="minorHAnsi" w:cstheme="minorHAnsi"/>
          <w:b/>
          <w:color w:val="404040"/>
          <w:spacing w:val="-2"/>
          <w:position w:val="1"/>
          <w:sz w:val="24"/>
          <w:szCs w:val="24"/>
        </w:rPr>
        <w:t>4</w:t>
      </w:r>
      <w:r w:rsidRPr="00B80FA9">
        <w:rPr>
          <w:rFonts w:asciiTheme="minorHAnsi" w:eastAsia="Calibri" w:hAnsiTheme="minorHAnsi" w:cstheme="minorHAnsi"/>
          <w:b/>
          <w:color w:val="404040"/>
          <w:position w:val="1"/>
          <w:sz w:val="24"/>
          <w:szCs w:val="24"/>
        </w:rPr>
        <w:t>.</w:t>
      </w:r>
      <w:r w:rsidRPr="00B80FA9">
        <w:rPr>
          <w:rFonts w:asciiTheme="minorHAnsi" w:eastAsia="Calibri" w:hAnsiTheme="minorHAnsi" w:cstheme="minorHAnsi"/>
          <w:b/>
          <w:color w:val="404040"/>
          <w:spacing w:val="1"/>
          <w:position w:val="1"/>
          <w:sz w:val="24"/>
          <w:szCs w:val="24"/>
        </w:rPr>
        <w:t xml:space="preserve"> S</w:t>
      </w:r>
      <w:r w:rsidRPr="00B80FA9">
        <w:rPr>
          <w:rFonts w:asciiTheme="minorHAnsi" w:eastAsia="Calibri" w:hAnsiTheme="minorHAnsi" w:cstheme="minorHAnsi"/>
          <w:b/>
          <w:color w:val="404040"/>
          <w:position w:val="1"/>
          <w:sz w:val="24"/>
          <w:szCs w:val="24"/>
        </w:rPr>
        <w:t>u</w:t>
      </w:r>
      <w:r w:rsidRPr="00B80FA9">
        <w:rPr>
          <w:rFonts w:asciiTheme="minorHAnsi" w:eastAsia="Calibri" w:hAnsiTheme="minorHAnsi" w:cstheme="minorHAnsi"/>
          <w:b/>
          <w:color w:val="404040"/>
          <w:spacing w:val="1"/>
          <w:position w:val="1"/>
          <w:sz w:val="24"/>
          <w:szCs w:val="24"/>
        </w:rPr>
        <w:t>p</w:t>
      </w:r>
      <w:r w:rsidRPr="00B80FA9">
        <w:rPr>
          <w:rFonts w:asciiTheme="minorHAnsi" w:eastAsia="Calibri" w:hAnsiTheme="minorHAnsi" w:cstheme="minorHAnsi"/>
          <w:b/>
          <w:color w:val="404040"/>
          <w:position w:val="1"/>
          <w:sz w:val="24"/>
          <w:szCs w:val="24"/>
        </w:rPr>
        <w:t>po</w:t>
      </w:r>
      <w:r w:rsidRPr="00B80FA9">
        <w:rPr>
          <w:rFonts w:asciiTheme="minorHAnsi" w:eastAsia="Calibri" w:hAnsiTheme="minorHAnsi" w:cstheme="minorHAnsi"/>
          <w:b/>
          <w:color w:val="404040"/>
          <w:spacing w:val="2"/>
          <w:position w:val="1"/>
          <w:sz w:val="24"/>
          <w:szCs w:val="24"/>
        </w:rPr>
        <w:t>r</w:t>
      </w:r>
      <w:r w:rsidRPr="00B80FA9">
        <w:rPr>
          <w:rFonts w:asciiTheme="minorHAnsi" w:eastAsia="Calibri" w:hAnsiTheme="minorHAnsi" w:cstheme="minorHAnsi"/>
          <w:b/>
          <w:color w:val="404040"/>
          <w:position w:val="1"/>
          <w:sz w:val="24"/>
          <w:szCs w:val="24"/>
        </w:rPr>
        <w:t>t</w:t>
      </w:r>
      <w:r w:rsidRPr="00B80FA9">
        <w:rPr>
          <w:rFonts w:asciiTheme="minorHAnsi" w:eastAsia="Calibri" w:hAnsiTheme="minorHAnsi" w:cstheme="minorHAnsi"/>
          <w:b/>
          <w:color w:val="404040"/>
          <w:spacing w:val="-11"/>
          <w:position w:val="1"/>
          <w:sz w:val="24"/>
          <w:szCs w:val="24"/>
        </w:rPr>
        <w:t xml:space="preserve"> </w:t>
      </w:r>
      <w:r w:rsidRPr="00B80FA9">
        <w:rPr>
          <w:rFonts w:asciiTheme="minorHAnsi" w:eastAsia="Calibri" w:hAnsiTheme="minorHAnsi" w:cstheme="minorHAnsi"/>
          <w:b/>
          <w:color w:val="404040"/>
          <w:spacing w:val="1"/>
          <w:position w:val="1"/>
          <w:sz w:val="24"/>
          <w:szCs w:val="24"/>
        </w:rPr>
        <w:t>M</w:t>
      </w:r>
      <w:r w:rsidRPr="00B80FA9">
        <w:rPr>
          <w:rFonts w:asciiTheme="minorHAnsi" w:eastAsia="Calibri" w:hAnsiTheme="minorHAnsi" w:cstheme="minorHAnsi"/>
          <w:b/>
          <w:color w:val="404040"/>
          <w:spacing w:val="-1"/>
          <w:position w:val="1"/>
          <w:sz w:val="24"/>
          <w:szCs w:val="24"/>
        </w:rPr>
        <w:t>i</w:t>
      </w:r>
      <w:r w:rsidRPr="00B80FA9">
        <w:rPr>
          <w:rFonts w:asciiTheme="minorHAnsi" w:eastAsia="Calibri" w:hAnsiTheme="minorHAnsi" w:cstheme="minorHAnsi"/>
          <w:b/>
          <w:color w:val="404040"/>
          <w:position w:val="1"/>
          <w:sz w:val="24"/>
          <w:szCs w:val="24"/>
        </w:rPr>
        <w:t>n</w:t>
      </w:r>
      <w:r w:rsidRPr="00B80FA9">
        <w:rPr>
          <w:rFonts w:asciiTheme="minorHAnsi" w:eastAsia="Calibri" w:hAnsiTheme="minorHAnsi" w:cstheme="minorHAnsi"/>
          <w:b/>
          <w:color w:val="404040"/>
          <w:spacing w:val="-1"/>
          <w:position w:val="1"/>
          <w:sz w:val="24"/>
          <w:szCs w:val="24"/>
        </w:rPr>
        <w:t>i</w:t>
      </w:r>
      <w:r w:rsidRPr="00B80FA9">
        <w:rPr>
          <w:rFonts w:asciiTheme="minorHAnsi" w:eastAsia="Calibri" w:hAnsiTheme="minorHAnsi" w:cstheme="minorHAnsi"/>
          <w:b/>
          <w:color w:val="404040"/>
          <w:position w:val="1"/>
          <w:sz w:val="24"/>
          <w:szCs w:val="24"/>
        </w:rPr>
        <w:t>s</w:t>
      </w:r>
      <w:r w:rsidRPr="00B80FA9">
        <w:rPr>
          <w:rFonts w:asciiTheme="minorHAnsi" w:eastAsia="Calibri" w:hAnsiTheme="minorHAnsi" w:cstheme="minorHAnsi"/>
          <w:b/>
          <w:color w:val="404040"/>
          <w:spacing w:val="-2"/>
          <w:position w:val="1"/>
          <w:sz w:val="24"/>
          <w:szCs w:val="24"/>
        </w:rPr>
        <w:t>t</w:t>
      </w:r>
      <w:r w:rsidRPr="00B80FA9">
        <w:rPr>
          <w:rFonts w:asciiTheme="minorHAnsi" w:eastAsia="Calibri" w:hAnsiTheme="minorHAnsi" w:cstheme="minorHAnsi"/>
          <w:b/>
          <w:color w:val="404040"/>
          <w:spacing w:val="1"/>
          <w:position w:val="1"/>
          <w:sz w:val="24"/>
          <w:szCs w:val="24"/>
        </w:rPr>
        <w:t>r</w:t>
      </w:r>
      <w:r w:rsidRPr="00B80FA9">
        <w:rPr>
          <w:rFonts w:asciiTheme="minorHAnsi" w:eastAsia="Calibri" w:hAnsiTheme="minorHAnsi" w:cstheme="minorHAnsi"/>
          <w:b/>
          <w:color w:val="404040"/>
          <w:position w:val="1"/>
          <w:sz w:val="24"/>
          <w:szCs w:val="24"/>
        </w:rPr>
        <w:t>y</w:t>
      </w:r>
      <w:r w:rsidRPr="00B80FA9">
        <w:rPr>
          <w:rFonts w:asciiTheme="minorHAnsi" w:eastAsia="Calibri" w:hAnsiTheme="minorHAnsi" w:cstheme="minorHAnsi"/>
          <w:b/>
          <w:color w:val="404040"/>
          <w:spacing w:val="-4"/>
          <w:position w:val="1"/>
          <w:sz w:val="24"/>
          <w:szCs w:val="24"/>
        </w:rPr>
        <w:t xml:space="preserve"> </w:t>
      </w:r>
      <w:r w:rsidRPr="00B80FA9">
        <w:rPr>
          <w:rFonts w:asciiTheme="minorHAnsi" w:eastAsia="Calibri" w:hAnsiTheme="minorHAnsi" w:cstheme="minorHAnsi"/>
          <w:b/>
          <w:color w:val="404040"/>
          <w:spacing w:val="1"/>
          <w:position w:val="1"/>
          <w:sz w:val="24"/>
          <w:szCs w:val="24"/>
        </w:rPr>
        <w:t>S</w:t>
      </w:r>
      <w:r w:rsidRPr="00B80FA9">
        <w:rPr>
          <w:rFonts w:asciiTheme="minorHAnsi" w:eastAsia="Calibri" w:hAnsiTheme="minorHAnsi" w:cstheme="minorHAnsi"/>
          <w:b/>
          <w:color w:val="404040"/>
          <w:position w:val="1"/>
          <w:sz w:val="24"/>
          <w:szCs w:val="24"/>
        </w:rPr>
        <w:t>us</w:t>
      </w:r>
      <w:r w:rsidRPr="00B80FA9">
        <w:rPr>
          <w:rFonts w:asciiTheme="minorHAnsi" w:eastAsia="Calibri" w:hAnsiTheme="minorHAnsi" w:cstheme="minorHAnsi"/>
          <w:b/>
          <w:color w:val="404040"/>
          <w:spacing w:val="-1"/>
          <w:position w:val="1"/>
          <w:sz w:val="24"/>
          <w:szCs w:val="24"/>
        </w:rPr>
        <w:t>t</w:t>
      </w:r>
      <w:r w:rsidRPr="00B80FA9">
        <w:rPr>
          <w:rFonts w:asciiTheme="minorHAnsi" w:eastAsia="Calibri" w:hAnsiTheme="minorHAnsi" w:cstheme="minorHAnsi"/>
          <w:b/>
          <w:color w:val="404040"/>
          <w:spacing w:val="1"/>
          <w:position w:val="1"/>
          <w:sz w:val="24"/>
          <w:szCs w:val="24"/>
        </w:rPr>
        <w:t>a</w:t>
      </w:r>
      <w:r w:rsidRPr="00B80FA9">
        <w:rPr>
          <w:rFonts w:asciiTheme="minorHAnsi" w:eastAsia="Calibri" w:hAnsiTheme="minorHAnsi" w:cstheme="minorHAnsi"/>
          <w:b/>
          <w:color w:val="404040"/>
          <w:spacing w:val="-1"/>
          <w:position w:val="1"/>
          <w:sz w:val="24"/>
          <w:szCs w:val="24"/>
        </w:rPr>
        <w:t>i</w:t>
      </w:r>
      <w:r w:rsidRPr="00B80FA9">
        <w:rPr>
          <w:rFonts w:asciiTheme="minorHAnsi" w:eastAsia="Calibri" w:hAnsiTheme="minorHAnsi" w:cstheme="minorHAnsi"/>
          <w:b/>
          <w:color w:val="404040"/>
          <w:position w:val="1"/>
          <w:sz w:val="24"/>
          <w:szCs w:val="24"/>
        </w:rPr>
        <w:t>n</w:t>
      </w:r>
      <w:r w:rsidRPr="00B80FA9">
        <w:rPr>
          <w:rFonts w:asciiTheme="minorHAnsi" w:eastAsia="Calibri" w:hAnsiTheme="minorHAnsi" w:cstheme="minorHAnsi"/>
          <w:b/>
          <w:color w:val="404040"/>
          <w:spacing w:val="-3"/>
          <w:position w:val="1"/>
          <w:sz w:val="24"/>
          <w:szCs w:val="24"/>
        </w:rPr>
        <w:t>a</w:t>
      </w:r>
      <w:r w:rsidRPr="00B80FA9">
        <w:rPr>
          <w:rFonts w:asciiTheme="minorHAnsi" w:eastAsia="Calibri" w:hAnsiTheme="minorHAnsi" w:cstheme="minorHAnsi"/>
          <w:b/>
          <w:color w:val="404040"/>
          <w:spacing w:val="-4"/>
          <w:position w:val="1"/>
          <w:sz w:val="24"/>
          <w:szCs w:val="24"/>
        </w:rPr>
        <w:t>b</w:t>
      </w:r>
      <w:r w:rsidRPr="00B80FA9">
        <w:rPr>
          <w:rFonts w:asciiTheme="minorHAnsi" w:eastAsia="Calibri" w:hAnsiTheme="minorHAnsi" w:cstheme="minorHAnsi"/>
          <w:b/>
          <w:color w:val="404040"/>
          <w:spacing w:val="-1"/>
          <w:position w:val="1"/>
          <w:sz w:val="24"/>
          <w:szCs w:val="24"/>
        </w:rPr>
        <w:t>ili</w:t>
      </w:r>
      <w:r w:rsidRPr="00B80FA9">
        <w:rPr>
          <w:rFonts w:asciiTheme="minorHAnsi" w:eastAsia="Calibri" w:hAnsiTheme="minorHAnsi" w:cstheme="minorHAnsi"/>
          <w:b/>
          <w:color w:val="404040"/>
          <w:spacing w:val="-2"/>
          <w:position w:val="1"/>
          <w:sz w:val="24"/>
          <w:szCs w:val="24"/>
        </w:rPr>
        <w:t>t</w:t>
      </w:r>
      <w:r w:rsidRPr="00B80FA9">
        <w:rPr>
          <w:rFonts w:asciiTheme="minorHAnsi" w:eastAsia="Calibri" w:hAnsiTheme="minorHAnsi" w:cstheme="minorHAnsi"/>
          <w:b/>
          <w:color w:val="404040"/>
          <w:spacing w:val="-3"/>
          <w:position w:val="1"/>
          <w:sz w:val="24"/>
          <w:szCs w:val="24"/>
        </w:rPr>
        <w:t>y</w:t>
      </w:r>
      <w:r w:rsidRPr="00B80FA9">
        <w:rPr>
          <w:rFonts w:asciiTheme="minorHAnsi" w:eastAsia="Calibri" w:hAnsiTheme="minorHAnsi" w:cstheme="minorHAnsi"/>
          <w:color w:val="404040"/>
          <w:position w:val="1"/>
          <w:sz w:val="24"/>
          <w:szCs w:val="24"/>
        </w:rPr>
        <w:t>:</w:t>
      </w:r>
    </w:p>
    <w:p w:rsidR="007A7842" w:rsidRPr="00B80FA9" w:rsidRDefault="007A7842" w:rsidP="00B80FA9">
      <w:pPr>
        <w:spacing w:before="2"/>
        <w:rPr>
          <w:rFonts w:asciiTheme="minorHAnsi" w:hAnsiTheme="minorHAnsi" w:cstheme="minorHAnsi"/>
          <w:sz w:val="24"/>
          <w:szCs w:val="24"/>
        </w:rPr>
      </w:pPr>
    </w:p>
    <w:p w:rsidR="007A7842" w:rsidRPr="00B80FA9" w:rsidRDefault="00000000" w:rsidP="00B80FA9">
      <w:pPr>
        <w:ind w:left="1541" w:right="973" w:hanging="361"/>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mp</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12"/>
          <w:sz w:val="24"/>
          <w:szCs w:val="24"/>
        </w:rPr>
        <w:t xml:space="preserve"> </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3"/>
          <w:sz w:val="24"/>
          <w:szCs w:val="24"/>
        </w:rPr>
        <w:t>g</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1"/>
          <w:sz w:val="24"/>
          <w:szCs w:val="24"/>
        </w:rPr>
        <w:t xml:space="preserve"> p</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ment</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w</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5"/>
          <w:sz w:val="24"/>
          <w:szCs w:val="24"/>
        </w:rPr>
        <w:t>(</w:t>
      </w:r>
      <w:r w:rsidRPr="00B80FA9">
        <w:rPr>
          <w:rFonts w:asciiTheme="minorHAnsi" w:eastAsia="Calibri" w:hAnsiTheme="minorHAnsi" w:cstheme="minorHAnsi"/>
          <w:color w:val="404040"/>
          <w:spacing w:val="-4"/>
          <w:sz w:val="24"/>
          <w:szCs w:val="24"/>
        </w:rPr>
        <w:t>M</w:t>
      </w:r>
      <w:r w:rsidRPr="00B80FA9">
        <w:rPr>
          <w:rFonts w:asciiTheme="minorHAnsi" w:eastAsia="Calibri" w:hAnsiTheme="minorHAnsi" w:cstheme="minorHAnsi"/>
          <w:color w:val="404040"/>
          <w:spacing w:val="-6"/>
          <w:sz w:val="24"/>
          <w:szCs w:val="24"/>
        </w:rPr>
        <w:t>-</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 xml:space="preserve">a, </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1"/>
          <w:sz w:val="24"/>
          <w:szCs w:val="24"/>
        </w:rPr>
        <w:t>k</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Se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3"/>
          <w:sz w:val="24"/>
          <w:szCs w:val="24"/>
        </w:rPr>
        <w:t>v</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w:t>
      </w:r>
    </w:p>
    <w:p w:rsidR="007A7842" w:rsidRPr="00B80FA9" w:rsidRDefault="00000000" w:rsidP="00B80FA9">
      <w:pPr>
        <w:spacing w:before="29"/>
        <w:ind w:left="1541" w:right="621" w:hanging="361"/>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pacing w:val="-2"/>
          <w:sz w:val="24"/>
          <w:szCs w:val="24"/>
        </w:rPr>
        <w:t>ri</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pacing w:val="-2"/>
          <w:sz w:val="24"/>
          <w:szCs w:val="24"/>
        </w:rPr>
        <w:t>ri</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en</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ec</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11"/>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h</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3"/>
          <w:sz w:val="24"/>
          <w:szCs w:val="24"/>
        </w:rPr>
        <w:t>g</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2"/>
          <w:sz w:val="24"/>
          <w:szCs w:val="24"/>
        </w:rPr>
        <w:t>e</w:t>
      </w:r>
      <w:r w:rsidRPr="00B80FA9">
        <w:rPr>
          <w:rFonts w:asciiTheme="minorHAnsi" w:eastAsia="Calibri" w:hAnsiTheme="minorHAnsi" w:cstheme="minorHAnsi"/>
          <w:color w:val="404040"/>
          <w:sz w:val="24"/>
          <w:szCs w:val="24"/>
        </w:rPr>
        <w:t>nt</w:t>
      </w:r>
      <w:r w:rsidRPr="00B80FA9">
        <w:rPr>
          <w:rFonts w:asciiTheme="minorHAnsi" w:eastAsia="Calibri" w:hAnsiTheme="minorHAnsi" w:cstheme="minorHAnsi"/>
          <w:color w:val="404040"/>
          <w:spacing w:val="-9"/>
          <w:sz w:val="24"/>
          <w:szCs w:val="24"/>
        </w:rPr>
        <w:t xml:space="preserve"> </w:t>
      </w:r>
      <w:r w:rsidRPr="00B80FA9">
        <w:rPr>
          <w:rFonts w:asciiTheme="minorHAnsi" w:eastAsia="Calibri" w:hAnsiTheme="minorHAnsi" w:cstheme="minorHAnsi"/>
          <w:color w:val="404040"/>
          <w:sz w:val="24"/>
          <w:szCs w:val="24"/>
        </w:rPr>
        <w:t>and</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 xml:space="preserve">t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ac</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00"/>
        <w:rPr>
          <w:rFonts w:asciiTheme="minorHAnsi" w:eastAsia="Calibri" w:hAnsiTheme="minorHAnsi" w:cstheme="minorHAnsi"/>
          <w:sz w:val="24"/>
          <w:szCs w:val="24"/>
        </w:rPr>
      </w:pPr>
      <w:r w:rsidRPr="00B80FA9">
        <w:rPr>
          <w:rFonts w:asciiTheme="minorHAnsi" w:eastAsia="Calibri" w:hAnsiTheme="minorHAnsi" w:cstheme="minorHAnsi"/>
          <w:b/>
          <w:color w:val="404040"/>
          <w:spacing w:val="2"/>
          <w:sz w:val="24"/>
          <w:szCs w:val="24"/>
        </w:rPr>
        <w:t>S</w:t>
      </w:r>
      <w:r w:rsidRPr="00B80FA9">
        <w:rPr>
          <w:rFonts w:asciiTheme="minorHAnsi" w:eastAsia="Calibri" w:hAnsiTheme="minorHAnsi" w:cstheme="minorHAnsi"/>
          <w:b/>
          <w:color w:val="404040"/>
          <w:spacing w:val="1"/>
          <w:sz w:val="24"/>
          <w:szCs w:val="24"/>
        </w:rPr>
        <w:t>cop</w:t>
      </w:r>
      <w:r w:rsidRPr="00B80FA9">
        <w:rPr>
          <w:rFonts w:asciiTheme="minorHAnsi" w:eastAsia="Calibri" w:hAnsiTheme="minorHAnsi" w:cstheme="minorHAnsi"/>
          <w:b/>
          <w:color w:val="404040"/>
          <w:sz w:val="24"/>
          <w:szCs w:val="24"/>
        </w:rPr>
        <w:t>e</w:t>
      </w:r>
    </w:p>
    <w:p w:rsidR="007A7842" w:rsidRPr="00B80FA9" w:rsidRDefault="007A7842" w:rsidP="00B80FA9">
      <w:pPr>
        <w:spacing w:before="5"/>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100"/>
        <w:rPr>
          <w:rFonts w:asciiTheme="minorHAnsi" w:eastAsia="Calibri" w:hAnsiTheme="minorHAnsi" w:cstheme="minorHAnsi"/>
          <w:sz w:val="24"/>
          <w:szCs w:val="24"/>
        </w:rPr>
      </w:pPr>
      <w:r w:rsidRPr="00B80FA9">
        <w:rPr>
          <w:rFonts w:asciiTheme="minorHAnsi" w:eastAsia="Calibri" w:hAnsiTheme="minorHAnsi" w:cstheme="minorHAnsi"/>
          <w:b/>
          <w:color w:val="404040"/>
          <w:spacing w:val="1"/>
          <w:sz w:val="24"/>
          <w:szCs w:val="24"/>
        </w:rPr>
        <w:t>Th</w:t>
      </w:r>
      <w:r w:rsidRPr="00B80FA9">
        <w:rPr>
          <w:rFonts w:asciiTheme="minorHAnsi" w:eastAsia="Calibri" w:hAnsiTheme="minorHAnsi" w:cstheme="minorHAnsi"/>
          <w:b/>
          <w:color w:val="404040"/>
          <w:sz w:val="24"/>
          <w:szCs w:val="24"/>
        </w:rPr>
        <w:t>e</w:t>
      </w:r>
      <w:r w:rsidRPr="00B80FA9">
        <w:rPr>
          <w:rFonts w:asciiTheme="minorHAnsi" w:eastAsia="Calibri" w:hAnsiTheme="minorHAnsi" w:cstheme="minorHAnsi"/>
          <w:b/>
          <w:color w:val="404040"/>
          <w:spacing w:val="-3"/>
          <w:sz w:val="24"/>
          <w:szCs w:val="24"/>
        </w:rPr>
        <w:t xml:space="preserve"> </w:t>
      </w:r>
      <w:r w:rsidRPr="00B80FA9">
        <w:rPr>
          <w:rFonts w:asciiTheme="minorHAnsi" w:eastAsia="Calibri" w:hAnsiTheme="minorHAnsi" w:cstheme="minorHAnsi"/>
          <w:b/>
          <w:color w:val="404040"/>
          <w:spacing w:val="2"/>
          <w:sz w:val="24"/>
          <w:szCs w:val="24"/>
        </w:rPr>
        <w:t>J</w:t>
      </w:r>
      <w:r w:rsidRPr="00B80FA9">
        <w:rPr>
          <w:rFonts w:asciiTheme="minorHAnsi" w:eastAsia="Calibri" w:hAnsiTheme="minorHAnsi" w:cstheme="minorHAnsi"/>
          <w:b/>
          <w:color w:val="404040"/>
          <w:spacing w:val="-2"/>
          <w:sz w:val="24"/>
          <w:szCs w:val="24"/>
        </w:rPr>
        <w:t>K</w:t>
      </w:r>
      <w:r w:rsidRPr="00B80FA9">
        <w:rPr>
          <w:rFonts w:asciiTheme="minorHAnsi" w:eastAsia="Calibri" w:hAnsiTheme="minorHAnsi" w:cstheme="minorHAnsi"/>
          <w:b/>
          <w:color w:val="404040"/>
          <w:spacing w:val="1"/>
          <w:sz w:val="24"/>
          <w:szCs w:val="24"/>
        </w:rPr>
        <w:t>M</w:t>
      </w:r>
      <w:r w:rsidRPr="00B80FA9">
        <w:rPr>
          <w:rFonts w:asciiTheme="minorHAnsi" w:eastAsia="Calibri" w:hAnsiTheme="minorHAnsi" w:cstheme="minorHAnsi"/>
          <w:b/>
          <w:color w:val="404040"/>
          <w:sz w:val="24"/>
          <w:szCs w:val="24"/>
        </w:rPr>
        <w:t>G</w:t>
      </w:r>
      <w:r w:rsidRPr="00B80FA9">
        <w:rPr>
          <w:rFonts w:asciiTheme="minorHAnsi" w:eastAsia="Calibri" w:hAnsiTheme="minorHAnsi" w:cstheme="minorHAnsi"/>
          <w:b/>
          <w:color w:val="404040"/>
          <w:spacing w:val="-5"/>
          <w:sz w:val="24"/>
          <w:szCs w:val="24"/>
        </w:rPr>
        <w:t xml:space="preserve"> </w:t>
      </w:r>
      <w:r w:rsidRPr="00B80FA9">
        <w:rPr>
          <w:rFonts w:asciiTheme="minorHAnsi" w:eastAsia="Calibri" w:hAnsiTheme="minorHAnsi" w:cstheme="minorHAnsi"/>
          <w:b/>
          <w:color w:val="404040"/>
          <w:spacing w:val="-2"/>
          <w:sz w:val="24"/>
          <w:szCs w:val="24"/>
        </w:rPr>
        <w:t>A</w:t>
      </w:r>
      <w:r w:rsidRPr="00B80FA9">
        <w:rPr>
          <w:rFonts w:asciiTheme="minorHAnsi" w:eastAsia="Calibri" w:hAnsiTheme="minorHAnsi" w:cstheme="minorHAnsi"/>
          <w:b/>
          <w:color w:val="404040"/>
          <w:sz w:val="24"/>
          <w:szCs w:val="24"/>
        </w:rPr>
        <w:t xml:space="preserve">pp </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nco</w:t>
      </w:r>
      <w:r w:rsidRPr="00B80FA9">
        <w:rPr>
          <w:rFonts w:asciiTheme="minorHAnsi" w:eastAsia="Calibri" w:hAnsiTheme="minorHAnsi" w:cstheme="minorHAnsi"/>
          <w:b/>
          <w:color w:val="404040"/>
          <w:spacing w:val="1"/>
          <w:sz w:val="24"/>
          <w:szCs w:val="24"/>
        </w:rPr>
        <w:t>m</w:t>
      </w:r>
      <w:r w:rsidRPr="00B80FA9">
        <w:rPr>
          <w:rFonts w:asciiTheme="minorHAnsi" w:eastAsia="Calibri" w:hAnsiTheme="minorHAnsi" w:cstheme="minorHAnsi"/>
          <w:b/>
          <w:color w:val="404040"/>
          <w:sz w:val="24"/>
          <w:szCs w:val="24"/>
        </w:rPr>
        <w:t>p</w:t>
      </w:r>
      <w:r w:rsidRPr="00B80FA9">
        <w:rPr>
          <w:rFonts w:asciiTheme="minorHAnsi" w:eastAsia="Calibri" w:hAnsiTheme="minorHAnsi" w:cstheme="minorHAnsi"/>
          <w:b/>
          <w:color w:val="404040"/>
          <w:spacing w:val="2"/>
          <w:sz w:val="24"/>
          <w:szCs w:val="24"/>
        </w:rPr>
        <w:t>a</w:t>
      </w:r>
      <w:r w:rsidRPr="00B80FA9">
        <w:rPr>
          <w:rFonts w:asciiTheme="minorHAnsi" w:eastAsia="Calibri" w:hAnsiTheme="minorHAnsi" w:cstheme="minorHAnsi"/>
          <w:b/>
          <w:color w:val="404040"/>
          <w:sz w:val="24"/>
          <w:szCs w:val="24"/>
        </w:rPr>
        <w:t>ss</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s</w:t>
      </w:r>
      <w:r w:rsidRPr="00B80FA9">
        <w:rPr>
          <w:rFonts w:asciiTheme="minorHAnsi" w:eastAsia="Calibri" w:hAnsiTheme="minorHAnsi" w:cstheme="minorHAnsi"/>
          <w:b/>
          <w:color w:val="404040"/>
          <w:spacing w:val="-10"/>
          <w:sz w:val="24"/>
          <w:szCs w:val="24"/>
        </w:rPr>
        <w:t xml:space="preserve"> </w:t>
      </w:r>
      <w:r w:rsidRPr="00B80FA9">
        <w:rPr>
          <w:rFonts w:asciiTheme="minorHAnsi" w:eastAsia="Calibri" w:hAnsiTheme="minorHAnsi" w:cstheme="minorHAnsi"/>
          <w:b/>
          <w:color w:val="404040"/>
          <w:sz w:val="24"/>
          <w:szCs w:val="24"/>
        </w:rPr>
        <w:t>a</w:t>
      </w:r>
      <w:r w:rsidRPr="00B80FA9">
        <w:rPr>
          <w:rFonts w:asciiTheme="minorHAnsi" w:eastAsia="Calibri" w:hAnsiTheme="minorHAnsi" w:cstheme="minorHAnsi"/>
          <w:b/>
          <w:color w:val="404040"/>
          <w:spacing w:val="-5"/>
          <w:sz w:val="24"/>
          <w:szCs w:val="24"/>
        </w:rPr>
        <w:t xml:space="preserve"> </w:t>
      </w:r>
      <w:r w:rsidRPr="00B80FA9">
        <w:rPr>
          <w:rFonts w:asciiTheme="minorHAnsi" w:eastAsia="Calibri" w:hAnsiTheme="minorHAnsi" w:cstheme="minorHAnsi"/>
          <w:b/>
          <w:color w:val="404040"/>
          <w:spacing w:val="-1"/>
          <w:sz w:val="24"/>
          <w:szCs w:val="24"/>
        </w:rPr>
        <w:t>wi</w:t>
      </w:r>
      <w:r w:rsidRPr="00B80FA9">
        <w:rPr>
          <w:rFonts w:asciiTheme="minorHAnsi" w:eastAsia="Calibri" w:hAnsiTheme="minorHAnsi" w:cstheme="minorHAnsi"/>
          <w:b/>
          <w:color w:val="404040"/>
          <w:sz w:val="24"/>
          <w:szCs w:val="24"/>
        </w:rPr>
        <w:t>de</w:t>
      </w:r>
      <w:r w:rsidRPr="00B80FA9">
        <w:rPr>
          <w:rFonts w:asciiTheme="minorHAnsi" w:eastAsia="Calibri" w:hAnsiTheme="minorHAnsi" w:cstheme="minorHAnsi"/>
          <w:b/>
          <w:color w:val="404040"/>
          <w:spacing w:val="3"/>
          <w:sz w:val="24"/>
          <w:szCs w:val="24"/>
        </w:rPr>
        <w:t xml:space="preserve"> </w:t>
      </w:r>
      <w:r w:rsidRPr="00B80FA9">
        <w:rPr>
          <w:rFonts w:asciiTheme="minorHAnsi" w:eastAsia="Calibri" w:hAnsiTheme="minorHAnsi" w:cstheme="minorHAnsi"/>
          <w:b/>
          <w:color w:val="404040"/>
          <w:spacing w:val="1"/>
          <w:sz w:val="24"/>
          <w:szCs w:val="24"/>
        </w:rPr>
        <w:t>ra</w:t>
      </w:r>
      <w:r w:rsidRPr="00B80FA9">
        <w:rPr>
          <w:rFonts w:asciiTheme="minorHAnsi" w:eastAsia="Calibri" w:hAnsiTheme="minorHAnsi" w:cstheme="minorHAnsi"/>
          <w:b/>
          <w:color w:val="404040"/>
          <w:sz w:val="24"/>
          <w:szCs w:val="24"/>
        </w:rPr>
        <w:t>n</w:t>
      </w:r>
      <w:r w:rsidRPr="00B80FA9">
        <w:rPr>
          <w:rFonts w:asciiTheme="minorHAnsi" w:eastAsia="Calibri" w:hAnsiTheme="minorHAnsi" w:cstheme="minorHAnsi"/>
          <w:b/>
          <w:color w:val="404040"/>
          <w:spacing w:val="2"/>
          <w:sz w:val="24"/>
          <w:szCs w:val="24"/>
        </w:rPr>
        <w:t>g</w:t>
      </w:r>
      <w:r w:rsidRPr="00B80FA9">
        <w:rPr>
          <w:rFonts w:asciiTheme="minorHAnsi" w:eastAsia="Calibri" w:hAnsiTheme="minorHAnsi" w:cstheme="minorHAnsi"/>
          <w:b/>
          <w:color w:val="404040"/>
          <w:sz w:val="24"/>
          <w:szCs w:val="24"/>
        </w:rPr>
        <w:t>e</w:t>
      </w:r>
      <w:r w:rsidRPr="00B80FA9">
        <w:rPr>
          <w:rFonts w:asciiTheme="minorHAnsi" w:eastAsia="Calibri" w:hAnsiTheme="minorHAnsi" w:cstheme="minorHAnsi"/>
          <w:b/>
          <w:color w:val="404040"/>
          <w:spacing w:val="-6"/>
          <w:sz w:val="24"/>
          <w:szCs w:val="24"/>
        </w:rPr>
        <w:t xml:space="preserve"> </w:t>
      </w:r>
      <w:r w:rsidRPr="00B80FA9">
        <w:rPr>
          <w:rFonts w:asciiTheme="minorHAnsi" w:eastAsia="Calibri" w:hAnsiTheme="minorHAnsi" w:cstheme="minorHAnsi"/>
          <w:b/>
          <w:color w:val="404040"/>
          <w:sz w:val="24"/>
          <w:szCs w:val="24"/>
        </w:rPr>
        <w:t>of</w:t>
      </w:r>
      <w:r w:rsidRPr="00B80FA9">
        <w:rPr>
          <w:rFonts w:asciiTheme="minorHAnsi" w:eastAsia="Calibri" w:hAnsiTheme="minorHAnsi" w:cstheme="minorHAnsi"/>
          <w:b/>
          <w:color w:val="404040"/>
          <w:spacing w:val="-5"/>
          <w:sz w:val="24"/>
          <w:szCs w:val="24"/>
        </w:rPr>
        <w:t xml:space="preserve"> </w:t>
      </w:r>
      <w:r w:rsidRPr="00B80FA9">
        <w:rPr>
          <w:rFonts w:asciiTheme="minorHAnsi" w:eastAsia="Calibri" w:hAnsiTheme="minorHAnsi" w:cstheme="minorHAnsi"/>
          <w:b/>
          <w:color w:val="404040"/>
          <w:sz w:val="24"/>
          <w:szCs w:val="24"/>
        </w:rPr>
        <w:t>sp</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r</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z w:val="24"/>
          <w:szCs w:val="24"/>
        </w:rPr>
        <w:t>u</w:t>
      </w:r>
      <w:r w:rsidRPr="00B80FA9">
        <w:rPr>
          <w:rFonts w:asciiTheme="minorHAnsi" w:eastAsia="Calibri" w:hAnsiTheme="minorHAnsi" w:cstheme="minorHAnsi"/>
          <w:b/>
          <w:color w:val="404040"/>
          <w:spacing w:val="2"/>
          <w:sz w:val="24"/>
          <w:szCs w:val="24"/>
        </w:rPr>
        <w:t>a</w:t>
      </w:r>
      <w:r w:rsidRPr="00B80FA9">
        <w:rPr>
          <w:rFonts w:asciiTheme="minorHAnsi" w:eastAsia="Calibri" w:hAnsiTheme="minorHAnsi" w:cstheme="minorHAnsi"/>
          <w:b/>
          <w:color w:val="404040"/>
          <w:sz w:val="24"/>
          <w:szCs w:val="24"/>
        </w:rPr>
        <w:t>l</w:t>
      </w:r>
      <w:r w:rsidRPr="00B80FA9">
        <w:rPr>
          <w:rFonts w:asciiTheme="minorHAnsi" w:eastAsia="Calibri" w:hAnsiTheme="minorHAnsi" w:cstheme="minorHAnsi"/>
          <w:b/>
          <w:color w:val="404040"/>
          <w:spacing w:val="3"/>
          <w:sz w:val="24"/>
          <w:szCs w:val="24"/>
        </w:rPr>
        <w:t xml:space="preserve"> </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z w:val="24"/>
          <w:szCs w:val="24"/>
        </w:rPr>
        <w:t>nd</w:t>
      </w:r>
      <w:r w:rsidRPr="00B80FA9">
        <w:rPr>
          <w:rFonts w:asciiTheme="minorHAnsi" w:eastAsia="Calibri" w:hAnsiTheme="minorHAnsi" w:cstheme="minorHAnsi"/>
          <w:b/>
          <w:color w:val="404040"/>
          <w:spacing w:val="-5"/>
          <w:sz w:val="24"/>
          <w:szCs w:val="24"/>
        </w:rPr>
        <w:t xml:space="preserve"> </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chn</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c</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z w:val="24"/>
          <w:szCs w:val="24"/>
        </w:rPr>
        <w:t>l</w:t>
      </w:r>
      <w:r w:rsidRPr="00B80FA9">
        <w:rPr>
          <w:rFonts w:asciiTheme="minorHAnsi" w:eastAsia="Calibri" w:hAnsiTheme="minorHAnsi" w:cstheme="minorHAnsi"/>
          <w:b/>
          <w:color w:val="404040"/>
          <w:spacing w:val="-2"/>
          <w:sz w:val="24"/>
          <w:szCs w:val="24"/>
        </w:rPr>
        <w:t xml:space="preserve"> </w:t>
      </w:r>
      <w:r w:rsidRPr="00B80FA9">
        <w:rPr>
          <w:rFonts w:asciiTheme="minorHAnsi" w:eastAsia="Calibri" w:hAnsiTheme="minorHAnsi" w:cstheme="minorHAnsi"/>
          <w:b/>
          <w:color w:val="404040"/>
          <w:sz w:val="24"/>
          <w:szCs w:val="24"/>
        </w:rPr>
        <w:t>f</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z w:val="24"/>
          <w:szCs w:val="24"/>
        </w:rPr>
        <w:t>u</w:t>
      </w:r>
      <w:r w:rsidRPr="00B80FA9">
        <w:rPr>
          <w:rFonts w:asciiTheme="minorHAnsi" w:eastAsia="Calibri" w:hAnsiTheme="minorHAnsi" w:cstheme="minorHAnsi"/>
          <w:b/>
          <w:color w:val="404040"/>
          <w:spacing w:val="1"/>
          <w:sz w:val="24"/>
          <w:szCs w:val="24"/>
        </w:rPr>
        <w:t>r</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s</w:t>
      </w:r>
      <w:r w:rsidRPr="00B80FA9">
        <w:rPr>
          <w:rFonts w:asciiTheme="minorHAnsi" w:eastAsia="Calibri" w:hAnsiTheme="minorHAnsi" w:cstheme="minorHAnsi"/>
          <w:b/>
          <w:color w:val="404040"/>
          <w:spacing w:val="-5"/>
          <w:sz w:val="24"/>
          <w:szCs w:val="24"/>
        </w:rPr>
        <w:t xml:space="preserve"> </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nc</w:t>
      </w:r>
      <w:r w:rsidRPr="00B80FA9">
        <w:rPr>
          <w:rFonts w:asciiTheme="minorHAnsi" w:eastAsia="Calibri" w:hAnsiTheme="minorHAnsi" w:cstheme="minorHAnsi"/>
          <w:b/>
          <w:color w:val="404040"/>
          <w:spacing w:val="-1"/>
          <w:sz w:val="24"/>
          <w:szCs w:val="24"/>
        </w:rPr>
        <w:t>l</w:t>
      </w:r>
      <w:r w:rsidRPr="00B80FA9">
        <w:rPr>
          <w:rFonts w:asciiTheme="minorHAnsi" w:eastAsia="Calibri" w:hAnsiTheme="minorHAnsi" w:cstheme="minorHAnsi"/>
          <w:b/>
          <w:color w:val="404040"/>
          <w:sz w:val="24"/>
          <w:szCs w:val="24"/>
        </w:rPr>
        <w:t>u</w:t>
      </w:r>
      <w:r w:rsidRPr="00B80FA9">
        <w:rPr>
          <w:rFonts w:asciiTheme="minorHAnsi" w:eastAsia="Calibri" w:hAnsiTheme="minorHAnsi" w:cstheme="minorHAnsi"/>
          <w:b/>
          <w:color w:val="404040"/>
          <w:spacing w:val="1"/>
          <w:sz w:val="24"/>
          <w:szCs w:val="24"/>
        </w:rPr>
        <w:t>d</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n</w:t>
      </w:r>
      <w:r w:rsidRPr="00B80FA9">
        <w:rPr>
          <w:rFonts w:asciiTheme="minorHAnsi" w:eastAsia="Calibri" w:hAnsiTheme="minorHAnsi" w:cstheme="minorHAnsi"/>
          <w:b/>
          <w:color w:val="404040"/>
          <w:spacing w:val="2"/>
          <w:sz w:val="24"/>
          <w:szCs w:val="24"/>
        </w:rPr>
        <w:t>g</w:t>
      </w:r>
      <w:r w:rsidRPr="00B80FA9">
        <w:rPr>
          <w:rFonts w:asciiTheme="minorHAnsi" w:eastAsia="Calibri" w:hAnsiTheme="minorHAnsi" w:cstheme="minorHAnsi"/>
          <w:b/>
          <w:color w:val="404040"/>
          <w:sz w:val="24"/>
          <w:szCs w:val="24"/>
        </w:rPr>
        <w:t>:</w:t>
      </w:r>
    </w:p>
    <w:p w:rsidR="007A7842" w:rsidRPr="00B80FA9" w:rsidRDefault="007A7842" w:rsidP="00B80FA9">
      <w:pPr>
        <w:spacing w:before="7"/>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Arial" w:hAnsiTheme="minorHAnsi" w:cstheme="minorHAnsi"/>
          <w:color w:val="404040"/>
          <w:sz w:val="24"/>
          <w:szCs w:val="24"/>
        </w:rPr>
        <w:t xml:space="preserve">•    </w:t>
      </w:r>
      <w:r w:rsidRPr="00B80FA9">
        <w:rPr>
          <w:rFonts w:asciiTheme="minorHAnsi" w:eastAsia="Arial" w:hAnsiTheme="minorHAnsi" w:cstheme="minorHAnsi"/>
          <w:color w:val="404040"/>
          <w:spacing w:val="12"/>
          <w:sz w:val="24"/>
          <w:szCs w:val="24"/>
        </w:rPr>
        <w:t xml:space="preserve"> </w:t>
      </w:r>
      <w:r w:rsidRPr="00B80FA9">
        <w:rPr>
          <w:rFonts w:asciiTheme="minorHAnsi" w:eastAsia="Calibri" w:hAnsiTheme="minorHAnsi" w:cstheme="minorHAnsi"/>
          <w:b/>
          <w:color w:val="404040"/>
          <w:spacing w:val="2"/>
          <w:position w:val="1"/>
          <w:sz w:val="24"/>
          <w:szCs w:val="24"/>
        </w:rPr>
        <w:t>P</w:t>
      </w:r>
      <w:r w:rsidRPr="00B80FA9">
        <w:rPr>
          <w:rFonts w:asciiTheme="minorHAnsi" w:eastAsia="Calibri" w:hAnsiTheme="minorHAnsi" w:cstheme="minorHAnsi"/>
          <w:b/>
          <w:color w:val="404040"/>
          <w:spacing w:val="1"/>
          <w:position w:val="1"/>
          <w:sz w:val="24"/>
          <w:szCs w:val="24"/>
        </w:rPr>
        <w:t>ray</w:t>
      </w:r>
      <w:r w:rsidRPr="00B80FA9">
        <w:rPr>
          <w:rFonts w:asciiTheme="minorHAnsi" w:eastAsia="Calibri" w:hAnsiTheme="minorHAnsi" w:cstheme="minorHAnsi"/>
          <w:b/>
          <w:color w:val="404040"/>
          <w:spacing w:val="-1"/>
          <w:position w:val="1"/>
          <w:sz w:val="24"/>
          <w:szCs w:val="24"/>
        </w:rPr>
        <w:t>e</w:t>
      </w:r>
      <w:r w:rsidRPr="00B80FA9">
        <w:rPr>
          <w:rFonts w:asciiTheme="minorHAnsi" w:eastAsia="Calibri" w:hAnsiTheme="minorHAnsi" w:cstheme="minorHAnsi"/>
          <w:b/>
          <w:color w:val="404040"/>
          <w:position w:val="1"/>
          <w:sz w:val="24"/>
          <w:szCs w:val="24"/>
        </w:rPr>
        <w:t>r</w:t>
      </w:r>
      <w:r w:rsidRPr="00B80FA9">
        <w:rPr>
          <w:rFonts w:asciiTheme="minorHAnsi" w:eastAsia="Calibri" w:hAnsiTheme="minorHAnsi" w:cstheme="minorHAnsi"/>
          <w:b/>
          <w:color w:val="404040"/>
          <w:spacing w:val="-9"/>
          <w:position w:val="1"/>
          <w:sz w:val="24"/>
          <w:szCs w:val="24"/>
        </w:rPr>
        <w:t xml:space="preserve"> </w:t>
      </w:r>
      <w:r w:rsidRPr="00B80FA9">
        <w:rPr>
          <w:rFonts w:asciiTheme="minorHAnsi" w:eastAsia="Calibri" w:hAnsiTheme="minorHAnsi" w:cstheme="minorHAnsi"/>
          <w:b/>
          <w:color w:val="404040"/>
          <w:spacing w:val="-2"/>
          <w:position w:val="1"/>
          <w:sz w:val="24"/>
          <w:szCs w:val="24"/>
        </w:rPr>
        <w:t>E</w:t>
      </w:r>
      <w:r w:rsidRPr="00B80FA9">
        <w:rPr>
          <w:rFonts w:asciiTheme="minorHAnsi" w:eastAsia="Calibri" w:hAnsiTheme="minorHAnsi" w:cstheme="minorHAnsi"/>
          <w:b/>
          <w:color w:val="404040"/>
          <w:spacing w:val="1"/>
          <w:position w:val="1"/>
          <w:sz w:val="24"/>
          <w:szCs w:val="24"/>
        </w:rPr>
        <w:t>ngag</w:t>
      </w:r>
      <w:r w:rsidRPr="00B80FA9">
        <w:rPr>
          <w:rFonts w:asciiTheme="minorHAnsi" w:eastAsia="Calibri" w:hAnsiTheme="minorHAnsi" w:cstheme="minorHAnsi"/>
          <w:b/>
          <w:color w:val="404040"/>
          <w:spacing w:val="-1"/>
          <w:position w:val="1"/>
          <w:sz w:val="24"/>
          <w:szCs w:val="24"/>
        </w:rPr>
        <w:t>e</w:t>
      </w:r>
      <w:r w:rsidRPr="00B80FA9">
        <w:rPr>
          <w:rFonts w:asciiTheme="minorHAnsi" w:eastAsia="Calibri" w:hAnsiTheme="minorHAnsi" w:cstheme="minorHAnsi"/>
          <w:b/>
          <w:color w:val="404040"/>
          <w:spacing w:val="2"/>
          <w:position w:val="1"/>
          <w:sz w:val="24"/>
          <w:szCs w:val="24"/>
        </w:rPr>
        <w:t>m</w:t>
      </w:r>
      <w:r w:rsidRPr="00B80FA9">
        <w:rPr>
          <w:rFonts w:asciiTheme="minorHAnsi" w:eastAsia="Calibri" w:hAnsiTheme="minorHAnsi" w:cstheme="minorHAnsi"/>
          <w:b/>
          <w:color w:val="404040"/>
          <w:spacing w:val="-1"/>
          <w:position w:val="1"/>
          <w:sz w:val="24"/>
          <w:szCs w:val="24"/>
        </w:rPr>
        <w:t>e</w:t>
      </w:r>
      <w:r w:rsidRPr="00B80FA9">
        <w:rPr>
          <w:rFonts w:asciiTheme="minorHAnsi" w:eastAsia="Calibri" w:hAnsiTheme="minorHAnsi" w:cstheme="minorHAnsi"/>
          <w:b/>
          <w:color w:val="404040"/>
          <w:spacing w:val="1"/>
          <w:position w:val="1"/>
          <w:sz w:val="24"/>
          <w:szCs w:val="24"/>
        </w:rPr>
        <w:t>n</w:t>
      </w:r>
      <w:r w:rsidRPr="00B80FA9">
        <w:rPr>
          <w:rFonts w:asciiTheme="minorHAnsi" w:eastAsia="Calibri" w:hAnsiTheme="minorHAnsi" w:cstheme="minorHAnsi"/>
          <w:b/>
          <w:color w:val="404040"/>
          <w:spacing w:val="-1"/>
          <w:position w:val="1"/>
          <w:sz w:val="24"/>
          <w:szCs w:val="24"/>
        </w:rPr>
        <w:t>t</w:t>
      </w:r>
      <w:r w:rsidRPr="00B80FA9">
        <w:rPr>
          <w:rFonts w:asciiTheme="minorHAnsi" w:eastAsia="Calibri" w:hAnsiTheme="minorHAnsi" w:cstheme="minorHAnsi"/>
          <w:b/>
          <w:color w:val="000000"/>
          <w:position w:val="1"/>
          <w:sz w:val="24"/>
          <w:szCs w:val="24"/>
        </w:rPr>
        <w:t>:</w:t>
      </w:r>
      <w:r w:rsidRPr="00B80FA9">
        <w:rPr>
          <w:rFonts w:asciiTheme="minorHAnsi" w:eastAsia="Calibri" w:hAnsiTheme="minorHAnsi" w:cstheme="minorHAnsi"/>
          <w:b/>
          <w:color w:val="000000"/>
          <w:spacing w:val="-5"/>
          <w:position w:val="1"/>
          <w:sz w:val="24"/>
          <w:szCs w:val="24"/>
        </w:rPr>
        <w:t xml:space="preserve"> </w:t>
      </w:r>
      <w:r w:rsidRPr="00B80FA9">
        <w:rPr>
          <w:rFonts w:asciiTheme="minorHAnsi" w:eastAsia="Calibri" w:hAnsiTheme="minorHAnsi" w:cstheme="minorHAnsi"/>
          <w:color w:val="404040"/>
          <w:spacing w:val="1"/>
          <w:position w:val="1"/>
          <w:sz w:val="24"/>
          <w:szCs w:val="24"/>
        </w:rPr>
        <w:t>Pe</w:t>
      </w:r>
      <w:r w:rsidRPr="00B80FA9">
        <w:rPr>
          <w:rFonts w:asciiTheme="minorHAnsi" w:eastAsia="Calibri" w:hAnsiTheme="minorHAnsi" w:cstheme="minorHAnsi"/>
          <w:color w:val="404040"/>
          <w:spacing w:val="-2"/>
          <w:position w:val="1"/>
          <w:sz w:val="24"/>
          <w:szCs w:val="24"/>
        </w:rPr>
        <w:t>r</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spacing w:val="-1"/>
          <w:position w:val="1"/>
          <w:sz w:val="24"/>
          <w:szCs w:val="24"/>
        </w:rPr>
        <w:t>o</w:t>
      </w:r>
      <w:r w:rsidRPr="00B80FA9">
        <w:rPr>
          <w:rFonts w:asciiTheme="minorHAnsi" w:eastAsia="Calibri" w:hAnsiTheme="minorHAnsi" w:cstheme="minorHAnsi"/>
          <w:color w:val="404040"/>
          <w:position w:val="1"/>
          <w:sz w:val="24"/>
          <w:szCs w:val="24"/>
        </w:rPr>
        <w:t>na</w:t>
      </w:r>
      <w:r w:rsidRPr="00B80FA9">
        <w:rPr>
          <w:rFonts w:asciiTheme="minorHAnsi" w:eastAsia="Calibri" w:hAnsiTheme="minorHAnsi" w:cstheme="minorHAnsi"/>
          <w:color w:val="404040"/>
          <w:spacing w:val="-2"/>
          <w:position w:val="1"/>
          <w:sz w:val="24"/>
          <w:szCs w:val="24"/>
        </w:rPr>
        <w:t>li</w:t>
      </w:r>
      <w:r w:rsidRPr="00B80FA9">
        <w:rPr>
          <w:rFonts w:asciiTheme="minorHAnsi" w:eastAsia="Calibri" w:hAnsiTheme="minorHAnsi" w:cstheme="minorHAnsi"/>
          <w:color w:val="404040"/>
          <w:spacing w:val="1"/>
          <w:position w:val="1"/>
          <w:sz w:val="24"/>
          <w:szCs w:val="24"/>
        </w:rPr>
        <w:t>ze</w:t>
      </w:r>
      <w:r w:rsidRPr="00B80FA9">
        <w:rPr>
          <w:rFonts w:asciiTheme="minorHAnsi" w:eastAsia="Calibri" w:hAnsiTheme="minorHAnsi" w:cstheme="minorHAnsi"/>
          <w:color w:val="404040"/>
          <w:position w:val="1"/>
          <w:sz w:val="24"/>
          <w:szCs w:val="24"/>
        </w:rPr>
        <w:t>d</w:t>
      </w:r>
      <w:r w:rsidRPr="00B80FA9">
        <w:rPr>
          <w:rFonts w:asciiTheme="minorHAnsi" w:eastAsia="Calibri" w:hAnsiTheme="minorHAnsi" w:cstheme="minorHAnsi"/>
          <w:color w:val="404040"/>
          <w:spacing w:val="-2"/>
          <w:position w:val="1"/>
          <w:sz w:val="24"/>
          <w:szCs w:val="24"/>
        </w:rPr>
        <w:t xml:space="preserve"> </w:t>
      </w:r>
      <w:r w:rsidRPr="00B80FA9">
        <w:rPr>
          <w:rFonts w:asciiTheme="minorHAnsi" w:eastAsia="Calibri" w:hAnsiTheme="minorHAnsi" w:cstheme="minorHAnsi"/>
          <w:color w:val="404040"/>
          <w:position w:val="1"/>
          <w:sz w:val="24"/>
          <w:szCs w:val="24"/>
        </w:rPr>
        <w:t>p</w:t>
      </w:r>
      <w:r w:rsidRPr="00B80FA9">
        <w:rPr>
          <w:rFonts w:asciiTheme="minorHAnsi" w:eastAsia="Calibri" w:hAnsiTheme="minorHAnsi" w:cstheme="minorHAnsi"/>
          <w:color w:val="404040"/>
          <w:spacing w:val="-2"/>
          <w:position w:val="1"/>
          <w:sz w:val="24"/>
          <w:szCs w:val="24"/>
        </w:rPr>
        <w:t>r</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3"/>
          <w:position w:val="1"/>
          <w:sz w:val="24"/>
          <w:szCs w:val="24"/>
        </w:rPr>
        <w:t>y</w:t>
      </w:r>
      <w:r w:rsidRPr="00B80FA9">
        <w:rPr>
          <w:rFonts w:asciiTheme="minorHAnsi" w:eastAsia="Calibri" w:hAnsiTheme="minorHAnsi" w:cstheme="minorHAnsi"/>
          <w:color w:val="404040"/>
          <w:spacing w:val="1"/>
          <w:position w:val="1"/>
          <w:sz w:val="24"/>
          <w:szCs w:val="24"/>
        </w:rPr>
        <w:t>e</w:t>
      </w:r>
      <w:r w:rsidRPr="00B80FA9">
        <w:rPr>
          <w:rFonts w:asciiTheme="minorHAnsi" w:eastAsia="Calibri" w:hAnsiTheme="minorHAnsi" w:cstheme="minorHAnsi"/>
          <w:color w:val="404040"/>
          <w:position w:val="1"/>
          <w:sz w:val="24"/>
          <w:szCs w:val="24"/>
        </w:rPr>
        <w:t>r</w:t>
      </w:r>
      <w:r w:rsidRPr="00B80FA9">
        <w:rPr>
          <w:rFonts w:asciiTheme="minorHAnsi" w:eastAsia="Calibri" w:hAnsiTheme="minorHAnsi" w:cstheme="minorHAnsi"/>
          <w:color w:val="404040"/>
          <w:spacing w:val="-10"/>
          <w:position w:val="1"/>
          <w:sz w:val="24"/>
          <w:szCs w:val="24"/>
        </w:rPr>
        <w:t xml:space="preserve"> </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spacing w:val="-1"/>
          <w:position w:val="1"/>
          <w:sz w:val="24"/>
          <w:szCs w:val="24"/>
        </w:rPr>
        <w:t>n</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1"/>
          <w:position w:val="1"/>
          <w:sz w:val="24"/>
          <w:szCs w:val="24"/>
        </w:rPr>
        <w:t>r</w:t>
      </w:r>
      <w:r w:rsidRPr="00B80FA9">
        <w:rPr>
          <w:rFonts w:asciiTheme="minorHAnsi" w:eastAsia="Calibri" w:hAnsiTheme="minorHAnsi" w:cstheme="minorHAnsi"/>
          <w:color w:val="404040"/>
          <w:spacing w:val="2"/>
          <w:position w:val="1"/>
          <w:sz w:val="24"/>
          <w:szCs w:val="24"/>
        </w:rPr>
        <w:t>v</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2"/>
          <w:position w:val="1"/>
          <w:sz w:val="24"/>
          <w:szCs w:val="24"/>
        </w:rPr>
        <w:t>l</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position w:val="1"/>
          <w:sz w:val="24"/>
          <w:szCs w:val="24"/>
        </w:rPr>
        <w:t>,</w:t>
      </w:r>
      <w:r w:rsidRPr="00B80FA9">
        <w:rPr>
          <w:rFonts w:asciiTheme="minorHAnsi" w:eastAsia="Calibri" w:hAnsiTheme="minorHAnsi" w:cstheme="minorHAnsi"/>
          <w:color w:val="404040"/>
          <w:spacing w:val="-3"/>
          <w:position w:val="1"/>
          <w:sz w:val="24"/>
          <w:szCs w:val="24"/>
        </w:rPr>
        <w:t xml:space="preserve"> </w:t>
      </w:r>
      <w:r w:rsidRPr="00B80FA9">
        <w:rPr>
          <w:rFonts w:asciiTheme="minorHAnsi" w:eastAsia="Calibri" w:hAnsiTheme="minorHAnsi" w:cstheme="minorHAnsi"/>
          <w:color w:val="404040"/>
          <w:position w:val="1"/>
          <w:sz w:val="24"/>
          <w:szCs w:val="24"/>
        </w:rPr>
        <w:t>m</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spacing w:val="-1"/>
          <w:position w:val="1"/>
          <w:sz w:val="24"/>
          <w:szCs w:val="24"/>
        </w:rPr>
        <w:t>dn</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spacing w:val="2"/>
          <w:position w:val="1"/>
          <w:sz w:val="24"/>
          <w:szCs w:val="24"/>
        </w:rPr>
        <w:t>g</w:t>
      </w:r>
      <w:r w:rsidRPr="00B80FA9">
        <w:rPr>
          <w:rFonts w:asciiTheme="minorHAnsi" w:eastAsia="Calibri" w:hAnsiTheme="minorHAnsi" w:cstheme="minorHAnsi"/>
          <w:color w:val="404040"/>
          <w:spacing w:val="-1"/>
          <w:position w:val="1"/>
          <w:sz w:val="24"/>
          <w:szCs w:val="24"/>
        </w:rPr>
        <w:t>h</w:t>
      </w:r>
      <w:r w:rsidRPr="00B80FA9">
        <w:rPr>
          <w:rFonts w:asciiTheme="minorHAnsi" w:eastAsia="Calibri" w:hAnsiTheme="minorHAnsi" w:cstheme="minorHAnsi"/>
          <w:color w:val="404040"/>
          <w:position w:val="1"/>
          <w:sz w:val="24"/>
          <w:szCs w:val="24"/>
        </w:rPr>
        <w:t>t p</w:t>
      </w:r>
      <w:r w:rsidRPr="00B80FA9">
        <w:rPr>
          <w:rFonts w:asciiTheme="minorHAnsi" w:eastAsia="Calibri" w:hAnsiTheme="minorHAnsi" w:cstheme="minorHAnsi"/>
          <w:color w:val="404040"/>
          <w:spacing w:val="-3"/>
          <w:position w:val="1"/>
          <w:sz w:val="24"/>
          <w:szCs w:val="24"/>
        </w:rPr>
        <w:t>r</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2"/>
          <w:position w:val="1"/>
          <w:sz w:val="24"/>
          <w:szCs w:val="24"/>
        </w:rPr>
        <w:t>y</w:t>
      </w:r>
      <w:r w:rsidRPr="00B80FA9">
        <w:rPr>
          <w:rFonts w:asciiTheme="minorHAnsi" w:eastAsia="Calibri" w:hAnsiTheme="minorHAnsi" w:cstheme="minorHAnsi"/>
          <w:color w:val="404040"/>
          <w:position w:val="1"/>
          <w:sz w:val="24"/>
          <w:szCs w:val="24"/>
        </w:rPr>
        <w:t>er</w:t>
      </w:r>
      <w:r w:rsidRPr="00B80FA9">
        <w:rPr>
          <w:rFonts w:asciiTheme="minorHAnsi" w:eastAsia="Calibri" w:hAnsiTheme="minorHAnsi" w:cstheme="minorHAnsi"/>
          <w:color w:val="404040"/>
          <w:spacing w:val="-3"/>
          <w:position w:val="1"/>
          <w:sz w:val="24"/>
          <w:szCs w:val="24"/>
        </w:rPr>
        <w:t xml:space="preserve"> </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2"/>
          <w:position w:val="1"/>
          <w:sz w:val="24"/>
          <w:szCs w:val="24"/>
        </w:rPr>
        <w:t>ss</w:t>
      </w:r>
      <w:r w:rsidRPr="00B80FA9">
        <w:rPr>
          <w:rFonts w:asciiTheme="minorHAnsi" w:eastAsia="Calibri" w:hAnsiTheme="minorHAnsi" w:cstheme="minorHAnsi"/>
          <w:color w:val="404040"/>
          <w:spacing w:val="-2"/>
          <w:position w:val="1"/>
          <w:sz w:val="24"/>
          <w:szCs w:val="24"/>
        </w:rPr>
        <w:t>io</w:t>
      </w:r>
      <w:r w:rsidRPr="00B80FA9">
        <w:rPr>
          <w:rFonts w:asciiTheme="minorHAnsi" w:eastAsia="Calibri" w:hAnsiTheme="minorHAnsi" w:cstheme="minorHAnsi"/>
          <w:color w:val="404040"/>
          <w:spacing w:val="-1"/>
          <w:position w:val="1"/>
          <w:sz w:val="24"/>
          <w:szCs w:val="24"/>
        </w:rPr>
        <w:t>n</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position w:val="1"/>
          <w:sz w:val="24"/>
          <w:szCs w:val="24"/>
        </w:rPr>
        <w:t>,</w:t>
      </w:r>
      <w:r w:rsidRPr="00B80FA9">
        <w:rPr>
          <w:rFonts w:asciiTheme="minorHAnsi" w:eastAsia="Calibri" w:hAnsiTheme="minorHAnsi" w:cstheme="minorHAnsi"/>
          <w:color w:val="404040"/>
          <w:spacing w:val="-2"/>
          <w:position w:val="1"/>
          <w:sz w:val="24"/>
          <w:szCs w:val="24"/>
        </w:rPr>
        <w:t xml:space="preserve"> </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1"/>
          <w:position w:val="1"/>
          <w:sz w:val="24"/>
          <w:szCs w:val="24"/>
        </w:rPr>
        <w:t>n</w:t>
      </w:r>
      <w:r w:rsidRPr="00B80FA9">
        <w:rPr>
          <w:rFonts w:asciiTheme="minorHAnsi" w:eastAsia="Calibri" w:hAnsiTheme="minorHAnsi" w:cstheme="minorHAnsi"/>
          <w:color w:val="404040"/>
          <w:position w:val="1"/>
          <w:sz w:val="24"/>
          <w:szCs w:val="24"/>
        </w:rPr>
        <w:t>d</w:t>
      </w:r>
      <w:r w:rsidRPr="00B80FA9">
        <w:rPr>
          <w:rFonts w:asciiTheme="minorHAnsi" w:eastAsia="Calibri" w:hAnsiTheme="minorHAnsi" w:cstheme="minorHAnsi"/>
          <w:color w:val="404040"/>
          <w:spacing w:val="-3"/>
          <w:position w:val="1"/>
          <w:sz w:val="24"/>
          <w:szCs w:val="24"/>
        </w:rPr>
        <w:t xml:space="preserve"> </w:t>
      </w:r>
      <w:r w:rsidRPr="00B80FA9">
        <w:rPr>
          <w:rFonts w:asciiTheme="minorHAnsi" w:eastAsia="Calibri" w:hAnsiTheme="minorHAnsi" w:cstheme="minorHAnsi"/>
          <w:color w:val="404040"/>
          <w:spacing w:val="-6"/>
          <w:position w:val="1"/>
          <w:sz w:val="24"/>
          <w:szCs w:val="24"/>
        </w:rPr>
        <w:t>7-d</w:t>
      </w:r>
      <w:r w:rsidRPr="00B80FA9">
        <w:rPr>
          <w:rFonts w:asciiTheme="minorHAnsi" w:eastAsia="Calibri" w:hAnsiTheme="minorHAnsi" w:cstheme="minorHAnsi"/>
          <w:color w:val="404040"/>
          <w:spacing w:val="-5"/>
          <w:position w:val="1"/>
          <w:sz w:val="24"/>
          <w:szCs w:val="24"/>
        </w:rPr>
        <w:t>a</w:t>
      </w:r>
      <w:r w:rsidRPr="00B80FA9">
        <w:rPr>
          <w:rFonts w:asciiTheme="minorHAnsi" w:eastAsia="Calibri" w:hAnsiTheme="minorHAnsi" w:cstheme="minorHAnsi"/>
          <w:color w:val="404040"/>
          <w:position w:val="1"/>
          <w:sz w:val="24"/>
          <w:szCs w:val="24"/>
        </w:rPr>
        <w:t>y</w:t>
      </w:r>
    </w:p>
    <w:p w:rsidR="007A7842" w:rsidRPr="00B80FA9" w:rsidRDefault="007A7842" w:rsidP="00B80FA9">
      <w:pPr>
        <w:spacing w:before="6"/>
        <w:rPr>
          <w:rFonts w:asciiTheme="minorHAnsi" w:hAnsiTheme="minorHAnsi" w:cstheme="minorHAnsi"/>
          <w:sz w:val="24"/>
          <w:szCs w:val="24"/>
        </w:rPr>
      </w:pPr>
    </w:p>
    <w:p w:rsidR="007A7842" w:rsidRPr="00B80FA9" w:rsidRDefault="00000000" w:rsidP="00B80FA9">
      <w:pPr>
        <w:ind w:left="820"/>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pr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y</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mm</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ment</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p>
    <w:p w:rsidR="007A7842" w:rsidRPr="00B80FA9" w:rsidRDefault="007A7842" w:rsidP="00B80FA9">
      <w:pPr>
        <w:spacing w:before="1"/>
        <w:rPr>
          <w:rFonts w:asciiTheme="minorHAnsi" w:hAnsiTheme="minorHAnsi" w:cstheme="minorHAnsi"/>
          <w:sz w:val="24"/>
          <w:szCs w:val="24"/>
        </w:rPr>
      </w:pPr>
    </w:p>
    <w:p w:rsidR="007A7842" w:rsidRPr="00B80FA9" w:rsidRDefault="00000000" w:rsidP="00B80FA9">
      <w:pPr>
        <w:tabs>
          <w:tab w:val="left" w:pos="820"/>
        </w:tabs>
        <w:ind w:left="820" w:right="962" w:hanging="360"/>
        <w:rPr>
          <w:rFonts w:asciiTheme="minorHAnsi" w:eastAsia="Calibri" w:hAnsiTheme="minorHAnsi" w:cstheme="minorHAnsi"/>
          <w:sz w:val="24"/>
          <w:szCs w:val="24"/>
        </w:rPr>
      </w:pPr>
      <w:r w:rsidRPr="00B80FA9">
        <w:rPr>
          <w:rFonts w:asciiTheme="minorHAnsi" w:eastAsia="Arial" w:hAnsiTheme="minorHAnsi" w:cstheme="minorHAnsi"/>
          <w:color w:val="404040"/>
          <w:sz w:val="24"/>
          <w:szCs w:val="24"/>
        </w:rPr>
        <w:t>•</w:t>
      </w:r>
      <w:r w:rsidRPr="00B80FA9">
        <w:rPr>
          <w:rFonts w:asciiTheme="minorHAnsi" w:eastAsia="Arial" w:hAnsiTheme="minorHAnsi" w:cstheme="minorHAnsi"/>
          <w:color w:val="404040"/>
          <w:sz w:val="24"/>
          <w:szCs w:val="24"/>
        </w:rPr>
        <w:tab/>
      </w:r>
      <w:r w:rsidRPr="00B80FA9">
        <w:rPr>
          <w:rFonts w:asciiTheme="minorHAnsi" w:eastAsia="Calibri" w:hAnsiTheme="minorHAnsi" w:cstheme="minorHAnsi"/>
          <w:b/>
          <w:color w:val="404040"/>
          <w:spacing w:val="2"/>
          <w:position w:val="2"/>
          <w:sz w:val="24"/>
          <w:szCs w:val="24"/>
        </w:rPr>
        <w:t>S</w:t>
      </w:r>
      <w:r w:rsidRPr="00B80FA9">
        <w:rPr>
          <w:rFonts w:asciiTheme="minorHAnsi" w:eastAsia="Calibri" w:hAnsiTheme="minorHAnsi" w:cstheme="minorHAnsi"/>
          <w:b/>
          <w:color w:val="404040"/>
          <w:spacing w:val="1"/>
          <w:position w:val="2"/>
          <w:sz w:val="24"/>
          <w:szCs w:val="24"/>
        </w:rPr>
        <w:t>p</w:t>
      </w:r>
      <w:r w:rsidRPr="00B80FA9">
        <w:rPr>
          <w:rFonts w:asciiTheme="minorHAnsi" w:eastAsia="Calibri" w:hAnsiTheme="minorHAnsi" w:cstheme="minorHAnsi"/>
          <w:b/>
          <w:color w:val="404040"/>
          <w:spacing w:val="-1"/>
          <w:position w:val="2"/>
          <w:sz w:val="24"/>
          <w:szCs w:val="24"/>
        </w:rPr>
        <w:t>i</w:t>
      </w:r>
      <w:r w:rsidRPr="00B80FA9">
        <w:rPr>
          <w:rFonts w:asciiTheme="minorHAnsi" w:eastAsia="Calibri" w:hAnsiTheme="minorHAnsi" w:cstheme="minorHAnsi"/>
          <w:b/>
          <w:color w:val="404040"/>
          <w:spacing w:val="1"/>
          <w:position w:val="2"/>
          <w:sz w:val="24"/>
          <w:szCs w:val="24"/>
        </w:rPr>
        <w:t>r</w:t>
      </w:r>
      <w:r w:rsidRPr="00B80FA9">
        <w:rPr>
          <w:rFonts w:asciiTheme="minorHAnsi" w:eastAsia="Calibri" w:hAnsiTheme="minorHAnsi" w:cstheme="minorHAnsi"/>
          <w:b/>
          <w:color w:val="404040"/>
          <w:spacing w:val="-1"/>
          <w:position w:val="2"/>
          <w:sz w:val="24"/>
          <w:szCs w:val="24"/>
        </w:rPr>
        <w:t>i</w:t>
      </w:r>
      <w:r w:rsidRPr="00B80FA9">
        <w:rPr>
          <w:rFonts w:asciiTheme="minorHAnsi" w:eastAsia="Calibri" w:hAnsiTheme="minorHAnsi" w:cstheme="minorHAnsi"/>
          <w:b/>
          <w:color w:val="404040"/>
          <w:spacing w:val="-2"/>
          <w:position w:val="2"/>
          <w:sz w:val="24"/>
          <w:szCs w:val="24"/>
        </w:rPr>
        <w:t>t</w:t>
      </w:r>
      <w:r w:rsidRPr="00B80FA9">
        <w:rPr>
          <w:rFonts w:asciiTheme="minorHAnsi" w:eastAsia="Calibri" w:hAnsiTheme="minorHAnsi" w:cstheme="minorHAnsi"/>
          <w:b/>
          <w:color w:val="404040"/>
          <w:spacing w:val="1"/>
          <w:position w:val="2"/>
          <w:sz w:val="24"/>
          <w:szCs w:val="24"/>
        </w:rPr>
        <w:t>ua</w:t>
      </w:r>
      <w:r w:rsidRPr="00B80FA9">
        <w:rPr>
          <w:rFonts w:asciiTheme="minorHAnsi" w:eastAsia="Calibri" w:hAnsiTheme="minorHAnsi" w:cstheme="minorHAnsi"/>
          <w:b/>
          <w:color w:val="404040"/>
          <w:position w:val="2"/>
          <w:sz w:val="24"/>
          <w:szCs w:val="24"/>
        </w:rPr>
        <w:t>l</w:t>
      </w:r>
      <w:r w:rsidRPr="00B80FA9">
        <w:rPr>
          <w:rFonts w:asciiTheme="minorHAnsi" w:eastAsia="Calibri" w:hAnsiTheme="minorHAnsi" w:cstheme="minorHAnsi"/>
          <w:b/>
          <w:color w:val="404040"/>
          <w:spacing w:val="-1"/>
          <w:position w:val="2"/>
          <w:sz w:val="24"/>
          <w:szCs w:val="24"/>
        </w:rPr>
        <w:t xml:space="preserve"> Re</w:t>
      </w:r>
      <w:r w:rsidRPr="00B80FA9">
        <w:rPr>
          <w:rFonts w:asciiTheme="minorHAnsi" w:eastAsia="Calibri" w:hAnsiTheme="minorHAnsi" w:cstheme="minorHAnsi"/>
          <w:b/>
          <w:color w:val="404040"/>
          <w:position w:val="2"/>
          <w:sz w:val="24"/>
          <w:szCs w:val="24"/>
        </w:rPr>
        <w:t>s</w:t>
      </w:r>
      <w:r w:rsidRPr="00B80FA9">
        <w:rPr>
          <w:rFonts w:asciiTheme="minorHAnsi" w:eastAsia="Calibri" w:hAnsiTheme="minorHAnsi" w:cstheme="minorHAnsi"/>
          <w:b/>
          <w:color w:val="404040"/>
          <w:spacing w:val="1"/>
          <w:position w:val="2"/>
          <w:sz w:val="24"/>
          <w:szCs w:val="24"/>
        </w:rPr>
        <w:t>our</w:t>
      </w:r>
      <w:r w:rsidRPr="00B80FA9">
        <w:rPr>
          <w:rFonts w:asciiTheme="minorHAnsi" w:eastAsia="Calibri" w:hAnsiTheme="minorHAnsi" w:cstheme="minorHAnsi"/>
          <w:b/>
          <w:color w:val="404040"/>
          <w:position w:val="2"/>
          <w:sz w:val="24"/>
          <w:szCs w:val="24"/>
        </w:rPr>
        <w:t>ce</w:t>
      </w:r>
      <w:r w:rsidRPr="00B80FA9">
        <w:rPr>
          <w:rFonts w:asciiTheme="minorHAnsi" w:eastAsia="Calibri" w:hAnsiTheme="minorHAnsi" w:cstheme="minorHAnsi"/>
          <w:b/>
          <w:color w:val="404040"/>
          <w:spacing w:val="1"/>
          <w:position w:val="2"/>
          <w:sz w:val="24"/>
          <w:szCs w:val="24"/>
        </w:rPr>
        <w:t>s</w:t>
      </w:r>
      <w:r w:rsidRPr="00B80FA9">
        <w:rPr>
          <w:rFonts w:asciiTheme="minorHAnsi" w:eastAsia="Calibri" w:hAnsiTheme="minorHAnsi" w:cstheme="minorHAnsi"/>
          <w:b/>
          <w:color w:val="000000"/>
          <w:position w:val="2"/>
          <w:sz w:val="24"/>
          <w:szCs w:val="24"/>
        </w:rPr>
        <w:t>:</w:t>
      </w:r>
      <w:r w:rsidRPr="00B80FA9">
        <w:rPr>
          <w:rFonts w:asciiTheme="minorHAnsi" w:eastAsia="Calibri" w:hAnsiTheme="minorHAnsi" w:cstheme="minorHAnsi"/>
          <w:b/>
          <w:color w:val="000000"/>
          <w:spacing w:val="-5"/>
          <w:position w:val="2"/>
          <w:sz w:val="24"/>
          <w:szCs w:val="24"/>
        </w:rPr>
        <w:t xml:space="preserve"> </w:t>
      </w:r>
      <w:r w:rsidRPr="00B80FA9">
        <w:rPr>
          <w:rFonts w:asciiTheme="minorHAnsi" w:eastAsia="Calibri" w:hAnsiTheme="minorHAnsi" w:cstheme="minorHAnsi"/>
          <w:color w:val="404040"/>
          <w:spacing w:val="1"/>
          <w:position w:val="2"/>
          <w:sz w:val="24"/>
          <w:szCs w:val="24"/>
        </w:rPr>
        <w:t>A</w:t>
      </w:r>
      <w:r w:rsidRPr="00B80FA9">
        <w:rPr>
          <w:rFonts w:asciiTheme="minorHAnsi" w:eastAsia="Calibri" w:hAnsiTheme="minorHAnsi" w:cstheme="minorHAnsi"/>
          <w:color w:val="404040"/>
          <w:spacing w:val="-1"/>
          <w:position w:val="2"/>
          <w:sz w:val="24"/>
          <w:szCs w:val="24"/>
        </w:rPr>
        <w:t>cc</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2"/>
          <w:position w:val="2"/>
          <w:sz w:val="24"/>
          <w:szCs w:val="24"/>
        </w:rPr>
        <w:t>s</w:t>
      </w:r>
      <w:r w:rsidRPr="00B80FA9">
        <w:rPr>
          <w:rFonts w:asciiTheme="minorHAnsi" w:eastAsia="Calibri" w:hAnsiTheme="minorHAnsi" w:cstheme="minorHAnsi"/>
          <w:color w:val="404040"/>
          <w:position w:val="2"/>
          <w:sz w:val="24"/>
          <w:szCs w:val="24"/>
        </w:rPr>
        <w:t>s</w:t>
      </w:r>
      <w:r w:rsidRPr="00B80FA9">
        <w:rPr>
          <w:rFonts w:asciiTheme="minorHAnsi" w:eastAsia="Calibri" w:hAnsiTheme="minorHAnsi" w:cstheme="minorHAnsi"/>
          <w:color w:val="404040"/>
          <w:spacing w:val="1"/>
          <w:position w:val="2"/>
          <w:sz w:val="24"/>
          <w:szCs w:val="24"/>
        </w:rPr>
        <w:t xml:space="preserve"> t</w:t>
      </w:r>
      <w:r w:rsidRPr="00B80FA9">
        <w:rPr>
          <w:rFonts w:asciiTheme="minorHAnsi" w:eastAsia="Calibri" w:hAnsiTheme="minorHAnsi" w:cstheme="minorHAnsi"/>
          <w:color w:val="404040"/>
          <w:position w:val="2"/>
          <w:sz w:val="24"/>
          <w:szCs w:val="24"/>
        </w:rPr>
        <w:t>o</w:t>
      </w:r>
      <w:r w:rsidRPr="00B80FA9">
        <w:rPr>
          <w:rFonts w:asciiTheme="minorHAnsi" w:eastAsia="Calibri" w:hAnsiTheme="minorHAnsi" w:cstheme="minorHAnsi"/>
          <w:color w:val="404040"/>
          <w:spacing w:val="-3"/>
          <w:position w:val="2"/>
          <w:sz w:val="24"/>
          <w:szCs w:val="24"/>
        </w:rPr>
        <w:t xml:space="preserve"> </w:t>
      </w:r>
      <w:r w:rsidRPr="00B80FA9">
        <w:rPr>
          <w:rFonts w:asciiTheme="minorHAnsi" w:eastAsia="Calibri" w:hAnsiTheme="minorHAnsi" w:cstheme="minorHAnsi"/>
          <w:color w:val="404040"/>
          <w:spacing w:val="-1"/>
          <w:position w:val="2"/>
          <w:sz w:val="24"/>
          <w:szCs w:val="24"/>
        </w:rPr>
        <w:t>d</w:t>
      </w:r>
      <w:r w:rsidRPr="00B80FA9">
        <w:rPr>
          <w:rFonts w:asciiTheme="minorHAnsi" w:eastAsia="Calibri" w:hAnsiTheme="minorHAnsi" w:cstheme="minorHAnsi"/>
          <w:color w:val="404040"/>
          <w:spacing w:val="-2"/>
          <w:position w:val="2"/>
          <w:sz w:val="24"/>
          <w:szCs w:val="24"/>
        </w:rPr>
        <w:t>o</w:t>
      </w:r>
      <w:r w:rsidRPr="00B80FA9">
        <w:rPr>
          <w:rFonts w:asciiTheme="minorHAnsi" w:eastAsia="Calibri" w:hAnsiTheme="minorHAnsi" w:cstheme="minorHAnsi"/>
          <w:color w:val="404040"/>
          <w:spacing w:val="1"/>
          <w:position w:val="2"/>
          <w:sz w:val="24"/>
          <w:szCs w:val="24"/>
        </w:rPr>
        <w:t>w</w:t>
      </w:r>
      <w:r w:rsidRPr="00B80FA9">
        <w:rPr>
          <w:rFonts w:asciiTheme="minorHAnsi" w:eastAsia="Calibri" w:hAnsiTheme="minorHAnsi" w:cstheme="minorHAnsi"/>
          <w:color w:val="404040"/>
          <w:spacing w:val="-1"/>
          <w:position w:val="2"/>
          <w:sz w:val="24"/>
          <w:szCs w:val="24"/>
        </w:rPr>
        <w:t>n</w:t>
      </w:r>
      <w:r w:rsidRPr="00B80FA9">
        <w:rPr>
          <w:rFonts w:asciiTheme="minorHAnsi" w:eastAsia="Calibri" w:hAnsiTheme="minorHAnsi" w:cstheme="minorHAnsi"/>
          <w:color w:val="404040"/>
          <w:spacing w:val="-2"/>
          <w:position w:val="2"/>
          <w:sz w:val="24"/>
          <w:szCs w:val="24"/>
        </w:rPr>
        <w:t>lo</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1"/>
          <w:position w:val="2"/>
          <w:sz w:val="24"/>
          <w:szCs w:val="24"/>
        </w:rPr>
        <w:t>d</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1"/>
          <w:position w:val="2"/>
          <w:sz w:val="24"/>
          <w:szCs w:val="24"/>
        </w:rPr>
        <w:t>b</w:t>
      </w:r>
      <w:r w:rsidRPr="00B80FA9">
        <w:rPr>
          <w:rFonts w:asciiTheme="minorHAnsi" w:eastAsia="Calibri" w:hAnsiTheme="minorHAnsi" w:cstheme="minorHAnsi"/>
          <w:color w:val="404040"/>
          <w:spacing w:val="-2"/>
          <w:position w:val="2"/>
          <w:sz w:val="24"/>
          <w:szCs w:val="24"/>
        </w:rPr>
        <w:t>l</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10"/>
          <w:position w:val="2"/>
          <w:sz w:val="24"/>
          <w:szCs w:val="24"/>
        </w:rPr>
        <w:t xml:space="preserve"> </w:t>
      </w:r>
      <w:r w:rsidRPr="00B80FA9">
        <w:rPr>
          <w:rFonts w:asciiTheme="minorHAnsi" w:eastAsia="Calibri" w:hAnsiTheme="minorHAnsi" w:cstheme="minorHAnsi"/>
          <w:color w:val="404040"/>
          <w:position w:val="2"/>
          <w:sz w:val="24"/>
          <w:szCs w:val="24"/>
        </w:rPr>
        <w:t>eB</w:t>
      </w:r>
      <w:r w:rsidRPr="00B80FA9">
        <w:rPr>
          <w:rFonts w:asciiTheme="minorHAnsi" w:eastAsia="Calibri" w:hAnsiTheme="minorHAnsi" w:cstheme="minorHAnsi"/>
          <w:color w:val="404040"/>
          <w:spacing w:val="-2"/>
          <w:position w:val="2"/>
          <w:sz w:val="24"/>
          <w:szCs w:val="24"/>
        </w:rPr>
        <w:t>oo</w:t>
      </w:r>
      <w:r w:rsidRPr="00B80FA9">
        <w:rPr>
          <w:rFonts w:asciiTheme="minorHAnsi" w:eastAsia="Calibri" w:hAnsiTheme="minorHAnsi" w:cstheme="minorHAnsi"/>
          <w:color w:val="404040"/>
          <w:spacing w:val="1"/>
          <w:position w:val="2"/>
          <w:sz w:val="24"/>
          <w:szCs w:val="24"/>
        </w:rPr>
        <w:t>k</w:t>
      </w:r>
      <w:r w:rsidRPr="00B80FA9">
        <w:rPr>
          <w:rFonts w:asciiTheme="minorHAnsi" w:eastAsia="Calibri" w:hAnsiTheme="minorHAnsi" w:cstheme="minorHAnsi"/>
          <w:color w:val="404040"/>
          <w:position w:val="2"/>
          <w:sz w:val="24"/>
          <w:szCs w:val="24"/>
        </w:rPr>
        <w:t>s</w:t>
      </w:r>
      <w:r w:rsidRPr="00B80FA9">
        <w:rPr>
          <w:rFonts w:asciiTheme="minorHAnsi" w:eastAsia="Calibri" w:hAnsiTheme="minorHAnsi" w:cstheme="minorHAnsi"/>
          <w:color w:val="404040"/>
          <w:spacing w:val="6"/>
          <w:position w:val="2"/>
          <w:sz w:val="24"/>
          <w:szCs w:val="24"/>
        </w:rPr>
        <w:t xml:space="preserve"> </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1"/>
          <w:position w:val="2"/>
          <w:sz w:val="24"/>
          <w:szCs w:val="24"/>
        </w:rPr>
        <w:t>n</w:t>
      </w:r>
      <w:r w:rsidRPr="00B80FA9">
        <w:rPr>
          <w:rFonts w:asciiTheme="minorHAnsi" w:eastAsia="Calibri" w:hAnsiTheme="minorHAnsi" w:cstheme="minorHAnsi"/>
          <w:color w:val="404040"/>
          <w:position w:val="2"/>
          <w:sz w:val="24"/>
          <w:szCs w:val="24"/>
        </w:rPr>
        <w:t>d</w:t>
      </w:r>
      <w:r w:rsidRPr="00B80FA9">
        <w:rPr>
          <w:rFonts w:asciiTheme="minorHAnsi" w:eastAsia="Calibri" w:hAnsiTheme="minorHAnsi" w:cstheme="minorHAnsi"/>
          <w:color w:val="404040"/>
          <w:spacing w:val="-3"/>
          <w:position w:val="2"/>
          <w:sz w:val="24"/>
          <w:szCs w:val="24"/>
        </w:rPr>
        <w:t xml:space="preserve"> </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1"/>
          <w:position w:val="2"/>
          <w:sz w:val="24"/>
          <w:szCs w:val="24"/>
        </w:rPr>
        <w:t>ud</w:t>
      </w:r>
      <w:r w:rsidRPr="00B80FA9">
        <w:rPr>
          <w:rFonts w:asciiTheme="minorHAnsi" w:eastAsia="Calibri" w:hAnsiTheme="minorHAnsi" w:cstheme="minorHAnsi"/>
          <w:color w:val="404040"/>
          <w:spacing w:val="-2"/>
          <w:position w:val="2"/>
          <w:sz w:val="24"/>
          <w:szCs w:val="24"/>
        </w:rPr>
        <w:t>i</w:t>
      </w:r>
      <w:r w:rsidRPr="00B80FA9">
        <w:rPr>
          <w:rFonts w:asciiTheme="minorHAnsi" w:eastAsia="Calibri" w:hAnsiTheme="minorHAnsi" w:cstheme="minorHAnsi"/>
          <w:color w:val="404040"/>
          <w:position w:val="2"/>
          <w:sz w:val="24"/>
          <w:szCs w:val="24"/>
        </w:rPr>
        <w:t>o</w:t>
      </w:r>
      <w:r w:rsidRPr="00B80FA9">
        <w:rPr>
          <w:rFonts w:asciiTheme="minorHAnsi" w:eastAsia="Calibri" w:hAnsiTheme="minorHAnsi" w:cstheme="minorHAnsi"/>
          <w:color w:val="404040"/>
          <w:spacing w:val="2"/>
          <w:position w:val="2"/>
          <w:sz w:val="24"/>
          <w:szCs w:val="24"/>
        </w:rPr>
        <w:t xml:space="preserve"> </w:t>
      </w:r>
      <w:r w:rsidRPr="00B80FA9">
        <w:rPr>
          <w:rFonts w:asciiTheme="minorHAnsi" w:eastAsia="Calibri" w:hAnsiTheme="minorHAnsi" w:cstheme="minorHAnsi"/>
          <w:color w:val="404040"/>
          <w:spacing w:val="-1"/>
          <w:position w:val="2"/>
          <w:sz w:val="24"/>
          <w:szCs w:val="24"/>
        </w:rPr>
        <w:t>b</w:t>
      </w:r>
      <w:r w:rsidRPr="00B80FA9">
        <w:rPr>
          <w:rFonts w:asciiTheme="minorHAnsi" w:eastAsia="Calibri" w:hAnsiTheme="minorHAnsi" w:cstheme="minorHAnsi"/>
          <w:color w:val="404040"/>
          <w:spacing w:val="-2"/>
          <w:position w:val="2"/>
          <w:sz w:val="24"/>
          <w:szCs w:val="24"/>
        </w:rPr>
        <w:t>oo</w:t>
      </w:r>
      <w:r w:rsidRPr="00B80FA9">
        <w:rPr>
          <w:rFonts w:asciiTheme="minorHAnsi" w:eastAsia="Calibri" w:hAnsiTheme="minorHAnsi" w:cstheme="minorHAnsi"/>
          <w:color w:val="404040"/>
          <w:spacing w:val="1"/>
          <w:position w:val="2"/>
          <w:sz w:val="24"/>
          <w:szCs w:val="24"/>
        </w:rPr>
        <w:t>k</w:t>
      </w:r>
      <w:r w:rsidRPr="00B80FA9">
        <w:rPr>
          <w:rFonts w:asciiTheme="minorHAnsi" w:eastAsia="Calibri" w:hAnsiTheme="minorHAnsi" w:cstheme="minorHAnsi"/>
          <w:color w:val="404040"/>
          <w:position w:val="2"/>
          <w:sz w:val="24"/>
          <w:szCs w:val="24"/>
        </w:rPr>
        <w:t>s</w:t>
      </w:r>
      <w:r w:rsidRPr="00B80FA9">
        <w:rPr>
          <w:rFonts w:asciiTheme="minorHAnsi" w:eastAsia="Calibri" w:hAnsiTheme="minorHAnsi" w:cstheme="minorHAnsi"/>
          <w:color w:val="404040"/>
          <w:spacing w:val="6"/>
          <w:position w:val="2"/>
          <w:sz w:val="24"/>
          <w:szCs w:val="24"/>
        </w:rPr>
        <w:t xml:space="preserve"> </w:t>
      </w:r>
      <w:r w:rsidRPr="00B80FA9">
        <w:rPr>
          <w:rFonts w:asciiTheme="minorHAnsi" w:eastAsia="Calibri" w:hAnsiTheme="minorHAnsi" w:cstheme="minorHAnsi"/>
          <w:color w:val="404040"/>
          <w:spacing w:val="-2"/>
          <w:position w:val="2"/>
          <w:sz w:val="24"/>
          <w:szCs w:val="24"/>
        </w:rPr>
        <w:t>i</w:t>
      </w:r>
      <w:r w:rsidRPr="00B80FA9">
        <w:rPr>
          <w:rFonts w:asciiTheme="minorHAnsi" w:eastAsia="Calibri" w:hAnsiTheme="minorHAnsi" w:cstheme="minorHAnsi"/>
          <w:color w:val="404040"/>
          <w:position w:val="2"/>
          <w:sz w:val="24"/>
          <w:szCs w:val="24"/>
        </w:rPr>
        <w:t>n</w:t>
      </w:r>
      <w:r w:rsidRPr="00B80FA9">
        <w:rPr>
          <w:rFonts w:asciiTheme="minorHAnsi" w:eastAsia="Calibri" w:hAnsiTheme="minorHAnsi" w:cstheme="minorHAnsi"/>
          <w:color w:val="404040"/>
          <w:spacing w:val="-3"/>
          <w:position w:val="2"/>
          <w:sz w:val="24"/>
          <w:szCs w:val="24"/>
        </w:rPr>
        <w:t xml:space="preserve"> </w:t>
      </w:r>
      <w:r w:rsidRPr="00B80FA9">
        <w:rPr>
          <w:rFonts w:asciiTheme="minorHAnsi" w:eastAsia="Calibri" w:hAnsiTheme="minorHAnsi" w:cstheme="minorHAnsi"/>
          <w:color w:val="404040"/>
          <w:position w:val="2"/>
          <w:sz w:val="24"/>
          <w:szCs w:val="24"/>
        </w:rPr>
        <w:t>m</w:t>
      </w:r>
      <w:r w:rsidRPr="00B80FA9">
        <w:rPr>
          <w:rFonts w:asciiTheme="minorHAnsi" w:eastAsia="Calibri" w:hAnsiTheme="minorHAnsi" w:cstheme="minorHAnsi"/>
          <w:color w:val="404040"/>
          <w:spacing w:val="-1"/>
          <w:position w:val="2"/>
          <w:sz w:val="24"/>
          <w:szCs w:val="24"/>
        </w:rPr>
        <w:t>u</w:t>
      </w:r>
      <w:r w:rsidRPr="00B80FA9">
        <w:rPr>
          <w:rFonts w:asciiTheme="minorHAnsi" w:eastAsia="Calibri" w:hAnsiTheme="minorHAnsi" w:cstheme="minorHAnsi"/>
          <w:color w:val="404040"/>
          <w:spacing w:val="-2"/>
          <w:position w:val="2"/>
          <w:sz w:val="24"/>
          <w:szCs w:val="24"/>
        </w:rPr>
        <w:t>l</w:t>
      </w:r>
      <w:r w:rsidRPr="00B80FA9">
        <w:rPr>
          <w:rFonts w:asciiTheme="minorHAnsi" w:eastAsia="Calibri" w:hAnsiTheme="minorHAnsi" w:cstheme="minorHAnsi"/>
          <w:color w:val="404040"/>
          <w:spacing w:val="1"/>
          <w:position w:val="2"/>
          <w:sz w:val="24"/>
          <w:szCs w:val="24"/>
        </w:rPr>
        <w:t>t</w:t>
      </w:r>
      <w:r w:rsidRPr="00B80FA9">
        <w:rPr>
          <w:rFonts w:asciiTheme="minorHAnsi" w:eastAsia="Calibri" w:hAnsiTheme="minorHAnsi" w:cstheme="minorHAnsi"/>
          <w:color w:val="404040"/>
          <w:spacing w:val="-2"/>
          <w:position w:val="2"/>
          <w:sz w:val="24"/>
          <w:szCs w:val="24"/>
        </w:rPr>
        <w:t>i</w:t>
      </w:r>
      <w:r w:rsidRPr="00B80FA9">
        <w:rPr>
          <w:rFonts w:asciiTheme="minorHAnsi" w:eastAsia="Calibri" w:hAnsiTheme="minorHAnsi" w:cstheme="minorHAnsi"/>
          <w:color w:val="404040"/>
          <w:spacing w:val="-1"/>
          <w:position w:val="2"/>
          <w:sz w:val="24"/>
          <w:szCs w:val="24"/>
        </w:rPr>
        <w:t>p</w:t>
      </w:r>
      <w:r w:rsidRPr="00B80FA9">
        <w:rPr>
          <w:rFonts w:asciiTheme="minorHAnsi" w:eastAsia="Calibri" w:hAnsiTheme="minorHAnsi" w:cstheme="minorHAnsi"/>
          <w:color w:val="404040"/>
          <w:spacing w:val="-2"/>
          <w:position w:val="2"/>
          <w:sz w:val="24"/>
          <w:szCs w:val="24"/>
        </w:rPr>
        <w:t>l</w:t>
      </w:r>
      <w:r w:rsidRPr="00B80FA9">
        <w:rPr>
          <w:rFonts w:asciiTheme="minorHAnsi" w:eastAsia="Calibri" w:hAnsiTheme="minorHAnsi" w:cstheme="minorHAnsi"/>
          <w:color w:val="404040"/>
          <w:position w:val="2"/>
          <w:sz w:val="24"/>
          <w:szCs w:val="24"/>
        </w:rPr>
        <w:t xml:space="preserve">e </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Arial" w:hAnsiTheme="minorHAnsi" w:cstheme="minorHAnsi"/>
          <w:color w:val="404040"/>
          <w:position w:val="-1"/>
          <w:sz w:val="24"/>
          <w:szCs w:val="24"/>
        </w:rPr>
        <w:t xml:space="preserve">•    </w:t>
      </w:r>
      <w:r w:rsidRPr="00B80FA9">
        <w:rPr>
          <w:rFonts w:asciiTheme="minorHAnsi" w:eastAsia="Arial" w:hAnsiTheme="minorHAnsi" w:cstheme="minorHAnsi"/>
          <w:color w:val="404040"/>
          <w:spacing w:val="12"/>
          <w:position w:val="-1"/>
          <w:sz w:val="24"/>
          <w:szCs w:val="24"/>
        </w:rPr>
        <w:t xml:space="preserve"> </w:t>
      </w:r>
      <w:r w:rsidRPr="00B80FA9">
        <w:rPr>
          <w:rFonts w:asciiTheme="minorHAnsi" w:eastAsia="Calibri" w:hAnsiTheme="minorHAnsi" w:cstheme="minorHAnsi"/>
          <w:b/>
          <w:color w:val="404040"/>
          <w:spacing w:val="-1"/>
          <w:position w:val="1"/>
          <w:sz w:val="24"/>
          <w:szCs w:val="24"/>
        </w:rPr>
        <w:t>Li</w:t>
      </w:r>
      <w:r w:rsidRPr="00B80FA9">
        <w:rPr>
          <w:rFonts w:asciiTheme="minorHAnsi" w:eastAsia="Calibri" w:hAnsiTheme="minorHAnsi" w:cstheme="minorHAnsi"/>
          <w:b/>
          <w:color w:val="404040"/>
          <w:spacing w:val="1"/>
          <w:position w:val="1"/>
          <w:sz w:val="24"/>
          <w:szCs w:val="24"/>
        </w:rPr>
        <w:t>v</w:t>
      </w:r>
      <w:r w:rsidRPr="00B80FA9">
        <w:rPr>
          <w:rFonts w:asciiTheme="minorHAnsi" w:eastAsia="Calibri" w:hAnsiTheme="minorHAnsi" w:cstheme="minorHAnsi"/>
          <w:b/>
          <w:color w:val="404040"/>
          <w:position w:val="1"/>
          <w:sz w:val="24"/>
          <w:szCs w:val="24"/>
        </w:rPr>
        <w:t>e</w:t>
      </w:r>
      <w:r w:rsidRPr="00B80FA9">
        <w:rPr>
          <w:rFonts w:asciiTheme="minorHAnsi" w:eastAsia="Calibri" w:hAnsiTheme="minorHAnsi" w:cstheme="minorHAnsi"/>
          <w:b/>
          <w:color w:val="404040"/>
          <w:spacing w:val="-2"/>
          <w:position w:val="1"/>
          <w:sz w:val="24"/>
          <w:szCs w:val="24"/>
        </w:rPr>
        <w:t xml:space="preserve"> E</w:t>
      </w:r>
      <w:r w:rsidRPr="00B80FA9">
        <w:rPr>
          <w:rFonts w:asciiTheme="minorHAnsi" w:eastAsia="Calibri" w:hAnsiTheme="minorHAnsi" w:cstheme="minorHAnsi"/>
          <w:b/>
          <w:color w:val="404040"/>
          <w:spacing w:val="1"/>
          <w:position w:val="1"/>
          <w:sz w:val="24"/>
          <w:szCs w:val="24"/>
        </w:rPr>
        <w:t>v</w:t>
      </w:r>
      <w:r w:rsidRPr="00B80FA9">
        <w:rPr>
          <w:rFonts w:asciiTheme="minorHAnsi" w:eastAsia="Calibri" w:hAnsiTheme="minorHAnsi" w:cstheme="minorHAnsi"/>
          <w:b/>
          <w:color w:val="404040"/>
          <w:spacing w:val="-1"/>
          <w:position w:val="1"/>
          <w:sz w:val="24"/>
          <w:szCs w:val="24"/>
        </w:rPr>
        <w:t>e</w:t>
      </w:r>
      <w:r w:rsidRPr="00B80FA9">
        <w:rPr>
          <w:rFonts w:asciiTheme="minorHAnsi" w:eastAsia="Calibri" w:hAnsiTheme="minorHAnsi" w:cstheme="minorHAnsi"/>
          <w:b/>
          <w:color w:val="404040"/>
          <w:spacing w:val="1"/>
          <w:position w:val="1"/>
          <w:sz w:val="24"/>
          <w:szCs w:val="24"/>
        </w:rPr>
        <w:t>n</w:t>
      </w:r>
      <w:r w:rsidRPr="00B80FA9">
        <w:rPr>
          <w:rFonts w:asciiTheme="minorHAnsi" w:eastAsia="Calibri" w:hAnsiTheme="minorHAnsi" w:cstheme="minorHAnsi"/>
          <w:b/>
          <w:color w:val="404040"/>
          <w:spacing w:val="-2"/>
          <w:position w:val="1"/>
          <w:sz w:val="24"/>
          <w:szCs w:val="24"/>
        </w:rPr>
        <w:t>t</w:t>
      </w:r>
      <w:r w:rsidRPr="00B80FA9">
        <w:rPr>
          <w:rFonts w:asciiTheme="minorHAnsi" w:eastAsia="Calibri" w:hAnsiTheme="minorHAnsi" w:cstheme="minorHAnsi"/>
          <w:b/>
          <w:color w:val="404040"/>
          <w:position w:val="1"/>
          <w:sz w:val="24"/>
          <w:szCs w:val="24"/>
        </w:rPr>
        <w:t xml:space="preserve">s </w:t>
      </w:r>
      <w:r w:rsidRPr="00B80FA9">
        <w:rPr>
          <w:rFonts w:asciiTheme="minorHAnsi" w:eastAsia="Calibri" w:hAnsiTheme="minorHAnsi" w:cstheme="minorHAnsi"/>
          <w:b/>
          <w:color w:val="404040"/>
          <w:spacing w:val="-2"/>
          <w:position w:val="1"/>
          <w:sz w:val="24"/>
          <w:szCs w:val="24"/>
        </w:rPr>
        <w:t>I</w:t>
      </w:r>
      <w:r w:rsidRPr="00B80FA9">
        <w:rPr>
          <w:rFonts w:asciiTheme="minorHAnsi" w:eastAsia="Calibri" w:hAnsiTheme="minorHAnsi" w:cstheme="minorHAnsi"/>
          <w:b/>
          <w:color w:val="404040"/>
          <w:spacing w:val="1"/>
          <w:position w:val="1"/>
          <w:sz w:val="24"/>
          <w:szCs w:val="24"/>
        </w:rPr>
        <w:t>n</w:t>
      </w:r>
      <w:r w:rsidRPr="00B80FA9">
        <w:rPr>
          <w:rFonts w:asciiTheme="minorHAnsi" w:eastAsia="Calibri" w:hAnsiTheme="minorHAnsi" w:cstheme="minorHAnsi"/>
          <w:b/>
          <w:color w:val="404040"/>
          <w:spacing w:val="-2"/>
          <w:position w:val="1"/>
          <w:sz w:val="24"/>
          <w:szCs w:val="24"/>
        </w:rPr>
        <w:t>t</w:t>
      </w:r>
      <w:r w:rsidRPr="00B80FA9">
        <w:rPr>
          <w:rFonts w:asciiTheme="minorHAnsi" w:eastAsia="Calibri" w:hAnsiTheme="minorHAnsi" w:cstheme="minorHAnsi"/>
          <w:b/>
          <w:color w:val="404040"/>
          <w:spacing w:val="-1"/>
          <w:position w:val="1"/>
          <w:sz w:val="24"/>
          <w:szCs w:val="24"/>
        </w:rPr>
        <w:t>e</w:t>
      </w:r>
      <w:r w:rsidRPr="00B80FA9">
        <w:rPr>
          <w:rFonts w:asciiTheme="minorHAnsi" w:eastAsia="Calibri" w:hAnsiTheme="minorHAnsi" w:cstheme="minorHAnsi"/>
          <w:b/>
          <w:color w:val="404040"/>
          <w:spacing w:val="1"/>
          <w:position w:val="1"/>
          <w:sz w:val="24"/>
          <w:szCs w:val="24"/>
        </w:rPr>
        <w:t>gra</w:t>
      </w:r>
      <w:r w:rsidRPr="00B80FA9">
        <w:rPr>
          <w:rFonts w:asciiTheme="minorHAnsi" w:eastAsia="Calibri" w:hAnsiTheme="minorHAnsi" w:cstheme="minorHAnsi"/>
          <w:b/>
          <w:color w:val="404040"/>
          <w:spacing w:val="-2"/>
          <w:position w:val="1"/>
          <w:sz w:val="24"/>
          <w:szCs w:val="24"/>
        </w:rPr>
        <w:t>t</w:t>
      </w:r>
      <w:r w:rsidRPr="00B80FA9">
        <w:rPr>
          <w:rFonts w:asciiTheme="minorHAnsi" w:eastAsia="Calibri" w:hAnsiTheme="minorHAnsi" w:cstheme="minorHAnsi"/>
          <w:b/>
          <w:color w:val="404040"/>
          <w:spacing w:val="-1"/>
          <w:position w:val="1"/>
          <w:sz w:val="24"/>
          <w:szCs w:val="24"/>
        </w:rPr>
        <w:t>i</w:t>
      </w:r>
      <w:r w:rsidRPr="00B80FA9">
        <w:rPr>
          <w:rFonts w:asciiTheme="minorHAnsi" w:eastAsia="Calibri" w:hAnsiTheme="minorHAnsi" w:cstheme="minorHAnsi"/>
          <w:b/>
          <w:color w:val="404040"/>
          <w:position w:val="1"/>
          <w:sz w:val="24"/>
          <w:szCs w:val="24"/>
        </w:rPr>
        <w:t>o</w:t>
      </w:r>
      <w:r w:rsidRPr="00B80FA9">
        <w:rPr>
          <w:rFonts w:asciiTheme="minorHAnsi" w:eastAsia="Calibri" w:hAnsiTheme="minorHAnsi" w:cstheme="minorHAnsi"/>
          <w:b/>
          <w:color w:val="404040"/>
          <w:spacing w:val="3"/>
          <w:position w:val="1"/>
          <w:sz w:val="24"/>
          <w:szCs w:val="24"/>
        </w:rPr>
        <w:t>n</w:t>
      </w:r>
      <w:r w:rsidRPr="00B80FA9">
        <w:rPr>
          <w:rFonts w:asciiTheme="minorHAnsi" w:eastAsia="Calibri" w:hAnsiTheme="minorHAnsi" w:cstheme="minorHAnsi"/>
          <w:b/>
          <w:color w:val="000000"/>
          <w:position w:val="1"/>
          <w:sz w:val="24"/>
          <w:szCs w:val="24"/>
        </w:rPr>
        <w:t xml:space="preserve">: </w:t>
      </w:r>
      <w:r w:rsidRPr="00B80FA9">
        <w:rPr>
          <w:rFonts w:asciiTheme="minorHAnsi" w:eastAsia="Calibri" w:hAnsiTheme="minorHAnsi" w:cstheme="minorHAnsi"/>
          <w:color w:val="404040"/>
          <w:position w:val="1"/>
          <w:sz w:val="24"/>
          <w:szCs w:val="24"/>
        </w:rPr>
        <w:t>R</w:t>
      </w:r>
      <w:r w:rsidRPr="00B80FA9">
        <w:rPr>
          <w:rFonts w:asciiTheme="minorHAnsi" w:eastAsia="Calibri" w:hAnsiTheme="minorHAnsi" w:cstheme="minorHAnsi"/>
          <w:color w:val="404040"/>
          <w:spacing w:val="-2"/>
          <w:position w:val="1"/>
          <w:sz w:val="24"/>
          <w:szCs w:val="24"/>
        </w:rPr>
        <w:t>h</w:t>
      </w:r>
      <w:r w:rsidRPr="00B80FA9">
        <w:rPr>
          <w:rFonts w:asciiTheme="minorHAnsi" w:eastAsia="Calibri" w:hAnsiTheme="minorHAnsi" w:cstheme="minorHAnsi"/>
          <w:color w:val="404040"/>
          <w:position w:val="1"/>
          <w:sz w:val="24"/>
          <w:szCs w:val="24"/>
        </w:rPr>
        <w:t>ema Fea</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position w:val="1"/>
          <w:sz w:val="24"/>
          <w:szCs w:val="24"/>
        </w:rPr>
        <w:t>,</w:t>
      </w:r>
      <w:r w:rsidRPr="00B80FA9">
        <w:rPr>
          <w:rFonts w:asciiTheme="minorHAnsi" w:eastAsia="Calibri" w:hAnsiTheme="minorHAnsi" w:cstheme="minorHAnsi"/>
          <w:color w:val="404040"/>
          <w:spacing w:val="-7"/>
          <w:position w:val="1"/>
          <w:sz w:val="24"/>
          <w:szCs w:val="24"/>
        </w:rPr>
        <w:t xml:space="preserve"> </w:t>
      </w:r>
      <w:r w:rsidRPr="00B80FA9">
        <w:rPr>
          <w:rFonts w:asciiTheme="minorHAnsi" w:eastAsia="Calibri" w:hAnsiTheme="minorHAnsi" w:cstheme="minorHAnsi"/>
          <w:color w:val="404040"/>
          <w:position w:val="1"/>
          <w:sz w:val="24"/>
          <w:szCs w:val="24"/>
        </w:rPr>
        <w:t>R</w:t>
      </w:r>
      <w:r w:rsidRPr="00B80FA9">
        <w:rPr>
          <w:rFonts w:asciiTheme="minorHAnsi" w:eastAsia="Calibri" w:hAnsiTheme="minorHAnsi" w:cstheme="minorHAnsi"/>
          <w:color w:val="404040"/>
          <w:spacing w:val="-2"/>
          <w:position w:val="1"/>
          <w:sz w:val="24"/>
          <w:szCs w:val="24"/>
        </w:rPr>
        <w:t>h</w:t>
      </w:r>
      <w:r w:rsidRPr="00B80FA9">
        <w:rPr>
          <w:rFonts w:asciiTheme="minorHAnsi" w:eastAsia="Calibri" w:hAnsiTheme="minorHAnsi" w:cstheme="minorHAnsi"/>
          <w:color w:val="404040"/>
          <w:position w:val="1"/>
          <w:sz w:val="24"/>
          <w:szCs w:val="24"/>
        </w:rPr>
        <w:t xml:space="preserve">ema </w:t>
      </w:r>
      <w:r w:rsidRPr="00B80FA9">
        <w:rPr>
          <w:rFonts w:asciiTheme="minorHAnsi" w:eastAsia="Calibri" w:hAnsiTheme="minorHAnsi" w:cstheme="minorHAnsi"/>
          <w:color w:val="404040"/>
          <w:spacing w:val="-2"/>
          <w:position w:val="1"/>
          <w:sz w:val="24"/>
          <w:szCs w:val="24"/>
        </w:rPr>
        <w:t>E</w:t>
      </w:r>
      <w:r w:rsidRPr="00B80FA9">
        <w:rPr>
          <w:rFonts w:asciiTheme="minorHAnsi" w:eastAsia="Calibri" w:hAnsiTheme="minorHAnsi" w:cstheme="minorHAnsi"/>
          <w:color w:val="404040"/>
          <w:spacing w:val="1"/>
          <w:position w:val="1"/>
          <w:sz w:val="24"/>
          <w:szCs w:val="24"/>
        </w:rPr>
        <w:t>x</w:t>
      </w:r>
      <w:r w:rsidRPr="00B80FA9">
        <w:rPr>
          <w:rFonts w:asciiTheme="minorHAnsi" w:eastAsia="Calibri" w:hAnsiTheme="minorHAnsi" w:cstheme="minorHAnsi"/>
          <w:color w:val="404040"/>
          <w:spacing w:val="-1"/>
          <w:position w:val="1"/>
          <w:sz w:val="24"/>
          <w:szCs w:val="24"/>
        </w:rPr>
        <w:t>p</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1"/>
          <w:position w:val="1"/>
          <w:sz w:val="24"/>
          <w:szCs w:val="24"/>
        </w:rPr>
        <w:t>r</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1"/>
          <w:position w:val="1"/>
          <w:sz w:val="24"/>
          <w:szCs w:val="24"/>
        </w:rPr>
        <w:t>nc</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7"/>
          <w:position w:val="1"/>
          <w:sz w:val="24"/>
          <w:szCs w:val="24"/>
        </w:rPr>
        <w:t xml:space="preserve"> </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1"/>
          <w:position w:val="1"/>
          <w:sz w:val="24"/>
          <w:szCs w:val="24"/>
        </w:rPr>
        <w:t>n</w:t>
      </w:r>
      <w:r w:rsidRPr="00B80FA9">
        <w:rPr>
          <w:rFonts w:asciiTheme="minorHAnsi" w:eastAsia="Calibri" w:hAnsiTheme="minorHAnsi" w:cstheme="minorHAnsi"/>
          <w:color w:val="404040"/>
          <w:position w:val="1"/>
          <w:sz w:val="24"/>
          <w:szCs w:val="24"/>
        </w:rPr>
        <w:t>d</w:t>
      </w:r>
      <w:r w:rsidRPr="00B80FA9">
        <w:rPr>
          <w:rFonts w:asciiTheme="minorHAnsi" w:eastAsia="Calibri" w:hAnsiTheme="minorHAnsi" w:cstheme="minorHAnsi"/>
          <w:color w:val="404040"/>
          <w:spacing w:val="-7"/>
          <w:position w:val="1"/>
          <w:sz w:val="24"/>
          <w:szCs w:val="24"/>
        </w:rPr>
        <w:t xml:space="preserve"> </w:t>
      </w:r>
      <w:r w:rsidRPr="00B80FA9">
        <w:rPr>
          <w:rFonts w:asciiTheme="minorHAnsi" w:eastAsia="Calibri" w:hAnsiTheme="minorHAnsi" w:cstheme="minorHAnsi"/>
          <w:color w:val="404040"/>
          <w:spacing w:val="-2"/>
          <w:position w:val="1"/>
          <w:sz w:val="24"/>
          <w:szCs w:val="24"/>
        </w:rPr>
        <w:t>o</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spacing w:val="-1"/>
          <w:position w:val="1"/>
          <w:sz w:val="24"/>
          <w:szCs w:val="24"/>
        </w:rPr>
        <w:t>h</w:t>
      </w:r>
      <w:r w:rsidRPr="00B80FA9">
        <w:rPr>
          <w:rFonts w:asciiTheme="minorHAnsi" w:eastAsia="Calibri" w:hAnsiTheme="minorHAnsi" w:cstheme="minorHAnsi"/>
          <w:color w:val="404040"/>
          <w:position w:val="1"/>
          <w:sz w:val="24"/>
          <w:szCs w:val="24"/>
        </w:rPr>
        <w:t>er</w:t>
      </w:r>
      <w:r w:rsidRPr="00B80FA9">
        <w:rPr>
          <w:rFonts w:asciiTheme="minorHAnsi" w:eastAsia="Calibri" w:hAnsiTheme="minorHAnsi" w:cstheme="minorHAnsi"/>
          <w:color w:val="404040"/>
          <w:spacing w:val="2"/>
          <w:position w:val="1"/>
          <w:sz w:val="24"/>
          <w:szCs w:val="24"/>
        </w:rPr>
        <w:t xml:space="preserve"> </w:t>
      </w:r>
      <w:r w:rsidRPr="00B80FA9">
        <w:rPr>
          <w:rFonts w:asciiTheme="minorHAnsi" w:eastAsia="Calibri" w:hAnsiTheme="minorHAnsi" w:cstheme="minorHAnsi"/>
          <w:color w:val="404040"/>
          <w:position w:val="1"/>
          <w:sz w:val="24"/>
          <w:szCs w:val="24"/>
        </w:rPr>
        <w:t>m</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spacing w:val="-1"/>
          <w:position w:val="1"/>
          <w:sz w:val="24"/>
          <w:szCs w:val="24"/>
        </w:rPr>
        <w:t>n</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spacing w:val="-2"/>
          <w:position w:val="1"/>
          <w:sz w:val="24"/>
          <w:szCs w:val="24"/>
        </w:rPr>
        <w:t>r</w:t>
      </w:r>
      <w:r w:rsidRPr="00B80FA9">
        <w:rPr>
          <w:rFonts w:asciiTheme="minorHAnsi" w:eastAsia="Calibri" w:hAnsiTheme="minorHAnsi" w:cstheme="minorHAnsi"/>
          <w:color w:val="404040"/>
          <w:position w:val="1"/>
          <w:sz w:val="24"/>
          <w:szCs w:val="24"/>
        </w:rPr>
        <w:t>y</w:t>
      </w:r>
    </w:p>
    <w:p w:rsidR="007A7842" w:rsidRPr="00B80FA9" w:rsidRDefault="007A7842" w:rsidP="00B80FA9">
      <w:pPr>
        <w:spacing w:before="6"/>
        <w:rPr>
          <w:rFonts w:asciiTheme="minorHAnsi" w:hAnsiTheme="minorHAnsi" w:cstheme="minorHAnsi"/>
          <w:sz w:val="24"/>
          <w:szCs w:val="24"/>
        </w:rPr>
      </w:pPr>
    </w:p>
    <w:p w:rsidR="007A7842" w:rsidRPr="00B80FA9" w:rsidRDefault="00000000" w:rsidP="00B80FA9">
      <w:pPr>
        <w:ind w:left="820"/>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bro</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d</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3"/>
          <w:sz w:val="24"/>
          <w:szCs w:val="24"/>
        </w:rPr>
        <w:t>s</w:t>
      </w:r>
      <w:r w:rsidRPr="00B80FA9">
        <w:rPr>
          <w:rFonts w:asciiTheme="minorHAnsi" w:eastAsia="Calibri" w:hAnsiTheme="minorHAnsi" w:cstheme="minorHAnsi"/>
          <w:color w:val="404040"/>
          <w:sz w:val="24"/>
          <w:szCs w:val="24"/>
        </w:rPr>
        <w:t>.</w:t>
      </w:r>
    </w:p>
    <w:p w:rsidR="007A7842" w:rsidRPr="00B80FA9" w:rsidRDefault="007A7842" w:rsidP="00B80FA9">
      <w:pPr>
        <w:spacing w:before="7"/>
        <w:rPr>
          <w:rFonts w:asciiTheme="minorHAnsi" w:hAnsiTheme="minorHAnsi" w:cstheme="minorHAnsi"/>
          <w:sz w:val="24"/>
          <w:szCs w:val="24"/>
        </w:rPr>
      </w:pPr>
    </w:p>
    <w:p w:rsidR="007A7842" w:rsidRPr="00B80FA9" w:rsidRDefault="00000000" w:rsidP="00B80FA9">
      <w:pPr>
        <w:tabs>
          <w:tab w:val="left" w:pos="820"/>
        </w:tabs>
        <w:ind w:left="820" w:right="469" w:hanging="360"/>
        <w:rPr>
          <w:rFonts w:asciiTheme="minorHAnsi" w:eastAsia="Calibri" w:hAnsiTheme="minorHAnsi" w:cstheme="minorHAnsi"/>
          <w:sz w:val="24"/>
          <w:szCs w:val="24"/>
        </w:rPr>
      </w:pPr>
      <w:r w:rsidRPr="00B80FA9">
        <w:rPr>
          <w:rFonts w:asciiTheme="minorHAnsi" w:eastAsia="Arial" w:hAnsiTheme="minorHAnsi" w:cstheme="minorHAnsi"/>
          <w:color w:val="404040"/>
          <w:sz w:val="24"/>
          <w:szCs w:val="24"/>
        </w:rPr>
        <w:t>•</w:t>
      </w:r>
      <w:r w:rsidRPr="00B80FA9">
        <w:rPr>
          <w:rFonts w:asciiTheme="minorHAnsi" w:eastAsia="Arial" w:hAnsiTheme="minorHAnsi" w:cstheme="minorHAnsi"/>
          <w:color w:val="404040"/>
          <w:sz w:val="24"/>
          <w:szCs w:val="24"/>
        </w:rPr>
        <w:tab/>
      </w:r>
      <w:r w:rsidRPr="00B80FA9">
        <w:rPr>
          <w:rFonts w:asciiTheme="minorHAnsi" w:eastAsia="Calibri" w:hAnsiTheme="minorHAnsi" w:cstheme="minorHAnsi"/>
          <w:b/>
          <w:color w:val="404040"/>
          <w:spacing w:val="2"/>
          <w:position w:val="1"/>
          <w:sz w:val="24"/>
          <w:szCs w:val="24"/>
        </w:rPr>
        <w:t>D</w:t>
      </w:r>
      <w:r w:rsidRPr="00B80FA9">
        <w:rPr>
          <w:rFonts w:asciiTheme="minorHAnsi" w:eastAsia="Calibri" w:hAnsiTheme="minorHAnsi" w:cstheme="minorHAnsi"/>
          <w:b/>
          <w:color w:val="404040"/>
          <w:spacing w:val="-1"/>
          <w:position w:val="1"/>
          <w:sz w:val="24"/>
          <w:szCs w:val="24"/>
        </w:rPr>
        <w:t>i</w:t>
      </w:r>
      <w:r w:rsidRPr="00B80FA9">
        <w:rPr>
          <w:rFonts w:asciiTheme="minorHAnsi" w:eastAsia="Calibri" w:hAnsiTheme="minorHAnsi" w:cstheme="minorHAnsi"/>
          <w:b/>
          <w:color w:val="404040"/>
          <w:position w:val="1"/>
          <w:sz w:val="24"/>
          <w:szCs w:val="24"/>
        </w:rPr>
        <w:t>sc</w:t>
      </w:r>
      <w:r w:rsidRPr="00B80FA9">
        <w:rPr>
          <w:rFonts w:asciiTheme="minorHAnsi" w:eastAsia="Calibri" w:hAnsiTheme="minorHAnsi" w:cstheme="minorHAnsi"/>
          <w:b/>
          <w:color w:val="404040"/>
          <w:spacing w:val="-1"/>
          <w:position w:val="1"/>
          <w:sz w:val="24"/>
          <w:szCs w:val="24"/>
        </w:rPr>
        <w:t>i</w:t>
      </w:r>
      <w:r w:rsidRPr="00B80FA9">
        <w:rPr>
          <w:rFonts w:asciiTheme="minorHAnsi" w:eastAsia="Calibri" w:hAnsiTheme="minorHAnsi" w:cstheme="minorHAnsi"/>
          <w:b/>
          <w:color w:val="404040"/>
          <w:spacing w:val="1"/>
          <w:position w:val="1"/>
          <w:sz w:val="24"/>
          <w:szCs w:val="24"/>
        </w:rPr>
        <w:t>p</w:t>
      </w:r>
      <w:r w:rsidRPr="00B80FA9">
        <w:rPr>
          <w:rFonts w:asciiTheme="minorHAnsi" w:eastAsia="Calibri" w:hAnsiTheme="minorHAnsi" w:cstheme="minorHAnsi"/>
          <w:b/>
          <w:color w:val="404040"/>
          <w:spacing w:val="-1"/>
          <w:position w:val="1"/>
          <w:sz w:val="24"/>
          <w:szCs w:val="24"/>
        </w:rPr>
        <w:t>le</w:t>
      </w:r>
      <w:r w:rsidRPr="00B80FA9">
        <w:rPr>
          <w:rFonts w:asciiTheme="minorHAnsi" w:eastAsia="Calibri" w:hAnsiTheme="minorHAnsi" w:cstheme="minorHAnsi"/>
          <w:b/>
          <w:color w:val="404040"/>
          <w:position w:val="1"/>
          <w:sz w:val="24"/>
          <w:szCs w:val="24"/>
        </w:rPr>
        <w:t>s</w:t>
      </w:r>
      <w:r w:rsidRPr="00B80FA9">
        <w:rPr>
          <w:rFonts w:asciiTheme="minorHAnsi" w:eastAsia="Calibri" w:hAnsiTheme="minorHAnsi" w:cstheme="minorHAnsi"/>
          <w:b/>
          <w:color w:val="404040"/>
          <w:spacing w:val="1"/>
          <w:position w:val="1"/>
          <w:sz w:val="24"/>
          <w:szCs w:val="24"/>
        </w:rPr>
        <w:t>h</w:t>
      </w:r>
      <w:r w:rsidRPr="00B80FA9">
        <w:rPr>
          <w:rFonts w:asciiTheme="minorHAnsi" w:eastAsia="Calibri" w:hAnsiTheme="minorHAnsi" w:cstheme="minorHAnsi"/>
          <w:b/>
          <w:color w:val="404040"/>
          <w:spacing w:val="-1"/>
          <w:position w:val="1"/>
          <w:sz w:val="24"/>
          <w:szCs w:val="24"/>
        </w:rPr>
        <w:t>i</w:t>
      </w:r>
      <w:r w:rsidRPr="00B80FA9">
        <w:rPr>
          <w:rFonts w:asciiTheme="minorHAnsi" w:eastAsia="Calibri" w:hAnsiTheme="minorHAnsi" w:cstheme="minorHAnsi"/>
          <w:b/>
          <w:color w:val="404040"/>
          <w:position w:val="1"/>
          <w:sz w:val="24"/>
          <w:szCs w:val="24"/>
        </w:rPr>
        <w:t>p</w:t>
      </w:r>
      <w:r w:rsidRPr="00B80FA9">
        <w:rPr>
          <w:rFonts w:asciiTheme="minorHAnsi" w:eastAsia="Calibri" w:hAnsiTheme="minorHAnsi" w:cstheme="minorHAnsi"/>
          <w:b/>
          <w:color w:val="404040"/>
          <w:spacing w:val="1"/>
          <w:position w:val="1"/>
          <w:sz w:val="24"/>
          <w:szCs w:val="24"/>
        </w:rPr>
        <w:t xml:space="preserve"> </w:t>
      </w:r>
      <w:r w:rsidRPr="00B80FA9">
        <w:rPr>
          <w:rFonts w:asciiTheme="minorHAnsi" w:eastAsia="Calibri" w:hAnsiTheme="minorHAnsi" w:cstheme="minorHAnsi"/>
          <w:b/>
          <w:color w:val="404040"/>
          <w:position w:val="1"/>
          <w:sz w:val="24"/>
          <w:szCs w:val="24"/>
        </w:rPr>
        <w:t>&amp;</w:t>
      </w:r>
      <w:r w:rsidRPr="00B80FA9">
        <w:rPr>
          <w:rFonts w:asciiTheme="minorHAnsi" w:eastAsia="Calibri" w:hAnsiTheme="minorHAnsi" w:cstheme="minorHAnsi"/>
          <w:b/>
          <w:color w:val="404040"/>
          <w:spacing w:val="-3"/>
          <w:position w:val="1"/>
          <w:sz w:val="24"/>
          <w:szCs w:val="24"/>
        </w:rPr>
        <w:t xml:space="preserve"> </w:t>
      </w:r>
      <w:r w:rsidRPr="00B80FA9">
        <w:rPr>
          <w:rFonts w:asciiTheme="minorHAnsi" w:eastAsia="Calibri" w:hAnsiTheme="minorHAnsi" w:cstheme="minorHAnsi"/>
          <w:b/>
          <w:color w:val="404040"/>
          <w:spacing w:val="-2"/>
          <w:position w:val="1"/>
          <w:sz w:val="24"/>
          <w:szCs w:val="24"/>
        </w:rPr>
        <w:t>C</w:t>
      </w:r>
      <w:r w:rsidRPr="00B80FA9">
        <w:rPr>
          <w:rFonts w:asciiTheme="minorHAnsi" w:eastAsia="Calibri" w:hAnsiTheme="minorHAnsi" w:cstheme="minorHAnsi"/>
          <w:b/>
          <w:color w:val="404040"/>
          <w:position w:val="1"/>
          <w:sz w:val="24"/>
          <w:szCs w:val="24"/>
        </w:rPr>
        <w:t>o</w:t>
      </w:r>
      <w:r w:rsidRPr="00B80FA9">
        <w:rPr>
          <w:rFonts w:asciiTheme="minorHAnsi" w:eastAsia="Calibri" w:hAnsiTheme="minorHAnsi" w:cstheme="minorHAnsi"/>
          <w:b/>
          <w:color w:val="404040"/>
          <w:spacing w:val="1"/>
          <w:position w:val="1"/>
          <w:sz w:val="24"/>
          <w:szCs w:val="24"/>
        </w:rPr>
        <w:t>un</w:t>
      </w:r>
      <w:r w:rsidRPr="00B80FA9">
        <w:rPr>
          <w:rFonts w:asciiTheme="minorHAnsi" w:eastAsia="Calibri" w:hAnsiTheme="minorHAnsi" w:cstheme="minorHAnsi"/>
          <w:b/>
          <w:color w:val="404040"/>
          <w:position w:val="1"/>
          <w:sz w:val="24"/>
          <w:szCs w:val="24"/>
        </w:rPr>
        <w:t>se</w:t>
      </w:r>
      <w:r w:rsidRPr="00B80FA9">
        <w:rPr>
          <w:rFonts w:asciiTheme="minorHAnsi" w:eastAsia="Calibri" w:hAnsiTheme="minorHAnsi" w:cstheme="minorHAnsi"/>
          <w:b/>
          <w:color w:val="404040"/>
          <w:spacing w:val="-2"/>
          <w:position w:val="1"/>
          <w:sz w:val="24"/>
          <w:szCs w:val="24"/>
        </w:rPr>
        <w:t>l</w:t>
      </w:r>
      <w:r w:rsidRPr="00B80FA9">
        <w:rPr>
          <w:rFonts w:asciiTheme="minorHAnsi" w:eastAsia="Calibri" w:hAnsiTheme="minorHAnsi" w:cstheme="minorHAnsi"/>
          <w:b/>
          <w:color w:val="404040"/>
          <w:spacing w:val="-1"/>
          <w:position w:val="1"/>
          <w:sz w:val="24"/>
          <w:szCs w:val="24"/>
        </w:rPr>
        <w:t>i</w:t>
      </w:r>
      <w:r w:rsidRPr="00B80FA9">
        <w:rPr>
          <w:rFonts w:asciiTheme="minorHAnsi" w:eastAsia="Calibri" w:hAnsiTheme="minorHAnsi" w:cstheme="minorHAnsi"/>
          <w:b/>
          <w:color w:val="404040"/>
          <w:spacing w:val="1"/>
          <w:position w:val="1"/>
          <w:sz w:val="24"/>
          <w:szCs w:val="24"/>
        </w:rPr>
        <w:t>ng</w:t>
      </w:r>
      <w:r w:rsidRPr="00B80FA9">
        <w:rPr>
          <w:rFonts w:asciiTheme="minorHAnsi" w:eastAsia="Calibri" w:hAnsiTheme="minorHAnsi" w:cstheme="minorHAnsi"/>
          <w:b/>
          <w:color w:val="404040"/>
          <w:position w:val="1"/>
          <w:sz w:val="24"/>
          <w:szCs w:val="24"/>
        </w:rPr>
        <w:t>:</w:t>
      </w:r>
      <w:r w:rsidRPr="00B80FA9">
        <w:rPr>
          <w:rFonts w:asciiTheme="minorHAnsi" w:eastAsia="Calibri" w:hAnsiTheme="minorHAnsi" w:cstheme="minorHAnsi"/>
          <w:b/>
          <w:color w:val="404040"/>
          <w:spacing w:val="1"/>
          <w:position w:val="1"/>
          <w:sz w:val="24"/>
          <w:szCs w:val="24"/>
        </w:rPr>
        <w:t xml:space="preserve"> </w:t>
      </w:r>
      <w:r w:rsidRPr="00B80FA9">
        <w:rPr>
          <w:rFonts w:asciiTheme="minorHAnsi" w:eastAsia="Calibri" w:hAnsiTheme="minorHAnsi" w:cstheme="minorHAnsi"/>
          <w:color w:val="404040"/>
          <w:position w:val="1"/>
          <w:sz w:val="24"/>
          <w:szCs w:val="24"/>
        </w:rPr>
        <w:t>Sa</w:t>
      </w:r>
      <w:r w:rsidRPr="00B80FA9">
        <w:rPr>
          <w:rFonts w:asciiTheme="minorHAnsi" w:eastAsia="Calibri" w:hAnsiTheme="minorHAnsi" w:cstheme="minorHAnsi"/>
          <w:color w:val="404040"/>
          <w:spacing w:val="-2"/>
          <w:position w:val="1"/>
          <w:sz w:val="24"/>
          <w:szCs w:val="24"/>
        </w:rPr>
        <w:t>l</w:t>
      </w:r>
      <w:r w:rsidRPr="00B80FA9">
        <w:rPr>
          <w:rFonts w:asciiTheme="minorHAnsi" w:eastAsia="Calibri" w:hAnsiTheme="minorHAnsi" w:cstheme="minorHAnsi"/>
          <w:color w:val="404040"/>
          <w:spacing w:val="2"/>
          <w:position w:val="1"/>
          <w:sz w:val="24"/>
          <w:szCs w:val="24"/>
        </w:rPr>
        <w:t>v</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spacing w:val="-2"/>
          <w:position w:val="1"/>
          <w:sz w:val="24"/>
          <w:szCs w:val="24"/>
        </w:rPr>
        <w:t>io</w:t>
      </w:r>
      <w:r w:rsidRPr="00B80FA9">
        <w:rPr>
          <w:rFonts w:asciiTheme="minorHAnsi" w:eastAsia="Calibri" w:hAnsiTheme="minorHAnsi" w:cstheme="minorHAnsi"/>
          <w:color w:val="404040"/>
          <w:position w:val="1"/>
          <w:sz w:val="24"/>
          <w:szCs w:val="24"/>
        </w:rPr>
        <w:t>n</w:t>
      </w:r>
      <w:r w:rsidRPr="00B80FA9">
        <w:rPr>
          <w:rFonts w:asciiTheme="minorHAnsi" w:eastAsia="Calibri" w:hAnsiTheme="minorHAnsi" w:cstheme="minorHAnsi"/>
          <w:color w:val="404040"/>
          <w:spacing w:val="-2"/>
          <w:position w:val="1"/>
          <w:sz w:val="24"/>
          <w:szCs w:val="24"/>
        </w:rPr>
        <w:t xml:space="preserve"> </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2"/>
          <w:position w:val="1"/>
          <w:sz w:val="24"/>
          <w:szCs w:val="24"/>
        </w:rPr>
        <w:t>x</w:t>
      </w:r>
      <w:r w:rsidRPr="00B80FA9">
        <w:rPr>
          <w:rFonts w:asciiTheme="minorHAnsi" w:eastAsia="Calibri" w:hAnsiTheme="minorHAnsi" w:cstheme="minorHAnsi"/>
          <w:color w:val="404040"/>
          <w:spacing w:val="-1"/>
          <w:position w:val="1"/>
          <w:sz w:val="24"/>
          <w:szCs w:val="24"/>
        </w:rPr>
        <w:t>p</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1"/>
          <w:position w:val="1"/>
          <w:sz w:val="24"/>
          <w:szCs w:val="24"/>
        </w:rPr>
        <w:t>r</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1"/>
          <w:position w:val="1"/>
          <w:sz w:val="24"/>
          <w:szCs w:val="24"/>
        </w:rPr>
        <w:t>nc</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position w:val="1"/>
          <w:sz w:val="24"/>
          <w:szCs w:val="24"/>
        </w:rPr>
        <w:t>,</w:t>
      </w:r>
      <w:r w:rsidRPr="00B80FA9">
        <w:rPr>
          <w:rFonts w:asciiTheme="minorHAnsi" w:eastAsia="Calibri" w:hAnsiTheme="minorHAnsi" w:cstheme="minorHAnsi"/>
          <w:color w:val="404040"/>
          <w:spacing w:val="2"/>
          <w:position w:val="1"/>
          <w:sz w:val="24"/>
          <w:szCs w:val="24"/>
        </w:rPr>
        <w:t xml:space="preserve"> </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position w:val="1"/>
          <w:sz w:val="24"/>
          <w:szCs w:val="24"/>
        </w:rPr>
        <w:t>m</w:t>
      </w:r>
      <w:r w:rsidRPr="00B80FA9">
        <w:rPr>
          <w:rFonts w:asciiTheme="minorHAnsi" w:eastAsia="Calibri" w:hAnsiTheme="minorHAnsi" w:cstheme="minorHAnsi"/>
          <w:color w:val="404040"/>
          <w:spacing w:val="-1"/>
          <w:position w:val="1"/>
          <w:sz w:val="24"/>
          <w:szCs w:val="24"/>
        </w:rPr>
        <w:t>on</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position w:val="1"/>
          <w:sz w:val="24"/>
          <w:szCs w:val="24"/>
        </w:rPr>
        <w:t>,</w:t>
      </w:r>
      <w:r w:rsidRPr="00B80FA9">
        <w:rPr>
          <w:rFonts w:asciiTheme="minorHAnsi" w:eastAsia="Calibri" w:hAnsiTheme="minorHAnsi" w:cstheme="minorHAnsi"/>
          <w:color w:val="404040"/>
          <w:spacing w:val="-2"/>
          <w:position w:val="1"/>
          <w:sz w:val="24"/>
          <w:szCs w:val="24"/>
        </w:rPr>
        <w:t xml:space="preserve"> </w:t>
      </w:r>
      <w:r w:rsidRPr="00B80FA9">
        <w:rPr>
          <w:rFonts w:asciiTheme="minorHAnsi" w:eastAsia="Calibri" w:hAnsiTheme="minorHAnsi" w:cstheme="minorHAnsi"/>
          <w:color w:val="404040"/>
          <w:position w:val="1"/>
          <w:sz w:val="24"/>
          <w:szCs w:val="24"/>
        </w:rPr>
        <w:t>ment</w:t>
      </w:r>
      <w:r w:rsidRPr="00B80FA9">
        <w:rPr>
          <w:rFonts w:asciiTheme="minorHAnsi" w:eastAsia="Calibri" w:hAnsiTheme="minorHAnsi" w:cstheme="minorHAnsi"/>
          <w:color w:val="404040"/>
          <w:spacing w:val="1"/>
          <w:position w:val="1"/>
          <w:sz w:val="24"/>
          <w:szCs w:val="24"/>
        </w:rPr>
        <w:t>a</w:t>
      </w:r>
      <w:r w:rsidRPr="00B80FA9">
        <w:rPr>
          <w:rFonts w:asciiTheme="minorHAnsi" w:eastAsia="Calibri" w:hAnsiTheme="minorHAnsi" w:cstheme="minorHAnsi"/>
          <w:color w:val="404040"/>
          <w:position w:val="1"/>
          <w:sz w:val="24"/>
          <w:szCs w:val="24"/>
        </w:rPr>
        <w:t>l</w:t>
      </w:r>
      <w:r w:rsidRPr="00B80FA9">
        <w:rPr>
          <w:rFonts w:asciiTheme="minorHAnsi" w:eastAsia="Calibri" w:hAnsiTheme="minorHAnsi" w:cstheme="minorHAnsi"/>
          <w:color w:val="404040"/>
          <w:spacing w:val="-8"/>
          <w:position w:val="1"/>
          <w:sz w:val="24"/>
          <w:szCs w:val="24"/>
        </w:rPr>
        <w:t xml:space="preserve"> </w:t>
      </w:r>
      <w:r w:rsidRPr="00B80FA9">
        <w:rPr>
          <w:rFonts w:asciiTheme="minorHAnsi" w:eastAsia="Calibri" w:hAnsiTheme="minorHAnsi" w:cstheme="minorHAnsi"/>
          <w:color w:val="404040"/>
          <w:spacing w:val="-1"/>
          <w:position w:val="1"/>
          <w:sz w:val="24"/>
          <w:szCs w:val="24"/>
        </w:rPr>
        <w:t>h</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1"/>
          <w:position w:val="1"/>
          <w:sz w:val="24"/>
          <w:szCs w:val="24"/>
        </w:rPr>
        <w:t>a</w:t>
      </w:r>
      <w:r w:rsidRPr="00B80FA9">
        <w:rPr>
          <w:rFonts w:asciiTheme="minorHAnsi" w:eastAsia="Calibri" w:hAnsiTheme="minorHAnsi" w:cstheme="minorHAnsi"/>
          <w:color w:val="404040"/>
          <w:spacing w:val="-2"/>
          <w:position w:val="1"/>
          <w:sz w:val="24"/>
          <w:szCs w:val="24"/>
        </w:rPr>
        <w:t>l</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position w:val="1"/>
          <w:sz w:val="24"/>
          <w:szCs w:val="24"/>
        </w:rPr>
        <w:t>h</w:t>
      </w:r>
      <w:r w:rsidRPr="00B80FA9">
        <w:rPr>
          <w:rFonts w:asciiTheme="minorHAnsi" w:eastAsia="Calibri" w:hAnsiTheme="minorHAnsi" w:cstheme="minorHAnsi"/>
          <w:color w:val="404040"/>
          <w:spacing w:val="-6"/>
          <w:position w:val="1"/>
          <w:sz w:val="24"/>
          <w:szCs w:val="24"/>
        </w:rPr>
        <w:t xml:space="preserve"> </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spacing w:val="-1"/>
          <w:position w:val="1"/>
          <w:sz w:val="24"/>
          <w:szCs w:val="24"/>
        </w:rPr>
        <w:t>upp</w:t>
      </w:r>
      <w:r w:rsidRPr="00B80FA9">
        <w:rPr>
          <w:rFonts w:asciiTheme="minorHAnsi" w:eastAsia="Calibri" w:hAnsiTheme="minorHAnsi" w:cstheme="minorHAnsi"/>
          <w:color w:val="404040"/>
          <w:spacing w:val="-2"/>
          <w:position w:val="1"/>
          <w:sz w:val="24"/>
          <w:szCs w:val="24"/>
        </w:rPr>
        <w:t>or</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position w:val="1"/>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ment</w:t>
      </w:r>
      <w:r w:rsidRPr="00B80FA9">
        <w:rPr>
          <w:rFonts w:asciiTheme="minorHAnsi" w:eastAsia="Calibri" w:hAnsiTheme="minorHAnsi" w:cstheme="minorHAnsi"/>
          <w:color w:val="404040"/>
          <w:spacing w:val="-1"/>
          <w:sz w:val="24"/>
          <w:szCs w:val="24"/>
        </w:rPr>
        <w:t>o</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ool</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p>
    <w:p w:rsidR="007A7842" w:rsidRPr="00B80FA9" w:rsidRDefault="00000000" w:rsidP="00B80FA9">
      <w:pPr>
        <w:spacing w:before="2"/>
        <w:ind w:left="460"/>
        <w:rPr>
          <w:rFonts w:asciiTheme="minorHAnsi" w:eastAsia="Calibri" w:hAnsiTheme="minorHAnsi" w:cstheme="minorHAnsi"/>
          <w:sz w:val="24"/>
          <w:szCs w:val="24"/>
        </w:rPr>
      </w:pPr>
      <w:r w:rsidRPr="00B80FA9">
        <w:rPr>
          <w:rFonts w:asciiTheme="minorHAnsi" w:eastAsia="Arial" w:hAnsiTheme="minorHAnsi" w:cstheme="minorHAnsi"/>
          <w:color w:val="404040"/>
          <w:sz w:val="24"/>
          <w:szCs w:val="24"/>
        </w:rPr>
        <w:t xml:space="preserve">•    </w:t>
      </w:r>
      <w:r w:rsidRPr="00B80FA9">
        <w:rPr>
          <w:rFonts w:asciiTheme="minorHAnsi" w:eastAsia="Arial" w:hAnsiTheme="minorHAnsi" w:cstheme="minorHAnsi"/>
          <w:color w:val="404040"/>
          <w:spacing w:val="13"/>
          <w:sz w:val="24"/>
          <w:szCs w:val="24"/>
        </w:rPr>
        <w:t xml:space="preserve"> </w:t>
      </w:r>
      <w:r w:rsidRPr="00B80FA9">
        <w:rPr>
          <w:rFonts w:asciiTheme="minorHAnsi" w:eastAsia="Calibri" w:hAnsiTheme="minorHAnsi" w:cstheme="minorHAnsi"/>
          <w:b/>
          <w:color w:val="000000"/>
          <w:spacing w:val="-2"/>
          <w:position w:val="1"/>
          <w:sz w:val="24"/>
          <w:szCs w:val="24"/>
        </w:rPr>
        <w:t>C</w:t>
      </w:r>
      <w:r w:rsidRPr="00B80FA9">
        <w:rPr>
          <w:rFonts w:asciiTheme="minorHAnsi" w:eastAsia="Calibri" w:hAnsiTheme="minorHAnsi" w:cstheme="minorHAnsi"/>
          <w:b/>
          <w:color w:val="000000"/>
          <w:position w:val="1"/>
          <w:sz w:val="24"/>
          <w:szCs w:val="24"/>
        </w:rPr>
        <w:t>o</w:t>
      </w:r>
      <w:r w:rsidRPr="00B80FA9">
        <w:rPr>
          <w:rFonts w:asciiTheme="minorHAnsi" w:eastAsia="Calibri" w:hAnsiTheme="minorHAnsi" w:cstheme="minorHAnsi"/>
          <w:b/>
          <w:color w:val="000000"/>
          <w:spacing w:val="2"/>
          <w:position w:val="1"/>
          <w:sz w:val="24"/>
          <w:szCs w:val="24"/>
        </w:rPr>
        <w:t>m</w:t>
      </w:r>
      <w:r w:rsidRPr="00B80FA9">
        <w:rPr>
          <w:rFonts w:asciiTheme="minorHAnsi" w:eastAsia="Calibri" w:hAnsiTheme="minorHAnsi" w:cstheme="minorHAnsi"/>
          <w:b/>
          <w:color w:val="000000"/>
          <w:spacing w:val="1"/>
          <w:position w:val="1"/>
          <w:sz w:val="24"/>
          <w:szCs w:val="24"/>
        </w:rPr>
        <w:t>mun</w:t>
      </w:r>
      <w:r w:rsidRPr="00B80FA9">
        <w:rPr>
          <w:rFonts w:asciiTheme="minorHAnsi" w:eastAsia="Calibri" w:hAnsiTheme="minorHAnsi" w:cstheme="minorHAnsi"/>
          <w:b/>
          <w:color w:val="000000"/>
          <w:spacing w:val="-1"/>
          <w:position w:val="1"/>
          <w:sz w:val="24"/>
          <w:szCs w:val="24"/>
        </w:rPr>
        <w:t>i</w:t>
      </w:r>
      <w:r w:rsidRPr="00B80FA9">
        <w:rPr>
          <w:rFonts w:asciiTheme="minorHAnsi" w:eastAsia="Calibri" w:hAnsiTheme="minorHAnsi" w:cstheme="minorHAnsi"/>
          <w:b/>
          <w:color w:val="000000"/>
          <w:spacing w:val="-2"/>
          <w:position w:val="1"/>
          <w:sz w:val="24"/>
          <w:szCs w:val="24"/>
        </w:rPr>
        <w:t>t</w:t>
      </w:r>
      <w:r w:rsidRPr="00B80FA9">
        <w:rPr>
          <w:rFonts w:asciiTheme="minorHAnsi" w:eastAsia="Calibri" w:hAnsiTheme="minorHAnsi" w:cstheme="minorHAnsi"/>
          <w:b/>
          <w:color w:val="000000"/>
          <w:position w:val="1"/>
          <w:sz w:val="24"/>
          <w:szCs w:val="24"/>
        </w:rPr>
        <w:t>y</w:t>
      </w:r>
      <w:r w:rsidRPr="00B80FA9">
        <w:rPr>
          <w:rFonts w:asciiTheme="minorHAnsi" w:eastAsia="Calibri" w:hAnsiTheme="minorHAnsi" w:cstheme="minorHAnsi"/>
          <w:b/>
          <w:color w:val="000000"/>
          <w:spacing w:val="2"/>
          <w:position w:val="1"/>
          <w:sz w:val="24"/>
          <w:szCs w:val="24"/>
        </w:rPr>
        <w:t xml:space="preserve"> </w:t>
      </w:r>
      <w:r w:rsidRPr="00B80FA9">
        <w:rPr>
          <w:rFonts w:asciiTheme="minorHAnsi" w:eastAsia="Calibri" w:hAnsiTheme="minorHAnsi" w:cstheme="minorHAnsi"/>
          <w:b/>
          <w:color w:val="000000"/>
          <w:position w:val="1"/>
          <w:sz w:val="24"/>
          <w:szCs w:val="24"/>
        </w:rPr>
        <w:t>Fe</w:t>
      </w:r>
      <w:r w:rsidRPr="00B80FA9">
        <w:rPr>
          <w:rFonts w:asciiTheme="minorHAnsi" w:eastAsia="Calibri" w:hAnsiTheme="minorHAnsi" w:cstheme="minorHAnsi"/>
          <w:b/>
          <w:color w:val="000000"/>
          <w:spacing w:val="1"/>
          <w:position w:val="1"/>
          <w:sz w:val="24"/>
          <w:szCs w:val="24"/>
        </w:rPr>
        <w:t>a</w:t>
      </w:r>
      <w:r w:rsidRPr="00B80FA9">
        <w:rPr>
          <w:rFonts w:asciiTheme="minorHAnsi" w:eastAsia="Calibri" w:hAnsiTheme="minorHAnsi" w:cstheme="minorHAnsi"/>
          <w:b/>
          <w:color w:val="000000"/>
          <w:spacing w:val="-2"/>
          <w:position w:val="1"/>
          <w:sz w:val="24"/>
          <w:szCs w:val="24"/>
        </w:rPr>
        <w:t>t</w:t>
      </w:r>
      <w:r w:rsidRPr="00B80FA9">
        <w:rPr>
          <w:rFonts w:asciiTheme="minorHAnsi" w:eastAsia="Calibri" w:hAnsiTheme="minorHAnsi" w:cstheme="minorHAnsi"/>
          <w:b/>
          <w:color w:val="000000"/>
          <w:spacing w:val="1"/>
          <w:position w:val="1"/>
          <w:sz w:val="24"/>
          <w:szCs w:val="24"/>
        </w:rPr>
        <w:t>ur</w:t>
      </w:r>
      <w:r w:rsidRPr="00B80FA9">
        <w:rPr>
          <w:rFonts w:asciiTheme="minorHAnsi" w:eastAsia="Calibri" w:hAnsiTheme="minorHAnsi" w:cstheme="minorHAnsi"/>
          <w:b/>
          <w:color w:val="000000"/>
          <w:spacing w:val="-1"/>
          <w:position w:val="1"/>
          <w:sz w:val="24"/>
          <w:szCs w:val="24"/>
        </w:rPr>
        <w:t>e</w:t>
      </w:r>
      <w:r w:rsidRPr="00B80FA9">
        <w:rPr>
          <w:rFonts w:asciiTheme="minorHAnsi" w:eastAsia="Calibri" w:hAnsiTheme="minorHAnsi" w:cstheme="minorHAnsi"/>
          <w:b/>
          <w:color w:val="000000"/>
          <w:position w:val="1"/>
          <w:sz w:val="24"/>
          <w:szCs w:val="24"/>
        </w:rPr>
        <w:t>s:</w:t>
      </w:r>
      <w:r w:rsidRPr="00B80FA9">
        <w:rPr>
          <w:rFonts w:asciiTheme="minorHAnsi" w:eastAsia="Calibri" w:hAnsiTheme="minorHAnsi" w:cstheme="minorHAnsi"/>
          <w:b/>
          <w:color w:val="000000"/>
          <w:spacing w:val="-4"/>
          <w:position w:val="1"/>
          <w:sz w:val="24"/>
          <w:szCs w:val="24"/>
        </w:rPr>
        <w:t xml:space="preserve"> </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1"/>
          <w:position w:val="1"/>
          <w:sz w:val="24"/>
          <w:szCs w:val="24"/>
        </w:rPr>
        <w:t>nn</w:t>
      </w:r>
      <w:r w:rsidRPr="00B80FA9">
        <w:rPr>
          <w:rFonts w:asciiTheme="minorHAnsi" w:eastAsia="Calibri" w:hAnsiTheme="minorHAnsi" w:cstheme="minorHAnsi"/>
          <w:color w:val="404040"/>
          <w:spacing w:val="-2"/>
          <w:position w:val="1"/>
          <w:sz w:val="24"/>
          <w:szCs w:val="24"/>
        </w:rPr>
        <w:t>o</w:t>
      </w:r>
      <w:r w:rsidRPr="00B80FA9">
        <w:rPr>
          <w:rFonts w:asciiTheme="minorHAnsi" w:eastAsia="Calibri" w:hAnsiTheme="minorHAnsi" w:cstheme="minorHAnsi"/>
          <w:color w:val="404040"/>
          <w:spacing w:val="-1"/>
          <w:position w:val="1"/>
          <w:sz w:val="24"/>
          <w:szCs w:val="24"/>
        </w:rPr>
        <w:t>unc</w:t>
      </w:r>
      <w:r w:rsidRPr="00B80FA9">
        <w:rPr>
          <w:rFonts w:asciiTheme="minorHAnsi" w:eastAsia="Calibri" w:hAnsiTheme="minorHAnsi" w:cstheme="minorHAnsi"/>
          <w:color w:val="404040"/>
          <w:position w:val="1"/>
          <w:sz w:val="24"/>
          <w:szCs w:val="24"/>
        </w:rPr>
        <w:t>em</w:t>
      </w:r>
      <w:r w:rsidRPr="00B80FA9">
        <w:rPr>
          <w:rFonts w:asciiTheme="minorHAnsi" w:eastAsia="Calibri" w:hAnsiTheme="minorHAnsi" w:cstheme="minorHAnsi"/>
          <w:color w:val="404040"/>
          <w:spacing w:val="1"/>
          <w:position w:val="1"/>
          <w:sz w:val="24"/>
          <w:szCs w:val="24"/>
        </w:rPr>
        <w:t>e</w:t>
      </w:r>
      <w:r w:rsidRPr="00B80FA9">
        <w:rPr>
          <w:rFonts w:asciiTheme="minorHAnsi" w:eastAsia="Calibri" w:hAnsiTheme="minorHAnsi" w:cstheme="minorHAnsi"/>
          <w:color w:val="404040"/>
          <w:spacing w:val="-6"/>
          <w:position w:val="1"/>
          <w:sz w:val="24"/>
          <w:szCs w:val="24"/>
        </w:rPr>
        <w:t>n</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spacing w:val="-3"/>
          <w:position w:val="1"/>
          <w:sz w:val="24"/>
          <w:szCs w:val="24"/>
        </w:rPr>
        <w:t>s</w:t>
      </w:r>
      <w:r w:rsidRPr="00B80FA9">
        <w:rPr>
          <w:rFonts w:asciiTheme="minorHAnsi" w:eastAsia="Calibri" w:hAnsiTheme="minorHAnsi" w:cstheme="minorHAnsi"/>
          <w:color w:val="404040"/>
          <w:position w:val="1"/>
          <w:sz w:val="24"/>
          <w:szCs w:val="24"/>
        </w:rPr>
        <w:t>,</w:t>
      </w:r>
      <w:r w:rsidRPr="00B80FA9">
        <w:rPr>
          <w:rFonts w:asciiTheme="minorHAnsi" w:eastAsia="Calibri" w:hAnsiTheme="minorHAnsi" w:cstheme="minorHAnsi"/>
          <w:color w:val="404040"/>
          <w:spacing w:val="-17"/>
          <w:position w:val="1"/>
          <w:sz w:val="24"/>
          <w:szCs w:val="24"/>
        </w:rPr>
        <w:t xml:space="preserve"> </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position w:val="1"/>
          <w:sz w:val="24"/>
          <w:szCs w:val="24"/>
        </w:rPr>
        <w:t>m</w:t>
      </w:r>
      <w:r w:rsidRPr="00B80FA9">
        <w:rPr>
          <w:rFonts w:asciiTheme="minorHAnsi" w:eastAsia="Calibri" w:hAnsiTheme="minorHAnsi" w:cstheme="minorHAnsi"/>
          <w:color w:val="404040"/>
          <w:spacing w:val="-1"/>
          <w:position w:val="1"/>
          <w:sz w:val="24"/>
          <w:szCs w:val="24"/>
        </w:rPr>
        <w:t>on</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position w:val="1"/>
          <w:sz w:val="24"/>
          <w:szCs w:val="24"/>
        </w:rPr>
        <w:t>,</w:t>
      </w:r>
      <w:r w:rsidRPr="00B80FA9">
        <w:rPr>
          <w:rFonts w:asciiTheme="minorHAnsi" w:eastAsia="Calibri" w:hAnsiTheme="minorHAnsi" w:cstheme="minorHAnsi"/>
          <w:color w:val="404040"/>
          <w:spacing w:val="2"/>
          <w:position w:val="1"/>
          <w:sz w:val="24"/>
          <w:szCs w:val="24"/>
        </w:rPr>
        <w:t xml:space="preserve"> </w:t>
      </w:r>
      <w:r w:rsidRPr="00B80FA9">
        <w:rPr>
          <w:rFonts w:asciiTheme="minorHAnsi" w:eastAsia="Calibri" w:hAnsiTheme="minorHAnsi" w:cstheme="minorHAnsi"/>
          <w:color w:val="404040"/>
          <w:spacing w:val="-1"/>
          <w:position w:val="1"/>
          <w:sz w:val="24"/>
          <w:szCs w:val="24"/>
        </w:rPr>
        <w:t>d</w:t>
      </w:r>
      <w:r w:rsidRPr="00B80FA9">
        <w:rPr>
          <w:rFonts w:asciiTheme="minorHAnsi" w:eastAsia="Calibri" w:hAnsiTheme="minorHAnsi" w:cstheme="minorHAnsi"/>
          <w:color w:val="404040"/>
          <w:spacing w:val="-2"/>
          <w:position w:val="1"/>
          <w:sz w:val="24"/>
          <w:szCs w:val="24"/>
        </w:rPr>
        <w:t>o</w:t>
      </w:r>
      <w:r w:rsidRPr="00B80FA9">
        <w:rPr>
          <w:rFonts w:asciiTheme="minorHAnsi" w:eastAsia="Calibri" w:hAnsiTheme="minorHAnsi" w:cstheme="minorHAnsi"/>
          <w:color w:val="404040"/>
          <w:spacing w:val="-1"/>
          <w:position w:val="1"/>
          <w:sz w:val="24"/>
          <w:szCs w:val="24"/>
        </w:rPr>
        <w:t>n</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spacing w:val="-2"/>
          <w:position w:val="1"/>
          <w:sz w:val="24"/>
          <w:szCs w:val="24"/>
        </w:rPr>
        <w:t>io</w:t>
      </w:r>
      <w:r w:rsidRPr="00B80FA9">
        <w:rPr>
          <w:rFonts w:asciiTheme="minorHAnsi" w:eastAsia="Calibri" w:hAnsiTheme="minorHAnsi" w:cstheme="minorHAnsi"/>
          <w:color w:val="404040"/>
          <w:spacing w:val="-1"/>
          <w:position w:val="1"/>
          <w:sz w:val="24"/>
          <w:szCs w:val="24"/>
        </w:rPr>
        <w:t>n</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position w:val="1"/>
          <w:sz w:val="24"/>
          <w:szCs w:val="24"/>
        </w:rPr>
        <w:t>,</w:t>
      </w:r>
      <w:r w:rsidRPr="00B80FA9">
        <w:rPr>
          <w:rFonts w:asciiTheme="minorHAnsi" w:eastAsia="Calibri" w:hAnsiTheme="minorHAnsi" w:cstheme="minorHAnsi"/>
          <w:color w:val="404040"/>
          <w:spacing w:val="7"/>
          <w:position w:val="1"/>
          <w:sz w:val="24"/>
          <w:szCs w:val="24"/>
        </w:rPr>
        <w:t xml:space="preserve"> </w:t>
      </w:r>
      <w:r w:rsidRPr="00B80FA9">
        <w:rPr>
          <w:rFonts w:asciiTheme="minorHAnsi" w:eastAsia="Calibri" w:hAnsiTheme="minorHAnsi" w:cstheme="minorHAnsi"/>
          <w:color w:val="404040"/>
          <w:spacing w:val="-1"/>
          <w:position w:val="1"/>
          <w:sz w:val="24"/>
          <w:szCs w:val="24"/>
        </w:rPr>
        <w:t>n</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2"/>
          <w:position w:val="1"/>
          <w:sz w:val="24"/>
          <w:szCs w:val="24"/>
        </w:rPr>
        <w:t>ws</w:t>
      </w:r>
      <w:r w:rsidRPr="00B80FA9">
        <w:rPr>
          <w:rFonts w:asciiTheme="minorHAnsi" w:eastAsia="Calibri" w:hAnsiTheme="minorHAnsi" w:cstheme="minorHAnsi"/>
          <w:color w:val="404040"/>
          <w:position w:val="1"/>
          <w:sz w:val="24"/>
          <w:szCs w:val="24"/>
        </w:rPr>
        <w:t>,</w:t>
      </w:r>
      <w:r w:rsidRPr="00B80FA9">
        <w:rPr>
          <w:rFonts w:asciiTheme="minorHAnsi" w:eastAsia="Calibri" w:hAnsiTheme="minorHAnsi" w:cstheme="minorHAnsi"/>
          <w:color w:val="404040"/>
          <w:spacing w:val="-3"/>
          <w:position w:val="1"/>
          <w:sz w:val="24"/>
          <w:szCs w:val="24"/>
        </w:rPr>
        <w:t xml:space="preserve"> </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1"/>
          <w:position w:val="1"/>
          <w:sz w:val="24"/>
          <w:szCs w:val="24"/>
        </w:rPr>
        <w:t>n</w:t>
      </w:r>
      <w:r w:rsidRPr="00B80FA9">
        <w:rPr>
          <w:rFonts w:asciiTheme="minorHAnsi" w:eastAsia="Calibri" w:hAnsiTheme="minorHAnsi" w:cstheme="minorHAnsi"/>
          <w:color w:val="404040"/>
          <w:position w:val="1"/>
          <w:sz w:val="24"/>
          <w:szCs w:val="24"/>
        </w:rPr>
        <w:t>d</w:t>
      </w:r>
      <w:r w:rsidRPr="00B80FA9">
        <w:rPr>
          <w:rFonts w:asciiTheme="minorHAnsi" w:eastAsia="Calibri" w:hAnsiTheme="minorHAnsi" w:cstheme="minorHAnsi"/>
          <w:color w:val="404040"/>
          <w:spacing w:val="-3"/>
          <w:position w:val="1"/>
          <w:sz w:val="24"/>
          <w:szCs w:val="24"/>
        </w:rPr>
        <w:t xml:space="preserve"> </w:t>
      </w:r>
      <w:r w:rsidRPr="00B80FA9">
        <w:rPr>
          <w:rFonts w:asciiTheme="minorHAnsi" w:eastAsia="Calibri" w:hAnsiTheme="minorHAnsi" w:cstheme="minorHAnsi"/>
          <w:color w:val="404040"/>
          <w:position w:val="1"/>
          <w:sz w:val="24"/>
          <w:szCs w:val="24"/>
        </w:rPr>
        <w:t>K</w:t>
      </w:r>
      <w:r w:rsidRPr="00B80FA9">
        <w:rPr>
          <w:rFonts w:asciiTheme="minorHAnsi" w:eastAsia="Calibri" w:hAnsiTheme="minorHAnsi" w:cstheme="minorHAnsi"/>
          <w:color w:val="404040"/>
          <w:spacing w:val="-1"/>
          <w:position w:val="1"/>
          <w:sz w:val="24"/>
          <w:szCs w:val="24"/>
        </w:rPr>
        <w:t>i</w:t>
      </w:r>
      <w:r w:rsidRPr="00B80FA9">
        <w:rPr>
          <w:rFonts w:asciiTheme="minorHAnsi" w:eastAsia="Calibri" w:hAnsiTheme="minorHAnsi" w:cstheme="minorHAnsi"/>
          <w:color w:val="404040"/>
          <w:position w:val="1"/>
          <w:sz w:val="24"/>
          <w:szCs w:val="24"/>
        </w:rPr>
        <w:t>n</w:t>
      </w:r>
      <w:r w:rsidRPr="00B80FA9">
        <w:rPr>
          <w:rFonts w:asciiTheme="minorHAnsi" w:eastAsia="Calibri" w:hAnsiTheme="minorHAnsi" w:cstheme="minorHAnsi"/>
          <w:color w:val="404040"/>
          <w:spacing w:val="2"/>
          <w:position w:val="1"/>
          <w:sz w:val="24"/>
          <w:szCs w:val="24"/>
        </w:rPr>
        <w:t>g</w:t>
      </w:r>
      <w:r w:rsidRPr="00B80FA9">
        <w:rPr>
          <w:rFonts w:asciiTheme="minorHAnsi" w:eastAsia="Calibri" w:hAnsiTheme="minorHAnsi" w:cstheme="minorHAnsi"/>
          <w:color w:val="404040"/>
          <w:position w:val="1"/>
          <w:sz w:val="24"/>
          <w:szCs w:val="24"/>
        </w:rPr>
        <w:t>d</w:t>
      </w:r>
      <w:r w:rsidRPr="00B80FA9">
        <w:rPr>
          <w:rFonts w:asciiTheme="minorHAnsi" w:eastAsia="Calibri" w:hAnsiTheme="minorHAnsi" w:cstheme="minorHAnsi"/>
          <w:color w:val="404040"/>
          <w:spacing w:val="-2"/>
          <w:position w:val="1"/>
          <w:sz w:val="24"/>
          <w:szCs w:val="24"/>
        </w:rPr>
        <w:t>o</w:t>
      </w:r>
      <w:r w:rsidRPr="00B80FA9">
        <w:rPr>
          <w:rFonts w:asciiTheme="minorHAnsi" w:eastAsia="Calibri" w:hAnsiTheme="minorHAnsi" w:cstheme="minorHAnsi"/>
          <w:color w:val="404040"/>
          <w:position w:val="1"/>
          <w:sz w:val="24"/>
          <w:szCs w:val="24"/>
        </w:rPr>
        <w:t>m</w:t>
      </w:r>
    </w:p>
    <w:p w:rsidR="007A7842" w:rsidRPr="00B80FA9" w:rsidRDefault="007A7842" w:rsidP="00B80FA9">
      <w:pPr>
        <w:spacing w:before="1"/>
        <w:rPr>
          <w:rFonts w:asciiTheme="minorHAnsi" w:hAnsiTheme="minorHAnsi" w:cstheme="minorHAnsi"/>
          <w:sz w:val="24"/>
          <w:szCs w:val="24"/>
        </w:rPr>
      </w:pPr>
    </w:p>
    <w:p w:rsidR="007A7842" w:rsidRPr="00B80FA9" w:rsidRDefault="00000000" w:rsidP="00B80FA9">
      <w:pPr>
        <w:ind w:left="820"/>
        <w:rPr>
          <w:rFonts w:asciiTheme="minorHAnsi" w:eastAsia="Calibri" w:hAnsiTheme="minorHAnsi" w:cstheme="minorHAnsi"/>
          <w:sz w:val="24"/>
          <w:szCs w:val="24"/>
        </w:rPr>
        <w:sectPr w:rsidR="007A7842" w:rsidRPr="00B80FA9">
          <w:pgSz w:w="12240" w:h="15840"/>
          <w:pgMar w:top="120" w:right="1200" w:bottom="280" w:left="1340" w:header="0" w:footer="876" w:gutter="0"/>
          <w:cols w:space="720"/>
        </w:sectPr>
      </w:pP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mm</w:t>
      </w:r>
      <w:r w:rsidRPr="00B80FA9">
        <w:rPr>
          <w:rFonts w:asciiTheme="minorHAnsi" w:eastAsia="Calibri" w:hAnsiTheme="minorHAnsi" w:cstheme="minorHAnsi"/>
          <w:color w:val="404040"/>
          <w:spacing w:val="-1"/>
          <w:sz w:val="24"/>
          <w:szCs w:val="24"/>
        </w:rPr>
        <w:t>on</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a</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pacing w:val="-4"/>
          <w:sz w:val="24"/>
          <w:szCs w:val="24"/>
        </w:rPr>
        <w:t>t</w:t>
      </w:r>
      <w:r w:rsidRPr="00B80FA9">
        <w:rPr>
          <w:rFonts w:asciiTheme="minorHAnsi" w:eastAsia="Calibri" w:hAnsiTheme="minorHAnsi" w:cstheme="minorHAnsi"/>
          <w:color w:val="404040"/>
          <w:sz w:val="24"/>
          <w:szCs w:val="24"/>
        </w:rPr>
        <w:t>h</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1"/>
          <w:sz w:val="24"/>
          <w:szCs w:val="24"/>
        </w:rPr>
        <w:t>k</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p>
    <w:p w:rsidR="007A7842" w:rsidRPr="00B80FA9" w:rsidRDefault="007A7842" w:rsidP="00B80FA9">
      <w:pPr>
        <w:spacing w:before="98"/>
        <w:ind w:left="7167"/>
        <w:rPr>
          <w:rFonts w:asciiTheme="minorHAnsi" w:hAnsiTheme="minorHAnsi" w:cstheme="minorHAnsi"/>
          <w:sz w:val="24"/>
          <w:szCs w:val="24"/>
        </w:rPr>
      </w:pPr>
    </w:p>
    <w:p w:rsidR="007A7842" w:rsidRPr="00B80FA9" w:rsidRDefault="007A7842" w:rsidP="00B80FA9">
      <w:pPr>
        <w:spacing w:before="8"/>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1"/>
        <w:ind w:left="106"/>
        <w:rPr>
          <w:rFonts w:asciiTheme="minorHAnsi" w:eastAsia="Calibri" w:hAnsiTheme="minorHAnsi" w:cstheme="minorHAnsi"/>
          <w:sz w:val="24"/>
          <w:szCs w:val="24"/>
        </w:rPr>
      </w:pPr>
      <w:r w:rsidRPr="00B80FA9">
        <w:rPr>
          <w:rFonts w:asciiTheme="minorHAnsi" w:eastAsia="Calibri" w:hAnsiTheme="minorHAnsi" w:cstheme="minorHAnsi"/>
          <w:position w:val="-8"/>
          <w:sz w:val="24"/>
          <w:szCs w:val="24"/>
        </w:rPr>
        <w:t xml:space="preserve">•    </w:t>
      </w:r>
      <w:r w:rsidRPr="00B80FA9">
        <w:rPr>
          <w:rFonts w:asciiTheme="minorHAnsi" w:eastAsia="Calibri" w:hAnsiTheme="minorHAnsi" w:cstheme="minorHAnsi"/>
          <w:spacing w:val="39"/>
          <w:position w:val="-8"/>
          <w:sz w:val="24"/>
          <w:szCs w:val="24"/>
        </w:rPr>
        <w:t xml:space="preserve"> </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1"/>
          <w:sz w:val="24"/>
          <w:szCs w:val="24"/>
        </w:rPr>
        <w:t>dm</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pacing w:val="1"/>
          <w:sz w:val="24"/>
          <w:szCs w:val="24"/>
        </w:rPr>
        <w:t>ra</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pacing w:val="1"/>
          <w:sz w:val="24"/>
          <w:szCs w:val="24"/>
        </w:rPr>
        <w:t>v</w:t>
      </w:r>
      <w:r w:rsidRPr="00B80FA9">
        <w:rPr>
          <w:rFonts w:asciiTheme="minorHAnsi" w:eastAsia="Calibri" w:hAnsiTheme="minorHAnsi" w:cstheme="minorHAnsi"/>
          <w:b/>
          <w:sz w:val="24"/>
          <w:szCs w:val="24"/>
        </w:rPr>
        <w:t xml:space="preserve">e </w:t>
      </w:r>
      <w:r w:rsidRPr="00B80FA9">
        <w:rPr>
          <w:rFonts w:asciiTheme="minorHAnsi" w:eastAsia="Calibri" w:hAnsiTheme="minorHAnsi" w:cstheme="minorHAnsi"/>
          <w:b/>
          <w:spacing w:val="2"/>
          <w:sz w:val="24"/>
          <w:szCs w:val="24"/>
        </w:rPr>
        <w:t>D</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1"/>
          <w:sz w:val="24"/>
          <w:szCs w:val="24"/>
        </w:rPr>
        <w:t>hb</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2"/>
          <w:sz w:val="24"/>
          <w:szCs w:val="24"/>
        </w:rPr>
        <w:t>a</w:t>
      </w:r>
      <w:r w:rsidRPr="00B80FA9">
        <w:rPr>
          <w:rFonts w:asciiTheme="minorHAnsi" w:eastAsia="Calibri" w:hAnsiTheme="minorHAnsi" w:cstheme="minorHAnsi"/>
          <w:b/>
          <w:spacing w:val="1"/>
          <w:sz w:val="24"/>
          <w:szCs w:val="24"/>
        </w:rPr>
        <w:t>rd</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color w:val="404040"/>
          <w:sz w:val="24"/>
          <w:szCs w:val="24"/>
        </w:rPr>
        <w:t>Rea</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pacing w:val="-1"/>
          <w:sz w:val="24"/>
          <w:szCs w:val="24"/>
        </w:rPr>
        <w:t>-</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me</w:t>
      </w:r>
      <w:r w:rsidRPr="00B80FA9">
        <w:rPr>
          <w:rFonts w:asciiTheme="minorHAnsi" w:eastAsia="Calibri" w:hAnsiTheme="minorHAnsi" w:cstheme="minorHAnsi"/>
          <w:color w:val="404040"/>
          <w:spacing w:val="-9"/>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r</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ac</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ac</w:t>
      </w:r>
      <w:r w:rsidRPr="00B80FA9">
        <w:rPr>
          <w:rFonts w:asciiTheme="minorHAnsi" w:eastAsia="Calibri" w:hAnsiTheme="minorHAnsi" w:cstheme="minorHAnsi"/>
          <w:color w:val="404040"/>
          <w:spacing w:val="1"/>
          <w:sz w:val="24"/>
          <w:szCs w:val="24"/>
        </w:rPr>
        <w:t>k</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1"/>
          <w:sz w:val="24"/>
          <w:szCs w:val="24"/>
        </w:rPr>
        <w:t>g</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ss</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z w:val="24"/>
          <w:szCs w:val="24"/>
        </w:rPr>
        <w:t>n</w:t>
      </w:r>
    </w:p>
    <w:p w:rsidR="007A7842" w:rsidRPr="00B80FA9" w:rsidRDefault="00000000" w:rsidP="00B80FA9">
      <w:pPr>
        <w:spacing w:before="74"/>
        <w:ind w:left="472"/>
        <w:rPr>
          <w:rFonts w:asciiTheme="minorHAnsi" w:eastAsia="Calibri" w:hAnsiTheme="minorHAnsi" w:cstheme="minorHAnsi"/>
          <w:sz w:val="24"/>
          <w:szCs w:val="24"/>
        </w:rPr>
        <w:sectPr w:rsidR="007A7842" w:rsidRPr="00B80FA9">
          <w:pgSz w:w="12240" w:h="15840"/>
          <w:pgMar w:top="320" w:right="1320" w:bottom="280" w:left="1660" w:header="0" w:footer="876" w:gutter="0"/>
          <w:cols w:space="720"/>
        </w:sectPr>
      </w:pP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n</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p</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n</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2"/>
          <w:sz w:val="24"/>
          <w:szCs w:val="24"/>
        </w:rPr>
        <w:t>uppor</w:t>
      </w:r>
      <w:r w:rsidRPr="00B80FA9">
        <w:rPr>
          <w:rFonts w:asciiTheme="minorHAnsi" w:eastAsia="Calibri" w:hAnsiTheme="minorHAnsi" w:cstheme="minorHAnsi"/>
          <w:color w:val="404040"/>
          <w:sz w:val="24"/>
          <w:szCs w:val="24"/>
        </w:rPr>
        <w:t xml:space="preserve">t </w:t>
      </w:r>
      <w:r w:rsidRPr="00B80FA9">
        <w:rPr>
          <w:rFonts w:asciiTheme="minorHAnsi" w:eastAsia="Calibri" w:hAnsiTheme="minorHAnsi" w:cstheme="minorHAnsi"/>
          <w:color w:val="404040"/>
          <w:spacing w:val="-2"/>
          <w:sz w:val="24"/>
          <w:szCs w:val="24"/>
        </w:rPr>
        <w:t>d</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000000"/>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1"/>
        <w:ind w:left="480"/>
        <w:rPr>
          <w:rFonts w:asciiTheme="minorHAnsi" w:eastAsia="Calibri" w:hAnsiTheme="minorHAnsi" w:cstheme="minorHAnsi"/>
          <w:sz w:val="24"/>
          <w:szCs w:val="24"/>
        </w:rPr>
      </w:pP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pacing w:val="2"/>
          <w:sz w:val="24"/>
          <w:szCs w:val="24"/>
        </w:rPr>
        <w:t>a</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2"/>
          <w:sz w:val="24"/>
          <w:szCs w:val="24"/>
        </w:rPr>
        <w:t>g</w:t>
      </w:r>
      <w:r w:rsidRPr="00B80FA9">
        <w:rPr>
          <w:rFonts w:asciiTheme="minorHAnsi" w:eastAsia="Calibri" w:hAnsiTheme="minorHAnsi" w:cstheme="minorHAnsi"/>
          <w:b/>
          <w:sz w:val="24"/>
          <w:szCs w:val="24"/>
        </w:rPr>
        <w:t>et</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1"/>
          <w:sz w:val="24"/>
          <w:szCs w:val="24"/>
        </w:rPr>
        <w:t>ud</w:t>
      </w:r>
      <w:r w:rsidRPr="00B80FA9">
        <w:rPr>
          <w:rFonts w:asciiTheme="minorHAnsi" w:eastAsia="Calibri" w:hAnsiTheme="minorHAnsi" w:cstheme="minorHAnsi"/>
          <w:b/>
          <w:spacing w:val="-1"/>
          <w:sz w:val="24"/>
          <w:szCs w:val="24"/>
        </w:rPr>
        <w:t>ie</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z w:val="24"/>
          <w:szCs w:val="24"/>
        </w:rPr>
        <w:t>ce</w:t>
      </w: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840"/>
        <w:rPr>
          <w:rFonts w:asciiTheme="minorHAnsi" w:eastAsia="Calibri" w:hAnsiTheme="minorHAnsi" w:cstheme="minorHAnsi"/>
          <w:sz w:val="24"/>
          <w:szCs w:val="24"/>
        </w:rPr>
      </w:pPr>
      <w:r w:rsidRPr="00B80FA9">
        <w:rPr>
          <w:rFonts w:asciiTheme="minorHAnsi" w:hAnsiTheme="minorHAnsi" w:cstheme="minorHAnsi"/>
          <w:position w:val="3"/>
          <w:sz w:val="24"/>
          <w:szCs w:val="24"/>
        </w:rPr>
        <w:t xml:space="preserve">•    </w:t>
      </w:r>
      <w:r w:rsidRPr="00B80FA9">
        <w:rPr>
          <w:rFonts w:asciiTheme="minorHAnsi" w:hAnsiTheme="minorHAnsi" w:cstheme="minorHAnsi"/>
          <w:spacing w:val="39"/>
          <w:position w:val="3"/>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2"/>
          <w:sz w:val="24"/>
          <w:szCs w:val="24"/>
        </w:rPr>
        <w:t xml:space="preserve"> g</w:t>
      </w:r>
      <w:r w:rsidRPr="00B80FA9">
        <w:rPr>
          <w:rFonts w:asciiTheme="minorHAnsi" w:eastAsia="Calibri" w:hAnsiTheme="minorHAnsi" w:cstheme="minorHAnsi"/>
          <w:spacing w:val="-2"/>
          <w:sz w:val="24"/>
          <w:szCs w:val="24"/>
        </w:rPr>
        <w:t>lo</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ll</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ek</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ual</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macy</w:t>
      </w:r>
      <w:r w:rsidRPr="00B80FA9">
        <w:rPr>
          <w:rFonts w:asciiTheme="minorHAnsi" w:eastAsia="Calibri" w:hAnsiTheme="minorHAnsi" w:cstheme="minorHAnsi"/>
          <w:spacing w:val="1"/>
          <w:sz w:val="24"/>
          <w:szCs w:val="24"/>
        </w:rPr>
        <w:t xml:space="preserve"> </w:t>
      </w: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20"/>
        <w:rPr>
          <w:rFonts w:asciiTheme="minorHAnsi" w:hAnsiTheme="minorHAnsi" w:cstheme="minorHAnsi"/>
          <w:sz w:val="24"/>
          <w:szCs w:val="24"/>
        </w:rPr>
      </w:pPr>
    </w:p>
    <w:p w:rsidR="007A7842" w:rsidRPr="00B80FA9" w:rsidRDefault="00000000" w:rsidP="00B80FA9">
      <w:pPr>
        <w:ind w:left="48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p</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pacing w:val="-2"/>
          <w:sz w:val="24"/>
          <w:szCs w:val="24"/>
        </w:rPr>
        <w:t>il</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an</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I</w:t>
      </w:r>
      <w:r w:rsidRPr="00B80FA9">
        <w:rPr>
          <w:rFonts w:asciiTheme="minorHAnsi" w:eastAsia="Calibri" w:hAnsiTheme="minorHAnsi" w:cstheme="minorHAnsi"/>
          <w:spacing w:val="-2"/>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rodu</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ro</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 xml:space="preserve">e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pacing w:val="-2"/>
          <w:sz w:val="24"/>
          <w:szCs w:val="24"/>
        </w:rPr>
        <w:t>h</w:t>
      </w:r>
      <w:r w:rsidRPr="00B80FA9">
        <w:rPr>
          <w:rFonts w:asciiTheme="minorHAnsi" w:eastAsia="Calibri" w:hAnsiTheme="minorHAnsi" w:cstheme="minorHAnsi"/>
          <w:sz w:val="24"/>
          <w:szCs w:val="24"/>
        </w:rPr>
        <w:t>at JKMG</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n</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pacing w:val="-2"/>
          <w:sz w:val="24"/>
          <w:szCs w:val="24"/>
        </w:rPr>
        <w:t>h</w:t>
      </w:r>
      <w:r w:rsidRPr="00B80FA9">
        <w:rPr>
          <w:rFonts w:asciiTheme="minorHAnsi" w:eastAsia="Calibri" w:hAnsiTheme="minorHAnsi" w:cstheme="minorHAnsi"/>
          <w:sz w:val="24"/>
          <w:szCs w:val="24"/>
        </w:rPr>
        <w:t xml:space="preserve">at </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z w:val="24"/>
          <w:szCs w:val="24"/>
        </w:rPr>
        <w:t xml:space="preserve">t </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4"/>
          <w:sz w:val="24"/>
          <w:szCs w:val="24"/>
        </w:rPr>
        <w:t>t</w:t>
      </w:r>
      <w:r w:rsidRPr="00B80FA9">
        <w:rPr>
          <w:rFonts w:asciiTheme="minorHAnsi" w:eastAsia="Calibri" w:hAnsiTheme="minorHAnsi" w:cstheme="minorHAnsi"/>
          <w:sz w:val="24"/>
          <w:szCs w:val="24"/>
        </w:rPr>
        <w:t>s</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480"/>
        <w:rPr>
          <w:rFonts w:asciiTheme="minorHAnsi" w:eastAsia="Calibri" w:hAnsiTheme="minorHAnsi" w:cstheme="minorHAnsi"/>
          <w:color w:val="000000"/>
          <w:sz w:val="24"/>
          <w:szCs w:val="24"/>
        </w:rPr>
      </w:pPr>
      <w:r w:rsidRPr="00B80FA9">
        <w:rPr>
          <w:rFonts w:asciiTheme="minorHAnsi" w:eastAsia="Calibri" w:hAnsiTheme="minorHAnsi" w:cstheme="minorHAnsi"/>
          <w:sz w:val="24"/>
          <w:szCs w:val="24"/>
        </w:rPr>
        <w:t>(</w:t>
      </w:r>
      <w:hyperlink r:id="rId8" w:history="1">
        <w:r w:rsidR="00B9173F" w:rsidRPr="00B80FA9">
          <w:rPr>
            <w:rStyle w:val="Hyperlink"/>
            <w:rFonts w:asciiTheme="minorHAnsi" w:eastAsia="Calibri" w:hAnsiTheme="minorHAnsi" w:cstheme="minorHAnsi"/>
            <w:spacing w:val="-1"/>
            <w:sz w:val="24"/>
            <w:szCs w:val="24"/>
          </w:rPr>
          <w:t>h</w:t>
        </w:r>
        <w:r w:rsidR="00B9173F" w:rsidRPr="00B80FA9">
          <w:rPr>
            <w:rStyle w:val="Hyperlink"/>
            <w:rFonts w:asciiTheme="minorHAnsi" w:eastAsia="Calibri" w:hAnsiTheme="minorHAnsi" w:cstheme="minorHAnsi"/>
            <w:spacing w:val="1"/>
            <w:sz w:val="24"/>
            <w:szCs w:val="24"/>
          </w:rPr>
          <w:t>tt</w:t>
        </w:r>
        <w:r w:rsidR="00B9173F" w:rsidRPr="00B80FA9">
          <w:rPr>
            <w:rStyle w:val="Hyperlink"/>
            <w:rFonts w:asciiTheme="minorHAnsi" w:eastAsia="Calibri" w:hAnsiTheme="minorHAnsi" w:cstheme="minorHAnsi"/>
            <w:spacing w:val="-1"/>
            <w:sz w:val="24"/>
            <w:szCs w:val="24"/>
          </w:rPr>
          <w:t>p</w:t>
        </w:r>
        <w:r w:rsidR="00B9173F" w:rsidRPr="00B80FA9">
          <w:rPr>
            <w:rStyle w:val="Hyperlink"/>
            <w:rFonts w:asciiTheme="minorHAnsi" w:eastAsia="Calibri" w:hAnsiTheme="minorHAnsi" w:cstheme="minorHAnsi"/>
            <w:spacing w:val="2"/>
            <w:sz w:val="24"/>
            <w:szCs w:val="24"/>
          </w:rPr>
          <w:t>s</w:t>
        </w:r>
        <w:r w:rsidR="00B9173F" w:rsidRPr="00B80FA9">
          <w:rPr>
            <w:rStyle w:val="Hyperlink"/>
            <w:rFonts w:asciiTheme="minorHAnsi" w:eastAsia="Calibri" w:hAnsiTheme="minorHAnsi" w:cstheme="minorHAnsi"/>
            <w:spacing w:val="-2"/>
            <w:sz w:val="24"/>
            <w:szCs w:val="24"/>
          </w:rPr>
          <w:t>:</w:t>
        </w:r>
        <w:r w:rsidR="00B9173F" w:rsidRPr="00B80FA9">
          <w:rPr>
            <w:rStyle w:val="Hyperlink"/>
            <w:rFonts w:asciiTheme="minorHAnsi" w:eastAsia="Calibri" w:hAnsiTheme="minorHAnsi" w:cstheme="minorHAnsi"/>
            <w:spacing w:val="-1"/>
            <w:sz w:val="24"/>
            <w:szCs w:val="24"/>
          </w:rPr>
          <w:t>//</w:t>
        </w:r>
        <w:r w:rsidR="00B9173F" w:rsidRPr="00B80FA9">
          <w:rPr>
            <w:rStyle w:val="Hyperlink"/>
            <w:rFonts w:asciiTheme="minorHAnsi" w:eastAsia="Calibri" w:hAnsiTheme="minorHAnsi" w:cstheme="minorHAnsi"/>
            <w:spacing w:val="-2"/>
            <w:sz w:val="24"/>
            <w:szCs w:val="24"/>
          </w:rPr>
          <w:t>r</w:t>
        </w:r>
        <w:r w:rsidR="00B9173F" w:rsidRPr="00B80FA9">
          <w:rPr>
            <w:rStyle w:val="Hyperlink"/>
            <w:rFonts w:asciiTheme="minorHAnsi" w:eastAsia="Calibri" w:hAnsiTheme="minorHAnsi" w:cstheme="minorHAnsi"/>
            <w:spacing w:val="-1"/>
            <w:sz w:val="24"/>
            <w:szCs w:val="24"/>
          </w:rPr>
          <w:t>h</w:t>
        </w:r>
        <w:r w:rsidR="00B9173F" w:rsidRPr="00B80FA9">
          <w:rPr>
            <w:rStyle w:val="Hyperlink"/>
            <w:rFonts w:asciiTheme="minorHAnsi" w:eastAsia="Calibri" w:hAnsiTheme="minorHAnsi" w:cstheme="minorHAnsi"/>
            <w:sz w:val="24"/>
            <w:szCs w:val="24"/>
          </w:rPr>
          <w:t>em</w:t>
        </w:r>
        <w:r w:rsidR="00B9173F" w:rsidRPr="00B80FA9">
          <w:rPr>
            <w:rStyle w:val="Hyperlink"/>
            <w:rFonts w:asciiTheme="minorHAnsi" w:eastAsia="Calibri" w:hAnsiTheme="minorHAnsi" w:cstheme="minorHAnsi"/>
            <w:spacing w:val="2"/>
            <w:sz w:val="24"/>
            <w:szCs w:val="24"/>
          </w:rPr>
          <w:t>a</w:t>
        </w:r>
        <w:r w:rsidR="00B9173F" w:rsidRPr="00B80FA9">
          <w:rPr>
            <w:rStyle w:val="Hyperlink"/>
            <w:rFonts w:asciiTheme="minorHAnsi" w:eastAsia="Calibri" w:hAnsiTheme="minorHAnsi" w:cstheme="minorHAnsi"/>
            <w:spacing w:val="-1"/>
            <w:sz w:val="24"/>
            <w:szCs w:val="24"/>
          </w:rPr>
          <w:t>-</w:t>
        </w:r>
        <w:r w:rsidR="00B9173F" w:rsidRPr="00B80FA9">
          <w:rPr>
            <w:rStyle w:val="Hyperlink"/>
            <w:rFonts w:asciiTheme="minorHAnsi" w:eastAsia="Calibri" w:hAnsiTheme="minorHAnsi" w:cstheme="minorHAnsi"/>
            <w:spacing w:val="1"/>
            <w:sz w:val="24"/>
            <w:szCs w:val="24"/>
          </w:rPr>
          <w:t>w</w:t>
        </w:r>
        <w:r w:rsidR="00B9173F" w:rsidRPr="00B80FA9">
          <w:rPr>
            <w:rStyle w:val="Hyperlink"/>
            <w:rFonts w:asciiTheme="minorHAnsi" w:eastAsia="Calibri" w:hAnsiTheme="minorHAnsi" w:cstheme="minorHAnsi"/>
            <w:sz w:val="24"/>
            <w:szCs w:val="24"/>
          </w:rPr>
          <w:t>e</w:t>
        </w:r>
        <w:r w:rsidR="00B9173F" w:rsidRPr="00B80FA9">
          <w:rPr>
            <w:rStyle w:val="Hyperlink"/>
            <w:rFonts w:asciiTheme="minorHAnsi" w:eastAsia="Calibri" w:hAnsiTheme="minorHAnsi" w:cstheme="minorHAnsi"/>
            <w:spacing w:val="-1"/>
            <w:sz w:val="24"/>
            <w:szCs w:val="24"/>
          </w:rPr>
          <w:t>b</w:t>
        </w:r>
        <w:r w:rsidR="00B9173F" w:rsidRPr="00B80FA9">
          <w:rPr>
            <w:rStyle w:val="Hyperlink"/>
            <w:rFonts w:asciiTheme="minorHAnsi" w:eastAsia="Calibri" w:hAnsiTheme="minorHAnsi" w:cstheme="minorHAnsi"/>
            <w:spacing w:val="2"/>
            <w:sz w:val="24"/>
            <w:szCs w:val="24"/>
          </w:rPr>
          <w:t>s</w:t>
        </w:r>
        <w:r w:rsidR="00B9173F" w:rsidRPr="00B80FA9">
          <w:rPr>
            <w:rStyle w:val="Hyperlink"/>
            <w:rFonts w:asciiTheme="minorHAnsi" w:eastAsia="Calibri" w:hAnsiTheme="minorHAnsi" w:cstheme="minorHAnsi"/>
            <w:spacing w:val="-2"/>
            <w:sz w:val="24"/>
            <w:szCs w:val="24"/>
          </w:rPr>
          <w:t>i</w:t>
        </w:r>
        <w:r w:rsidR="00B9173F" w:rsidRPr="00B80FA9">
          <w:rPr>
            <w:rStyle w:val="Hyperlink"/>
            <w:rFonts w:asciiTheme="minorHAnsi" w:eastAsia="Calibri" w:hAnsiTheme="minorHAnsi" w:cstheme="minorHAnsi"/>
            <w:spacing w:val="1"/>
            <w:sz w:val="24"/>
            <w:szCs w:val="24"/>
          </w:rPr>
          <w:t>te</w:t>
        </w:r>
        <w:r w:rsidR="00B9173F" w:rsidRPr="00B80FA9">
          <w:rPr>
            <w:rStyle w:val="Hyperlink"/>
            <w:rFonts w:asciiTheme="minorHAnsi" w:eastAsia="Calibri" w:hAnsiTheme="minorHAnsi" w:cstheme="minorHAnsi"/>
            <w:spacing w:val="-1"/>
            <w:sz w:val="24"/>
            <w:szCs w:val="24"/>
          </w:rPr>
          <w:t>-</w:t>
        </w:r>
        <w:r w:rsidR="00B9173F" w:rsidRPr="00B80FA9">
          <w:rPr>
            <w:rStyle w:val="Hyperlink"/>
            <w:rFonts w:asciiTheme="minorHAnsi" w:eastAsia="Calibri" w:hAnsiTheme="minorHAnsi" w:cstheme="minorHAnsi"/>
            <w:spacing w:val="1"/>
            <w:sz w:val="24"/>
            <w:szCs w:val="24"/>
          </w:rPr>
          <w:t>k</w:t>
        </w:r>
        <w:r w:rsidR="00B9173F" w:rsidRPr="00B80FA9">
          <w:rPr>
            <w:rStyle w:val="Hyperlink"/>
            <w:rFonts w:asciiTheme="minorHAnsi" w:eastAsia="Calibri" w:hAnsiTheme="minorHAnsi" w:cstheme="minorHAnsi"/>
            <w:spacing w:val="-1"/>
            <w:sz w:val="24"/>
            <w:szCs w:val="24"/>
          </w:rPr>
          <w:t>h</w:t>
        </w:r>
        <w:r w:rsidR="00B9173F" w:rsidRPr="00B80FA9">
          <w:rPr>
            <w:rStyle w:val="Hyperlink"/>
            <w:rFonts w:asciiTheme="minorHAnsi" w:eastAsia="Calibri" w:hAnsiTheme="minorHAnsi" w:cstheme="minorHAnsi"/>
            <w:sz w:val="24"/>
            <w:szCs w:val="24"/>
          </w:rPr>
          <w:t>a</w:t>
        </w:r>
        <w:r w:rsidR="00B9173F" w:rsidRPr="00B80FA9">
          <w:rPr>
            <w:rStyle w:val="Hyperlink"/>
            <w:rFonts w:asciiTheme="minorHAnsi" w:eastAsia="Calibri" w:hAnsiTheme="minorHAnsi" w:cstheme="minorHAnsi"/>
            <w:spacing w:val="1"/>
            <w:sz w:val="24"/>
            <w:szCs w:val="24"/>
          </w:rPr>
          <w:t>k</w:t>
        </w:r>
        <w:r w:rsidR="00B9173F" w:rsidRPr="00B80FA9">
          <w:rPr>
            <w:rStyle w:val="Hyperlink"/>
            <w:rFonts w:asciiTheme="minorHAnsi" w:eastAsia="Calibri" w:hAnsiTheme="minorHAnsi" w:cstheme="minorHAnsi"/>
            <w:spacing w:val="-2"/>
            <w:sz w:val="24"/>
            <w:szCs w:val="24"/>
          </w:rPr>
          <w:t>i</w:t>
        </w:r>
        <w:r w:rsidR="00B9173F" w:rsidRPr="00B80FA9">
          <w:rPr>
            <w:rStyle w:val="Hyperlink"/>
            <w:rFonts w:asciiTheme="minorHAnsi" w:eastAsia="Calibri" w:hAnsiTheme="minorHAnsi" w:cstheme="minorHAnsi"/>
            <w:spacing w:val="2"/>
            <w:sz w:val="24"/>
            <w:szCs w:val="24"/>
          </w:rPr>
          <w:t>.v</w:t>
        </w:r>
        <w:r w:rsidR="00B9173F" w:rsidRPr="00B80FA9">
          <w:rPr>
            <w:rStyle w:val="Hyperlink"/>
            <w:rFonts w:asciiTheme="minorHAnsi" w:eastAsia="Calibri" w:hAnsiTheme="minorHAnsi" w:cstheme="minorHAnsi"/>
            <w:sz w:val="24"/>
            <w:szCs w:val="24"/>
          </w:rPr>
          <w:t>e</w:t>
        </w:r>
        <w:r w:rsidR="00B9173F" w:rsidRPr="00B80FA9">
          <w:rPr>
            <w:rStyle w:val="Hyperlink"/>
            <w:rFonts w:asciiTheme="minorHAnsi" w:eastAsia="Calibri" w:hAnsiTheme="minorHAnsi" w:cstheme="minorHAnsi"/>
            <w:spacing w:val="-6"/>
            <w:sz w:val="24"/>
            <w:szCs w:val="24"/>
          </w:rPr>
          <w:t>r</w:t>
        </w:r>
        <w:r w:rsidR="00B9173F" w:rsidRPr="00B80FA9">
          <w:rPr>
            <w:rStyle w:val="Hyperlink"/>
            <w:rFonts w:asciiTheme="minorHAnsi" w:eastAsia="Calibri" w:hAnsiTheme="minorHAnsi" w:cstheme="minorHAnsi"/>
            <w:spacing w:val="-1"/>
            <w:sz w:val="24"/>
            <w:szCs w:val="24"/>
          </w:rPr>
          <w:t>c</w:t>
        </w:r>
        <w:r w:rsidR="00B9173F" w:rsidRPr="00B80FA9">
          <w:rPr>
            <w:rStyle w:val="Hyperlink"/>
            <w:rFonts w:asciiTheme="minorHAnsi" w:eastAsia="Calibri" w:hAnsiTheme="minorHAnsi" w:cstheme="minorHAnsi"/>
            <w:sz w:val="24"/>
            <w:szCs w:val="24"/>
          </w:rPr>
          <w:t>e</w:t>
        </w:r>
        <w:r w:rsidR="00B9173F" w:rsidRPr="00B80FA9">
          <w:rPr>
            <w:rStyle w:val="Hyperlink"/>
            <w:rFonts w:asciiTheme="minorHAnsi" w:eastAsia="Calibri" w:hAnsiTheme="minorHAnsi" w:cstheme="minorHAnsi"/>
            <w:spacing w:val="-2"/>
            <w:sz w:val="24"/>
            <w:szCs w:val="24"/>
          </w:rPr>
          <w:t>l</w:t>
        </w:r>
        <w:r w:rsidR="00B9173F" w:rsidRPr="00B80FA9">
          <w:rPr>
            <w:rStyle w:val="Hyperlink"/>
            <w:rFonts w:asciiTheme="minorHAnsi" w:eastAsia="Calibri" w:hAnsiTheme="minorHAnsi" w:cstheme="minorHAnsi"/>
            <w:spacing w:val="-3"/>
            <w:sz w:val="24"/>
            <w:szCs w:val="24"/>
          </w:rPr>
          <w:t>.</w:t>
        </w:r>
        <w:r w:rsidR="00B9173F" w:rsidRPr="00B80FA9">
          <w:rPr>
            <w:rStyle w:val="Hyperlink"/>
            <w:rFonts w:asciiTheme="minorHAnsi" w:eastAsia="Calibri" w:hAnsiTheme="minorHAnsi" w:cstheme="minorHAnsi"/>
            <w:spacing w:val="2"/>
            <w:sz w:val="24"/>
            <w:szCs w:val="24"/>
          </w:rPr>
          <w:t>a</w:t>
        </w:r>
        <w:r w:rsidR="00B9173F" w:rsidRPr="00B80FA9">
          <w:rPr>
            <w:rStyle w:val="Hyperlink"/>
            <w:rFonts w:asciiTheme="minorHAnsi" w:eastAsia="Calibri" w:hAnsiTheme="minorHAnsi" w:cstheme="minorHAnsi"/>
            <w:spacing w:val="-6"/>
            <w:sz w:val="24"/>
            <w:szCs w:val="24"/>
          </w:rPr>
          <w:t>p</w:t>
        </w:r>
        <w:r w:rsidR="00B9173F" w:rsidRPr="00B80FA9">
          <w:rPr>
            <w:rStyle w:val="Hyperlink"/>
            <w:rFonts w:asciiTheme="minorHAnsi" w:eastAsia="Calibri" w:hAnsiTheme="minorHAnsi" w:cstheme="minorHAnsi"/>
            <w:spacing w:val="-1"/>
            <w:sz w:val="24"/>
            <w:szCs w:val="24"/>
          </w:rPr>
          <w:t>p/</w:t>
        </w:r>
      </w:hyperlink>
      <w:r w:rsidRPr="00B80FA9">
        <w:rPr>
          <w:rFonts w:asciiTheme="minorHAnsi" w:eastAsia="Calibri" w:hAnsiTheme="minorHAnsi" w:cstheme="minorHAnsi"/>
          <w:color w:val="000000"/>
          <w:sz w:val="24"/>
          <w:szCs w:val="24"/>
        </w:rPr>
        <w:t>)</w:t>
      </w:r>
    </w:p>
    <w:p w:rsidR="00B9173F" w:rsidRPr="00B80FA9" w:rsidRDefault="00B9173F" w:rsidP="00B80FA9">
      <w:pPr>
        <w:ind w:left="480"/>
        <w:rPr>
          <w:rFonts w:asciiTheme="minorHAnsi" w:eastAsia="Calibri" w:hAnsiTheme="minorHAnsi" w:cstheme="minorHAnsi"/>
          <w:color w:val="000000"/>
          <w:sz w:val="24"/>
          <w:szCs w:val="24"/>
        </w:rPr>
      </w:pPr>
    </w:p>
    <w:p w:rsidR="00B9173F" w:rsidRPr="00B80FA9" w:rsidRDefault="00B9173F" w:rsidP="00B80FA9">
      <w:pPr>
        <w:rPr>
          <w:rFonts w:asciiTheme="minorHAnsi" w:eastAsia="Calibri" w:hAnsiTheme="minorHAnsi" w:cstheme="minorHAnsi"/>
          <w:color w:val="000000"/>
          <w:sz w:val="24"/>
          <w:szCs w:val="24"/>
        </w:rPr>
      </w:pPr>
    </w:p>
    <w:p w:rsidR="00B9173F" w:rsidRPr="00B80FA9" w:rsidRDefault="00B9173F" w:rsidP="00B80FA9">
      <w:pPr>
        <w:ind w:left="480"/>
        <w:rPr>
          <w:rFonts w:asciiTheme="minorHAnsi" w:eastAsia="Calibri" w:hAnsiTheme="minorHAnsi" w:cstheme="minorHAnsi"/>
          <w:b/>
          <w:bCs/>
          <w:color w:val="000000"/>
          <w:sz w:val="24"/>
          <w:szCs w:val="24"/>
        </w:rPr>
      </w:pPr>
      <w:r w:rsidRPr="00B80FA9">
        <w:rPr>
          <w:rFonts w:asciiTheme="minorHAnsi" w:eastAsia="Calibri" w:hAnsiTheme="minorHAnsi" w:cstheme="minorHAnsi"/>
          <w:b/>
          <w:bCs/>
          <w:color w:val="000000"/>
          <w:sz w:val="24"/>
          <w:szCs w:val="24"/>
        </w:rPr>
        <w:t>User Sign-in Page</w:t>
      </w:r>
    </w:p>
    <w:p w:rsidR="00B9173F" w:rsidRPr="00B80FA9" w:rsidRDefault="00B9173F" w:rsidP="00B80FA9">
      <w:pPr>
        <w:ind w:left="480"/>
        <w:rPr>
          <w:rFonts w:asciiTheme="minorHAnsi" w:eastAsia="Calibri" w:hAnsiTheme="minorHAnsi" w:cstheme="minorHAnsi"/>
          <w:b/>
          <w:bCs/>
          <w:color w:val="000000"/>
          <w:sz w:val="24"/>
          <w:szCs w:val="24"/>
        </w:rPr>
      </w:pPr>
    </w:p>
    <w:p w:rsidR="00B9173F" w:rsidRPr="00B80FA9" w:rsidRDefault="00B80FA9" w:rsidP="00B80FA9">
      <w:pPr>
        <w:ind w:left="480"/>
        <w:rPr>
          <w:rFonts w:asciiTheme="minorHAnsi" w:eastAsia="Calibri" w:hAnsiTheme="minorHAnsi" w:cstheme="minorHAnsi"/>
          <w:b/>
          <w:bCs/>
          <w:color w:val="000000"/>
          <w:sz w:val="24"/>
          <w:szCs w:val="24"/>
        </w:rPr>
      </w:pPr>
      <w:r>
        <w:rPr>
          <w:rFonts w:asciiTheme="minorHAnsi" w:eastAsia="Calibri" w:hAnsiTheme="minorHAnsi" w:cstheme="minorHAnsi"/>
          <w:b/>
          <w:bCs/>
          <w:color w:val="000000"/>
          <w:sz w:val="24"/>
          <w:szCs w:val="24"/>
        </w:rPr>
        <w:t xml:space="preserve">JKMG </w:t>
      </w:r>
      <w:r w:rsidRPr="00B80FA9">
        <w:rPr>
          <w:rFonts w:asciiTheme="minorHAnsi" w:eastAsia="Calibri" w:hAnsiTheme="minorHAnsi" w:cstheme="minorHAnsi"/>
          <w:b/>
          <w:bCs/>
          <w:color w:val="000000"/>
          <w:sz w:val="24"/>
          <w:szCs w:val="24"/>
        </w:rPr>
        <w:t>Logo:</w:t>
      </w:r>
    </w:p>
    <w:p w:rsidR="00B9173F" w:rsidRPr="00B80FA9" w:rsidRDefault="00B9173F" w:rsidP="00B80FA9">
      <w:pPr>
        <w:ind w:left="480"/>
        <w:rPr>
          <w:rFonts w:asciiTheme="minorHAnsi" w:eastAsia="Calibri" w:hAnsiTheme="minorHAnsi" w:cstheme="minorHAnsi"/>
          <w:color w:val="000000"/>
          <w:sz w:val="24"/>
          <w:szCs w:val="24"/>
        </w:rPr>
      </w:pPr>
    </w:p>
    <w:p w:rsidR="00B9173F" w:rsidRPr="00B80FA9" w:rsidRDefault="00B80FA9" w:rsidP="00B80FA9">
      <w:pPr>
        <w:ind w:left="480"/>
        <w:rPr>
          <w:rFonts w:asciiTheme="minorHAnsi" w:eastAsia="Calibri" w:hAnsiTheme="minorHAnsi" w:cstheme="minorHAnsi"/>
          <w:sz w:val="24"/>
          <w:szCs w:val="24"/>
        </w:rPr>
      </w:pPr>
      <w:r w:rsidRPr="00B80FA9">
        <w:rPr>
          <w:rFonts w:asciiTheme="minorHAnsi" w:eastAsia="Calibri" w:hAnsiTheme="minorHAnsi" w:cstheme="minorHAnsi"/>
          <w:b/>
          <w:bCs/>
          <w:color w:val="000000"/>
          <w:sz w:val="24"/>
          <w:szCs w:val="24"/>
        </w:rPr>
        <w:drawing>
          <wp:anchor distT="0" distB="0" distL="114300" distR="114300" simplePos="0" relativeHeight="251664896" behindDoc="0" locked="0" layoutInCell="1" allowOverlap="1" wp14:anchorId="7D15259E">
            <wp:simplePos x="0" y="0"/>
            <wp:positionH relativeFrom="column">
              <wp:posOffset>426720</wp:posOffset>
            </wp:positionH>
            <wp:positionV relativeFrom="paragraph">
              <wp:posOffset>732790</wp:posOffset>
            </wp:positionV>
            <wp:extent cx="1798320" cy="1432560"/>
            <wp:effectExtent l="0" t="0" r="0" b="0"/>
            <wp:wrapTopAndBottom/>
            <wp:docPr id="4032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8877" name=""/>
                    <pic:cNvPicPr/>
                  </pic:nvPicPr>
                  <pic:blipFill>
                    <a:blip r:embed="rId9">
                      <a:extLst>
                        <a:ext uri="{28A0092B-C50C-407E-A947-70E740481C1C}">
                          <a14:useLocalDpi xmlns:a14="http://schemas.microsoft.com/office/drawing/2010/main" val="0"/>
                        </a:ext>
                      </a:extLst>
                    </a:blip>
                    <a:stretch>
                      <a:fillRect/>
                    </a:stretch>
                  </pic:blipFill>
                  <pic:spPr>
                    <a:xfrm>
                      <a:off x="0" y="0"/>
                      <a:ext cx="1798320" cy="1432560"/>
                    </a:xfrm>
                    <a:prstGeom prst="rect">
                      <a:avLst/>
                    </a:prstGeom>
                  </pic:spPr>
                </pic:pic>
              </a:graphicData>
            </a:graphic>
            <wp14:sizeRelH relativeFrom="margin">
              <wp14:pctWidth>0</wp14:pctWidth>
            </wp14:sizeRelH>
          </wp:anchor>
        </w:drawing>
      </w:r>
      <w:r w:rsidR="00B9173F" w:rsidRPr="00B80FA9">
        <w:rPr>
          <w:rFonts w:asciiTheme="minorHAnsi" w:eastAsia="Calibri" w:hAnsiTheme="minorHAnsi" w:cstheme="minorHAnsi"/>
          <w:color w:val="000000"/>
          <w:sz w:val="24"/>
          <w:szCs w:val="24"/>
        </w:rPr>
        <w:t xml:space="preserve">Standard log-in page that should include country and check box for agree to Terms and conditions as well as a check-box for marketing information. Terms and conditions check-box should be mandatory </w:t>
      </w:r>
    </w:p>
    <w:p w:rsidR="007A7842" w:rsidRPr="00B80FA9" w:rsidRDefault="007A7842" w:rsidP="00B80FA9">
      <w:pPr>
        <w:spacing w:before="2"/>
        <w:rPr>
          <w:rFonts w:asciiTheme="minorHAnsi" w:hAnsiTheme="minorHAnsi" w:cstheme="minorHAnsi"/>
          <w:sz w:val="24"/>
          <w:szCs w:val="24"/>
        </w:rPr>
      </w:pPr>
    </w:p>
    <w:p w:rsidR="007A7842" w:rsidRPr="00B80FA9" w:rsidRDefault="007A7842" w:rsidP="00B80FA9">
      <w:pPr>
        <w:spacing w:before="5"/>
        <w:rPr>
          <w:rFonts w:asciiTheme="minorHAnsi" w:hAnsiTheme="minorHAnsi" w:cstheme="minorHAnsi"/>
          <w:sz w:val="24"/>
          <w:szCs w:val="24"/>
        </w:rPr>
      </w:pPr>
    </w:p>
    <w:p w:rsidR="007A7842" w:rsidRPr="00B80FA9" w:rsidRDefault="007A7842" w:rsidP="00B80FA9">
      <w:pPr>
        <w:ind w:left="8015"/>
        <w:rPr>
          <w:rFonts w:asciiTheme="minorHAnsi" w:hAnsiTheme="minorHAnsi" w:cstheme="minorHAnsi"/>
          <w:sz w:val="24"/>
          <w:szCs w:val="24"/>
        </w:rPr>
      </w:pPr>
    </w:p>
    <w:p w:rsidR="007A7842" w:rsidRPr="00B80FA9" w:rsidRDefault="00000000" w:rsidP="00B80FA9">
      <w:pPr>
        <w:ind w:left="100"/>
        <w:rPr>
          <w:rFonts w:asciiTheme="minorHAnsi" w:eastAsia="Calibri" w:hAnsiTheme="minorHAnsi" w:cstheme="minorHAnsi"/>
          <w:sz w:val="24"/>
          <w:szCs w:val="24"/>
        </w:rPr>
      </w:pPr>
      <w:r w:rsidRPr="00B80FA9">
        <w:rPr>
          <w:rFonts w:asciiTheme="minorHAnsi" w:eastAsia="Calibri" w:hAnsiTheme="minorHAnsi" w:cstheme="minorHAnsi"/>
          <w:b/>
          <w:color w:val="404040"/>
          <w:spacing w:val="-2"/>
          <w:position w:val="1"/>
          <w:sz w:val="24"/>
          <w:szCs w:val="24"/>
        </w:rPr>
        <w:t>C</w:t>
      </w:r>
      <w:r w:rsidRPr="00B80FA9">
        <w:rPr>
          <w:rFonts w:asciiTheme="minorHAnsi" w:eastAsia="Calibri" w:hAnsiTheme="minorHAnsi" w:cstheme="minorHAnsi"/>
          <w:b/>
          <w:color w:val="404040"/>
          <w:spacing w:val="1"/>
          <w:position w:val="1"/>
          <w:sz w:val="24"/>
          <w:szCs w:val="24"/>
        </w:rPr>
        <w:t>o</w:t>
      </w:r>
      <w:r w:rsidRPr="00B80FA9">
        <w:rPr>
          <w:rFonts w:asciiTheme="minorHAnsi" w:eastAsia="Calibri" w:hAnsiTheme="minorHAnsi" w:cstheme="minorHAnsi"/>
          <w:b/>
          <w:color w:val="404040"/>
          <w:spacing w:val="2"/>
          <w:position w:val="1"/>
          <w:sz w:val="24"/>
          <w:szCs w:val="24"/>
        </w:rPr>
        <w:t>m</w:t>
      </w:r>
      <w:r w:rsidRPr="00B80FA9">
        <w:rPr>
          <w:rFonts w:asciiTheme="minorHAnsi" w:eastAsia="Calibri" w:hAnsiTheme="minorHAnsi" w:cstheme="minorHAnsi"/>
          <w:b/>
          <w:color w:val="404040"/>
          <w:spacing w:val="1"/>
          <w:position w:val="1"/>
          <w:sz w:val="24"/>
          <w:szCs w:val="24"/>
        </w:rPr>
        <w:t>pon</w:t>
      </w:r>
      <w:r w:rsidRPr="00B80FA9">
        <w:rPr>
          <w:rFonts w:asciiTheme="minorHAnsi" w:eastAsia="Calibri" w:hAnsiTheme="minorHAnsi" w:cstheme="minorHAnsi"/>
          <w:b/>
          <w:color w:val="404040"/>
          <w:position w:val="1"/>
          <w:sz w:val="24"/>
          <w:szCs w:val="24"/>
        </w:rPr>
        <w:t>e</w:t>
      </w:r>
      <w:r w:rsidRPr="00B80FA9">
        <w:rPr>
          <w:rFonts w:asciiTheme="minorHAnsi" w:eastAsia="Calibri" w:hAnsiTheme="minorHAnsi" w:cstheme="minorHAnsi"/>
          <w:b/>
          <w:color w:val="404040"/>
          <w:spacing w:val="1"/>
          <w:position w:val="1"/>
          <w:sz w:val="24"/>
          <w:szCs w:val="24"/>
        </w:rPr>
        <w:t>n</w:t>
      </w:r>
      <w:r w:rsidRPr="00B80FA9">
        <w:rPr>
          <w:rFonts w:asciiTheme="minorHAnsi" w:eastAsia="Calibri" w:hAnsiTheme="minorHAnsi" w:cstheme="minorHAnsi"/>
          <w:b/>
          <w:color w:val="404040"/>
          <w:spacing w:val="-1"/>
          <w:position w:val="1"/>
          <w:sz w:val="24"/>
          <w:szCs w:val="24"/>
        </w:rPr>
        <w:t>t</w:t>
      </w:r>
      <w:r w:rsidRPr="00B80FA9">
        <w:rPr>
          <w:rFonts w:asciiTheme="minorHAnsi" w:eastAsia="Calibri" w:hAnsiTheme="minorHAnsi" w:cstheme="minorHAnsi"/>
          <w:b/>
          <w:color w:val="404040"/>
          <w:spacing w:val="-4"/>
          <w:position w:val="1"/>
          <w:sz w:val="24"/>
          <w:szCs w:val="24"/>
        </w:rPr>
        <w:t>s</w:t>
      </w:r>
      <w:r w:rsidRPr="00B80FA9">
        <w:rPr>
          <w:rFonts w:asciiTheme="minorHAnsi" w:eastAsia="Calibri" w:hAnsiTheme="minorHAnsi" w:cstheme="minorHAnsi"/>
          <w:b/>
          <w:color w:val="404040"/>
          <w:position w:val="1"/>
          <w:sz w:val="24"/>
          <w:szCs w:val="24"/>
        </w:rPr>
        <w:t>:</w:t>
      </w:r>
    </w:p>
    <w:p w:rsidR="007A7842" w:rsidRPr="00B80FA9" w:rsidRDefault="007A7842" w:rsidP="00B80FA9">
      <w:pPr>
        <w:spacing w:before="1"/>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1</w:t>
      </w:r>
      <w:r w:rsidRPr="00B80FA9">
        <w:rPr>
          <w:rFonts w:asciiTheme="minorHAnsi" w:eastAsia="Calibri" w:hAnsiTheme="minorHAnsi" w:cstheme="minorHAnsi"/>
          <w:color w:val="404040"/>
          <w:sz w:val="24"/>
          <w:szCs w:val="24"/>
        </w:rPr>
        <w:t xml:space="preserve">. </w:t>
      </w:r>
      <w:r w:rsidRPr="00B80FA9">
        <w:rPr>
          <w:rFonts w:asciiTheme="minorHAnsi" w:eastAsia="Calibri" w:hAnsiTheme="minorHAnsi" w:cstheme="minorHAnsi"/>
          <w:b/>
          <w:color w:val="404040"/>
          <w:spacing w:val="-2"/>
          <w:sz w:val="24"/>
          <w:szCs w:val="24"/>
        </w:rPr>
        <w:t>C</w:t>
      </w:r>
      <w:r w:rsidRPr="00B80FA9">
        <w:rPr>
          <w:rFonts w:asciiTheme="minorHAnsi" w:eastAsia="Calibri" w:hAnsiTheme="minorHAnsi" w:cstheme="minorHAnsi"/>
          <w:b/>
          <w:color w:val="404040"/>
          <w:spacing w:val="-1"/>
          <w:sz w:val="24"/>
          <w:szCs w:val="24"/>
        </w:rPr>
        <w:t>lie</w:t>
      </w:r>
      <w:r w:rsidRPr="00B80FA9">
        <w:rPr>
          <w:rFonts w:asciiTheme="minorHAnsi" w:eastAsia="Calibri" w:hAnsiTheme="minorHAnsi" w:cstheme="minorHAnsi"/>
          <w:b/>
          <w:color w:val="404040"/>
          <w:spacing w:val="1"/>
          <w:sz w:val="24"/>
          <w:szCs w:val="24"/>
        </w:rPr>
        <w:t>n</w:t>
      </w:r>
      <w:r w:rsidRPr="00B80FA9">
        <w:rPr>
          <w:rFonts w:asciiTheme="minorHAnsi" w:eastAsia="Calibri" w:hAnsiTheme="minorHAnsi" w:cstheme="minorHAnsi"/>
          <w:b/>
          <w:color w:val="404040"/>
          <w:sz w:val="24"/>
          <w:szCs w:val="24"/>
        </w:rPr>
        <w:t>t</w:t>
      </w:r>
      <w:r w:rsidRPr="00B80FA9">
        <w:rPr>
          <w:rFonts w:asciiTheme="minorHAnsi" w:eastAsia="Calibri" w:hAnsiTheme="minorHAnsi" w:cstheme="minorHAnsi"/>
          <w:b/>
          <w:color w:val="404040"/>
          <w:spacing w:val="7"/>
          <w:sz w:val="24"/>
          <w:szCs w:val="24"/>
        </w:rPr>
        <w:t xml:space="preserve"> </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pacing w:val="1"/>
          <w:sz w:val="24"/>
          <w:szCs w:val="24"/>
        </w:rPr>
        <w:t>p</w:t>
      </w:r>
      <w:r w:rsidRPr="00B80FA9">
        <w:rPr>
          <w:rFonts w:asciiTheme="minorHAnsi" w:eastAsia="Calibri" w:hAnsiTheme="minorHAnsi" w:cstheme="minorHAnsi"/>
          <w:b/>
          <w:color w:val="404040"/>
          <w:sz w:val="24"/>
          <w:szCs w:val="24"/>
        </w:rPr>
        <w:t>p</w:t>
      </w:r>
      <w:r w:rsidRPr="00B80FA9">
        <w:rPr>
          <w:rFonts w:asciiTheme="minorHAnsi" w:eastAsia="Calibri" w:hAnsiTheme="minorHAnsi" w:cstheme="minorHAnsi"/>
          <w:b/>
          <w:color w:val="404040"/>
          <w:spacing w:val="-1"/>
          <w:sz w:val="24"/>
          <w:szCs w:val="24"/>
        </w:rPr>
        <w:t xml:space="preserve"> </w:t>
      </w:r>
      <w:r w:rsidRPr="00B80FA9">
        <w:rPr>
          <w:rFonts w:asciiTheme="minorHAnsi" w:eastAsia="Calibri" w:hAnsiTheme="minorHAnsi" w:cstheme="minorHAnsi"/>
          <w:b/>
          <w:color w:val="404040"/>
          <w:spacing w:val="2"/>
          <w:sz w:val="24"/>
          <w:szCs w:val="24"/>
        </w:rPr>
        <w:t>(</w:t>
      </w:r>
      <w:r w:rsidRPr="00B80FA9">
        <w:rPr>
          <w:rFonts w:asciiTheme="minorHAnsi" w:eastAsia="Calibri" w:hAnsiTheme="minorHAnsi" w:cstheme="minorHAnsi"/>
          <w:b/>
          <w:color w:val="404040"/>
          <w:spacing w:val="-1"/>
          <w:sz w:val="24"/>
          <w:szCs w:val="24"/>
        </w:rPr>
        <w:t>Re</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z w:val="24"/>
          <w:szCs w:val="24"/>
        </w:rPr>
        <w:t>ct</w:t>
      </w:r>
      <w:r w:rsidRPr="00B80FA9">
        <w:rPr>
          <w:rFonts w:asciiTheme="minorHAnsi" w:eastAsia="Calibri" w:hAnsiTheme="minorHAnsi" w:cstheme="minorHAnsi"/>
          <w:b/>
          <w:color w:val="404040"/>
          <w:spacing w:val="-7"/>
          <w:sz w:val="24"/>
          <w:szCs w:val="24"/>
        </w:rPr>
        <w:t xml:space="preserve"> </w:t>
      </w:r>
      <w:r w:rsidRPr="00B80FA9">
        <w:rPr>
          <w:rFonts w:asciiTheme="minorHAnsi" w:eastAsia="Calibri" w:hAnsiTheme="minorHAnsi" w:cstheme="minorHAnsi"/>
          <w:b/>
          <w:color w:val="404040"/>
          <w:sz w:val="24"/>
          <w:szCs w:val="24"/>
        </w:rPr>
        <w:t>N</w:t>
      </w:r>
      <w:r w:rsidRPr="00B80FA9">
        <w:rPr>
          <w:rFonts w:asciiTheme="minorHAnsi" w:eastAsia="Calibri" w:hAnsiTheme="minorHAnsi" w:cstheme="minorHAnsi"/>
          <w:b/>
          <w:color w:val="404040"/>
          <w:spacing w:val="2"/>
          <w:sz w:val="24"/>
          <w:szCs w:val="24"/>
        </w:rPr>
        <w:t>a</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v</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3"/>
          <w:sz w:val="24"/>
          <w:szCs w:val="24"/>
        </w:rPr>
        <w:t>)</w:t>
      </w:r>
      <w:r w:rsidRPr="00B80FA9">
        <w:rPr>
          <w:rFonts w:asciiTheme="minorHAnsi" w:eastAsia="Calibri" w:hAnsiTheme="minorHAnsi" w:cstheme="minorHAnsi"/>
          <w:b/>
          <w:color w:val="404040"/>
          <w:sz w:val="24"/>
          <w:szCs w:val="24"/>
        </w:rPr>
        <w:t>:</w:t>
      </w:r>
    </w:p>
    <w:p w:rsidR="007A7842" w:rsidRPr="00B80FA9" w:rsidRDefault="007A7842" w:rsidP="00B80FA9">
      <w:pPr>
        <w:spacing w:before="15"/>
        <w:rPr>
          <w:rFonts w:asciiTheme="minorHAnsi" w:hAnsiTheme="minorHAnsi" w:cstheme="minorHAnsi"/>
          <w:sz w:val="24"/>
          <w:szCs w:val="24"/>
        </w:rPr>
      </w:pPr>
    </w:p>
    <w:p w:rsidR="007A7842" w:rsidRPr="00B80FA9" w:rsidRDefault="00000000" w:rsidP="00B80FA9">
      <w:pPr>
        <w:ind w:left="1180"/>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UI</w:t>
      </w:r>
      <w:r w:rsidRPr="00B80FA9">
        <w:rPr>
          <w:rFonts w:asciiTheme="minorHAnsi" w:eastAsia="Calibri" w:hAnsiTheme="minorHAnsi" w:cstheme="minorHAnsi"/>
          <w:color w:val="404040"/>
          <w:spacing w:val="1"/>
          <w:sz w:val="24"/>
          <w:szCs w:val="24"/>
        </w:rPr>
        <w:t xml:space="preserve"> 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2"/>
          <w:sz w:val="24"/>
          <w:szCs w:val="24"/>
        </w:rPr>
        <w:t>pon</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4"/>
          <w:sz w:val="24"/>
          <w:szCs w:val="24"/>
        </w:rPr>
        <w:t>t</w:t>
      </w:r>
      <w:r w:rsidRPr="00B80FA9">
        <w:rPr>
          <w:rFonts w:asciiTheme="minorHAnsi" w:eastAsia="Calibri" w:hAnsiTheme="minorHAnsi" w:cstheme="minorHAnsi"/>
          <w:color w:val="404040"/>
          <w:sz w:val="24"/>
          <w:szCs w:val="24"/>
        </w:rPr>
        <w:t>s</w:t>
      </w:r>
    </w:p>
    <w:p w:rsidR="007A7842" w:rsidRPr="00B80FA9" w:rsidRDefault="007A7842" w:rsidP="00B80FA9">
      <w:pPr>
        <w:spacing w:before="6"/>
        <w:rPr>
          <w:rFonts w:asciiTheme="minorHAnsi" w:hAnsiTheme="minorHAnsi" w:cstheme="minorHAnsi"/>
          <w:sz w:val="24"/>
          <w:szCs w:val="24"/>
        </w:rPr>
      </w:pPr>
    </w:p>
    <w:p w:rsidR="007A7842" w:rsidRPr="00B80FA9" w:rsidRDefault="00000000" w:rsidP="00B80FA9">
      <w:pPr>
        <w:ind w:left="1180"/>
        <w:rPr>
          <w:rFonts w:asciiTheme="minorHAnsi" w:eastAsia="Calibri" w:hAnsiTheme="minorHAnsi" w:cstheme="minorHAnsi"/>
          <w:sz w:val="24"/>
          <w:szCs w:val="24"/>
        </w:rPr>
      </w:pPr>
      <w:r w:rsidRPr="00B80FA9">
        <w:rPr>
          <w:rFonts w:asciiTheme="minorHAnsi" w:eastAsia="Arial" w:hAnsiTheme="minorHAnsi" w:cstheme="minorHAnsi"/>
          <w:color w:val="404040"/>
          <w:position w:val="3"/>
          <w:sz w:val="24"/>
          <w:szCs w:val="24"/>
        </w:rPr>
        <w:t xml:space="preserve">o   </w:t>
      </w:r>
      <w:r w:rsidRPr="00B80FA9">
        <w:rPr>
          <w:rFonts w:asciiTheme="minorHAnsi" w:eastAsia="Arial" w:hAnsiTheme="minorHAnsi" w:cstheme="minorHAnsi"/>
          <w:color w:val="404040"/>
          <w:spacing w:val="26"/>
          <w:position w:val="3"/>
          <w:sz w:val="24"/>
          <w:szCs w:val="24"/>
        </w:rPr>
        <w:t xml:space="preserve"> </w:t>
      </w:r>
      <w:r w:rsidRPr="00B80FA9">
        <w:rPr>
          <w:rFonts w:asciiTheme="minorHAnsi" w:eastAsia="Calibri" w:hAnsiTheme="minorHAnsi" w:cstheme="minorHAnsi"/>
          <w:color w:val="404040"/>
          <w:spacing w:val="-1"/>
          <w:sz w:val="24"/>
          <w:szCs w:val="24"/>
        </w:rPr>
        <w:t>No</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nd</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er</w:t>
      </w:r>
    </w:p>
    <w:p w:rsidR="007A7842" w:rsidRPr="00B80FA9" w:rsidRDefault="00000000" w:rsidP="00B80FA9">
      <w:pPr>
        <w:spacing w:before="74"/>
        <w:ind w:left="1180"/>
        <w:rPr>
          <w:rFonts w:asciiTheme="minorHAnsi" w:eastAsia="Calibri" w:hAnsiTheme="minorHAnsi" w:cstheme="minorHAnsi"/>
          <w:sz w:val="24"/>
          <w:szCs w:val="24"/>
        </w:rPr>
      </w:pPr>
      <w:r w:rsidRPr="00B80FA9">
        <w:rPr>
          <w:rFonts w:asciiTheme="minorHAnsi" w:eastAsia="Arial" w:hAnsiTheme="minorHAnsi" w:cstheme="minorHAnsi"/>
          <w:color w:val="404040"/>
          <w:position w:val="11"/>
          <w:sz w:val="24"/>
          <w:szCs w:val="24"/>
        </w:rPr>
        <w:t xml:space="preserve">o   </w:t>
      </w:r>
      <w:r w:rsidRPr="00B80FA9">
        <w:rPr>
          <w:rFonts w:asciiTheme="minorHAnsi" w:eastAsia="Arial" w:hAnsiTheme="minorHAnsi" w:cstheme="minorHAnsi"/>
          <w:color w:val="404040"/>
          <w:spacing w:val="27"/>
          <w:position w:val="11"/>
          <w:sz w:val="24"/>
          <w:szCs w:val="24"/>
        </w:rPr>
        <w:t xml:space="preserve"> </w:t>
      </w:r>
      <w:r w:rsidRPr="00B80FA9">
        <w:rPr>
          <w:rFonts w:asciiTheme="minorHAnsi" w:eastAsia="Calibri" w:hAnsiTheme="minorHAnsi" w:cstheme="minorHAnsi"/>
          <w:color w:val="404040"/>
          <w:spacing w:val="1"/>
          <w:sz w:val="24"/>
          <w:szCs w:val="24"/>
        </w:rPr>
        <w:t>A</w:t>
      </w: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2"/>
          <w:sz w:val="24"/>
          <w:szCs w:val="24"/>
        </w:rPr>
        <w:t>di</w:t>
      </w: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1"/>
          <w:sz w:val="24"/>
          <w:szCs w:val="24"/>
        </w:rPr>
        <w:t>l</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er</w:t>
      </w:r>
    </w:p>
    <w:p w:rsidR="007A7842" w:rsidRPr="00B80FA9" w:rsidRDefault="00000000" w:rsidP="00B80FA9">
      <w:pPr>
        <w:spacing w:before="1"/>
        <w:ind w:left="1180"/>
        <w:rPr>
          <w:rFonts w:asciiTheme="minorHAnsi" w:eastAsia="Arial" w:hAnsiTheme="minorHAnsi" w:cstheme="minorHAnsi"/>
          <w:sz w:val="24"/>
          <w:szCs w:val="24"/>
        </w:rPr>
      </w:pPr>
      <w:r w:rsidRPr="00B80FA9">
        <w:rPr>
          <w:rFonts w:asciiTheme="minorHAnsi" w:eastAsia="Arial" w:hAnsiTheme="minorHAnsi" w:cstheme="minorHAnsi"/>
          <w:color w:val="404040"/>
          <w:position w:val="-1"/>
          <w:sz w:val="24"/>
          <w:szCs w:val="24"/>
        </w:rPr>
        <w:t>o</w:t>
      </w:r>
    </w:p>
    <w:p w:rsidR="007A7842" w:rsidRPr="00B80FA9" w:rsidRDefault="00000000" w:rsidP="00B80FA9">
      <w:pPr>
        <w:ind w:left="1540"/>
        <w:rPr>
          <w:rFonts w:asciiTheme="minorHAnsi" w:eastAsia="Calibri" w:hAnsiTheme="minorHAnsi" w:cstheme="minorHAnsi"/>
          <w:sz w:val="24"/>
          <w:szCs w:val="24"/>
        </w:rPr>
      </w:pPr>
      <w:r w:rsidRPr="00B80FA9">
        <w:rPr>
          <w:rFonts w:asciiTheme="minorHAnsi" w:eastAsia="Calibri" w:hAnsiTheme="minorHAnsi" w:cstheme="minorHAnsi"/>
          <w:color w:val="404040"/>
          <w:position w:val="1"/>
          <w:sz w:val="24"/>
          <w:szCs w:val="24"/>
        </w:rPr>
        <w:t>L</w:t>
      </w:r>
      <w:r w:rsidRPr="00B80FA9">
        <w:rPr>
          <w:rFonts w:asciiTheme="minorHAnsi" w:eastAsia="Calibri" w:hAnsiTheme="minorHAnsi" w:cstheme="minorHAnsi"/>
          <w:color w:val="404040"/>
          <w:spacing w:val="-1"/>
          <w:position w:val="1"/>
          <w:sz w:val="24"/>
          <w:szCs w:val="24"/>
        </w:rPr>
        <w:t>oc</w:t>
      </w:r>
      <w:r w:rsidRPr="00B80FA9">
        <w:rPr>
          <w:rFonts w:asciiTheme="minorHAnsi" w:eastAsia="Calibri" w:hAnsiTheme="minorHAnsi" w:cstheme="minorHAnsi"/>
          <w:color w:val="404040"/>
          <w:position w:val="1"/>
          <w:sz w:val="24"/>
          <w:szCs w:val="24"/>
        </w:rPr>
        <w:t>al</w:t>
      </w:r>
      <w:r w:rsidRPr="00B80FA9">
        <w:rPr>
          <w:rFonts w:asciiTheme="minorHAnsi" w:eastAsia="Calibri" w:hAnsiTheme="minorHAnsi" w:cstheme="minorHAnsi"/>
          <w:color w:val="404040"/>
          <w:spacing w:val="1"/>
          <w:position w:val="1"/>
          <w:sz w:val="24"/>
          <w:szCs w:val="24"/>
        </w:rPr>
        <w:t xml:space="preserve"> C</w:t>
      </w:r>
      <w:r w:rsidRPr="00B80FA9">
        <w:rPr>
          <w:rFonts w:asciiTheme="minorHAnsi" w:eastAsia="Calibri" w:hAnsiTheme="minorHAnsi" w:cstheme="minorHAnsi"/>
          <w:color w:val="404040"/>
          <w:position w:val="1"/>
          <w:sz w:val="24"/>
          <w:szCs w:val="24"/>
        </w:rPr>
        <w:t>ac</w:t>
      </w:r>
      <w:r w:rsidRPr="00B80FA9">
        <w:rPr>
          <w:rFonts w:asciiTheme="minorHAnsi" w:eastAsia="Calibri" w:hAnsiTheme="minorHAnsi" w:cstheme="minorHAnsi"/>
          <w:color w:val="404040"/>
          <w:spacing w:val="-2"/>
          <w:position w:val="1"/>
          <w:sz w:val="24"/>
          <w:szCs w:val="24"/>
        </w:rPr>
        <w:t>h</w:t>
      </w:r>
      <w:r w:rsidRPr="00B80FA9">
        <w:rPr>
          <w:rFonts w:asciiTheme="minorHAnsi" w:eastAsia="Calibri" w:hAnsiTheme="minorHAnsi" w:cstheme="minorHAnsi"/>
          <w:color w:val="404040"/>
          <w:position w:val="1"/>
          <w:sz w:val="24"/>
          <w:szCs w:val="24"/>
        </w:rPr>
        <w:t>e</w:t>
      </w:r>
    </w:p>
    <w:p w:rsidR="007A7842" w:rsidRPr="00B80FA9" w:rsidRDefault="007A7842" w:rsidP="00B80FA9">
      <w:pPr>
        <w:spacing w:before="6"/>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2</w:t>
      </w:r>
      <w:r w:rsidRPr="00B80FA9">
        <w:rPr>
          <w:rFonts w:asciiTheme="minorHAnsi" w:eastAsia="Calibri" w:hAnsiTheme="minorHAnsi" w:cstheme="minorHAnsi"/>
          <w:color w:val="404040"/>
          <w:sz w:val="24"/>
          <w:szCs w:val="24"/>
        </w:rPr>
        <w:t xml:space="preserve">. </w:t>
      </w:r>
      <w:r w:rsidRPr="00B80FA9">
        <w:rPr>
          <w:rFonts w:asciiTheme="minorHAnsi" w:eastAsia="Calibri" w:hAnsiTheme="minorHAnsi" w:cstheme="minorHAnsi"/>
          <w:b/>
          <w:color w:val="404040"/>
          <w:sz w:val="24"/>
          <w:szCs w:val="24"/>
        </w:rPr>
        <w:t>B</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z w:val="24"/>
          <w:szCs w:val="24"/>
        </w:rPr>
        <w:t>ckend</w:t>
      </w:r>
      <w:r w:rsidRPr="00B80FA9">
        <w:rPr>
          <w:rFonts w:asciiTheme="minorHAnsi" w:eastAsia="Calibri" w:hAnsiTheme="minorHAnsi" w:cstheme="minorHAnsi"/>
          <w:b/>
          <w:color w:val="404040"/>
          <w:spacing w:val="-4"/>
          <w:sz w:val="24"/>
          <w:szCs w:val="24"/>
        </w:rPr>
        <w:t xml:space="preserve"> </w:t>
      </w:r>
      <w:r w:rsidRPr="00B80FA9">
        <w:rPr>
          <w:rFonts w:asciiTheme="minorHAnsi" w:eastAsia="Calibri" w:hAnsiTheme="minorHAnsi" w:cstheme="minorHAnsi"/>
          <w:b/>
          <w:color w:val="404040"/>
          <w:spacing w:val="2"/>
          <w:sz w:val="24"/>
          <w:szCs w:val="24"/>
        </w:rPr>
        <w:t>S</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1"/>
          <w:sz w:val="24"/>
          <w:szCs w:val="24"/>
        </w:rPr>
        <w:t>rv</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ces</w:t>
      </w:r>
      <w:r w:rsidRPr="00B80FA9">
        <w:rPr>
          <w:rFonts w:asciiTheme="minorHAnsi" w:eastAsia="Calibri" w:hAnsiTheme="minorHAnsi" w:cstheme="minorHAnsi"/>
          <w:b/>
          <w:color w:val="404040"/>
          <w:spacing w:val="-11"/>
          <w:sz w:val="24"/>
          <w:szCs w:val="24"/>
        </w:rPr>
        <w:t xml:space="preserve"> </w:t>
      </w:r>
      <w:r w:rsidRPr="00B80FA9">
        <w:rPr>
          <w:rFonts w:asciiTheme="minorHAnsi" w:eastAsia="Calibri" w:hAnsiTheme="minorHAnsi" w:cstheme="minorHAnsi"/>
          <w:b/>
          <w:color w:val="404040"/>
          <w:spacing w:val="2"/>
          <w:sz w:val="24"/>
          <w:szCs w:val="24"/>
        </w:rPr>
        <w:t>(</w:t>
      </w:r>
      <w:r w:rsidRPr="00B80FA9">
        <w:rPr>
          <w:rFonts w:asciiTheme="minorHAnsi" w:eastAsia="Calibri" w:hAnsiTheme="minorHAnsi" w:cstheme="minorHAnsi"/>
          <w:b/>
          <w:color w:val="404040"/>
          <w:sz w:val="24"/>
          <w:szCs w:val="24"/>
        </w:rPr>
        <w:t>N</w:t>
      </w:r>
      <w:r w:rsidRPr="00B80FA9">
        <w:rPr>
          <w:rFonts w:asciiTheme="minorHAnsi" w:eastAsia="Calibri" w:hAnsiTheme="minorHAnsi" w:cstheme="minorHAnsi"/>
          <w:b/>
          <w:color w:val="404040"/>
          <w:spacing w:val="1"/>
          <w:sz w:val="24"/>
          <w:szCs w:val="24"/>
        </w:rPr>
        <w:t>od</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2"/>
          <w:sz w:val="24"/>
          <w:szCs w:val="24"/>
        </w:rPr>
        <w:t>.</w:t>
      </w:r>
      <w:r w:rsidRPr="00B80FA9">
        <w:rPr>
          <w:rFonts w:asciiTheme="minorHAnsi" w:eastAsia="Calibri" w:hAnsiTheme="minorHAnsi" w:cstheme="minorHAnsi"/>
          <w:b/>
          <w:color w:val="404040"/>
          <w:spacing w:val="1"/>
          <w:sz w:val="24"/>
          <w:szCs w:val="24"/>
        </w:rPr>
        <w:t>j</w:t>
      </w:r>
      <w:r w:rsidRPr="00B80FA9">
        <w:rPr>
          <w:rFonts w:asciiTheme="minorHAnsi" w:eastAsia="Calibri" w:hAnsiTheme="minorHAnsi" w:cstheme="minorHAnsi"/>
          <w:b/>
          <w:color w:val="404040"/>
          <w:sz w:val="24"/>
          <w:szCs w:val="24"/>
        </w:rPr>
        <w:t>s</w:t>
      </w:r>
      <w:r w:rsidRPr="00B80FA9">
        <w:rPr>
          <w:rFonts w:asciiTheme="minorHAnsi" w:eastAsia="Calibri" w:hAnsiTheme="minorHAnsi" w:cstheme="minorHAnsi"/>
          <w:b/>
          <w:color w:val="404040"/>
          <w:spacing w:val="-3"/>
          <w:sz w:val="24"/>
          <w:szCs w:val="24"/>
        </w:rPr>
        <w:t>)</w:t>
      </w:r>
      <w:r w:rsidRPr="00B80FA9">
        <w:rPr>
          <w:rFonts w:asciiTheme="minorHAnsi" w:eastAsia="Calibri" w:hAnsiTheme="minorHAnsi" w:cstheme="minorHAnsi"/>
          <w:b/>
          <w:color w:val="404040"/>
          <w:sz w:val="24"/>
          <w:szCs w:val="24"/>
        </w:rPr>
        <w:t>:</w:t>
      </w:r>
    </w:p>
    <w:p w:rsidR="007A7842" w:rsidRPr="00B80FA9" w:rsidRDefault="007A7842" w:rsidP="00B80FA9">
      <w:pPr>
        <w:spacing w:before="15"/>
        <w:rPr>
          <w:rFonts w:asciiTheme="minorHAnsi" w:hAnsiTheme="minorHAnsi" w:cstheme="minorHAnsi"/>
          <w:sz w:val="24"/>
          <w:szCs w:val="24"/>
        </w:rPr>
      </w:pPr>
    </w:p>
    <w:p w:rsidR="007A7842" w:rsidRPr="00B80FA9" w:rsidRDefault="00000000" w:rsidP="00B80FA9">
      <w:pPr>
        <w:ind w:left="1180"/>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r</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z w:val="24"/>
          <w:szCs w:val="24"/>
        </w:rPr>
        <w:t>Se</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1"/>
          <w:sz w:val="24"/>
          <w:szCs w:val="24"/>
        </w:rPr>
        <w:t>of</w:t>
      </w:r>
      <w:r w:rsidRPr="00B80FA9">
        <w:rPr>
          <w:rFonts w:asciiTheme="minorHAnsi" w:eastAsia="Calibri" w:hAnsiTheme="minorHAnsi" w:cstheme="minorHAnsi"/>
          <w:color w:val="404040"/>
          <w:spacing w:val="-2"/>
          <w:sz w:val="24"/>
          <w:szCs w:val="24"/>
        </w:rPr>
        <w:t>il</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ma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em</w:t>
      </w:r>
      <w:r w:rsidRPr="00B80FA9">
        <w:rPr>
          <w:rFonts w:asciiTheme="minorHAnsi" w:eastAsia="Calibri" w:hAnsiTheme="minorHAnsi" w:cstheme="minorHAnsi"/>
          <w:color w:val="404040"/>
          <w:spacing w:val="-3"/>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t</w:t>
      </w:r>
    </w:p>
    <w:p w:rsidR="007A7842" w:rsidRPr="00B80FA9" w:rsidRDefault="007A7842" w:rsidP="00B80FA9">
      <w:pPr>
        <w:spacing w:before="6"/>
        <w:rPr>
          <w:rFonts w:asciiTheme="minorHAnsi" w:hAnsiTheme="minorHAnsi" w:cstheme="minorHAnsi"/>
          <w:sz w:val="24"/>
          <w:szCs w:val="24"/>
        </w:rPr>
      </w:pPr>
    </w:p>
    <w:p w:rsidR="007A7842" w:rsidRPr="00B80FA9" w:rsidRDefault="00000000" w:rsidP="00B80FA9">
      <w:pPr>
        <w:ind w:left="1180"/>
        <w:rPr>
          <w:rFonts w:asciiTheme="minorHAnsi" w:eastAsia="Calibri" w:hAnsiTheme="minorHAnsi" w:cstheme="minorHAnsi"/>
          <w:sz w:val="24"/>
          <w:szCs w:val="24"/>
        </w:rPr>
      </w:pPr>
      <w:r w:rsidRPr="00B80FA9">
        <w:rPr>
          <w:rFonts w:asciiTheme="minorHAnsi" w:eastAsia="Arial" w:hAnsiTheme="minorHAnsi" w:cstheme="minorHAnsi"/>
          <w:color w:val="404040"/>
          <w:position w:val="3"/>
          <w:sz w:val="24"/>
          <w:szCs w:val="24"/>
        </w:rPr>
        <w:t xml:space="preserve">o   </w:t>
      </w:r>
      <w:r w:rsidRPr="00B80FA9">
        <w:rPr>
          <w:rFonts w:asciiTheme="minorHAnsi" w:eastAsia="Arial" w:hAnsiTheme="minorHAnsi" w:cstheme="minorHAnsi"/>
          <w:color w:val="404040"/>
          <w:spacing w:val="54"/>
          <w:position w:val="3"/>
          <w:sz w:val="24"/>
          <w:szCs w:val="24"/>
        </w:rPr>
        <w:t xml:space="preserve"> </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c</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t</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z w:val="24"/>
          <w:szCs w:val="24"/>
        </w:rPr>
        <w:t>y</w:t>
      </w:r>
    </w:p>
    <w:p w:rsidR="007A7842" w:rsidRPr="00B80FA9" w:rsidRDefault="007A7842" w:rsidP="00B80FA9">
      <w:pPr>
        <w:spacing w:before="7"/>
        <w:rPr>
          <w:rFonts w:asciiTheme="minorHAnsi" w:hAnsiTheme="minorHAnsi" w:cstheme="minorHAnsi"/>
          <w:sz w:val="24"/>
          <w:szCs w:val="24"/>
        </w:rPr>
      </w:pPr>
    </w:p>
    <w:p w:rsidR="007A7842" w:rsidRPr="00B80FA9" w:rsidRDefault="00000000" w:rsidP="00B80FA9">
      <w:pPr>
        <w:ind w:left="1309"/>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pacing w:val="-2"/>
          <w:sz w:val="24"/>
          <w:szCs w:val="24"/>
        </w:rPr>
        <w:t>ul</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Se</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1"/>
          <w:sz w:val="24"/>
          <w:szCs w:val="24"/>
        </w:rPr>
        <w:t>k</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9"/>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y</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4"/>
          <w:sz w:val="24"/>
          <w:szCs w:val="24"/>
        </w:rPr>
        <w:t>e</w:t>
      </w:r>
      <w:r w:rsidRPr="00B80FA9">
        <w:rPr>
          <w:rFonts w:asciiTheme="minorHAnsi" w:eastAsia="Calibri" w:hAnsiTheme="minorHAnsi" w:cstheme="minorHAnsi"/>
          <w:color w:val="404040"/>
          <w:sz w:val="24"/>
          <w:szCs w:val="24"/>
        </w:rPr>
        <w:t>m</w:t>
      </w:r>
    </w:p>
    <w:p w:rsidR="007A7842" w:rsidRPr="00B80FA9" w:rsidRDefault="007A7842" w:rsidP="00B80FA9">
      <w:pPr>
        <w:spacing w:before="6"/>
        <w:rPr>
          <w:rFonts w:asciiTheme="minorHAnsi" w:hAnsiTheme="minorHAnsi" w:cstheme="minorHAnsi"/>
          <w:sz w:val="24"/>
          <w:szCs w:val="24"/>
        </w:rPr>
      </w:pPr>
    </w:p>
    <w:p w:rsidR="00A20948" w:rsidRPr="00B80FA9" w:rsidRDefault="00000000" w:rsidP="00B80FA9">
      <w:pPr>
        <w:ind w:left="1180"/>
        <w:rPr>
          <w:rFonts w:asciiTheme="minorHAnsi" w:eastAsia="Calibri" w:hAnsiTheme="minorHAnsi" w:cstheme="minorHAnsi"/>
          <w:sz w:val="24"/>
          <w:szCs w:val="24"/>
        </w:rPr>
      </w:pPr>
      <w:r w:rsidRPr="00B80FA9">
        <w:rPr>
          <w:rFonts w:asciiTheme="minorHAnsi" w:eastAsia="Arial" w:hAnsiTheme="minorHAnsi" w:cstheme="minorHAnsi"/>
          <w:color w:val="404040"/>
          <w:position w:val="3"/>
          <w:sz w:val="24"/>
          <w:szCs w:val="24"/>
        </w:rPr>
        <w:t xml:space="preserve">o   </w:t>
      </w:r>
      <w:r w:rsidRPr="00B80FA9">
        <w:rPr>
          <w:rFonts w:asciiTheme="minorHAnsi" w:eastAsia="Arial" w:hAnsiTheme="minorHAnsi" w:cstheme="minorHAnsi"/>
          <w:color w:val="404040"/>
          <w:spacing w:val="26"/>
          <w:position w:val="3"/>
          <w:sz w:val="24"/>
          <w:szCs w:val="24"/>
        </w:rPr>
        <w:t xml:space="preserve"> </w:t>
      </w:r>
      <w:r w:rsidRPr="00B80FA9">
        <w:rPr>
          <w:rFonts w:asciiTheme="minorHAnsi" w:eastAsia="Calibri" w:hAnsiTheme="minorHAnsi" w:cstheme="minorHAnsi"/>
          <w:color w:val="404040"/>
          <w:spacing w:val="1"/>
          <w:sz w:val="24"/>
          <w:szCs w:val="24"/>
        </w:rPr>
        <w:t>A</w:t>
      </w:r>
      <w:r w:rsidRPr="00B80FA9">
        <w:rPr>
          <w:rFonts w:asciiTheme="minorHAnsi" w:eastAsia="Calibri" w:hAnsiTheme="minorHAnsi" w:cstheme="minorHAnsi"/>
          <w:color w:val="404040"/>
          <w:sz w:val="24"/>
          <w:szCs w:val="24"/>
        </w:rPr>
        <w:t>na</w:t>
      </w:r>
      <w:r w:rsidRPr="00B80FA9">
        <w:rPr>
          <w:rFonts w:asciiTheme="minorHAnsi" w:eastAsia="Calibri" w:hAnsiTheme="minorHAnsi" w:cstheme="minorHAnsi"/>
          <w:color w:val="404040"/>
          <w:spacing w:val="-3"/>
          <w:sz w:val="24"/>
          <w:szCs w:val="24"/>
        </w:rPr>
        <w:t>l</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z w:val="24"/>
          <w:szCs w:val="24"/>
        </w:rPr>
        <w:t>Se</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Se</w:t>
      </w:r>
      <w:r w:rsidRPr="00B80FA9">
        <w:rPr>
          <w:rFonts w:asciiTheme="minorHAnsi" w:eastAsia="Calibri" w:hAnsiTheme="minorHAnsi" w:cstheme="minorHAnsi"/>
          <w:color w:val="404040"/>
          <w:spacing w:val="2"/>
          <w:sz w:val="24"/>
          <w:szCs w:val="24"/>
        </w:rPr>
        <w:t>ss</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ac</w:t>
      </w:r>
      <w:r w:rsidRPr="00B80FA9">
        <w:rPr>
          <w:rFonts w:asciiTheme="minorHAnsi" w:eastAsia="Calibri" w:hAnsiTheme="minorHAnsi" w:cstheme="minorHAnsi"/>
          <w:color w:val="404040"/>
          <w:spacing w:val="1"/>
          <w:sz w:val="24"/>
          <w:szCs w:val="24"/>
        </w:rPr>
        <w:t>k</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g</w:t>
      </w:r>
    </w:p>
    <w:p w:rsidR="007A7842" w:rsidRPr="00B80FA9" w:rsidRDefault="007A7842" w:rsidP="00B80FA9">
      <w:pPr>
        <w:rPr>
          <w:rFonts w:asciiTheme="minorHAnsi" w:hAnsiTheme="minorHAnsi" w:cstheme="minorHAnsi"/>
          <w:sz w:val="24"/>
          <w:szCs w:val="24"/>
        </w:rPr>
      </w:pPr>
    </w:p>
    <w:p w:rsidR="00B075E5" w:rsidRPr="00B80FA9" w:rsidRDefault="00B80FA9" w:rsidP="00B80FA9">
      <w:pPr>
        <w:spacing w:before="11"/>
        <w:ind w:left="480"/>
        <w:rPr>
          <w:rFonts w:asciiTheme="minorHAnsi" w:eastAsia="Calibri" w:hAnsiTheme="minorHAnsi" w:cstheme="minorHAnsi"/>
          <w:b/>
          <w:color w:val="EE0000"/>
          <w:sz w:val="32"/>
          <w:szCs w:val="32"/>
        </w:rPr>
      </w:pPr>
      <w:r w:rsidRPr="00B80FA9">
        <w:rPr>
          <w:rFonts w:asciiTheme="minorHAnsi" w:eastAsia="Calibri" w:hAnsiTheme="minorHAnsi" w:cstheme="minorHAnsi"/>
          <w:b/>
          <w:color w:val="EE0000"/>
          <w:sz w:val="32"/>
          <w:szCs w:val="32"/>
          <w:highlight w:val="green"/>
        </w:rPr>
        <w:t>THE THEME OF THE APP IS BLACK AND GOLD.</w:t>
      </w:r>
    </w:p>
    <w:p w:rsidR="00B075E5" w:rsidRPr="00B80FA9" w:rsidRDefault="00B075E5" w:rsidP="00B80FA9">
      <w:pPr>
        <w:spacing w:before="11"/>
        <w:ind w:left="480"/>
        <w:rPr>
          <w:rFonts w:asciiTheme="minorHAnsi" w:eastAsia="Calibri" w:hAnsiTheme="minorHAnsi" w:cstheme="minorHAnsi"/>
          <w:b/>
          <w:color w:val="EE0000"/>
          <w:sz w:val="32"/>
          <w:szCs w:val="32"/>
        </w:rPr>
      </w:pPr>
    </w:p>
    <w:p w:rsidR="00AB253B" w:rsidRPr="00B80FA9" w:rsidRDefault="00B075E5" w:rsidP="00B80FA9">
      <w:pPr>
        <w:spacing w:before="11"/>
        <w:ind w:left="480"/>
        <w:rPr>
          <w:rFonts w:asciiTheme="minorHAnsi" w:eastAsia="Calibri" w:hAnsiTheme="minorHAnsi" w:cstheme="minorHAnsi"/>
          <w:b/>
          <w:color w:val="2D73B4"/>
          <w:sz w:val="24"/>
          <w:szCs w:val="24"/>
        </w:rPr>
      </w:pPr>
      <w:r w:rsidRPr="00B80FA9">
        <w:rPr>
          <w:rFonts w:asciiTheme="minorHAnsi" w:eastAsia="Calibri" w:hAnsiTheme="minorHAnsi" w:cstheme="minorHAnsi"/>
          <w:b/>
          <w:color w:val="2D73B4"/>
          <w:sz w:val="24"/>
          <w:szCs w:val="24"/>
        </w:rPr>
        <w:t>Once a user logs on they should see sliding photos shared which will be editable based on future events: use below photos</w:t>
      </w:r>
      <w:r w:rsidR="00462721">
        <w:rPr>
          <w:rFonts w:asciiTheme="minorHAnsi" w:eastAsia="Calibri" w:hAnsiTheme="minorHAnsi" w:cstheme="minorHAnsi"/>
          <w:b/>
          <w:color w:val="2D73B4"/>
          <w:sz w:val="24"/>
          <w:szCs w:val="24"/>
        </w:rPr>
        <w:t xml:space="preserve"> and an introductory video </w:t>
      </w:r>
    </w:p>
    <w:p w:rsidR="00B075E5" w:rsidRPr="00B80FA9" w:rsidRDefault="00B075E5" w:rsidP="00B80FA9">
      <w:pPr>
        <w:spacing w:before="11"/>
        <w:ind w:left="480"/>
        <w:rPr>
          <w:rFonts w:asciiTheme="minorHAnsi" w:eastAsia="Calibri" w:hAnsiTheme="minorHAnsi" w:cstheme="minorHAnsi"/>
          <w:b/>
          <w:color w:val="2D73B4"/>
          <w:sz w:val="24"/>
          <w:szCs w:val="24"/>
        </w:rPr>
      </w:pPr>
    </w:p>
    <w:p w:rsidR="00B075E5" w:rsidRPr="00B80FA9" w:rsidRDefault="00B075E5" w:rsidP="00B80FA9">
      <w:pPr>
        <w:spacing w:before="11"/>
        <w:ind w:left="480"/>
        <w:rPr>
          <w:rFonts w:asciiTheme="minorHAnsi" w:eastAsia="Calibri" w:hAnsiTheme="minorHAnsi" w:cstheme="minorHAnsi"/>
          <w:b/>
          <w:color w:val="2D73B4"/>
          <w:sz w:val="24"/>
          <w:szCs w:val="24"/>
        </w:rPr>
      </w:pPr>
    </w:p>
    <w:p w:rsidR="00B075E5" w:rsidRPr="00B80FA9" w:rsidRDefault="00B075E5" w:rsidP="00B80FA9">
      <w:pPr>
        <w:spacing w:before="11"/>
        <w:ind w:left="480"/>
        <w:rPr>
          <w:rFonts w:asciiTheme="minorHAnsi" w:eastAsia="Calibri" w:hAnsiTheme="minorHAnsi" w:cstheme="minorHAnsi"/>
          <w:b/>
          <w:color w:val="2D73B4"/>
          <w:sz w:val="24"/>
          <w:szCs w:val="24"/>
        </w:rPr>
      </w:pPr>
      <w:r w:rsidRPr="00B80FA9">
        <w:rPr>
          <w:rFonts w:asciiTheme="minorHAnsi" w:hAnsiTheme="minorHAnsi" w:cstheme="minorHAnsi"/>
          <w:noProof/>
          <w:sz w:val="24"/>
          <w:szCs w:val="24"/>
        </w:rPr>
        <w:drawing>
          <wp:inline distT="0" distB="0" distL="0" distR="0" wp14:anchorId="19ECF3A4" wp14:editId="324B8BE2">
            <wp:extent cx="4157472" cy="5196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3643" cy="5204554"/>
                    </a:xfrm>
                    <a:prstGeom prst="rect">
                      <a:avLst/>
                    </a:prstGeom>
                  </pic:spPr>
                </pic:pic>
              </a:graphicData>
            </a:graphic>
          </wp:inline>
        </w:drawing>
      </w:r>
    </w:p>
    <w:p w:rsidR="00B075E5" w:rsidRPr="00B80FA9" w:rsidRDefault="00B075E5" w:rsidP="00B80FA9">
      <w:pPr>
        <w:spacing w:before="11"/>
        <w:ind w:left="480"/>
        <w:rPr>
          <w:rFonts w:asciiTheme="minorHAnsi" w:eastAsia="Calibri" w:hAnsiTheme="minorHAnsi" w:cstheme="minorHAnsi"/>
          <w:b/>
          <w:color w:val="2D73B4"/>
          <w:sz w:val="24"/>
          <w:szCs w:val="24"/>
        </w:rPr>
      </w:pPr>
    </w:p>
    <w:p w:rsidR="00B075E5" w:rsidRPr="00B80FA9" w:rsidRDefault="00B075E5" w:rsidP="00B80FA9">
      <w:pPr>
        <w:spacing w:before="11"/>
        <w:ind w:left="480"/>
        <w:rPr>
          <w:rFonts w:asciiTheme="minorHAnsi" w:eastAsia="Calibri" w:hAnsiTheme="minorHAnsi" w:cstheme="minorHAnsi"/>
          <w:b/>
          <w:color w:val="2D73B4"/>
          <w:sz w:val="24"/>
          <w:szCs w:val="24"/>
        </w:rPr>
      </w:pPr>
    </w:p>
    <w:p w:rsidR="00B075E5" w:rsidRPr="00B80FA9" w:rsidRDefault="00B075E5" w:rsidP="00B80FA9">
      <w:pPr>
        <w:spacing w:before="11"/>
        <w:ind w:left="480"/>
        <w:rPr>
          <w:rFonts w:asciiTheme="minorHAnsi" w:eastAsia="Calibri" w:hAnsiTheme="minorHAnsi" w:cstheme="minorHAnsi"/>
          <w:b/>
          <w:color w:val="2D73B4"/>
          <w:sz w:val="24"/>
          <w:szCs w:val="24"/>
        </w:rPr>
      </w:pPr>
      <w:r w:rsidRPr="00B80FA9">
        <w:rPr>
          <w:rFonts w:asciiTheme="minorHAnsi" w:hAnsiTheme="minorHAnsi" w:cstheme="minorHAnsi"/>
          <w:noProof/>
          <w:sz w:val="24"/>
          <w:szCs w:val="24"/>
        </w:rPr>
        <w:lastRenderedPageBreak/>
        <w:drawing>
          <wp:inline distT="0" distB="0" distL="0" distR="0" wp14:anchorId="7C98B718" wp14:editId="09B4FE45">
            <wp:extent cx="4503420" cy="4579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5.jpg"/>
                    <pic:cNvPicPr/>
                  </pic:nvPicPr>
                  <pic:blipFill>
                    <a:blip r:embed="rId11">
                      <a:extLst>
                        <a:ext uri="{28A0092B-C50C-407E-A947-70E740481C1C}">
                          <a14:useLocalDpi xmlns:a14="http://schemas.microsoft.com/office/drawing/2010/main" val="0"/>
                        </a:ext>
                      </a:extLst>
                    </a:blip>
                    <a:stretch>
                      <a:fillRect/>
                    </a:stretch>
                  </pic:blipFill>
                  <pic:spPr>
                    <a:xfrm>
                      <a:off x="0" y="0"/>
                      <a:ext cx="4503420" cy="4579620"/>
                    </a:xfrm>
                    <a:prstGeom prst="rect">
                      <a:avLst/>
                    </a:prstGeom>
                  </pic:spPr>
                </pic:pic>
              </a:graphicData>
            </a:graphic>
          </wp:inline>
        </w:drawing>
      </w:r>
    </w:p>
    <w:p w:rsidR="00B075E5" w:rsidRPr="00B80FA9" w:rsidRDefault="00B075E5" w:rsidP="00B80FA9">
      <w:pPr>
        <w:spacing w:before="11"/>
        <w:ind w:left="480"/>
        <w:rPr>
          <w:rFonts w:asciiTheme="minorHAnsi" w:eastAsia="Calibri" w:hAnsiTheme="minorHAnsi" w:cstheme="minorHAnsi"/>
          <w:b/>
          <w:color w:val="2D73B4"/>
          <w:sz w:val="24"/>
          <w:szCs w:val="24"/>
        </w:rPr>
      </w:pPr>
    </w:p>
    <w:p w:rsidR="00B075E5" w:rsidRPr="00B80FA9" w:rsidRDefault="00B075E5" w:rsidP="00B80FA9">
      <w:pPr>
        <w:spacing w:before="11"/>
        <w:ind w:left="480"/>
        <w:rPr>
          <w:rFonts w:asciiTheme="minorHAnsi" w:eastAsia="Calibri" w:hAnsiTheme="minorHAnsi" w:cstheme="minorHAnsi"/>
          <w:b/>
          <w:color w:val="2D73B4"/>
          <w:sz w:val="24"/>
          <w:szCs w:val="24"/>
        </w:rPr>
      </w:pPr>
    </w:p>
    <w:p w:rsidR="00B075E5" w:rsidRPr="00B80FA9" w:rsidRDefault="00B075E5" w:rsidP="00B80FA9">
      <w:pPr>
        <w:spacing w:before="11"/>
        <w:ind w:left="480"/>
        <w:rPr>
          <w:rFonts w:asciiTheme="minorHAnsi" w:eastAsia="Calibri" w:hAnsiTheme="minorHAnsi" w:cstheme="minorHAnsi"/>
          <w:b/>
          <w:color w:val="2D73B4"/>
          <w:sz w:val="24"/>
          <w:szCs w:val="24"/>
        </w:rPr>
      </w:pPr>
    </w:p>
    <w:p w:rsidR="00B075E5" w:rsidRPr="00B80FA9" w:rsidRDefault="00B075E5" w:rsidP="00B80FA9">
      <w:pPr>
        <w:spacing w:before="11"/>
        <w:ind w:left="480"/>
        <w:rPr>
          <w:rFonts w:asciiTheme="minorHAnsi" w:eastAsia="Calibri" w:hAnsiTheme="minorHAnsi" w:cstheme="minorHAnsi"/>
          <w:b/>
          <w:color w:val="2D73B4"/>
          <w:sz w:val="24"/>
          <w:szCs w:val="24"/>
        </w:rPr>
      </w:pPr>
      <w:r w:rsidRPr="00B80FA9">
        <w:rPr>
          <w:rFonts w:asciiTheme="minorHAnsi" w:hAnsiTheme="minorHAnsi" w:cstheme="minorHAnsi"/>
          <w:noProof/>
          <w:sz w:val="24"/>
          <w:szCs w:val="24"/>
        </w:rPr>
        <w:drawing>
          <wp:inline distT="0" distB="0" distL="0" distR="0" wp14:anchorId="4C4712D5" wp14:editId="5DAA60E6">
            <wp:extent cx="4533900" cy="3345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9986" cy="3349670"/>
                    </a:xfrm>
                    <a:prstGeom prst="rect">
                      <a:avLst/>
                    </a:prstGeom>
                  </pic:spPr>
                </pic:pic>
              </a:graphicData>
            </a:graphic>
          </wp:inline>
        </w:drawing>
      </w:r>
    </w:p>
    <w:p w:rsidR="00B075E5" w:rsidRPr="00B80FA9" w:rsidRDefault="00B075E5" w:rsidP="00B80FA9">
      <w:pPr>
        <w:spacing w:before="11"/>
        <w:ind w:left="480"/>
        <w:rPr>
          <w:rFonts w:asciiTheme="minorHAnsi" w:eastAsia="Calibri" w:hAnsiTheme="minorHAnsi" w:cstheme="minorHAnsi"/>
          <w:b/>
          <w:color w:val="2D73B4"/>
          <w:sz w:val="24"/>
          <w:szCs w:val="24"/>
        </w:rPr>
      </w:pPr>
    </w:p>
    <w:p w:rsidR="00B075E5" w:rsidRPr="00B80FA9" w:rsidRDefault="00B075E5" w:rsidP="00B80FA9">
      <w:pPr>
        <w:spacing w:before="11"/>
        <w:ind w:left="480"/>
        <w:rPr>
          <w:rFonts w:asciiTheme="minorHAnsi" w:eastAsia="Calibri" w:hAnsiTheme="minorHAnsi" w:cstheme="minorHAnsi"/>
          <w:b/>
          <w:color w:val="2D73B4"/>
          <w:sz w:val="24"/>
          <w:szCs w:val="24"/>
        </w:rPr>
      </w:pPr>
    </w:p>
    <w:p w:rsidR="00B075E5" w:rsidRPr="00B80FA9" w:rsidRDefault="00B075E5" w:rsidP="00B80FA9">
      <w:pPr>
        <w:spacing w:before="11"/>
        <w:ind w:left="480"/>
        <w:rPr>
          <w:rFonts w:asciiTheme="minorHAnsi" w:eastAsia="Calibri" w:hAnsiTheme="minorHAnsi" w:cstheme="minorHAnsi"/>
          <w:b/>
          <w:color w:val="2D73B4"/>
          <w:sz w:val="24"/>
          <w:szCs w:val="24"/>
        </w:rPr>
      </w:pPr>
    </w:p>
    <w:p w:rsidR="00B075E5" w:rsidRPr="00B80FA9" w:rsidRDefault="00B075E5" w:rsidP="00B80FA9">
      <w:pPr>
        <w:spacing w:before="11"/>
        <w:ind w:left="480"/>
        <w:rPr>
          <w:rFonts w:asciiTheme="minorHAnsi" w:eastAsia="Calibri" w:hAnsiTheme="minorHAnsi" w:cstheme="minorHAnsi"/>
          <w:b/>
          <w:color w:val="2D73B4"/>
          <w:sz w:val="24"/>
          <w:szCs w:val="24"/>
        </w:rPr>
      </w:pPr>
    </w:p>
    <w:p w:rsidR="00B075E5" w:rsidRPr="00B80FA9" w:rsidRDefault="00B075E5" w:rsidP="00B80FA9">
      <w:pPr>
        <w:spacing w:before="11"/>
        <w:rPr>
          <w:rFonts w:asciiTheme="minorHAnsi" w:eastAsia="Calibri" w:hAnsiTheme="minorHAnsi" w:cstheme="minorHAnsi"/>
          <w:b/>
          <w:color w:val="2D73B4"/>
          <w:sz w:val="24"/>
          <w:szCs w:val="24"/>
        </w:rPr>
      </w:pPr>
    </w:p>
    <w:p w:rsidR="00B075E5" w:rsidRPr="00B80FA9" w:rsidRDefault="00B075E5" w:rsidP="00B80FA9">
      <w:pPr>
        <w:spacing w:before="11"/>
        <w:ind w:left="480"/>
        <w:rPr>
          <w:rFonts w:asciiTheme="minorHAnsi" w:eastAsia="Calibri" w:hAnsiTheme="minorHAnsi" w:cstheme="minorHAnsi"/>
          <w:b/>
          <w:color w:val="2D73B4"/>
          <w:sz w:val="24"/>
          <w:szCs w:val="24"/>
        </w:rPr>
      </w:pPr>
    </w:p>
    <w:p w:rsidR="00AB253B" w:rsidRPr="00B80FA9" w:rsidRDefault="00AB253B" w:rsidP="00462721">
      <w:pPr>
        <w:pStyle w:val="Heading1"/>
        <w:rPr>
          <w:rFonts w:eastAsia="Calibri"/>
        </w:rPr>
      </w:pPr>
      <w:r w:rsidRPr="00462721">
        <w:rPr>
          <w:rFonts w:eastAsia="Calibri"/>
          <w:color w:val="1F497D" w:themeColor="text2"/>
        </w:rPr>
        <w:t>MENU NUMBER ONE</w:t>
      </w:r>
      <w:r w:rsidR="00462721">
        <w:rPr>
          <w:rFonts w:eastAsia="Calibri"/>
          <w:color w:val="1F497D" w:themeColor="text2"/>
        </w:rPr>
        <w:t xml:space="preserve"> (1)</w:t>
      </w:r>
      <w:r w:rsidRPr="00462721">
        <w:rPr>
          <w:rFonts w:eastAsia="Calibri"/>
          <w:color w:val="1F497D" w:themeColor="text2"/>
        </w:rPr>
        <w:t xml:space="preserve">: ABOUT </w:t>
      </w:r>
    </w:p>
    <w:p w:rsidR="00AB253B" w:rsidRPr="00B80FA9" w:rsidRDefault="00AB253B" w:rsidP="00B80FA9">
      <w:pPr>
        <w:spacing w:before="11"/>
        <w:ind w:left="480"/>
        <w:rPr>
          <w:rFonts w:asciiTheme="minorHAnsi" w:eastAsia="Calibri" w:hAnsiTheme="minorHAnsi" w:cstheme="minorHAnsi"/>
          <w:b/>
          <w:color w:val="2D73B4"/>
          <w:sz w:val="24"/>
          <w:szCs w:val="24"/>
        </w:rPr>
      </w:pPr>
    </w:p>
    <w:p w:rsidR="00AB253B" w:rsidRPr="00B80FA9" w:rsidRDefault="00AB253B" w:rsidP="00B80FA9">
      <w:pPr>
        <w:spacing w:before="11"/>
        <w:ind w:left="480"/>
        <w:rPr>
          <w:rFonts w:asciiTheme="minorHAnsi" w:eastAsia="Calibri" w:hAnsiTheme="minorHAnsi" w:cstheme="minorHAnsi"/>
          <w:b/>
          <w:color w:val="2D73B4"/>
          <w:sz w:val="24"/>
          <w:szCs w:val="24"/>
        </w:rPr>
      </w:pPr>
      <w:r w:rsidRPr="00B80FA9">
        <w:rPr>
          <w:rFonts w:asciiTheme="minorHAnsi" w:hAnsiTheme="minorHAnsi" w:cstheme="minorHAnsi"/>
          <w:noProof/>
          <w:sz w:val="24"/>
          <w:szCs w:val="24"/>
        </w:rPr>
        <w:drawing>
          <wp:inline distT="0" distB="0" distL="0" distR="0" wp14:anchorId="7C411D8C" wp14:editId="69178D33">
            <wp:extent cx="1752600" cy="1851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2600" cy="1851660"/>
                    </a:xfrm>
                    <a:prstGeom prst="rect">
                      <a:avLst/>
                    </a:prstGeom>
                    <a:noFill/>
                    <a:ln>
                      <a:noFill/>
                    </a:ln>
                  </pic:spPr>
                </pic:pic>
              </a:graphicData>
            </a:graphic>
          </wp:inline>
        </w:drawing>
      </w:r>
    </w:p>
    <w:p w:rsidR="00AB253B" w:rsidRPr="00B80FA9" w:rsidRDefault="00AB253B" w:rsidP="00B80FA9">
      <w:pPr>
        <w:spacing w:before="11"/>
        <w:ind w:left="480"/>
        <w:rPr>
          <w:rFonts w:asciiTheme="minorHAnsi" w:eastAsia="Calibri" w:hAnsiTheme="minorHAnsi" w:cstheme="minorHAnsi"/>
          <w:b/>
          <w:color w:val="2D73B4"/>
          <w:sz w:val="24"/>
          <w:szCs w:val="24"/>
        </w:rPr>
      </w:pPr>
    </w:p>
    <w:p w:rsidR="00AB253B" w:rsidRPr="00B80FA9" w:rsidRDefault="00B075E5" w:rsidP="00B80FA9">
      <w:pPr>
        <w:spacing w:before="11"/>
        <w:ind w:left="480"/>
        <w:rPr>
          <w:rFonts w:asciiTheme="minorHAnsi" w:eastAsia="Calibri" w:hAnsiTheme="minorHAnsi" w:cstheme="minorHAnsi"/>
          <w:b/>
          <w:color w:val="2D73B4"/>
          <w:sz w:val="24"/>
          <w:szCs w:val="24"/>
        </w:rPr>
      </w:pPr>
      <w:r w:rsidRPr="00B80FA9">
        <w:rPr>
          <w:rFonts w:asciiTheme="minorHAnsi" w:eastAsia="Calibri" w:hAnsiTheme="minorHAnsi" w:cstheme="minorHAnsi"/>
          <w:b/>
          <w:color w:val="2D73B4"/>
          <w:sz w:val="24"/>
          <w:szCs w:val="24"/>
        </w:rPr>
        <w:t xml:space="preserve">(On the introduction there will be a place for the pre-recorded welcome voice from the pastor)The video should be sliding </w:t>
      </w:r>
    </w:p>
    <w:p w:rsidR="00AB253B" w:rsidRPr="00B80FA9" w:rsidRDefault="00AB253B" w:rsidP="00B80FA9">
      <w:pPr>
        <w:rPr>
          <w:rFonts w:asciiTheme="minorHAnsi" w:hAnsiTheme="minorHAnsi" w:cstheme="minorHAnsi"/>
          <w:sz w:val="24"/>
          <w:szCs w:val="24"/>
        </w:rPr>
      </w:pPr>
      <w:r w:rsidRPr="00B80FA9">
        <w:rPr>
          <w:rFonts w:asciiTheme="minorHAnsi" w:hAnsiTheme="minorHAnsi" w:cstheme="minorHAnsi"/>
          <w:sz w:val="24"/>
          <w:szCs w:val="24"/>
        </w:rPr>
        <w:t>Julian Kyula Global Ministries (JKGM) is a faith-driven movement dedicated to transforming lives and nations through the power of God’s Word, apostolic insight, and marketplace impact. Founded by Reverend Julian Kyula, this global ministry exists to equip individuals, leaders, and communities to thrive in their divine purpose across the mission field, ministry work, and the marketplace. Through inspired teaching, prayer, strategic gatherings, and practical outreach, we are raising a generation of kingdom-minded believers who are bold, innovative, and grounded in truth. JKGM is committed to seeing lives restored, systems reformed, and God’s glory revealed across the earth whether through global conferences, media outreach, church planting, or economic empowerment initiatives,</w:t>
      </w:r>
    </w:p>
    <w:p w:rsidR="00AB253B" w:rsidRPr="00B80FA9" w:rsidRDefault="00AB253B" w:rsidP="00B80FA9">
      <w:pPr>
        <w:pStyle w:val="Heading1"/>
        <w:numPr>
          <w:ilvl w:val="0"/>
          <w:numId w:val="0"/>
        </w:numPr>
        <w:spacing w:before="0" w:after="0"/>
        <w:rPr>
          <w:rFonts w:asciiTheme="minorHAnsi" w:hAnsiTheme="minorHAnsi" w:cstheme="minorHAnsi"/>
          <w:sz w:val="24"/>
          <w:szCs w:val="24"/>
        </w:rPr>
      </w:pPr>
      <w:r w:rsidRPr="00B80FA9">
        <w:rPr>
          <w:rFonts w:asciiTheme="minorHAnsi" w:hAnsiTheme="minorHAnsi" w:cstheme="minorHAnsi"/>
          <w:sz w:val="24"/>
          <w:szCs w:val="24"/>
        </w:rPr>
        <w:t>VISION</w:t>
      </w:r>
    </w:p>
    <w:p w:rsidR="00AB253B" w:rsidRPr="00B80FA9" w:rsidRDefault="00AB253B" w:rsidP="00B80FA9">
      <w:pPr>
        <w:pStyle w:val="text-lg"/>
        <w:spacing w:before="0" w:beforeAutospacing="0" w:after="0" w:afterAutospacing="0"/>
        <w:rPr>
          <w:rFonts w:asciiTheme="minorHAnsi" w:hAnsiTheme="minorHAnsi" w:cstheme="minorHAnsi"/>
        </w:rPr>
      </w:pPr>
      <w:r w:rsidRPr="00B80FA9">
        <w:rPr>
          <w:rFonts w:asciiTheme="minorHAnsi" w:hAnsiTheme="minorHAnsi" w:cstheme="minorHAnsi"/>
        </w:rPr>
        <w:t>To build a world where spiritual leadership, innovation, and enterprise work together to restore dignity, equity, and opportunity to underserved communities globally.</w:t>
      </w:r>
    </w:p>
    <w:p w:rsidR="00AB253B" w:rsidRPr="00B80FA9" w:rsidRDefault="00AB253B" w:rsidP="00B80FA9">
      <w:pPr>
        <w:rPr>
          <w:rFonts w:asciiTheme="minorHAnsi" w:hAnsiTheme="minorHAnsi" w:cstheme="minorHAnsi"/>
          <w:sz w:val="24"/>
          <w:szCs w:val="24"/>
        </w:rPr>
      </w:pPr>
    </w:p>
    <w:p w:rsidR="00AB253B" w:rsidRPr="00B80FA9" w:rsidRDefault="00AB253B" w:rsidP="00B80FA9">
      <w:pPr>
        <w:pStyle w:val="Heading1"/>
        <w:numPr>
          <w:ilvl w:val="0"/>
          <w:numId w:val="0"/>
        </w:numPr>
        <w:spacing w:before="0" w:after="0"/>
        <w:ind w:left="720" w:hanging="720"/>
        <w:rPr>
          <w:rFonts w:asciiTheme="minorHAnsi" w:hAnsiTheme="minorHAnsi" w:cstheme="minorHAnsi"/>
          <w:sz w:val="24"/>
          <w:szCs w:val="24"/>
        </w:rPr>
      </w:pPr>
      <w:r w:rsidRPr="00B80FA9">
        <w:rPr>
          <w:rFonts w:asciiTheme="minorHAnsi" w:hAnsiTheme="minorHAnsi" w:cstheme="minorHAnsi"/>
          <w:sz w:val="24"/>
          <w:szCs w:val="24"/>
        </w:rPr>
        <w:t>MISSION</w:t>
      </w:r>
    </w:p>
    <w:p w:rsidR="00AB253B" w:rsidRPr="00B80FA9" w:rsidRDefault="00AB253B" w:rsidP="00B80FA9">
      <w:pPr>
        <w:pStyle w:val="text-lg"/>
        <w:spacing w:before="0" w:beforeAutospacing="0" w:after="0" w:afterAutospacing="0"/>
        <w:rPr>
          <w:rFonts w:asciiTheme="minorHAnsi" w:hAnsiTheme="minorHAnsi" w:cstheme="minorHAnsi"/>
        </w:rPr>
      </w:pPr>
      <w:r w:rsidRPr="00B80FA9">
        <w:rPr>
          <w:rFonts w:asciiTheme="minorHAnsi" w:hAnsiTheme="minorHAnsi" w:cstheme="minorHAnsi"/>
        </w:rPr>
        <w:t>To empower individuals, transform communities, and influence systems by strategically integrating faith, leadership, and sustainable development through impactful alliances.</w:t>
      </w:r>
    </w:p>
    <w:p w:rsidR="00AB253B" w:rsidRPr="00B80FA9" w:rsidRDefault="00AB253B" w:rsidP="00B80FA9">
      <w:pPr>
        <w:rPr>
          <w:rFonts w:asciiTheme="minorHAnsi" w:hAnsiTheme="minorHAnsi" w:cstheme="minorHAnsi"/>
          <w:sz w:val="24"/>
          <w:szCs w:val="24"/>
        </w:rPr>
      </w:pPr>
    </w:p>
    <w:p w:rsidR="00AB253B" w:rsidRPr="00B80FA9" w:rsidRDefault="00AB253B" w:rsidP="00B80FA9">
      <w:pPr>
        <w:pStyle w:val="Heading1"/>
        <w:numPr>
          <w:ilvl w:val="0"/>
          <w:numId w:val="0"/>
        </w:numPr>
        <w:spacing w:before="0" w:after="0"/>
        <w:ind w:left="720" w:hanging="720"/>
        <w:rPr>
          <w:rFonts w:asciiTheme="minorHAnsi" w:hAnsiTheme="minorHAnsi" w:cstheme="minorHAnsi"/>
          <w:sz w:val="24"/>
          <w:szCs w:val="24"/>
        </w:rPr>
      </w:pPr>
      <w:r w:rsidRPr="00B80FA9">
        <w:rPr>
          <w:rFonts w:asciiTheme="minorHAnsi" w:hAnsiTheme="minorHAnsi" w:cstheme="minorHAnsi"/>
          <w:sz w:val="24"/>
          <w:szCs w:val="24"/>
        </w:rPr>
        <w:t>CORE GOALS</w:t>
      </w:r>
    </w:p>
    <w:p w:rsidR="00AB253B" w:rsidRPr="00B80FA9" w:rsidRDefault="00AB253B" w:rsidP="00B80FA9">
      <w:pPr>
        <w:numPr>
          <w:ilvl w:val="0"/>
          <w:numId w:val="9"/>
        </w:numPr>
        <w:ind w:left="0"/>
        <w:rPr>
          <w:rFonts w:asciiTheme="minorHAnsi" w:hAnsiTheme="minorHAnsi" w:cstheme="minorHAnsi"/>
          <w:sz w:val="24"/>
          <w:szCs w:val="24"/>
        </w:rPr>
      </w:pPr>
      <w:r w:rsidRPr="00B80FA9">
        <w:rPr>
          <w:rFonts w:asciiTheme="minorHAnsi" w:hAnsiTheme="minorHAnsi" w:cstheme="minorHAnsi"/>
          <w:sz w:val="24"/>
          <w:szCs w:val="24"/>
        </w:rPr>
        <w:t>Advance the Gospel through modern, relevant ministry.</w:t>
      </w:r>
    </w:p>
    <w:p w:rsidR="00AB253B" w:rsidRPr="00B80FA9" w:rsidRDefault="00AB253B" w:rsidP="00B80FA9">
      <w:pPr>
        <w:numPr>
          <w:ilvl w:val="0"/>
          <w:numId w:val="9"/>
        </w:numPr>
        <w:ind w:left="0"/>
        <w:rPr>
          <w:rFonts w:asciiTheme="minorHAnsi" w:hAnsiTheme="minorHAnsi" w:cstheme="minorHAnsi"/>
          <w:sz w:val="24"/>
          <w:szCs w:val="24"/>
        </w:rPr>
      </w:pPr>
      <w:r w:rsidRPr="00B80FA9">
        <w:rPr>
          <w:rFonts w:asciiTheme="minorHAnsi" w:hAnsiTheme="minorHAnsi" w:cstheme="minorHAnsi"/>
          <w:sz w:val="24"/>
          <w:szCs w:val="24"/>
        </w:rPr>
        <w:t>Solve systemic community challenges via kingdom-driven enterprise.</w:t>
      </w:r>
    </w:p>
    <w:p w:rsidR="00AB253B" w:rsidRPr="00B80FA9" w:rsidRDefault="00AB253B" w:rsidP="00B80FA9">
      <w:pPr>
        <w:numPr>
          <w:ilvl w:val="0"/>
          <w:numId w:val="9"/>
        </w:numPr>
        <w:ind w:left="0"/>
        <w:rPr>
          <w:rFonts w:asciiTheme="minorHAnsi" w:hAnsiTheme="minorHAnsi" w:cstheme="minorHAnsi"/>
          <w:sz w:val="24"/>
          <w:szCs w:val="24"/>
        </w:rPr>
      </w:pPr>
      <w:r w:rsidRPr="00B80FA9">
        <w:rPr>
          <w:rFonts w:asciiTheme="minorHAnsi" w:hAnsiTheme="minorHAnsi" w:cstheme="minorHAnsi"/>
          <w:sz w:val="24"/>
          <w:szCs w:val="24"/>
        </w:rPr>
        <w:t>Create equitable opportunities in education, finance, health, and innovation.</w:t>
      </w:r>
    </w:p>
    <w:p w:rsidR="00AB253B" w:rsidRPr="00B80FA9" w:rsidRDefault="00AB253B" w:rsidP="00B80FA9">
      <w:pPr>
        <w:numPr>
          <w:ilvl w:val="0"/>
          <w:numId w:val="9"/>
        </w:numPr>
        <w:ind w:left="0"/>
        <w:rPr>
          <w:rFonts w:asciiTheme="minorHAnsi" w:hAnsiTheme="minorHAnsi" w:cstheme="minorHAnsi"/>
          <w:sz w:val="24"/>
          <w:szCs w:val="24"/>
        </w:rPr>
      </w:pPr>
      <w:r w:rsidRPr="00B80FA9">
        <w:rPr>
          <w:rFonts w:asciiTheme="minorHAnsi" w:hAnsiTheme="minorHAnsi" w:cstheme="minorHAnsi"/>
          <w:sz w:val="24"/>
          <w:szCs w:val="24"/>
        </w:rPr>
        <w:t>Mobilize strategic alliances for high-impact social transformation.</w:t>
      </w:r>
    </w:p>
    <w:p w:rsidR="00AB253B" w:rsidRPr="00B80FA9" w:rsidRDefault="00AB253B" w:rsidP="00B80FA9">
      <w:pPr>
        <w:rPr>
          <w:rFonts w:asciiTheme="minorHAnsi" w:hAnsiTheme="minorHAnsi" w:cstheme="minorHAnsi"/>
          <w:sz w:val="24"/>
          <w:szCs w:val="24"/>
        </w:rPr>
      </w:pPr>
    </w:p>
    <w:p w:rsidR="00AB253B" w:rsidRPr="00B80FA9" w:rsidRDefault="00AB253B" w:rsidP="00B80FA9">
      <w:pPr>
        <w:rPr>
          <w:rFonts w:asciiTheme="minorHAnsi" w:hAnsiTheme="minorHAnsi" w:cstheme="minorHAnsi"/>
          <w:b/>
          <w:sz w:val="24"/>
          <w:szCs w:val="24"/>
        </w:rPr>
      </w:pPr>
    </w:p>
    <w:p w:rsidR="00AB253B" w:rsidRPr="00B80FA9" w:rsidRDefault="00AB253B" w:rsidP="00B80FA9">
      <w:pPr>
        <w:rPr>
          <w:rFonts w:asciiTheme="minorHAnsi" w:hAnsiTheme="minorHAnsi" w:cstheme="minorHAnsi"/>
          <w:b/>
          <w:sz w:val="24"/>
          <w:szCs w:val="24"/>
        </w:rPr>
      </w:pPr>
    </w:p>
    <w:p w:rsidR="00AB253B" w:rsidRPr="00B80FA9" w:rsidRDefault="00AB253B" w:rsidP="00B80FA9">
      <w:pPr>
        <w:rPr>
          <w:rFonts w:asciiTheme="minorHAnsi" w:hAnsiTheme="minorHAnsi" w:cstheme="minorHAnsi"/>
          <w:b/>
          <w:sz w:val="24"/>
          <w:szCs w:val="24"/>
        </w:rPr>
      </w:pPr>
    </w:p>
    <w:p w:rsidR="00AB253B" w:rsidRPr="00B80FA9" w:rsidRDefault="00AB253B" w:rsidP="00B80FA9">
      <w:pPr>
        <w:rPr>
          <w:rFonts w:asciiTheme="minorHAnsi" w:hAnsiTheme="minorHAnsi" w:cstheme="minorHAnsi"/>
          <w:b/>
          <w:sz w:val="24"/>
          <w:szCs w:val="24"/>
        </w:rPr>
      </w:pPr>
    </w:p>
    <w:p w:rsidR="00AB253B" w:rsidRPr="00B80FA9" w:rsidRDefault="00AB253B" w:rsidP="00B80FA9">
      <w:pPr>
        <w:rPr>
          <w:rFonts w:asciiTheme="minorHAnsi" w:hAnsiTheme="minorHAnsi" w:cstheme="minorHAnsi"/>
          <w:b/>
          <w:sz w:val="24"/>
          <w:szCs w:val="24"/>
        </w:rPr>
      </w:pPr>
    </w:p>
    <w:p w:rsidR="00AB253B" w:rsidRPr="00B80FA9" w:rsidRDefault="00AB253B" w:rsidP="00B80FA9">
      <w:pPr>
        <w:rPr>
          <w:rFonts w:asciiTheme="minorHAnsi" w:hAnsiTheme="minorHAnsi" w:cstheme="minorHAnsi"/>
          <w:b/>
          <w:sz w:val="24"/>
          <w:szCs w:val="24"/>
        </w:rPr>
      </w:pPr>
    </w:p>
    <w:p w:rsidR="00AB253B" w:rsidRPr="00B80FA9" w:rsidRDefault="00AB253B" w:rsidP="00B80FA9">
      <w:pPr>
        <w:rPr>
          <w:rFonts w:asciiTheme="minorHAnsi" w:hAnsiTheme="minorHAnsi" w:cstheme="minorHAnsi"/>
          <w:b/>
          <w:sz w:val="24"/>
          <w:szCs w:val="24"/>
        </w:rPr>
      </w:pPr>
    </w:p>
    <w:p w:rsidR="00AB253B" w:rsidRPr="00B80FA9" w:rsidRDefault="00AB253B" w:rsidP="00B80FA9">
      <w:pPr>
        <w:rPr>
          <w:rFonts w:asciiTheme="minorHAnsi" w:hAnsiTheme="minorHAnsi" w:cstheme="minorHAnsi"/>
          <w:b/>
          <w:sz w:val="24"/>
          <w:szCs w:val="24"/>
        </w:rPr>
      </w:pPr>
    </w:p>
    <w:p w:rsidR="00AB253B" w:rsidRPr="00B80FA9" w:rsidRDefault="00AB253B" w:rsidP="00B80FA9">
      <w:pPr>
        <w:rPr>
          <w:rFonts w:asciiTheme="minorHAnsi" w:hAnsiTheme="minorHAnsi" w:cstheme="minorHAnsi"/>
          <w:b/>
          <w:sz w:val="24"/>
          <w:szCs w:val="24"/>
        </w:rPr>
      </w:pPr>
    </w:p>
    <w:p w:rsidR="00AB253B" w:rsidRPr="00B80FA9" w:rsidRDefault="00AB253B" w:rsidP="00B80FA9">
      <w:pPr>
        <w:rPr>
          <w:rFonts w:asciiTheme="minorHAnsi" w:hAnsiTheme="minorHAnsi" w:cstheme="minorHAnsi"/>
          <w:b/>
          <w:sz w:val="24"/>
          <w:szCs w:val="24"/>
        </w:rPr>
      </w:pPr>
    </w:p>
    <w:p w:rsidR="00AB253B" w:rsidRPr="00B80FA9" w:rsidRDefault="00AB253B" w:rsidP="00B80FA9">
      <w:pPr>
        <w:rPr>
          <w:rFonts w:asciiTheme="minorHAnsi" w:hAnsiTheme="minorHAnsi" w:cstheme="minorHAnsi"/>
          <w:b/>
          <w:color w:val="FFC000"/>
          <w:sz w:val="24"/>
          <w:szCs w:val="24"/>
        </w:rPr>
      </w:pPr>
      <w:r w:rsidRPr="00B80FA9">
        <w:rPr>
          <w:rFonts w:asciiTheme="minorHAnsi" w:hAnsiTheme="minorHAnsi" w:cstheme="minorHAnsi"/>
          <w:b/>
          <w:color w:val="FFC000"/>
          <w:sz w:val="24"/>
          <w:szCs w:val="24"/>
        </w:rPr>
        <w:t>ABOUT JULIAN KYULA:</w:t>
      </w:r>
    </w:p>
    <w:p w:rsidR="00AB253B" w:rsidRPr="00B80FA9" w:rsidRDefault="00AB253B" w:rsidP="00B80FA9">
      <w:pPr>
        <w:pStyle w:val="NormalWeb"/>
        <w:shd w:val="clear" w:color="auto" w:fill="FFFFFF"/>
        <w:spacing w:before="0" w:beforeAutospacing="0"/>
        <w:rPr>
          <w:rFonts w:asciiTheme="minorHAnsi" w:hAnsiTheme="minorHAnsi" w:cstheme="minorHAnsi"/>
          <w:color w:val="000000" w:themeColor="text1"/>
        </w:rPr>
      </w:pPr>
      <w:r w:rsidRPr="00B80FA9">
        <w:rPr>
          <w:rFonts w:asciiTheme="minorHAnsi" w:hAnsiTheme="minorHAnsi" w:cstheme="minorHAnsi"/>
          <w:color w:val="000000" w:themeColor="text1"/>
        </w:rPr>
        <w:t>Rev. Julian Kyula serves as the founder and overseer of Ruach Ministries, originally established in 2007 as The Purpose Centre Church. Renowned for his expertise and leadership, he is a widely recognized entrepreneur and influential thinker, with a notable impact across Africa and globally.</w:t>
      </w:r>
    </w:p>
    <w:p w:rsidR="00AB253B" w:rsidRPr="00B80FA9" w:rsidRDefault="00AB253B" w:rsidP="00B80FA9">
      <w:pPr>
        <w:pStyle w:val="NormalWeb"/>
        <w:shd w:val="clear" w:color="auto" w:fill="FFFFFF"/>
        <w:spacing w:before="0" w:beforeAutospacing="0"/>
        <w:rPr>
          <w:rFonts w:asciiTheme="minorHAnsi" w:hAnsiTheme="minorHAnsi" w:cstheme="minorHAnsi"/>
          <w:color w:val="000000" w:themeColor="text1"/>
        </w:rPr>
      </w:pPr>
      <w:r w:rsidRPr="00B80FA9">
        <w:rPr>
          <w:rFonts w:asciiTheme="minorHAnsi" w:hAnsiTheme="minorHAnsi" w:cstheme="minorHAnsi"/>
          <w:color w:val="000000" w:themeColor="text1"/>
        </w:rPr>
        <w:t>In 2010, Julian launched the MODE Group, a highly successful multinational fintech corporation that swiftly ascended to prominence as a frontrunner in cashless microservices. Operating in over 14 African nations and 26 countries worldwide, the MODE Group emerged as a powerhouse in the industry, amassing significant financial success.</w:t>
      </w:r>
    </w:p>
    <w:p w:rsidR="00AB253B" w:rsidRPr="00B80FA9" w:rsidRDefault="00AB253B" w:rsidP="00B80FA9">
      <w:pPr>
        <w:pStyle w:val="NormalWeb"/>
        <w:shd w:val="clear" w:color="auto" w:fill="FFFFFF"/>
        <w:spacing w:before="0" w:beforeAutospacing="0"/>
        <w:rPr>
          <w:rFonts w:asciiTheme="minorHAnsi" w:hAnsiTheme="minorHAnsi" w:cstheme="minorHAnsi"/>
          <w:color w:val="000000" w:themeColor="text1"/>
        </w:rPr>
      </w:pPr>
      <w:r w:rsidRPr="00B80FA9">
        <w:rPr>
          <w:rFonts w:asciiTheme="minorHAnsi" w:hAnsiTheme="minorHAnsi" w:cstheme="minorHAnsi"/>
          <w:color w:val="000000" w:themeColor="text1"/>
        </w:rPr>
        <w:t>Presently, Julian holds the position of Chairman at Beulah City Ltd, among other ventures. Founded with the aim of spearheading housing developments throughout Africa, Beulah City stands out by offering upscale housing solutions at accessible prices, catering to the burgeoning middle class.</w:t>
      </w:r>
    </w:p>
    <w:p w:rsidR="00AB253B" w:rsidRPr="00B80FA9" w:rsidRDefault="00AB253B" w:rsidP="00B80FA9">
      <w:pPr>
        <w:pStyle w:val="NormalWeb"/>
        <w:shd w:val="clear" w:color="auto" w:fill="FFFFFF"/>
        <w:spacing w:before="0" w:beforeAutospacing="0"/>
        <w:rPr>
          <w:rFonts w:asciiTheme="minorHAnsi" w:hAnsiTheme="minorHAnsi" w:cstheme="minorHAnsi"/>
          <w:color w:val="000000" w:themeColor="text1"/>
        </w:rPr>
      </w:pPr>
      <w:r w:rsidRPr="00B80FA9">
        <w:rPr>
          <w:rFonts w:asciiTheme="minorHAnsi" w:hAnsiTheme="minorHAnsi" w:cstheme="minorHAnsi"/>
          <w:color w:val="000000" w:themeColor="text1"/>
        </w:rPr>
        <w:t>Notably, Julian played a pivotal role in brokering an agreement at the United Nations General Assembly in New York in 2019. This agreement, between the government of Kenya and UNOPS, pledged to deliver 100,000 affordable houses as part of Kenya’s Big 4 Initiative.</w:t>
      </w:r>
    </w:p>
    <w:p w:rsidR="00AB253B" w:rsidRPr="00B80FA9" w:rsidRDefault="00AB253B" w:rsidP="00B80FA9">
      <w:pPr>
        <w:pStyle w:val="NormalWeb"/>
        <w:shd w:val="clear" w:color="auto" w:fill="FFFFFF"/>
        <w:spacing w:before="0" w:beforeAutospacing="0"/>
        <w:rPr>
          <w:rFonts w:asciiTheme="minorHAnsi" w:hAnsiTheme="minorHAnsi" w:cstheme="minorHAnsi"/>
          <w:color w:val="000000" w:themeColor="text1"/>
        </w:rPr>
      </w:pPr>
      <w:r w:rsidRPr="00B80FA9">
        <w:rPr>
          <w:rFonts w:asciiTheme="minorHAnsi" w:hAnsiTheme="minorHAnsi" w:cstheme="minorHAnsi"/>
          <w:color w:val="000000" w:themeColor="text1"/>
        </w:rPr>
        <w:t>Julian is married to Amanda Kyula, and together they are proud parents of three sons.</w:t>
      </w:r>
    </w:p>
    <w:p w:rsidR="00AB253B" w:rsidRPr="00B80FA9" w:rsidRDefault="00AB253B" w:rsidP="00B80FA9">
      <w:pPr>
        <w:rPr>
          <w:rFonts w:asciiTheme="minorHAnsi" w:eastAsia="Calibri" w:hAnsiTheme="minorHAnsi" w:cstheme="minorHAnsi"/>
          <w:b/>
          <w:color w:val="2D73B4"/>
          <w:sz w:val="24"/>
          <w:szCs w:val="24"/>
        </w:rPr>
      </w:pPr>
      <w:r w:rsidRPr="00B80FA9">
        <w:rPr>
          <w:rFonts w:asciiTheme="minorHAnsi" w:eastAsia="Calibri" w:hAnsiTheme="minorHAnsi" w:cstheme="minorHAnsi"/>
          <w:b/>
          <w:color w:val="2D73B4"/>
          <w:sz w:val="24"/>
          <w:szCs w:val="24"/>
        </w:rPr>
        <w:br w:type="page"/>
      </w:r>
    </w:p>
    <w:p w:rsidR="00AB253B" w:rsidRPr="00B80FA9" w:rsidRDefault="00AB253B" w:rsidP="00B80FA9">
      <w:pPr>
        <w:spacing w:before="11"/>
        <w:ind w:left="480"/>
        <w:rPr>
          <w:rFonts w:asciiTheme="minorHAnsi" w:eastAsia="Calibri" w:hAnsiTheme="minorHAnsi" w:cstheme="minorHAnsi"/>
          <w:b/>
          <w:color w:val="2D73B4"/>
          <w:sz w:val="24"/>
          <w:szCs w:val="24"/>
        </w:rPr>
      </w:pPr>
    </w:p>
    <w:p w:rsidR="007A7842" w:rsidRPr="00462721" w:rsidRDefault="00AB253B" w:rsidP="00462721">
      <w:pPr>
        <w:pStyle w:val="Heading1"/>
        <w:rPr>
          <w:rFonts w:eastAsia="Calibri"/>
          <w:color w:val="1F497D" w:themeColor="text2"/>
        </w:rPr>
      </w:pPr>
      <w:r w:rsidRPr="00462721">
        <w:rPr>
          <w:rFonts w:eastAsia="Calibri"/>
          <w:color w:val="1F497D" w:themeColor="text2"/>
        </w:rPr>
        <w:t>MENU NUMBER TWO</w:t>
      </w:r>
      <w:r w:rsidR="00462721">
        <w:rPr>
          <w:rFonts w:eastAsia="Calibri"/>
          <w:color w:val="1F497D" w:themeColor="text2"/>
        </w:rPr>
        <w:t xml:space="preserve"> (2)</w:t>
      </w:r>
      <w:r w:rsidRPr="00462721">
        <w:rPr>
          <w:rFonts w:eastAsia="Calibri"/>
          <w:color w:val="1F497D" w:themeColor="text2"/>
        </w:rPr>
        <w:t>: RHEMA PRAYER PLAN</w:t>
      </w:r>
    </w:p>
    <w:p w:rsidR="00B9173F" w:rsidRPr="00B80FA9" w:rsidRDefault="00B9173F" w:rsidP="00B80FA9">
      <w:pPr>
        <w:pStyle w:val="NormalWeb"/>
        <w:rPr>
          <w:rFonts w:asciiTheme="minorHAnsi" w:hAnsiTheme="minorHAnsi" w:cstheme="minorHAnsi"/>
        </w:rPr>
      </w:pPr>
      <w:r w:rsidRPr="00B80FA9">
        <w:rPr>
          <w:rFonts w:asciiTheme="minorHAnsi" w:hAnsiTheme="minorHAnsi" w:cstheme="minorHAnsi"/>
        </w:rPr>
        <w:t xml:space="preserve">Intro- </w:t>
      </w:r>
      <w:r w:rsidRPr="00B80FA9">
        <w:rPr>
          <w:rFonts w:asciiTheme="minorHAnsi" w:hAnsiTheme="minorHAnsi" w:cstheme="minorHAnsi"/>
          <w:b/>
          <w:bCs/>
        </w:rPr>
        <w:t>"</w:t>
      </w:r>
      <w:r w:rsidRPr="00B80FA9">
        <w:rPr>
          <w:rFonts w:asciiTheme="minorHAnsi" w:hAnsiTheme="minorHAnsi" w:cstheme="minorHAnsi"/>
          <w:b/>
        </w:rPr>
        <w:t>Welcome to the Rhema Prayer Plan — a daily prayer schedule designed to keep you aligned in prayer every 6 hours, led by Rev. Julian</w:t>
      </w:r>
      <w:r w:rsidRPr="00B80FA9">
        <w:rPr>
          <w:rFonts w:asciiTheme="minorHAnsi" w:hAnsiTheme="minorHAnsi" w:cstheme="minorHAnsi"/>
          <w:bCs/>
        </w:rPr>
        <w:t>."</w:t>
      </w:r>
    </w:p>
    <w:p w:rsidR="00B9173F" w:rsidRPr="00B80FA9" w:rsidRDefault="00B9173F" w:rsidP="00B80FA9">
      <w:pPr>
        <w:spacing w:before="11"/>
        <w:rPr>
          <w:rFonts w:asciiTheme="minorHAnsi" w:eastAsia="Calibri" w:hAnsiTheme="minorHAnsi" w:cstheme="minorHAnsi"/>
          <w:b/>
          <w:color w:val="2D73B4"/>
          <w:sz w:val="24"/>
          <w:szCs w:val="24"/>
        </w:rPr>
      </w:pPr>
    </w:p>
    <w:p w:rsidR="00AB253B" w:rsidRPr="00B80FA9" w:rsidRDefault="00AB253B" w:rsidP="00B80FA9">
      <w:pPr>
        <w:spacing w:before="11"/>
        <w:ind w:left="480"/>
        <w:rPr>
          <w:rFonts w:asciiTheme="minorHAnsi" w:eastAsia="Calibri" w:hAnsiTheme="minorHAnsi" w:cstheme="minorHAnsi"/>
          <w:b/>
          <w:color w:val="2D73B4"/>
          <w:sz w:val="24"/>
          <w:szCs w:val="24"/>
        </w:rPr>
      </w:pPr>
    </w:p>
    <w:p w:rsidR="00AB253B" w:rsidRPr="00B80FA9" w:rsidRDefault="00AB253B" w:rsidP="00B80FA9">
      <w:pPr>
        <w:spacing w:before="11"/>
        <w:ind w:left="480"/>
        <w:rPr>
          <w:rFonts w:asciiTheme="minorHAnsi" w:eastAsia="Calibri" w:hAnsiTheme="minorHAnsi" w:cstheme="minorHAnsi"/>
          <w:sz w:val="24"/>
          <w:szCs w:val="24"/>
        </w:rPr>
      </w:pPr>
      <w:r w:rsidRPr="00B80FA9">
        <w:rPr>
          <w:rFonts w:asciiTheme="minorHAnsi" w:hAnsiTheme="minorHAnsi" w:cstheme="minorHAnsi"/>
          <w:noProof/>
          <w:sz w:val="24"/>
          <w:szCs w:val="24"/>
        </w:rPr>
        <w:drawing>
          <wp:inline distT="0" distB="0" distL="0" distR="0" wp14:anchorId="4D55B396" wp14:editId="6BD76C7D">
            <wp:extent cx="1775460" cy="1630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5460" cy="1630680"/>
                    </a:xfrm>
                    <a:prstGeom prst="rect">
                      <a:avLst/>
                    </a:prstGeom>
                    <a:noFill/>
                    <a:ln>
                      <a:noFill/>
                    </a:ln>
                  </pic:spPr>
                </pic:pic>
              </a:graphicData>
            </a:graphic>
          </wp:inline>
        </w:drawing>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3"/>
        <w:rPr>
          <w:rFonts w:asciiTheme="minorHAnsi" w:hAnsiTheme="minorHAnsi" w:cstheme="minorHAnsi"/>
          <w:sz w:val="24"/>
          <w:szCs w:val="24"/>
        </w:rPr>
      </w:pPr>
    </w:p>
    <w:p w:rsidR="00A20948" w:rsidRPr="00B80FA9" w:rsidRDefault="00A20948" w:rsidP="00B80FA9">
      <w:pPr>
        <w:ind w:left="480"/>
        <w:rPr>
          <w:rFonts w:asciiTheme="minorHAnsi" w:eastAsia="Calibri" w:hAnsiTheme="minorHAnsi" w:cstheme="minorHAnsi"/>
          <w:sz w:val="24"/>
          <w:szCs w:val="24"/>
        </w:rPr>
      </w:pPr>
    </w:p>
    <w:p w:rsidR="007A7842" w:rsidRPr="00B80FA9" w:rsidRDefault="00000000" w:rsidP="00B80FA9">
      <w:pPr>
        <w:spacing w:before="11"/>
        <w:ind w:left="480" w:right="390"/>
        <w:rPr>
          <w:rFonts w:asciiTheme="minorHAnsi" w:eastAsia="Calibri" w:hAnsiTheme="minorHAnsi" w:cstheme="minorHAnsi"/>
          <w:color w:val="404040"/>
          <w:sz w:val="24"/>
          <w:szCs w:val="24"/>
        </w:rPr>
      </w:pP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he</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JKM A</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1"/>
          <w:sz w:val="24"/>
          <w:szCs w:val="24"/>
        </w:rPr>
        <w:t>o</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2"/>
          <w:sz w:val="24"/>
          <w:szCs w:val="24"/>
        </w:rPr>
        <w:t>u</w:t>
      </w:r>
      <w:r w:rsidRPr="00B80FA9">
        <w:rPr>
          <w:rFonts w:asciiTheme="minorHAnsi" w:eastAsia="Calibri" w:hAnsiTheme="minorHAnsi" w:cstheme="minorHAnsi"/>
          <w:color w:val="404040"/>
          <w:sz w:val="24"/>
          <w:szCs w:val="24"/>
        </w:rPr>
        <w:t>c</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z w:val="24"/>
          <w:szCs w:val="24"/>
        </w:rPr>
        <w:t>an</w:t>
      </w:r>
      <w:r w:rsidRPr="00B80FA9">
        <w:rPr>
          <w:rFonts w:asciiTheme="minorHAnsi" w:eastAsia="Calibri" w:hAnsiTheme="minorHAnsi" w:cstheme="minorHAnsi"/>
          <w:color w:val="404040"/>
          <w:spacing w:val="-2"/>
          <w:sz w:val="24"/>
          <w:szCs w:val="24"/>
        </w:rPr>
        <w:t xml:space="preserve"> i</w:t>
      </w:r>
      <w:r w:rsidRPr="00B80FA9">
        <w:rPr>
          <w:rFonts w:asciiTheme="minorHAnsi" w:eastAsia="Calibri" w:hAnsiTheme="minorHAnsi" w:cstheme="minorHAnsi"/>
          <w:color w:val="404040"/>
          <w:spacing w:val="-1"/>
          <w:sz w:val="24"/>
          <w:szCs w:val="24"/>
        </w:rPr>
        <w:t>nn</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 xml:space="preserve">e </w:t>
      </w:r>
      <w:r w:rsidRPr="00B80FA9">
        <w:rPr>
          <w:rFonts w:asciiTheme="minorHAnsi" w:eastAsia="Calibri" w:hAnsiTheme="minorHAnsi" w:cstheme="minorHAnsi"/>
          <w:b/>
          <w:color w:val="404040"/>
          <w:spacing w:val="2"/>
          <w:sz w:val="24"/>
          <w:szCs w:val="24"/>
        </w:rPr>
        <w:t>P</w:t>
      </w:r>
      <w:r w:rsidRPr="00B80FA9">
        <w:rPr>
          <w:rFonts w:asciiTheme="minorHAnsi" w:eastAsia="Calibri" w:hAnsiTheme="minorHAnsi" w:cstheme="minorHAnsi"/>
          <w:b/>
          <w:color w:val="404040"/>
          <w:spacing w:val="1"/>
          <w:sz w:val="24"/>
          <w:szCs w:val="24"/>
        </w:rPr>
        <w:t>ray</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r</w:t>
      </w:r>
      <w:r w:rsidRPr="00B80FA9">
        <w:rPr>
          <w:rFonts w:asciiTheme="minorHAnsi" w:eastAsia="Calibri" w:hAnsiTheme="minorHAnsi" w:cstheme="minorHAnsi"/>
          <w:b/>
          <w:color w:val="404040"/>
          <w:spacing w:val="-9"/>
          <w:sz w:val="24"/>
          <w:szCs w:val="24"/>
        </w:rPr>
        <w:t xml:space="preserve"> </w:t>
      </w:r>
      <w:r w:rsidRPr="00B80FA9">
        <w:rPr>
          <w:rFonts w:asciiTheme="minorHAnsi" w:eastAsia="Calibri" w:hAnsiTheme="minorHAnsi" w:cstheme="minorHAnsi"/>
          <w:b/>
          <w:color w:val="404040"/>
          <w:spacing w:val="2"/>
          <w:sz w:val="24"/>
          <w:szCs w:val="24"/>
        </w:rPr>
        <w:t>P</w:t>
      </w:r>
      <w:r w:rsidRPr="00B80FA9">
        <w:rPr>
          <w:rFonts w:asciiTheme="minorHAnsi" w:eastAsia="Calibri" w:hAnsiTheme="minorHAnsi" w:cstheme="minorHAnsi"/>
          <w:b/>
          <w:color w:val="404040"/>
          <w:spacing w:val="-1"/>
          <w:sz w:val="24"/>
          <w:szCs w:val="24"/>
        </w:rPr>
        <w:t>l</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z w:val="24"/>
          <w:szCs w:val="24"/>
        </w:rPr>
        <w:t xml:space="preserve">n </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at</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 xml:space="preserve">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3"/>
          <w:sz w:val="24"/>
          <w:szCs w:val="24"/>
        </w:rPr>
        <w:t>g</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iri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z w:val="24"/>
          <w:szCs w:val="24"/>
        </w:rPr>
        <w:t>al d</w:t>
      </w:r>
      <w:r w:rsidRPr="00B80FA9">
        <w:rPr>
          <w:rFonts w:asciiTheme="minorHAnsi" w:eastAsia="Calibri" w:hAnsiTheme="minorHAnsi" w:cstheme="minorHAnsi"/>
          <w:color w:val="404040"/>
          <w:spacing w:val="-3"/>
          <w:sz w:val="24"/>
          <w:szCs w:val="24"/>
        </w:rPr>
        <w:t>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c</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3"/>
          <w:sz w:val="24"/>
          <w:szCs w:val="24"/>
        </w:rPr>
        <w:t>l</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ne</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a</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ss</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1"/>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il</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F</w:t>
      </w:r>
      <w:r w:rsidRPr="00B80FA9">
        <w:rPr>
          <w:rFonts w:asciiTheme="minorHAnsi" w:eastAsia="Calibri" w:hAnsiTheme="minorHAnsi" w:cstheme="minorHAnsi"/>
          <w:color w:val="404040"/>
          <w:spacing w:val="-1"/>
          <w:sz w:val="24"/>
          <w:szCs w:val="24"/>
        </w:rPr>
        <w:t>unc</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g</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z w:val="24"/>
          <w:szCs w:val="24"/>
        </w:rPr>
        <w:t>as</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an</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1"/>
          <w:sz w:val="24"/>
          <w:szCs w:val="24"/>
        </w:rPr>
        <w:t xml:space="preserve"> n</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13"/>
          <w:sz w:val="24"/>
          <w:szCs w:val="24"/>
        </w:rPr>
        <w:t xml:space="preserve"> </w:t>
      </w:r>
      <w:r w:rsidRPr="00B80FA9">
        <w:rPr>
          <w:rFonts w:asciiTheme="minorHAnsi" w:eastAsia="Calibri" w:hAnsiTheme="minorHAnsi" w:cstheme="minorHAnsi"/>
          <w:color w:val="404040"/>
          <w:spacing w:val="2"/>
          <w:sz w:val="24"/>
          <w:szCs w:val="24"/>
        </w:rPr>
        <w:t>sys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em,</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pacing w:val="-4"/>
          <w:sz w:val="24"/>
          <w:szCs w:val="24"/>
        </w:rPr>
        <w:t>t</w:t>
      </w:r>
      <w:r w:rsidRPr="00B80FA9">
        <w:rPr>
          <w:rFonts w:asciiTheme="minorHAnsi" w:eastAsia="Calibri" w:hAnsiTheme="minorHAnsi" w:cstheme="minorHAnsi"/>
          <w:color w:val="404040"/>
          <w:spacing w:val="-6"/>
          <w:sz w:val="24"/>
          <w:szCs w:val="24"/>
        </w:rPr>
        <w:t>h</w:t>
      </w:r>
      <w:r w:rsidRPr="00B80FA9">
        <w:rPr>
          <w:rFonts w:asciiTheme="minorHAnsi" w:eastAsia="Calibri" w:hAnsiTheme="minorHAnsi" w:cstheme="minorHAnsi"/>
          <w:color w:val="404040"/>
          <w:spacing w:val="-7"/>
          <w:sz w:val="24"/>
          <w:szCs w:val="24"/>
        </w:rPr>
        <w:t>i</w:t>
      </w:r>
      <w:r w:rsidRPr="00B80FA9">
        <w:rPr>
          <w:rFonts w:asciiTheme="minorHAnsi" w:eastAsia="Calibri" w:hAnsiTheme="minorHAnsi" w:cstheme="minorHAnsi"/>
          <w:color w:val="404040"/>
          <w:sz w:val="24"/>
          <w:szCs w:val="24"/>
        </w:rPr>
        <w:t xml:space="preserve">s </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t</w:t>
      </w: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es</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t</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em</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t</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z w:val="24"/>
          <w:szCs w:val="24"/>
        </w:rPr>
        <w:t xml:space="preserve">y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g</w:t>
      </w:r>
      <w:r w:rsidRPr="00B80FA9">
        <w:rPr>
          <w:rFonts w:asciiTheme="minorHAnsi" w:eastAsia="Calibri" w:hAnsiTheme="minorHAnsi" w:cstheme="minorHAnsi"/>
          <w:color w:val="404040"/>
          <w:spacing w:val="1"/>
          <w:sz w:val="24"/>
          <w:szCs w:val="24"/>
        </w:rPr>
        <w:t xml:space="preserve"> 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me</w:t>
      </w:r>
      <w:r w:rsidRPr="00B80FA9">
        <w:rPr>
          <w:rFonts w:asciiTheme="minorHAnsi" w:eastAsia="Calibri" w:hAnsiTheme="minorHAnsi" w:cstheme="minorHAnsi"/>
          <w:color w:val="404040"/>
          <w:spacing w:val="-1"/>
          <w:sz w:val="24"/>
          <w:szCs w:val="24"/>
        </w:rPr>
        <w:t>l</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em</w:t>
      </w:r>
      <w:r w:rsidRPr="00B80FA9">
        <w:rPr>
          <w:rFonts w:asciiTheme="minorHAnsi" w:eastAsia="Calibri" w:hAnsiTheme="minorHAnsi" w:cstheme="minorHAnsi"/>
          <w:color w:val="404040"/>
          <w:spacing w:val="-1"/>
          <w:sz w:val="24"/>
          <w:szCs w:val="24"/>
        </w:rPr>
        <w:t>ind</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ed 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3"/>
          <w:sz w:val="24"/>
          <w:szCs w:val="24"/>
        </w:rPr>
        <w:t>y</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r</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ss</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z w:val="24"/>
          <w:szCs w:val="24"/>
        </w:rPr>
        <w:t>y Re</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z w:val="24"/>
          <w:szCs w:val="24"/>
        </w:rPr>
        <w:t>J</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z w:val="24"/>
          <w:szCs w:val="24"/>
        </w:rPr>
        <w:t>an</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K</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a.</w:t>
      </w:r>
    </w:p>
    <w:p w:rsidR="00B9173F" w:rsidRPr="00B80FA9" w:rsidRDefault="00B9173F" w:rsidP="00B80FA9">
      <w:pPr>
        <w:spacing w:before="11"/>
        <w:ind w:left="480" w:right="390"/>
        <w:rPr>
          <w:rFonts w:asciiTheme="minorHAnsi" w:eastAsia="Calibri" w:hAnsiTheme="minorHAnsi" w:cstheme="minorHAnsi"/>
          <w:color w:val="404040"/>
          <w:sz w:val="24"/>
          <w:szCs w:val="24"/>
        </w:rPr>
      </w:pPr>
    </w:p>
    <w:p w:rsidR="00B9173F" w:rsidRPr="00B80FA9" w:rsidRDefault="00B9173F" w:rsidP="00B80FA9">
      <w:pPr>
        <w:spacing w:before="11"/>
        <w:ind w:left="480" w:right="390"/>
        <w:rPr>
          <w:rFonts w:asciiTheme="minorHAnsi" w:eastAsia="Calibri" w:hAnsiTheme="minorHAnsi" w:cstheme="minorHAnsi"/>
          <w:color w:val="404040"/>
          <w:sz w:val="24"/>
          <w:szCs w:val="24"/>
        </w:rPr>
      </w:pPr>
      <w:r w:rsidRPr="00B80FA9">
        <w:rPr>
          <w:rFonts w:asciiTheme="minorHAnsi" w:eastAsia="Calibri" w:hAnsiTheme="minorHAnsi" w:cstheme="minorHAnsi"/>
          <w:color w:val="404040"/>
          <w:sz w:val="24"/>
          <w:szCs w:val="24"/>
        </w:rPr>
        <w:t xml:space="preserve">The prayer Plan should have three sub-menus </w:t>
      </w:r>
    </w:p>
    <w:p w:rsidR="00B9173F" w:rsidRPr="00B80FA9" w:rsidRDefault="00B9173F" w:rsidP="00B80FA9">
      <w:pPr>
        <w:pStyle w:val="ListParagraph"/>
        <w:numPr>
          <w:ilvl w:val="0"/>
          <w:numId w:val="10"/>
        </w:numPr>
        <w:rPr>
          <w:rFonts w:asciiTheme="minorHAnsi" w:hAnsiTheme="minorHAnsi" w:cstheme="minorHAnsi"/>
          <w:b/>
          <w:sz w:val="24"/>
          <w:szCs w:val="24"/>
        </w:rPr>
      </w:pPr>
      <w:r w:rsidRPr="00B80FA9">
        <w:rPr>
          <w:rFonts w:asciiTheme="minorHAnsi" w:hAnsiTheme="minorHAnsi" w:cstheme="minorHAnsi"/>
          <w:b/>
          <w:sz w:val="24"/>
          <w:szCs w:val="24"/>
        </w:rPr>
        <w:t>Prayer Schedule</w:t>
      </w:r>
      <w:r w:rsidRPr="00B80FA9">
        <w:rPr>
          <w:rFonts w:asciiTheme="minorHAnsi" w:hAnsiTheme="minorHAnsi" w:cstheme="minorHAnsi"/>
          <w:sz w:val="24"/>
          <w:szCs w:val="24"/>
        </w:rPr>
        <w:t xml:space="preserve"> – intro ("</w:t>
      </w:r>
      <w:r w:rsidRPr="00B80FA9">
        <w:rPr>
          <w:rFonts w:asciiTheme="minorHAnsi" w:hAnsiTheme="minorHAnsi" w:cstheme="minorHAnsi"/>
          <w:b/>
          <w:sz w:val="24"/>
          <w:szCs w:val="24"/>
        </w:rPr>
        <w:t>This schedule is designed to send prayer reminders every 6 hours—at 6:00 AM, 12:00 PM, and 6:00 PM. At each interval, you'll receive a notification prompting you to join Rev. Julian Kyula in prayer. Each session will last between 10 to 20 minutes, depending on the leading of the Holy Spirit.</w:t>
      </w:r>
    </w:p>
    <w:p w:rsidR="00B9173F" w:rsidRPr="00B80FA9" w:rsidRDefault="00B9173F" w:rsidP="00B80FA9">
      <w:pPr>
        <w:pStyle w:val="ListParagraph"/>
        <w:ind w:left="792"/>
        <w:rPr>
          <w:rFonts w:asciiTheme="minorHAnsi" w:hAnsiTheme="minorHAnsi" w:cstheme="minorHAnsi"/>
          <w:b/>
          <w:sz w:val="24"/>
          <w:szCs w:val="24"/>
        </w:rPr>
      </w:pPr>
    </w:p>
    <w:p w:rsidR="00B9173F" w:rsidRPr="00B80FA9" w:rsidRDefault="00B9173F" w:rsidP="00B80FA9">
      <w:pPr>
        <w:pStyle w:val="ListParagraph"/>
        <w:numPr>
          <w:ilvl w:val="0"/>
          <w:numId w:val="10"/>
        </w:numPr>
        <w:rPr>
          <w:rFonts w:asciiTheme="minorHAnsi" w:hAnsiTheme="minorHAnsi" w:cstheme="minorHAnsi"/>
          <w:b/>
          <w:sz w:val="24"/>
          <w:szCs w:val="24"/>
        </w:rPr>
      </w:pPr>
      <w:r w:rsidRPr="00B80FA9">
        <w:rPr>
          <w:rFonts w:asciiTheme="minorHAnsi" w:hAnsiTheme="minorHAnsi" w:cstheme="minorHAnsi"/>
          <w:b/>
          <w:sz w:val="24"/>
          <w:szCs w:val="24"/>
        </w:rPr>
        <w:t>Request Prayer</w:t>
      </w:r>
      <w:r w:rsidRPr="00B80FA9">
        <w:rPr>
          <w:rFonts w:asciiTheme="minorHAnsi" w:hAnsiTheme="minorHAnsi" w:cstheme="minorHAnsi"/>
          <w:sz w:val="24"/>
          <w:szCs w:val="24"/>
        </w:rPr>
        <w:t xml:space="preserve"> – intro -  </w:t>
      </w:r>
      <w:r w:rsidRPr="00B80FA9">
        <w:rPr>
          <w:rFonts w:asciiTheme="minorHAnsi" w:hAnsiTheme="minorHAnsi" w:cstheme="minorHAnsi"/>
          <w:b/>
          <w:bCs/>
          <w:sz w:val="24"/>
          <w:szCs w:val="24"/>
        </w:rPr>
        <w:t>"This feature offers users personalized spiritual support by allowing them to select a specific prayer focus based on the life challenge they are facing. Once chosen, the prayer request remains fixed for a 7-day period to encourage consistency and focused intercession.During these 7 days, users are encouraged to engage in daily prayers and fasting—either from 6 AM to 3 PM or 6 AM to 6 PM—while following the scheduled prayer notifications every 6 hours. This structured approach promotes disciplined, faith-filled engagement and deeper spiritual growth."</w:t>
      </w:r>
    </w:p>
    <w:p w:rsidR="00B9173F" w:rsidRPr="00B80FA9" w:rsidRDefault="00B9173F" w:rsidP="00B80FA9">
      <w:pPr>
        <w:pStyle w:val="ListParagraph"/>
        <w:ind w:left="792"/>
        <w:rPr>
          <w:rFonts w:asciiTheme="minorHAnsi" w:hAnsiTheme="minorHAnsi" w:cstheme="minorHAnsi"/>
          <w:b/>
          <w:sz w:val="24"/>
          <w:szCs w:val="24"/>
        </w:rPr>
      </w:pPr>
    </w:p>
    <w:p w:rsidR="00B9173F" w:rsidRPr="00B80FA9" w:rsidRDefault="00B9173F" w:rsidP="00B80FA9">
      <w:pPr>
        <w:pStyle w:val="ListParagraph"/>
        <w:numPr>
          <w:ilvl w:val="0"/>
          <w:numId w:val="10"/>
        </w:numPr>
        <w:rPr>
          <w:rFonts w:asciiTheme="minorHAnsi" w:hAnsiTheme="minorHAnsi" w:cstheme="minorHAnsi"/>
          <w:b/>
          <w:sz w:val="24"/>
          <w:szCs w:val="24"/>
        </w:rPr>
      </w:pPr>
      <w:r w:rsidRPr="00B80FA9">
        <w:rPr>
          <w:rFonts w:asciiTheme="minorHAnsi" w:hAnsiTheme="minorHAnsi" w:cstheme="minorHAnsi"/>
          <w:b/>
          <w:sz w:val="24"/>
          <w:szCs w:val="24"/>
        </w:rPr>
        <w:t>Deep in Prayer</w:t>
      </w:r>
      <w:r w:rsidRPr="00B80FA9">
        <w:rPr>
          <w:rFonts w:asciiTheme="minorHAnsi" w:hAnsiTheme="minorHAnsi" w:cstheme="minorHAnsi"/>
          <w:sz w:val="24"/>
          <w:szCs w:val="24"/>
        </w:rPr>
        <w:t xml:space="preserve"> – intro </w:t>
      </w:r>
      <w:r w:rsidRPr="00B80FA9">
        <w:rPr>
          <w:rFonts w:asciiTheme="minorHAnsi" w:hAnsiTheme="minorHAnsi" w:cstheme="minorHAnsi"/>
          <w:b/>
          <w:bCs/>
          <w:sz w:val="24"/>
          <w:szCs w:val="24"/>
        </w:rPr>
        <w:t>"As the name suggests, this feature is designed to facilitate a powerful midnight prayer session from 12:00 AM to 1:00 AM (local time), for users seeking spiritual growth and a deeper encounter with God. Led by Rev. Julian Kyula, each 30 to 60-minute session includes scriptural prayer points, prophetic declarations, and divine alignment—creating a truly transformative midnight worship experience."</w:t>
      </w:r>
    </w:p>
    <w:p w:rsidR="00B9173F" w:rsidRPr="00B80FA9" w:rsidRDefault="00B9173F" w:rsidP="00B80FA9">
      <w:pPr>
        <w:spacing w:before="11"/>
        <w:ind w:left="480" w:right="390"/>
        <w:rPr>
          <w:rFonts w:asciiTheme="minorHAnsi" w:eastAsia="Calibri" w:hAnsiTheme="minorHAnsi" w:cstheme="minorHAnsi"/>
          <w:sz w:val="24"/>
          <w:szCs w:val="24"/>
        </w:rPr>
      </w:pPr>
    </w:p>
    <w:p w:rsidR="007A7842" w:rsidRPr="00B80FA9" w:rsidRDefault="007A7842" w:rsidP="00B80FA9">
      <w:pPr>
        <w:spacing w:before="6"/>
        <w:rPr>
          <w:rFonts w:asciiTheme="minorHAnsi" w:hAnsiTheme="minorHAnsi" w:cstheme="minorHAnsi"/>
          <w:sz w:val="24"/>
          <w:szCs w:val="24"/>
        </w:rPr>
      </w:pPr>
    </w:p>
    <w:p w:rsidR="00B9173F" w:rsidRPr="00B80FA9" w:rsidRDefault="00B9173F" w:rsidP="00B80FA9">
      <w:pPr>
        <w:spacing w:before="6"/>
        <w:rPr>
          <w:rFonts w:asciiTheme="minorHAnsi" w:hAnsiTheme="minorHAnsi" w:cstheme="minorHAnsi"/>
          <w:sz w:val="24"/>
          <w:szCs w:val="24"/>
        </w:rPr>
      </w:pPr>
    </w:p>
    <w:p w:rsidR="00B9173F" w:rsidRPr="00B80FA9" w:rsidRDefault="00B9173F" w:rsidP="00B80FA9">
      <w:pPr>
        <w:spacing w:before="6"/>
        <w:rPr>
          <w:rFonts w:asciiTheme="minorHAnsi" w:hAnsiTheme="minorHAnsi" w:cstheme="minorHAnsi"/>
          <w:sz w:val="24"/>
          <w:szCs w:val="24"/>
        </w:rPr>
      </w:pPr>
    </w:p>
    <w:p w:rsidR="00B9173F" w:rsidRPr="00B80FA9" w:rsidRDefault="00B9173F" w:rsidP="00B80FA9">
      <w:pPr>
        <w:spacing w:before="6"/>
        <w:rPr>
          <w:rFonts w:asciiTheme="minorHAnsi" w:hAnsiTheme="minorHAnsi" w:cstheme="minorHAnsi"/>
          <w:sz w:val="24"/>
          <w:szCs w:val="24"/>
        </w:rPr>
      </w:pPr>
    </w:p>
    <w:p w:rsidR="00B9173F" w:rsidRPr="00B80FA9" w:rsidRDefault="00B9173F" w:rsidP="00B80FA9">
      <w:pPr>
        <w:spacing w:before="6"/>
        <w:rPr>
          <w:rFonts w:asciiTheme="minorHAnsi" w:hAnsiTheme="minorHAnsi" w:cstheme="minorHAnsi"/>
          <w:sz w:val="24"/>
          <w:szCs w:val="24"/>
        </w:rPr>
      </w:pPr>
    </w:p>
    <w:p w:rsidR="00B9173F" w:rsidRPr="00B80FA9" w:rsidRDefault="00B9173F" w:rsidP="00B80FA9">
      <w:pPr>
        <w:spacing w:before="6"/>
        <w:rPr>
          <w:rFonts w:asciiTheme="minorHAnsi" w:hAnsiTheme="minorHAnsi" w:cstheme="minorHAnsi"/>
          <w:sz w:val="24"/>
          <w:szCs w:val="24"/>
        </w:rPr>
      </w:pPr>
    </w:p>
    <w:p w:rsidR="00B9173F" w:rsidRPr="00B80FA9" w:rsidRDefault="00B9173F" w:rsidP="00B80FA9">
      <w:pPr>
        <w:spacing w:before="6"/>
        <w:rPr>
          <w:rFonts w:asciiTheme="minorHAnsi" w:hAnsiTheme="minorHAnsi" w:cstheme="minorHAnsi"/>
          <w:sz w:val="24"/>
          <w:szCs w:val="24"/>
        </w:rPr>
      </w:pPr>
    </w:p>
    <w:p w:rsidR="00B9173F" w:rsidRPr="00B80FA9" w:rsidRDefault="00B9173F" w:rsidP="00B80FA9">
      <w:pPr>
        <w:pStyle w:val="ListParagraph"/>
        <w:numPr>
          <w:ilvl w:val="0"/>
          <w:numId w:val="11"/>
        </w:numPr>
        <w:rPr>
          <w:rFonts w:asciiTheme="minorHAnsi" w:hAnsiTheme="minorHAnsi" w:cstheme="minorHAnsi"/>
          <w:b/>
          <w:sz w:val="24"/>
          <w:szCs w:val="24"/>
        </w:rPr>
      </w:pPr>
      <w:r w:rsidRPr="00B80FA9">
        <w:rPr>
          <w:rFonts w:asciiTheme="minorHAnsi" w:hAnsiTheme="minorHAnsi" w:cstheme="minorHAnsi"/>
          <w:b/>
          <w:sz w:val="24"/>
          <w:szCs w:val="24"/>
        </w:rPr>
        <w:t>Prayer Schedule</w:t>
      </w:r>
      <w:r w:rsidRPr="00B80FA9">
        <w:rPr>
          <w:rFonts w:asciiTheme="minorHAnsi" w:hAnsiTheme="minorHAnsi" w:cstheme="minorHAnsi"/>
          <w:sz w:val="24"/>
          <w:szCs w:val="24"/>
        </w:rPr>
        <w:t xml:space="preserve"> – intro ("</w:t>
      </w:r>
      <w:r w:rsidRPr="00B80FA9">
        <w:rPr>
          <w:rFonts w:asciiTheme="minorHAnsi" w:hAnsiTheme="minorHAnsi" w:cstheme="minorHAnsi"/>
          <w:b/>
          <w:sz w:val="24"/>
          <w:szCs w:val="24"/>
        </w:rPr>
        <w:t>This schedule is designed to send prayer reminders every 6 hours—at 6:00 AM, 12:00 PM, and 6:00 PM. At each interval, you'll receive a notification prompting you to join Rev. Julian Kyula in prayer. Each session will last between 10 to 20 minutes, depending on the leading of the Holy Spirit.</w:t>
      </w:r>
    </w:p>
    <w:p w:rsidR="00B9173F" w:rsidRPr="00B80FA9" w:rsidRDefault="00B9173F" w:rsidP="00B80FA9">
      <w:pPr>
        <w:spacing w:before="6"/>
        <w:rPr>
          <w:rFonts w:asciiTheme="minorHAnsi" w:hAnsiTheme="minorHAnsi" w:cstheme="minorHAnsi"/>
          <w:sz w:val="24"/>
          <w:szCs w:val="24"/>
        </w:rPr>
      </w:pPr>
    </w:p>
    <w:p w:rsidR="007A7842" w:rsidRPr="00B80FA9" w:rsidRDefault="00000000" w:rsidP="00B80FA9">
      <w:pPr>
        <w:ind w:left="480"/>
        <w:rPr>
          <w:rFonts w:asciiTheme="minorHAnsi" w:eastAsia="Calibri" w:hAnsiTheme="minorHAnsi" w:cstheme="minorHAnsi"/>
          <w:sz w:val="24"/>
          <w:szCs w:val="24"/>
        </w:rPr>
      </w:pPr>
      <w:r w:rsidRPr="00B80FA9">
        <w:rPr>
          <w:rFonts w:asciiTheme="minorHAnsi" w:eastAsia="Calibri" w:hAnsiTheme="minorHAnsi" w:cstheme="minorHAnsi"/>
          <w:b/>
          <w:color w:val="404040"/>
          <w:spacing w:val="-1"/>
          <w:sz w:val="24"/>
          <w:szCs w:val="24"/>
        </w:rPr>
        <w:t>K</w:t>
      </w:r>
      <w:r w:rsidRPr="00B80FA9">
        <w:rPr>
          <w:rFonts w:asciiTheme="minorHAnsi" w:eastAsia="Calibri" w:hAnsiTheme="minorHAnsi" w:cstheme="minorHAnsi"/>
          <w:b/>
          <w:color w:val="404040"/>
          <w:sz w:val="24"/>
          <w:szCs w:val="24"/>
        </w:rPr>
        <w:t>ey</w:t>
      </w:r>
      <w:r w:rsidRPr="00B80FA9">
        <w:rPr>
          <w:rFonts w:asciiTheme="minorHAnsi" w:eastAsia="Calibri" w:hAnsiTheme="minorHAnsi" w:cstheme="minorHAnsi"/>
          <w:b/>
          <w:color w:val="404040"/>
          <w:spacing w:val="4"/>
          <w:sz w:val="24"/>
          <w:szCs w:val="24"/>
        </w:rPr>
        <w:t xml:space="preserve"> </w:t>
      </w:r>
      <w:r w:rsidRPr="00B80FA9">
        <w:rPr>
          <w:rFonts w:asciiTheme="minorHAnsi" w:eastAsia="Calibri" w:hAnsiTheme="minorHAnsi" w:cstheme="minorHAnsi"/>
          <w:b/>
          <w:color w:val="404040"/>
          <w:sz w:val="24"/>
          <w:szCs w:val="24"/>
        </w:rPr>
        <w:t>Fe</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u</w:t>
      </w:r>
      <w:r w:rsidRPr="00B80FA9">
        <w:rPr>
          <w:rFonts w:asciiTheme="minorHAnsi" w:eastAsia="Calibri" w:hAnsiTheme="minorHAnsi" w:cstheme="minorHAnsi"/>
          <w:b/>
          <w:color w:val="404040"/>
          <w:spacing w:val="-4"/>
          <w:sz w:val="24"/>
          <w:szCs w:val="24"/>
        </w:rPr>
        <w:t>r</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5"/>
          <w:sz w:val="24"/>
          <w:szCs w:val="24"/>
        </w:rPr>
        <w:t>s</w:t>
      </w:r>
      <w:r w:rsidRPr="00B80FA9">
        <w:rPr>
          <w:rFonts w:asciiTheme="minorHAnsi" w:eastAsia="Calibri" w:hAnsiTheme="minorHAnsi" w:cstheme="minorHAnsi"/>
          <w:b/>
          <w:color w:val="404040"/>
          <w:sz w:val="24"/>
          <w:szCs w:val="24"/>
        </w:rPr>
        <w:t>:</w:t>
      </w:r>
    </w:p>
    <w:p w:rsidR="007A7842" w:rsidRPr="00B80FA9" w:rsidRDefault="007A7842" w:rsidP="00B80FA9">
      <w:pPr>
        <w:spacing w:before="9"/>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2"/>
        <w:ind w:left="120"/>
        <w:rPr>
          <w:rFonts w:asciiTheme="minorHAnsi" w:eastAsia="Calibri" w:hAnsiTheme="minorHAnsi" w:cstheme="minorHAnsi"/>
          <w:sz w:val="24"/>
          <w:szCs w:val="24"/>
        </w:rPr>
      </w:pPr>
      <w:r w:rsidRPr="00B80FA9">
        <w:rPr>
          <w:rFonts w:asciiTheme="minorHAnsi" w:eastAsia="Calibri" w:hAnsiTheme="minorHAnsi" w:cstheme="minorHAnsi"/>
          <w:color w:val="404040"/>
          <w:spacing w:val="-6"/>
          <w:position w:val="4"/>
          <w:sz w:val="24"/>
          <w:szCs w:val="24"/>
        </w:rPr>
        <w:t>1</w:t>
      </w:r>
      <w:r w:rsidRPr="00B80FA9">
        <w:rPr>
          <w:rFonts w:asciiTheme="minorHAnsi" w:eastAsia="Calibri" w:hAnsiTheme="minorHAnsi" w:cstheme="minorHAnsi"/>
          <w:color w:val="404040"/>
          <w:position w:val="4"/>
          <w:sz w:val="24"/>
          <w:szCs w:val="24"/>
        </w:rPr>
        <w:t xml:space="preserve">.  </w:t>
      </w:r>
      <w:r w:rsidRPr="00B80FA9">
        <w:rPr>
          <w:rFonts w:asciiTheme="minorHAnsi" w:eastAsia="Calibri" w:hAnsiTheme="minorHAnsi" w:cstheme="minorHAnsi"/>
          <w:color w:val="404040"/>
          <w:spacing w:val="21"/>
          <w:position w:val="4"/>
          <w:sz w:val="24"/>
          <w:szCs w:val="24"/>
        </w:rPr>
        <w:t xml:space="preserve"> </w:t>
      </w:r>
      <w:r w:rsidRPr="00B80FA9">
        <w:rPr>
          <w:rFonts w:asciiTheme="minorHAnsi" w:eastAsia="Calibri" w:hAnsiTheme="minorHAnsi" w:cstheme="minorHAnsi"/>
          <w:b/>
          <w:color w:val="404040"/>
          <w:spacing w:val="2"/>
          <w:sz w:val="24"/>
          <w:szCs w:val="24"/>
        </w:rPr>
        <w:t>P</w:t>
      </w:r>
      <w:r w:rsidRPr="00B80FA9">
        <w:rPr>
          <w:rFonts w:asciiTheme="minorHAnsi" w:eastAsia="Calibri" w:hAnsiTheme="minorHAnsi" w:cstheme="minorHAnsi"/>
          <w:b/>
          <w:color w:val="404040"/>
          <w:sz w:val="24"/>
          <w:szCs w:val="24"/>
        </w:rPr>
        <w:t>e</w:t>
      </w:r>
      <w:r w:rsidRPr="00B80FA9">
        <w:rPr>
          <w:rFonts w:asciiTheme="minorHAnsi" w:eastAsia="Calibri" w:hAnsiTheme="minorHAnsi" w:cstheme="minorHAnsi"/>
          <w:b/>
          <w:color w:val="404040"/>
          <w:spacing w:val="1"/>
          <w:sz w:val="24"/>
          <w:szCs w:val="24"/>
        </w:rPr>
        <w:t>r</w:t>
      </w:r>
      <w:r w:rsidRPr="00B80FA9">
        <w:rPr>
          <w:rFonts w:asciiTheme="minorHAnsi" w:eastAsia="Calibri" w:hAnsiTheme="minorHAnsi" w:cstheme="minorHAnsi"/>
          <w:b/>
          <w:color w:val="404040"/>
          <w:sz w:val="24"/>
          <w:szCs w:val="24"/>
        </w:rPr>
        <w:t>s</w:t>
      </w:r>
      <w:r w:rsidRPr="00B80FA9">
        <w:rPr>
          <w:rFonts w:asciiTheme="minorHAnsi" w:eastAsia="Calibri" w:hAnsiTheme="minorHAnsi" w:cstheme="minorHAnsi"/>
          <w:b/>
          <w:color w:val="404040"/>
          <w:spacing w:val="1"/>
          <w:sz w:val="24"/>
          <w:szCs w:val="24"/>
        </w:rPr>
        <w:t>on</w:t>
      </w:r>
      <w:r w:rsidRPr="00B80FA9">
        <w:rPr>
          <w:rFonts w:asciiTheme="minorHAnsi" w:eastAsia="Calibri" w:hAnsiTheme="minorHAnsi" w:cstheme="minorHAnsi"/>
          <w:b/>
          <w:color w:val="404040"/>
          <w:spacing w:val="2"/>
          <w:sz w:val="24"/>
          <w:szCs w:val="24"/>
        </w:rPr>
        <w:t>a</w:t>
      </w:r>
      <w:r w:rsidRPr="00B80FA9">
        <w:rPr>
          <w:rFonts w:asciiTheme="minorHAnsi" w:eastAsia="Calibri" w:hAnsiTheme="minorHAnsi" w:cstheme="minorHAnsi"/>
          <w:b/>
          <w:color w:val="404040"/>
          <w:spacing w:val="-1"/>
          <w:sz w:val="24"/>
          <w:szCs w:val="24"/>
        </w:rPr>
        <w:t>li</w:t>
      </w:r>
      <w:r w:rsidRPr="00B80FA9">
        <w:rPr>
          <w:rFonts w:asciiTheme="minorHAnsi" w:eastAsia="Calibri" w:hAnsiTheme="minorHAnsi" w:cstheme="minorHAnsi"/>
          <w:b/>
          <w:color w:val="404040"/>
          <w:spacing w:val="1"/>
          <w:sz w:val="24"/>
          <w:szCs w:val="24"/>
        </w:rPr>
        <w:t>z</w:t>
      </w:r>
      <w:r w:rsidRPr="00B80FA9">
        <w:rPr>
          <w:rFonts w:asciiTheme="minorHAnsi" w:eastAsia="Calibri" w:hAnsiTheme="minorHAnsi" w:cstheme="minorHAnsi"/>
          <w:b/>
          <w:color w:val="404040"/>
          <w:sz w:val="24"/>
          <w:szCs w:val="24"/>
        </w:rPr>
        <w:t>ed</w:t>
      </w:r>
      <w:r w:rsidRPr="00B80FA9">
        <w:rPr>
          <w:rFonts w:asciiTheme="minorHAnsi" w:eastAsia="Calibri" w:hAnsiTheme="minorHAnsi" w:cstheme="minorHAnsi"/>
          <w:b/>
          <w:color w:val="404040"/>
          <w:spacing w:val="-9"/>
          <w:sz w:val="24"/>
          <w:szCs w:val="24"/>
        </w:rPr>
        <w:t xml:space="preserve"> </w:t>
      </w:r>
      <w:r w:rsidRPr="00B80FA9">
        <w:rPr>
          <w:rFonts w:asciiTheme="minorHAnsi" w:eastAsia="Calibri" w:hAnsiTheme="minorHAnsi" w:cstheme="minorHAnsi"/>
          <w:b/>
          <w:color w:val="404040"/>
          <w:spacing w:val="2"/>
          <w:sz w:val="24"/>
          <w:szCs w:val="24"/>
        </w:rPr>
        <w:t>P</w:t>
      </w:r>
      <w:r w:rsidRPr="00B80FA9">
        <w:rPr>
          <w:rFonts w:asciiTheme="minorHAnsi" w:eastAsia="Calibri" w:hAnsiTheme="minorHAnsi" w:cstheme="minorHAnsi"/>
          <w:b/>
          <w:color w:val="404040"/>
          <w:spacing w:val="1"/>
          <w:sz w:val="24"/>
          <w:szCs w:val="24"/>
        </w:rPr>
        <w:t>r</w:t>
      </w:r>
      <w:r w:rsidRPr="00B80FA9">
        <w:rPr>
          <w:rFonts w:asciiTheme="minorHAnsi" w:eastAsia="Calibri" w:hAnsiTheme="minorHAnsi" w:cstheme="minorHAnsi"/>
          <w:b/>
          <w:color w:val="404040"/>
          <w:spacing w:val="2"/>
          <w:sz w:val="24"/>
          <w:szCs w:val="24"/>
        </w:rPr>
        <w:t>ay</w:t>
      </w:r>
      <w:r w:rsidRPr="00B80FA9">
        <w:rPr>
          <w:rFonts w:asciiTheme="minorHAnsi" w:eastAsia="Calibri" w:hAnsiTheme="minorHAnsi" w:cstheme="minorHAnsi"/>
          <w:b/>
          <w:color w:val="404040"/>
          <w:sz w:val="24"/>
          <w:szCs w:val="24"/>
        </w:rPr>
        <w:t>er</w:t>
      </w:r>
      <w:r w:rsidRPr="00B80FA9">
        <w:rPr>
          <w:rFonts w:asciiTheme="minorHAnsi" w:eastAsia="Calibri" w:hAnsiTheme="minorHAnsi" w:cstheme="minorHAnsi"/>
          <w:b/>
          <w:color w:val="404040"/>
          <w:spacing w:val="-16"/>
          <w:sz w:val="24"/>
          <w:szCs w:val="24"/>
        </w:rPr>
        <w:t xml:space="preserve"> </w:t>
      </w:r>
      <w:r w:rsidRPr="00B80FA9">
        <w:rPr>
          <w:rFonts w:asciiTheme="minorHAnsi" w:eastAsia="Calibri" w:hAnsiTheme="minorHAnsi" w:cstheme="minorHAnsi"/>
          <w:b/>
          <w:color w:val="404040"/>
          <w:spacing w:val="2"/>
          <w:sz w:val="24"/>
          <w:szCs w:val="24"/>
        </w:rPr>
        <w:t>S</w:t>
      </w:r>
      <w:r w:rsidRPr="00B80FA9">
        <w:rPr>
          <w:rFonts w:asciiTheme="minorHAnsi" w:eastAsia="Calibri" w:hAnsiTheme="minorHAnsi" w:cstheme="minorHAnsi"/>
          <w:b/>
          <w:color w:val="404040"/>
          <w:sz w:val="24"/>
          <w:szCs w:val="24"/>
        </w:rPr>
        <w:t>c</w:t>
      </w:r>
      <w:r w:rsidRPr="00B80FA9">
        <w:rPr>
          <w:rFonts w:asciiTheme="minorHAnsi" w:eastAsia="Calibri" w:hAnsiTheme="minorHAnsi" w:cstheme="minorHAnsi"/>
          <w:b/>
          <w:color w:val="404040"/>
          <w:spacing w:val="1"/>
          <w:sz w:val="24"/>
          <w:szCs w:val="24"/>
        </w:rPr>
        <w:t>h</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1"/>
          <w:sz w:val="24"/>
          <w:szCs w:val="24"/>
        </w:rPr>
        <w:t>du</w:t>
      </w:r>
      <w:r w:rsidRPr="00B80FA9">
        <w:rPr>
          <w:rFonts w:asciiTheme="minorHAnsi" w:eastAsia="Calibri" w:hAnsiTheme="minorHAnsi" w:cstheme="minorHAnsi"/>
          <w:b/>
          <w:color w:val="404040"/>
          <w:spacing w:val="-1"/>
          <w:sz w:val="24"/>
          <w:szCs w:val="24"/>
        </w:rPr>
        <w:t>l</w:t>
      </w:r>
      <w:r w:rsidRPr="00B80FA9">
        <w:rPr>
          <w:rFonts w:asciiTheme="minorHAnsi" w:eastAsia="Calibri" w:hAnsiTheme="minorHAnsi" w:cstheme="minorHAnsi"/>
          <w:b/>
          <w:color w:val="404040"/>
          <w:spacing w:val="-6"/>
          <w:sz w:val="24"/>
          <w:szCs w:val="24"/>
        </w:rPr>
        <w:t>e</w:t>
      </w:r>
      <w:r w:rsidRPr="00B80FA9">
        <w:rPr>
          <w:rFonts w:asciiTheme="minorHAnsi" w:eastAsia="Calibri" w:hAnsiTheme="minorHAnsi" w:cstheme="minorHAnsi"/>
          <w:b/>
          <w:color w:val="404040"/>
          <w:sz w:val="24"/>
          <w:szCs w:val="24"/>
        </w:rPr>
        <w:t>:</w:t>
      </w:r>
    </w:p>
    <w:p w:rsidR="007A7842" w:rsidRPr="00B80FA9" w:rsidRDefault="007A7842" w:rsidP="00B80FA9">
      <w:pPr>
        <w:spacing w:before="3"/>
        <w:ind w:left="120"/>
        <w:rPr>
          <w:rFonts w:asciiTheme="minorHAnsi" w:eastAsia="Arial" w:hAnsiTheme="minorHAnsi" w:cstheme="minorHAnsi"/>
          <w:sz w:val="24"/>
          <w:szCs w:val="24"/>
        </w:rPr>
      </w:pPr>
    </w:p>
    <w:p w:rsidR="007A7842" w:rsidRPr="00B80FA9" w:rsidRDefault="00000000" w:rsidP="00B80FA9">
      <w:pPr>
        <w:pStyle w:val="ListParagraph"/>
        <w:numPr>
          <w:ilvl w:val="0"/>
          <w:numId w:val="6"/>
        </w:numPr>
        <w:rPr>
          <w:rFonts w:asciiTheme="minorHAnsi" w:eastAsia="Calibri" w:hAnsiTheme="minorHAnsi" w:cstheme="minorHAnsi"/>
          <w:sz w:val="24"/>
          <w:szCs w:val="24"/>
        </w:rPr>
      </w:pPr>
      <w:r w:rsidRPr="00B80FA9">
        <w:rPr>
          <w:rFonts w:asciiTheme="minorHAnsi" w:eastAsia="Calibri" w:hAnsiTheme="minorHAnsi" w:cstheme="minorHAnsi"/>
          <w:color w:val="404040"/>
          <w:position w:val="2"/>
          <w:sz w:val="24"/>
          <w:szCs w:val="24"/>
        </w:rPr>
        <w:t>U</w:t>
      </w:r>
      <w:r w:rsidRPr="00B80FA9">
        <w:rPr>
          <w:rFonts w:asciiTheme="minorHAnsi" w:eastAsia="Calibri" w:hAnsiTheme="minorHAnsi" w:cstheme="minorHAnsi"/>
          <w:color w:val="404040"/>
          <w:spacing w:val="-1"/>
          <w:position w:val="2"/>
          <w:sz w:val="24"/>
          <w:szCs w:val="24"/>
        </w:rPr>
        <w:t>po</w:t>
      </w:r>
      <w:r w:rsidRPr="00B80FA9">
        <w:rPr>
          <w:rFonts w:asciiTheme="minorHAnsi" w:eastAsia="Calibri" w:hAnsiTheme="minorHAnsi" w:cstheme="minorHAnsi"/>
          <w:color w:val="404040"/>
          <w:position w:val="2"/>
          <w:sz w:val="24"/>
          <w:szCs w:val="24"/>
        </w:rPr>
        <w:t>n</w:t>
      </w:r>
      <w:r w:rsidRPr="00B80FA9">
        <w:rPr>
          <w:rFonts w:asciiTheme="minorHAnsi" w:eastAsia="Calibri" w:hAnsiTheme="minorHAnsi" w:cstheme="minorHAnsi"/>
          <w:color w:val="404040"/>
          <w:spacing w:val="1"/>
          <w:position w:val="2"/>
          <w:sz w:val="24"/>
          <w:szCs w:val="24"/>
        </w:rPr>
        <w:t xml:space="preserve"> </w:t>
      </w:r>
      <w:r w:rsidRPr="00B80FA9">
        <w:rPr>
          <w:rFonts w:asciiTheme="minorHAnsi" w:eastAsia="Calibri" w:hAnsiTheme="minorHAnsi" w:cstheme="minorHAnsi"/>
          <w:color w:val="404040"/>
          <w:spacing w:val="-2"/>
          <w:position w:val="2"/>
          <w:sz w:val="24"/>
          <w:szCs w:val="24"/>
        </w:rPr>
        <w:t>r</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3"/>
          <w:position w:val="2"/>
          <w:sz w:val="24"/>
          <w:szCs w:val="24"/>
        </w:rPr>
        <w:t>g</w:t>
      </w:r>
      <w:r w:rsidRPr="00B80FA9">
        <w:rPr>
          <w:rFonts w:asciiTheme="minorHAnsi" w:eastAsia="Calibri" w:hAnsiTheme="minorHAnsi" w:cstheme="minorHAnsi"/>
          <w:color w:val="404040"/>
          <w:spacing w:val="-2"/>
          <w:position w:val="2"/>
          <w:sz w:val="24"/>
          <w:szCs w:val="24"/>
        </w:rPr>
        <w:t>i</w:t>
      </w:r>
      <w:r w:rsidRPr="00B80FA9">
        <w:rPr>
          <w:rFonts w:asciiTheme="minorHAnsi" w:eastAsia="Calibri" w:hAnsiTheme="minorHAnsi" w:cstheme="minorHAnsi"/>
          <w:color w:val="404040"/>
          <w:spacing w:val="2"/>
          <w:position w:val="2"/>
          <w:sz w:val="24"/>
          <w:szCs w:val="24"/>
        </w:rPr>
        <w:t>s</w:t>
      </w:r>
      <w:r w:rsidRPr="00B80FA9">
        <w:rPr>
          <w:rFonts w:asciiTheme="minorHAnsi" w:eastAsia="Calibri" w:hAnsiTheme="minorHAnsi" w:cstheme="minorHAnsi"/>
          <w:color w:val="404040"/>
          <w:spacing w:val="1"/>
          <w:position w:val="2"/>
          <w:sz w:val="24"/>
          <w:szCs w:val="24"/>
        </w:rPr>
        <w:t>t</w:t>
      </w:r>
      <w:r w:rsidRPr="00B80FA9">
        <w:rPr>
          <w:rFonts w:asciiTheme="minorHAnsi" w:eastAsia="Calibri" w:hAnsiTheme="minorHAnsi" w:cstheme="minorHAnsi"/>
          <w:color w:val="404040"/>
          <w:spacing w:val="-2"/>
          <w:position w:val="2"/>
          <w:sz w:val="24"/>
          <w:szCs w:val="24"/>
        </w:rPr>
        <w:t>r</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1"/>
          <w:position w:val="2"/>
          <w:sz w:val="24"/>
          <w:szCs w:val="24"/>
        </w:rPr>
        <w:t>t</w:t>
      </w:r>
      <w:r w:rsidRPr="00B80FA9">
        <w:rPr>
          <w:rFonts w:asciiTheme="minorHAnsi" w:eastAsia="Calibri" w:hAnsiTheme="minorHAnsi" w:cstheme="minorHAnsi"/>
          <w:color w:val="404040"/>
          <w:spacing w:val="-2"/>
          <w:position w:val="2"/>
          <w:sz w:val="24"/>
          <w:szCs w:val="24"/>
        </w:rPr>
        <w:t>io</w:t>
      </w:r>
      <w:r w:rsidRPr="00B80FA9">
        <w:rPr>
          <w:rFonts w:asciiTheme="minorHAnsi" w:eastAsia="Calibri" w:hAnsiTheme="minorHAnsi" w:cstheme="minorHAnsi"/>
          <w:color w:val="404040"/>
          <w:spacing w:val="-1"/>
          <w:position w:val="2"/>
          <w:sz w:val="24"/>
          <w:szCs w:val="24"/>
        </w:rPr>
        <w:t>n</w:t>
      </w:r>
      <w:r w:rsidRPr="00B80FA9">
        <w:rPr>
          <w:rFonts w:asciiTheme="minorHAnsi" w:eastAsia="Calibri" w:hAnsiTheme="minorHAnsi" w:cstheme="minorHAnsi"/>
          <w:color w:val="404040"/>
          <w:position w:val="2"/>
          <w:sz w:val="24"/>
          <w:szCs w:val="24"/>
        </w:rPr>
        <w:t>,</w:t>
      </w:r>
      <w:r w:rsidRPr="00B80FA9">
        <w:rPr>
          <w:rFonts w:asciiTheme="minorHAnsi" w:eastAsia="Calibri" w:hAnsiTheme="minorHAnsi" w:cstheme="minorHAnsi"/>
          <w:color w:val="404040"/>
          <w:spacing w:val="3"/>
          <w:position w:val="2"/>
          <w:sz w:val="24"/>
          <w:szCs w:val="24"/>
        </w:rPr>
        <w:t xml:space="preserve"> </w:t>
      </w:r>
      <w:r w:rsidRPr="00B80FA9">
        <w:rPr>
          <w:rFonts w:asciiTheme="minorHAnsi" w:eastAsia="Calibri" w:hAnsiTheme="minorHAnsi" w:cstheme="minorHAnsi"/>
          <w:color w:val="404040"/>
          <w:spacing w:val="-1"/>
          <w:position w:val="2"/>
          <w:sz w:val="24"/>
          <w:szCs w:val="24"/>
        </w:rPr>
        <w:t>u</w:t>
      </w:r>
      <w:r w:rsidRPr="00B80FA9">
        <w:rPr>
          <w:rFonts w:asciiTheme="minorHAnsi" w:eastAsia="Calibri" w:hAnsiTheme="minorHAnsi" w:cstheme="minorHAnsi"/>
          <w:color w:val="404040"/>
          <w:spacing w:val="2"/>
          <w:position w:val="2"/>
          <w:sz w:val="24"/>
          <w:szCs w:val="24"/>
        </w:rPr>
        <w:t>s</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1"/>
          <w:position w:val="2"/>
          <w:sz w:val="24"/>
          <w:szCs w:val="24"/>
        </w:rPr>
        <w:t>r</w:t>
      </w:r>
      <w:r w:rsidRPr="00B80FA9">
        <w:rPr>
          <w:rFonts w:asciiTheme="minorHAnsi" w:eastAsia="Calibri" w:hAnsiTheme="minorHAnsi" w:cstheme="minorHAnsi"/>
          <w:color w:val="404040"/>
          <w:position w:val="2"/>
          <w:sz w:val="24"/>
          <w:szCs w:val="24"/>
        </w:rPr>
        <w:t>s</w:t>
      </w:r>
      <w:r w:rsidRPr="00B80FA9">
        <w:rPr>
          <w:rFonts w:asciiTheme="minorHAnsi" w:eastAsia="Calibri" w:hAnsiTheme="minorHAnsi" w:cstheme="minorHAnsi"/>
          <w:color w:val="404040"/>
          <w:spacing w:val="1"/>
          <w:position w:val="2"/>
          <w:sz w:val="24"/>
          <w:szCs w:val="24"/>
        </w:rPr>
        <w:t xml:space="preserve"> w</w:t>
      </w:r>
      <w:r w:rsidRPr="00B80FA9">
        <w:rPr>
          <w:rFonts w:asciiTheme="minorHAnsi" w:eastAsia="Calibri" w:hAnsiTheme="minorHAnsi" w:cstheme="minorHAnsi"/>
          <w:color w:val="404040"/>
          <w:spacing w:val="-2"/>
          <w:position w:val="2"/>
          <w:sz w:val="24"/>
          <w:szCs w:val="24"/>
        </w:rPr>
        <w:t>il</w:t>
      </w:r>
      <w:r w:rsidRPr="00B80FA9">
        <w:rPr>
          <w:rFonts w:asciiTheme="minorHAnsi" w:eastAsia="Calibri" w:hAnsiTheme="minorHAnsi" w:cstheme="minorHAnsi"/>
          <w:color w:val="404040"/>
          <w:position w:val="2"/>
          <w:sz w:val="24"/>
          <w:szCs w:val="24"/>
        </w:rPr>
        <w:t>l</w:t>
      </w:r>
      <w:r w:rsidRPr="00B80FA9">
        <w:rPr>
          <w:rFonts w:asciiTheme="minorHAnsi" w:eastAsia="Calibri" w:hAnsiTheme="minorHAnsi" w:cstheme="minorHAnsi"/>
          <w:color w:val="404040"/>
          <w:spacing w:val="2"/>
          <w:position w:val="2"/>
          <w:sz w:val="24"/>
          <w:szCs w:val="24"/>
        </w:rPr>
        <w:t xml:space="preserve"> s</w:t>
      </w:r>
      <w:r w:rsidRPr="00B80FA9">
        <w:rPr>
          <w:rFonts w:asciiTheme="minorHAnsi" w:eastAsia="Calibri" w:hAnsiTheme="minorHAnsi" w:cstheme="minorHAnsi"/>
          <w:color w:val="404040"/>
          <w:position w:val="2"/>
          <w:sz w:val="24"/>
          <w:szCs w:val="24"/>
        </w:rPr>
        <w:t>et</w:t>
      </w:r>
      <w:r w:rsidRPr="00B80FA9">
        <w:rPr>
          <w:rFonts w:asciiTheme="minorHAnsi" w:eastAsia="Calibri" w:hAnsiTheme="minorHAnsi" w:cstheme="minorHAnsi"/>
          <w:color w:val="404040"/>
          <w:spacing w:val="1"/>
          <w:position w:val="2"/>
          <w:sz w:val="24"/>
          <w:szCs w:val="24"/>
        </w:rPr>
        <w:t xml:space="preserve"> t</w:t>
      </w:r>
      <w:r w:rsidRPr="00B80FA9">
        <w:rPr>
          <w:rFonts w:asciiTheme="minorHAnsi" w:eastAsia="Calibri" w:hAnsiTheme="minorHAnsi" w:cstheme="minorHAnsi"/>
          <w:color w:val="404040"/>
          <w:spacing w:val="-1"/>
          <w:position w:val="2"/>
          <w:sz w:val="24"/>
          <w:szCs w:val="24"/>
        </w:rPr>
        <w:t>h</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2"/>
          <w:position w:val="2"/>
          <w:sz w:val="24"/>
          <w:szCs w:val="24"/>
        </w:rPr>
        <w:t>i</w:t>
      </w:r>
      <w:r w:rsidRPr="00B80FA9">
        <w:rPr>
          <w:rFonts w:asciiTheme="minorHAnsi" w:eastAsia="Calibri" w:hAnsiTheme="minorHAnsi" w:cstheme="minorHAnsi"/>
          <w:color w:val="404040"/>
          <w:position w:val="2"/>
          <w:sz w:val="24"/>
          <w:szCs w:val="24"/>
        </w:rPr>
        <w:t>r</w:t>
      </w:r>
      <w:r w:rsidRPr="00B80FA9">
        <w:rPr>
          <w:rFonts w:asciiTheme="minorHAnsi" w:eastAsia="Calibri" w:hAnsiTheme="minorHAnsi" w:cstheme="minorHAnsi"/>
          <w:color w:val="404040"/>
          <w:spacing w:val="-3"/>
          <w:position w:val="2"/>
          <w:sz w:val="24"/>
          <w:szCs w:val="24"/>
        </w:rPr>
        <w:t xml:space="preserve"> </w:t>
      </w:r>
      <w:r w:rsidRPr="00B80FA9">
        <w:rPr>
          <w:rFonts w:asciiTheme="minorHAnsi" w:eastAsia="Calibri" w:hAnsiTheme="minorHAnsi" w:cstheme="minorHAnsi"/>
          <w:color w:val="404040"/>
          <w:spacing w:val="-1"/>
          <w:position w:val="2"/>
          <w:sz w:val="24"/>
          <w:szCs w:val="24"/>
        </w:rPr>
        <w:t>p</w:t>
      </w:r>
      <w:r w:rsidRPr="00B80FA9">
        <w:rPr>
          <w:rFonts w:asciiTheme="minorHAnsi" w:eastAsia="Calibri" w:hAnsiTheme="minorHAnsi" w:cstheme="minorHAnsi"/>
          <w:color w:val="404040"/>
          <w:spacing w:val="-2"/>
          <w:position w:val="2"/>
          <w:sz w:val="24"/>
          <w:szCs w:val="24"/>
        </w:rPr>
        <w:t>r</w:t>
      </w:r>
      <w:r w:rsidRPr="00B80FA9">
        <w:rPr>
          <w:rFonts w:asciiTheme="minorHAnsi" w:eastAsia="Calibri" w:hAnsiTheme="minorHAnsi" w:cstheme="minorHAnsi"/>
          <w:color w:val="404040"/>
          <w:position w:val="2"/>
          <w:sz w:val="24"/>
          <w:szCs w:val="24"/>
        </w:rPr>
        <w:t>efe</w:t>
      </w:r>
      <w:r w:rsidRPr="00B80FA9">
        <w:rPr>
          <w:rFonts w:asciiTheme="minorHAnsi" w:eastAsia="Calibri" w:hAnsiTheme="minorHAnsi" w:cstheme="minorHAnsi"/>
          <w:color w:val="404040"/>
          <w:spacing w:val="-2"/>
          <w:position w:val="2"/>
          <w:sz w:val="24"/>
          <w:szCs w:val="24"/>
        </w:rPr>
        <w:t>rr</w:t>
      </w:r>
      <w:r w:rsidRPr="00B80FA9">
        <w:rPr>
          <w:rFonts w:asciiTheme="minorHAnsi" w:eastAsia="Calibri" w:hAnsiTheme="minorHAnsi" w:cstheme="minorHAnsi"/>
          <w:color w:val="404040"/>
          <w:position w:val="2"/>
          <w:sz w:val="24"/>
          <w:szCs w:val="24"/>
        </w:rPr>
        <w:t>ed</w:t>
      </w:r>
      <w:r w:rsidRPr="00B80FA9">
        <w:rPr>
          <w:rFonts w:asciiTheme="minorHAnsi" w:eastAsia="Calibri" w:hAnsiTheme="minorHAnsi" w:cstheme="minorHAnsi"/>
          <w:color w:val="404040"/>
          <w:spacing w:val="3"/>
          <w:position w:val="2"/>
          <w:sz w:val="24"/>
          <w:szCs w:val="24"/>
        </w:rPr>
        <w:t xml:space="preserve"> </w:t>
      </w:r>
      <w:r w:rsidRPr="00B80FA9">
        <w:rPr>
          <w:rFonts w:asciiTheme="minorHAnsi" w:eastAsia="Calibri" w:hAnsiTheme="minorHAnsi" w:cstheme="minorHAnsi"/>
          <w:color w:val="404040"/>
          <w:spacing w:val="-1"/>
          <w:position w:val="2"/>
          <w:sz w:val="24"/>
          <w:szCs w:val="24"/>
        </w:rPr>
        <w:t>p</w:t>
      </w:r>
      <w:r w:rsidRPr="00B80FA9">
        <w:rPr>
          <w:rFonts w:asciiTheme="minorHAnsi" w:eastAsia="Calibri" w:hAnsiTheme="minorHAnsi" w:cstheme="minorHAnsi"/>
          <w:color w:val="404040"/>
          <w:spacing w:val="-2"/>
          <w:position w:val="2"/>
          <w:sz w:val="24"/>
          <w:szCs w:val="24"/>
        </w:rPr>
        <w:t>r</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2"/>
          <w:position w:val="2"/>
          <w:sz w:val="24"/>
          <w:szCs w:val="24"/>
        </w:rPr>
        <w:t>y</w:t>
      </w:r>
      <w:r w:rsidRPr="00B80FA9">
        <w:rPr>
          <w:rFonts w:asciiTheme="minorHAnsi" w:eastAsia="Calibri" w:hAnsiTheme="minorHAnsi" w:cstheme="minorHAnsi"/>
          <w:color w:val="404040"/>
          <w:position w:val="2"/>
          <w:sz w:val="24"/>
          <w:szCs w:val="24"/>
        </w:rPr>
        <w:t>er</w:t>
      </w:r>
      <w:r w:rsidRPr="00B80FA9">
        <w:rPr>
          <w:rFonts w:asciiTheme="minorHAnsi" w:eastAsia="Calibri" w:hAnsiTheme="minorHAnsi" w:cstheme="minorHAnsi"/>
          <w:color w:val="404040"/>
          <w:spacing w:val="-2"/>
          <w:position w:val="2"/>
          <w:sz w:val="24"/>
          <w:szCs w:val="24"/>
        </w:rPr>
        <w:t xml:space="preserve"> i</w:t>
      </w:r>
      <w:r w:rsidRPr="00B80FA9">
        <w:rPr>
          <w:rFonts w:asciiTheme="minorHAnsi" w:eastAsia="Calibri" w:hAnsiTheme="minorHAnsi" w:cstheme="minorHAnsi"/>
          <w:color w:val="404040"/>
          <w:spacing w:val="-1"/>
          <w:position w:val="2"/>
          <w:sz w:val="24"/>
          <w:szCs w:val="24"/>
        </w:rPr>
        <w:t>n</w:t>
      </w:r>
      <w:r w:rsidRPr="00B80FA9">
        <w:rPr>
          <w:rFonts w:asciiTheme="minorHAnsi" w:eastAsia="Calibri" w:hAnsiTheme="minorHAnsi" w:cstheme="minorHAnsi"/>
          <w:color w:val="404040"/>
          <w:spacing w:val="1"/>
          <w:position w:val="2"/>
          <w:sz w:val="24"/>
          <w:szCs w:val="24"/>
        </w:rPr>
        <w:t>t</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1"/>
          <w:position w:val="2"/>
          <w:sz w:val="24"/>
          <w:szCs w:val="24"/>
        </w:rPr>
        <w:t>r</w:t>
      </w:r>
      <w:r w:rsidRPr="00B80FA9">
        <w:rPr>
          <w:rFonts w:asciiTheme="minorHAnsi" w:eastAsia="Calibri" w:hAnsiTheme="minorHAnsi" w:cstheme="minorHAnsi"/>
          <w:color w:val="404040"/>
          <w:spacing w:val="2"/>
          <w:position w:val="2"/>
          <w:sz w:val="24"/>
          <w:szCs w:val="24"/>
        </w:rPr>
        <w:t>v</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2"/>
          <w:position w:val="2"/>
          <w:sz w:val="24"/>
          <w:szCs w:val="24"/>
        </w:rPr>
        <w:t>l</w:t>
      </w:r>
      <w:r w:rsidRPr="00B80FA9">
        <w:rPr>
          <w:rFonts w:asciiTheme="minorHAnsi" w:eastAsia="Calibri" w:hAnsiTheme="minorHAnsi" w:cstheme="minorHAnsi"/>
          <w:color w:val="404040"/>
          <w:spacing w:val="2"/>
          <w:position w:val="2"/>
          <w:sz w:val="24"/>
          <w:szCs w:val="24"/>
        </w:rPr>
        <w:t>s</w:t>
      </w:r>
      <w:r w:rsidRPr="00B80FA9">
        <w:rPr>
          <w:rFonts w:asciiTheme="minorHAnsi" w:eastAsia="Calibri" w:hAnsiTheme="minorHAnsi" w:cstheme="minorHAnsi"/>
          <w:color w:val="404040"/>
          <w:position w:val="2"/>
          <w:sz w:val="24"/>
          <w:szCs w:val="24"/>
        </w:rPr>
        <w:t>,</w:t>
      </w:r>
      <w:r w:rsidRPr="00B80FA9">
        <w:rPr>
          <w:rFonts w:asciiTheme="minorHAnsi" w:eastAsia="Calibri" w:hAnsiTheme="minorHAnsi" w:cstheme="minorHAnsi"/>
          <w:color w:val="404040"/>
          <w:spacing w:val="-3"/>
          <w:position w:val="2"/>
          <w:sz w:val="24"/>
          <w:szCs w:val="24"/>
        </w:rPr>
        <w:t xml:space="preserve"> </w:t>
      </w:r>
      <w:r w:rsidRPr="00B80FA9">
        <w:rPr>
          <w:rFonts w:asciiTheme="minorHAnsi" w:eastAsia="Calibri" w:hAnsiTheme="minorHAnsi" w:cstheme="minorHAnsi"/>
          <w:color w:val="404040"/>
          <w:spacing w:val="2"/>
          <w:position w:val="2"/>
          <w:sz w:val="24"/>
          <w:szCs w:val="24"/>
        </w:rPr>
        <w:t>s</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2"/>
          <w:position w:val="2"/>
          <w:sz w:val="24"/>
          <w:szCs w:val="24"/>
        </w:rPr>
        <w:t>l</w:t>
      </w:r>
      <w:r w:rsidRPr="00B80FA9">
        <w:rPr>
          <w:rFonts w:asciiTheme="minorHAnsi" w:eastAsia="Calibri" w:hAnsiTheme="minorHAnsi" w:cstheme="minorHAnsi"/>
          <w:color w:val="404040"/>
          <w:position w:val="2"/>
          <w:sz w:val="24"/>
          <w:szCs w:val="24"/>
        </w:rPr>
        <w:t>ec</w:t>
      </w:r>
      <w:r w:rsidRPr="00B80FA9">
        <w:rPr>
          <w:rFonts w:asciiTheme="minorHAnsi" w:eastAsia="Calibri" w:hAnsiTheme="minorHAnsi" w:cstheme="minorHAnsi"/>
          <w:color w:val="404040"/>
          <w:spacing w:val="1"/>
          <w:position w:val="2"/>
          <w:sz w:val="24"/>
          <w:szCs w:val="24"/>
        </w:rPr>
        <w:t>t</w:t>
      </w:r>
      <w:r w:rsidRPr="00B80FA9">
        <w:rPr>
          <w:rFonts w:asciiTheme="minorHAnsi" w:eastAsia="Calibri" w:hAnsiTheme="minorHAnsi" w:cstheme="minorHAnsi"/>
          <w:color w:val="404040"/>
          <w:spacing w:val="-2"/>
          <w:position w:val="2"/>
          <w:sz w:val="24"/>
          <w:szCs w:val="24"/>
        </w:rPr>
        <w:t>i</w:t>
      </w:r>
      <w:r w:rsidRPr="00B80FA9">
        <w:rPr>
          <w:rFonts w:asciiTheme="minorHAnsi" w:eastAsia="Calibri" w:hAnsiTheme="minorHAnsi" w:cstheme="minorHAnsi"/>
          <w:color w:val="404040"/>
          <w:spacing w:val="-1"/>
          <w:position w:val="2"/>
          <w:sz w:val="24"/>
          <w:szCs w:val="24"/>
        </w:rPr>
        <w:t>n</w:t>
      </w:r>
      <w:r w:rsidRPr="00B80FA9">
        <w:rPr>
          <w:rFonts w:asciiTheme="minorHAnsi" w:eastAsia="Calibri" w:hAnsiTheme="minorHAnsi" w:cstheme="minorHAnsi"/>
          <w:color w:val="404040"/>
          <w:position w:val="2"/>
          <w:sz w:val="24"/>
          <w:szCs w:val="24"/>
        </w:rPr>
        <w:t>g</w:t>
      </w:r>
      <w:r w:rsidRPr="00B80FA9">
        <w:rPr>
          <w:rFonts w:asciiTheme="minorHAnsi" w:eastAsia="Calibri" w:hAnsiTheme="minorHAnsi" w:cstheme="minorHAnsi"/>
          <w:color w:val="404040"/>
          <w:spacing w:val="2"/>
          <w:position w:val="2"/>
          <w:sz w:val="24"/>
          <w:szCs w:val="24"/>
        </w:rPr>
        <w:t xml:space="preserve"> </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1"/>
          <w:position w:val="2"/>
          <w:sz w:val="24"/>
          <w:szCs w:val="24"/>
        </w:rPr>
        <w:t xml:space="preserve"> f</w:t>
      </w:r>
      <w:r w:rsidRPr="00B80FA9">
        <w:rPr>
          <w:rFonts w:asciiTheme="minorHAnsi" w:eastAsia="Calibri" w:hAnsiTheme="minorHAnsi" w:cstheme="minorHAnsi"/>
          <w:color w:val="404040"/>
          <w:spacing w:val="-2"/>
          <w:position w:val="2"/>
          <w:sz w:val="24"/>
          <w:szCs w:val="24"/>
        </w:rPr>
        <w:t>r</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1"/>
          <w:position w:val="2"/>
          <w:sz w:val="24"/>
          <w:szCs w:val="24"/>
        </w:rPr>
        <w:t>qu</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1"/>
          <w:position w:val="2"/>
          <w:sz w:val="24"/>
          <w:szCs w:val="24"/>
        </w:rPr>
        <w:t>nc</w:t>
      </w:r>
      <w:r w:rsidRPr="00B80FA9">
        <w:rPr>
          <w:rFonts w:asciiTheme="minorHAnsi" w:eastAsia="Calibri" w:hAnsiTheme="minorHAnsi" w:cstheme="minorHAnsi"/>
          <w:color w:val="404040"/>
          <w:position w:val="2"/>
          <w:sz w:val="24"/>
          <w:szCs w:val="24"/>
        </w:rPr>
        <w:t>y</w:t>
      </w:r>
    </w:p>
    <w:p w:rsidR="007A7842" w:rsidRPr="00B80FA9" w:rsidRDefault="007A7842" w:rsidP="00B80FA9">
      <w:pPr>
        <w:spacing w:before="4"/>
        <w:rPr>
          <w:rFonts w:asciiTheme="minorHAnsi" w:hAnsiTheme="minorHAnsi" w:cstheme="minorHAnsi"/>
          <w:sz w:val="24"/>
          <w:szCs w:val="24"/>
        </w:rPr>
      </w:pPr>
    </w:p>
    <w:p w:rsidR="00A20948" w:rsidRPr="00B80FA9" w:rsidRDefault="00A20948" w:rsidP="00B80FA9">
      <w:pPr>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 xml:space="preserve">            </w:t>
      </w:r>
      <w:r w:rsidR="00000000" w:rsidRPr="00B80FA9">
        <w:rPr>
          <w:rFonts w:asciiTheme="minorHAnsi" w:eastAsia="Calibri" w:hAnsiTheme="minorHAnsi" w:cstheme="minorHAnsi"/>
          <w:color w:val="404040"/>
          <w:sz w:val="24"/>
          <w:szCs w:val="24"/>
        </w:rPr>
        <w:t>be</w:t>
      </w:r>
      <w:r w:rsidR="00000000" w:rsidRPr="00B80FA9">
        <w:rPr>
          <w:rFonts w:asciiTheme="minorHAnsi" w:eastAsia="Calibri" w:hAnsiTheme="minorHAnsi" w:cstheme="minorHAnsi"/>
          <w:color w:val="404040"/>
          <w:spacing w:val="2"/>
          <w:sz w:val="24"/>
          <w:szCs w:val="24"/>
        </w:rPr>
        <w:t>t</w:t>
      </w:r>
      <w:r w:rsidR="00000000" w:rsidRPr="00B80FA9">
        <w:rPr>
          <w:rFonts w:asciiTheme="minorHAnsi" w:eastAsia="Calibri" w:hAnsiTheme="minorHAnsi" w:cstheme="minorHAnsi"/>
          <w:color w:val="404040"/>
          <w:spacing w:val="1"/>
          <w:sz w:val="24"/>
          <w:szCs w:val="24"/>
        </w:rPr>
        <w:t>wee</w:t>
      </w:r>
      <w:r w:rsidR="00000000" w:rsidRPr="00B80FA9">
        <w:rPr>
          <w:rFonts w:asciiTheme="minorHAnsi" w:eastAsia="Calibri" w:hAnsiTheme="minorHAnsi" w:cstheme="minorHAnsi"/>
          <w:color w:val="404040"/>
          <w:sz w:val="24"/>
          <w:szCs w:val="24"/>
        </w:rPr>
        <w:t>n</w:t>
      </w:r>
      <w:r w:rsidR="00000000" w:rsidRPr="00B80FA9">
        <w:rPr>
          <w:rFonts w:asciiTheme="minorHAnsi" w:eastAsia="Calibri" w:hAnsiTheme="minorHAnsi" w:cstheme="minorHAnsi"/>
          <w:color w:val="404040"/>
          <w:spacing w:val="-9"/>
          <w:sz w:val="24"/>
          <w:szCs w:val="24"/>
        </w:rPr>
        <w:t xml:space="preserve"> </w:t>
      </w:r>
      <w:r w:rsidR="00BA7CEF" w:rsidRPr="00B80FA9">
        <w:rPr>
          <w:rFonts w:asciiTheme="minorHAnsi" w:eastAsia="Calibri" w:hAnsiTheme="minorHAnsi" w:cstheme="minorHAnsi"/>
          <w:b/>
          <w:color w:val="404040"/>
          <w:sz w:val="24"/>
          <w:szCs w:val="24"/>
        </w:rPr>
        <w:t>6am, 12pm and 6pm</w:t>
      </w:r>
      <w:r w:rsidR="00000000" w:rsidRPr="00B80FA9">
        <w:rPr>
          <w:rFonts w:asciiTheme="minorHAnsi" w:eastAsia="Calibri" w:hAnsiTheme="minorHAnsi" w:cstheme="minorHAnsi"/>
          <w:color w:val="404040"/>
          <w:sz w:val="24"/>
          <w:szCs w:val="24"/>
        </w:rPr>
        <w:t>.</w:t>
      </w:r>
    </w:p>
    <w:p w:rsidR="007A7842" w:rsidRPr="00B80FA9" w:rsidRDefault="00A20948" w:rsidP="00B80FA9">
      <w:pPr>
        <w:pStyle w:val="ListParagraph"/>
        <w:numPr>
          <w:ilvl w:val="0"/>
          <w:numId w:val="6"/>
        </w:numPr>
        <w:rPr>
          <w:rFonts w:asciiTheme="minorHAnsi" w:eastAsia="Calibri" w:hAnsiTheme="minorHAnsi" w:cstheme="minorHAnsi"/>
          <w:sz w:val="24"/>
          <w:szCs w:val="24"/>
        </w:rPr>
      </w:pPr>
      <w:r w:rsidRPr="00B80FA9">
        <w:rPr>
          <w:rFonts w:asciiTheme="minorHAnsi" w:eastAsia="Calibri" w:hAnsiTheme="minorHAnsi" w:cstheme="minorHAnsi"/>
          <w:color w:val="404040"/>
          <w:spacing w:val="-1"/>
          <w:sz w:val="24"/>
          <w:szCs w:val="24"/>
        </w:rPr>
        <w:t>T</w:t>
      </w:r>
      <w:r w:rsidR="00BA7CEF" w:rsidRPr="00B80FA9">
        <w:rPr>
          <w:rFonts w:asciiTheme="minorHAnsi" w:eastAsia="Calibri" w:hAnsiTheme="minorHAnsi" w:cstheme="minorHAnsi"/>
          <w:color w:val="404040"/>
          <w:spacing w:val="-1"/>
          <w:sz w:val="24"/>
          <w:szCs w:val="24"/>
        </w:rPr>
        <w:t>he</w:t>
      </w:r>
      <w:r w:rsidR="00000000" w:rsidRPr="00B80FA9">
        <w:rPr>
          <w:rFonts w:asciiTheme="minorHAnsi" w:eastAsia="Calibri" w:hAnsiTheme="minorHAnsi" w:cstheme="minorHAnsi"/>
          <w:color w:val="404040"/>
          <w:spacing w:val="3"/>
          <w:sz w:val="24"/>
          <w:szCs w:val="24"/>
        </w:rPr>
        <w:t xml:space="preserve"> </w:t>
      </w:r>
      <w:r w:rsidR="00000000" w:rsidRPr="00B80FA9">
        <w:rPr>
          <w:rFonts w:asciiTheme="minorHAnsi" w:eastAsia="Calibri" w:hAnsiTheme="minorHAnsi" w:cstheme="minorHAnsi"/>
          <w:color w:val="404040"/>
          <w:spacing w:val="-1"/>
          <w:sz w:val="24"/>
          <w:szCs w:val="24"/>
        </w:rPr>
        <w:t>ch</w:t>
      </w:r>
      <w:r w:rsidR="00000000" w:rsidRPr="00B80FA9">
        <w:rPr>
          <w:rFonts w:asciiTheme="minorHAnsi" w:eastAsia="Calibri" w:hAnsiTheme="minorHAnsi" w:cstheme="minorHAnsi"/>
          <w:color w:val="404040"/>
          <w:spacing w:val="-2"/>
          <w:sz w:val="24"/>
          <w:szCs w:val="24"/>
        </w:rPr>
        <w:t>o</w:t>
      </w:r>
      <w:r w:rsidR="00000000" w:rsidRPr="00B80FA9">
        <w:rPr>
          <w:rFonts w:asciiTheme="minorHAnsi" w:eastAsia="Calibri" w:hAnsiTheme="minorHAnsi" w:cstheme="minorHAnsi"/>
          <w:color w:val="404040"/>
          <w:spacing w:val="2"/>
          <w:sz w:val="24"/>
          <w:szCs w:val="24"/>
        </w:rPr>
        <w:t>s</w:t>
      </w:r>
      <w:r w:rsidR="00000000" w:rsidRPr="00B80FA9">
        <w:rPr>
          <w:rFonts w:asciiTheme="minorHAnsi" w:eastAsia="Calibri" w:hAnsiTheme="minorHAnsi" w:cstheme="minorHAnsi"/>
          <w:color w:val="404040"/>
          <w:sz w:val="24"/>
          <w:szCs w:val="24"/>
        </w:rPr>
        <w:t>en</w:t>
      </w:r>
      <w:r w:rsidR="00000000" w:rsidRPr="00B80FA9">
        <w:rPr>
          <w:rFonts w:asciiTheme="minorHAnsi" w:eastAsia="Calibri" w:hAnsiTheme="minorHAnsi" w:cstheme="minorHAnsi"/>
          <w:color w:val="404040"/>
          <w:spacing w:val="-2"/>
          <w:sz w:val="24"/>
          <w:szCs w:val="24"/>
        </w:rPr>
        <w:t xml:space="preserve"> i</w:t>
      </w:r>
      <w:r w:rsidR="00000000" w:rsidRPr="00B80FA9">
        <w:rPr>
          <w:rFonts w:asciiTheme="minorHAnsi" w:eastAsia="Calibri" w:hAnsiTheme="minorHAnsi" w:cstheme="minorHAnsi"/>
          <w:color w:val="404040"/>
          <w:spacing w:val="-1"/>
          <w:sz w:val="24"/>
          <w:szCs w:val="24"/>
        </w:rPr>
        <w:t>n</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r</w:t>
      </w:r>
      <w:r w:rsidR="00000000" w:rsidRPr="00B80FA9">
        <w:rPr>
          <w:rFonts w:asciiTheme="minorHAnsi" w:eastAsia="Calibri" w:hAnsiTheme="minorHAnsi" w:cstheme="minorHAnsi"/>
          <w:color w:val="404040"/>
          <w:spacing w:val="2"/>
          <w:sz w:val="24"/>
          <w:szCs w:val="24"/>
        </w:rPr>
        <w:t>v</w:t>
      </w:r>
      <w:r w:rsidR="00000000" w:rsidRPr="00B80FA9">
        <w:rPr>
          <w:rFonts w:asciiTheme="minorHAnsi" w:eastAsia="Calibri" w:hAnsiTheme="minorHAnsi" w:cstheme="minorHAnsi"/>
          <w:color w:val="404040"/>
          <w:sz w:val="24"/>
          <w:szCs w:val="24"/>
        </w:rPr>
        <w:t>al</w:t>
      </w:r>
      <w:r w:rsidR="00000000" w:rsidRPr="00B80FA9">
        <w:rPr>
          <w:rFonts w:asciiTheme="minorHAnsi" w:eastAsia="Calibri" w:hAnsiTheme="minorHAnsi" w:cstheme="minorHAnsi"/>
          <w:color w:val="404040"/>
          <w:spacing w:val="2"/>
          <w:sz w:val="24"/>
          <w:szCs w:val="24"/>
        </w:rPr>
        <w:t xml:space="preserve"> </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z w:val="24"/>
          <w:szCs w:val="24"/>
        </w:rPr>
        <w:t>s</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color w:val="404040"/>
          <w:spacing w:val="2"/>
          <w:sz w:val="24"/>
          <w:szCs w:val="24"/>
        </w:rPr>
        <w:t>s</w:t>
      </w:r>
      <w:r w:rsidR="00000000" w:rsidRPr="00B80FA9">
        <w:rPr>
          <w:rFonts w:asciiTheme="minorHAnsi" w:eastAsia="Calibri" w:hAnsiTheme="minorHAnsi" w:cstheme="minorHAnsi"/>
          <w:color w:val="404040"/>
          <w:sz w:val="24"/>
          <w:szCs w:val="24"/>
        </w:rPr>
        <w:t>a</w:t>
      </w:r>
      <w:r w:rsidR="00000000" w:rsidRPr="00B80FA9">
        <w:rPr>
          <w:rFonts w:asciiTheme="minorHAnsi" w:eastAsia="Calibri" w:hAnsiTheme="minorHAnsi" w:cstheme="minorHAnsi"/>
          <w:color w:val="404040"/>
          <w:spacing w:val="2"/>
          <w:sz w:val="24"/>
          <w:szCs w:val="24"/>
        </w:rPr>
        <w:t>v</w:t>
      </w:r>
      <w:r w:rsidR="00000000" w:rsidRPr="00B80FA9">
        <w:rPr>
          <w:rFonts w:asciiTheme="minorHAnsi" w:eastAsia="Calibri" w:hAnsiTheme="minorHAnsi" w:cstheme="minorHAnsi"/>
          <w:color w:val="404040"/>
          <w:sz w:val="24"/>
          <w:szCs w:val="24"/>
        </w:rPr>
        <w:t>ed</w:t>
      </w:r>
      <w:r w:rsidR="00000000" w:rsidRPr="00B80FA9">
        <w:rPr>
          <w:rFonts w:asciiTheme="minorHAnsi" w:eastAsia="Calibri" w:hAnsiTheme="minorHAnsi" w:cstheme="minorHAnsi"/>
          <w:color w:val="404040"/>
          <w:spacing w:val="-6"/>
          <w:sz w:val="24"/>
          <w:szCs w:val="24"/>
        </w:rPr>
        <w:t xml:space="preserve"> </w:t>
      </w:r>
      <w:r w:rsidR="00000000" w:rsidRPr="00B80FA9">
        <w:rPr>
          <w:rFonts w:asciiTheme="minorHAnsi" w:eastAsia="Calibri" w:hAnsiTheme="minorHAnsi" w:cstheme="minorHAnsi"/>
          <w:color w:val="404040"/>
          <w:spacing w:val="1"/>
          <w:sz w:val="24"/>
          <w:szCs w:val="24"/>
        </w:rPr>
        <w:t>w</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pacing w:val="-1"/>
          <w:sz w:val="24"/>
          <w:szCs w:val="24"/>
        </w:rPr>
        <w:t>h</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z w:val="24"/>
          <w:szCs w:val="24"/>
        </w:rPr>
        <w:t>n</w:t>
      </w:r>
      <w:r w:rsidR="00000000" w:rsidRPr="00B80FA9">
        <w:rPr>
          <w:rFonts w:asciiTheme="minorHAnsi" w:eastAsia="Calibri" w:hAnsiTheme="minorHAnsi" w:cstheme="minorHAnsi"/>
          <w:color w:val="404040"/>
          <w:spacing w:val="3"/>
          <w:sz w:val="24"/>
          <w:szCs w:val="24"/>
        </w:rPr>
        <w:t xml:space="preserve"> </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pacing w:val="-1"/>
          <w:sz w:val="24"/>
          <w:szCs w:val="24"/>
        </w:rPr>
        <w:t>h</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color w:val="404040"/>
          <w:sz w:val="24"/>
          <w:szCs w:val="24"/>
        </w:rPr>
        <w:t>ap</w:t>
      </w:r>
      <w:r w:rsidR="00000000" w:rsidRPr="00B80FA9">
        <w:rPr>
          <w:rFonts w:asciiTheme="minorHAnsi" w:eastAsia="Calibri" w:hAnsiTheme="minorHAnsi" w:cstheme="minorHAnsi"/>
          <w:color w:val="404040"/>
          <w:spacing w:val="-1"/>
          <w:sz w:val="24"/>
          <w:szCs w:val="24"/>
        </w:rPr>
        <w:t>p</w:t>
      </w:r>
      <w:r w:rsidR="00000000" w:rsidRPr="00B80FA9">
        <w:rPr>
          <w:rFonts w:asciiTheme="minorHAnsi" w:eastAsia="Calibri" w:hAnsiTheme="minorHAnsi" w:cstheme="minorHAnsi"/>
          <w:color w:val="404040"/>
          <w:sz w:val="24"/>
          <w:szCs w:val="24"/>
        </w:rPr>
        <w:t>,</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n</w:t>
      </w:r>
      <w:r w:rsidR="00000000" w:rsidRPr="00B80FA9">
        <w:rPr>
          <w:rFonts w:asciiTheme="minorHAnsi" w:eastAsia="Calibri" w:hAnsiTheme="minorHAnsi" w:cstheme="minorHAnsi"/>
          <w:color w:val="404040"/>
          <w:spacing w:val="2"/>
          <w:sz w:val="24"/>
          <w:szCs w:val="24"/>
        </w:rPr>
        <w:t>s</w:t>
      </w:r>
      <w:r w:rsidR="00000000" w:rsidRPr="00B80FA9">
        <w:rPr>
          <w:rFonts w:asciiTheme="minorHAnsi" w:eastAsia="Calibri" w:hAnsiTheme="minorHAnsi" w:cstheme="minorHAnsi"/>
          <w:color w:val="404040"/>
          <w:spacing w:val="-1"/>
          <w:sz w:val="24"/>
          <w:szCs w:val="24"/>
        </w:rPr>
        <w:t>u</w:t>
      </w:r>
      <w:r w:rsidR="00000000" w:rsidRPr="00B80FA9">
        <w:rPr>
          <w:rFonts w:asciiTheme="minorHAnsi" w:eastAsia="Calibri" w:hAnsiTheme="minorHAnsi" w:cstheme="minorHAnsi"/>
          <w:color w:val="404040"/>
          <w:spacing w:val="-2"/>
          <w:sz w:val="24"/>
          <w:szCs w:val="24"/>
        </w:rPr>
        <w:t>ri</w:t>
      </w:r>
      <w:r w:rsidR="00000000" w:rsidRPr="00B80FA9">
        <w:rPr>
          <w:rFonts w:asciiTheme="minorHAnsi" w:eastAsia="Calibri" w:hAnsiTheme="minorHAnsi" w:cstheme="minorHAnsi"/>
          <w:color w:val="404040"/>
          <w:spacing w:val="-1"/>
          <w:sz w:val="24"/>
          <w:szCs w:val="24"/>
        </w:rPr>
        <w:t>n</w:t>
      </w:r>
      <w:r w:rsidR="00000000" w:rsidRPr="00B80FA9">
        <w:rPr>
          <w:rFonts w:asciiTheme="minorHAnsi" w:eastAsia="Calibri" w:hAnsiTheme="minorHAnsi" w:cstheme="minorHAnsi"/>
          <w:color w:val="404040"/>
          <w:sz w:val="24"/>
          <w:szCs w:val="24"/>
        </w:rPr>
        <w:t>g</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color w:val="404040"/>
          <w:sz w:val="24"/>
          <w:szCs w:val="24"/>
        </w:rPr>
        <w:t>au</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pacing w:val="-1"/>
          <w:sz w:val="24"/>
          <w:szCs w:val="24"/>
        </w:rPr>
        <w:t>o</w:t>
      </w:r>
      <w:r w:rsidR="00000000" w:rsidRPr="00B80FA9">
        <w:rPr>
          <w:rFonts w:asciiTheme="minorHAnsi" w:eastAsia="Calibri" w:hAnsiTheme="minorHAnsi" w:cstheme="minorHAnsi"/>
          <w:color w:val="404040"/>
          <w:sz w:val="24"/>
          <w:szCs w:val="24"/>
        </w:rPr>
        <w:t>m</w:t>
      </w:r>
      <w:r w:rsidR="00000000" w:rsidRPr="00B80FA9">
        <w:rPr>
          <w:rFonts w:asciiTheme="minorHAnsi" w:eastAsia="Calibri" w:hAnsiTheme="minorHAnsi" w:cstheme="minorHAnsi"/>
          <w:color w:val="404040"/>
          <w:spacing w:val="1"/>
          <w:sz w:val="24"/>
          <w:szCs w:val="24"/>
        </w:rPr>
        <w:t>at</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z w:val="24"/>
          <w:szCs w:val="24"/>
        </w:rPr>
        <w:t xml:space="preserve">c </w:t>
      </w:r>
      <w:r w:rsidR="00000000" w:rsidRPr="00B80FA9">
        <w:rPr>
          <w:rFonts w:asciiTheme="minorHAnsi" w:eastAsia="Calibri" w:hAnsiTheme="minorHAnsi" w:cstheme="minorHAnsi"/>
          <w:color w:val="404040"/>
          <w:spacing w:val="-2"/>
          <w:sz w:val="24"/>
          <w:szCs w:val="24"/>
        </w:rPr>
        <w:t>r</w:t>
      </w:r>
      <w:r w:rsidR="00000000" w:rsidRPr="00B80FA9">
        <w:rPr>
          <w:rFonts w:asciiTheme="minorHAnsi" w:eastAsia="Calibri" w:hAnsiTheme="minorHAnsi" w:cstheme="minorHAnsi"/>
          <w:color w:val="404040"/>
          <w:sz w:val="24"/>
          <w:szCs w:val="24"/>
        </w:rPr>
        <w:t>em</w:t>
      </w:r>
      <w:r w:rsidR="00000000" w:rsidRPr="00B80FA9">
        <w:rPr>
          <w:rFonts w:asciiTheme="minorHAnsi" w:eastAsia="Calibri" w:hAnsiTheme="minorHAnsi" w:cstheme="minorHAnsi"/>
          <w:color w:val="404040"/>
          <w:spacing w:val="-1"/>
          <w:sz w:val="24"/>
          <w:szCs w:val="24"/>
        </w:rPr>
        <w:t>ind</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r</w:t>
      </w:r>
      <w:r w:rsidR="00000000" w:rsidRPr="00B80FA9">
        <w:rPr>
          <w:rFonts w:asciiTheme="minorHAnsi" w:eastAsia="Calibri" w:hAnsiTheme="minorHAnsi" w:cstheme="minorHAnsi"/>
          <w:color w:val="404040"/>
          <w:sz w:val="24"/>
          <w:szCs w:val="24"/>
        </w:rPr>
        <w:t>s</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color w:val="404040"/>
          <w:sz w:val="24"/>
          <w:szCs w:val="24"/>
        </w:rPr>
        <w:t xml:space="preserve">at </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pacing w:val="-1"/>
          <w:sz w:val="24"/>
          <w:szCs w:val="24"/>
        </w:rPr>
        <w:t>h</w:t>
      </w:r>
      <w:r w:rsidR="00000000" w:rsidRPr="00B80FA9">
        <w:rPr>
          <w:rFonts w:asciiTheme="minorHAnsi" w:eastAsia="Calibri" w:hAnsiTheme="minorHAnsi" w:cstheme="minorHAnsi"/>
          <w:color w:val="404040"/>
          <w:sz w:val="24"/>
          <w:szCs w:val="24"/>
        </w:rPr>
        <w:t xml:space="preserve">e </w:t>
      </w:r>
      <w:r w:rsidR="00000000" w:rsidRPr="00B80FA9">
        <w:rPr>
          <w:rFonts w:asciiTheme="minorHAnsi" w:eastAsia="Calibri" w:hAnsiTheme="minorHAnsi" w:cstheme="minorHAnsi"/>
          <w:color w:val="404040"/>
          <w:spacing w:val="2"/>
          <w:sz w:val="24"/>
          <w:szCs w:val="24"/>
        </w:rPr>
        <w:t>s</w:t>
      </w:r>
      <w:r w:rsidR="00000000" w:rsidRPr="00B80FA9">
        <w:rPr>
          <w:rFonts w:asciiTheme="minorHAnsi" w:eastAsia="Calibri" w:hAnsiTheme="minorHAnsi" w:cstheme="minorHAnsi"/>
          <w:color w:val="404040"/>
          <w:spacing w:val="-1"/>
          <w:sz w:val="24"/>
          <w:szCs w:val="24"/>
        </w:rPr>
        <w:t>ch</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du</w:t>
      </w:r>
      <w:r w:rsidR="00000000" w:rsidRPr="00B80FA9">
        <w:rPr>
          <w:rFonts w:asciiTheme="minorHAnsi" w:eastAsia="Calibri" w:hAnsiTheme="minorHAnsi" w:cstheme="minorHAnsi"/>
          <w:color w:val="404040"/>
          <w:spacing w:val="-2"/>
          <w:sz w:val="24"/>
          <w:szCs w:val="24"/>
        </w:rPr>
        <w:t>l</w:t>
      </w:r>
      <w:r w:rsidR="00000000" w:rsidRPr="00B80FA9">
        <w:rPr>
          <w:rFonts w:asciiTheme="minorHAnsi" w:eastAsia="Calibri" w:hAnsiTheme="minorHAnsi" w:cstheme="minorHAnsi"/>
          <w:color w:val="404040"/>
          <w:sz w:val="24"/>
          <w:szCs w:val="24"/>
        </w:rPr>
        <w:t xml:space="preserve">ed </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z w:val="24"/>
          <w:szCs w:val="24"/>
        </w:rPr>
        <w:t>m</w:t>
      </w:r>
      <w:r w:rsidR="00000000" w:rsidRPr="00B80FA9">
        <w:rPr>
          <w:rFonts w:asciiTheme="minorHAnsi" w:eastAsia="Calibri" w:hAnsiTheme="minorHAnsi" w:cstheme="minorHAnsi"/>
          <w:color w:val="404040"/>
          <w:spacing w:val="2"/>
          <w:sz w:val="24"/>
          <w:szCs w:val="24"/>
        </w:rPr>
        <w:t>es</w:t>
      </w:r>
      <w:r w:rsidR="00000000" w:rsidRPr="00B80FA9">
        <w:rPr>
          <w:rFonts w:asciiTheme="minorHAnsi" w:eastAsia="Calibri" w:hAnsiTheme="minorHAnsi" w:cstheme="minorHAnsi"/>
          <w:color w:val="404040"/>
          <w:sz w:val="24"/>
          <w:szCs w:val="24"/>
        </w:rPr>
        <w:t>.</w:t>
      </w:r>
    </w:p>
    <w:p w:rsidR="00BA7CEF" w:rsidRPr="00B80FA9" w:rsidRDefault="00000000" w:rsidP="00B80FA9">
      <w:pPr>
        <w:spacing w:before="35"/>
        <w:ind w:left="120"/>
        <w:rPr>
          <w:rFonts w:asciiTheme="minorHAnsi" w:eastAsia="Calibri" w:hAnsiTheme="minorHAnsi" w:cstheme="minorHAnsi"/>
          <w:b/>
          <w:color w:val="404040"/>
          <w:spacing w:val="-3"/>
          <w:sz w:val="24"/>
          <w:szCs w:val="24"/>
        </w:rPr>
      </w:pPr>
      <w:r w:rsidRPr="00B80FA9">
        <w:rPr>
          <w:rFonts w:asciiTheme="minorHAnsi" w:eastAsia="Calibri" w:hAnsiTheme="minorHAnsi" w:cstheme="minorHAnsi"/>
          <w:color w:val="404040"/>
          <w:spacing w:val="-7"/>
          <w:position w:val="1"/>
          <w:sz w:val="24"/>
          <w:szCs w:val="24"/>
        </w:rPr>
        <w:t>2</w:t>
      </w:r>
      <w:r w:rsidRPr="00B80FA9">
        <w:rPr>
          <w:rFonts w:asciiTheme="minorHAnsi" w:eastAsia="Calibri" w:hAnsiTheme="minorHAnsi" w:cstheme="minorHAnsi"/>
          <w:color w:val="404040"/>
          <w:position w:val="1"/>
          <w:sz w:val="24"/>
          <w:szCs w:val="24"/>
        </w:rPr>
        <w:t xml:space="preserve">.  </w:t>
      </w:r>
      <w:r w:rsidRPr="00B80FA9">
        <w:rPr>
          <w:rFonts w:asciiTheme="minorHAnsi" w:eastAsia="Calibri" w:hAnsiTheme="minorHAnsi" w:cstheme="minorHAnsi"/>
          <w:color w:val="404040"/>
          <w:spacing w:val="22"/>
          <w:position w:val="1"/>
          <w:sz w:val="24"/>
          <w:szCs w:val="24"/>
        </w:rPr>
        <w:t xml:space="preserve"> </w:t>
      </w:r>
      <w:r w:rsidRPr="00B80FA9">
        <w:rPr>
          <w:rFonts w:asciiTheme="minorHAnsi" w:eastAsia="Calibri" w:hAnsiTheme="minorHAnsi" w:cstheme="minorHAnsi"/>
          <w:b/>
          <w:color w:val="404040"/>
          <w:spacing w:val="-1"/>
          <w:sz w:val="24"/>
          <w:szCs w:val="24"/>
        </w:rPr>
        <w:t>Al</w:t>
      </w:r>
      <w:r w:rsidRPr="00B80FA9">
        <w:rPr>
          <w:rFonts w:asciiTheme="minorHAnsi" w:eastAsia="Calibri" w:hAnsiTheme="minorHAnsi" w:cstheme="minorHAnsi"/>
          <w:b/>
          <w:color w:val="404040"/>
          <w:spacing w:val="2"/>
          <w:sz w:val="24"/>
          <w:szCs w:val="24"/>
        </w:rPr>
        <w:t>a</w:t>
      </w:r>
      <w:r w:rsidRPr="00B80FA9">
        <w:rPr>
          <w:rFonts w:asciiTheme="minorHAnsi" w:eastAsia="Calibri" w:hAnsiTheme="minorHAnsi" w:cstheme="minorHAnsi"/>
          <w:b/>
          <w:color w:val="404040"/>
          <w:spacing w:val="1"/>
          <w:sz w:val="24"/>
          <w:szCs w:val="24"/>
        </w:rPr>
        <w:t>r</w:t>
      </w:r>
      <w:r w:rsidRPr="00B80FA9">
        <w:rPr>
          <w:rFonts w:asciiTheme="minorHAnsi" w:eastAsia="Calibri" w:hAnsiTheme="minorHAnsi" w:cstheme="minorHAnsi"/>
          <w:b/>
          <w:color w:val="404040"/>
          <w:sz w:val="24"/>
          <w:szCs w:val="24"/>
        </w:rPr>
        <w:t>m</w:t>
      </w:r>
      <w:r w:rsidRPr="00B80FA9">
        <w:rPr>
          <w:rFonts w:asciiTheme="minorHAnsi" w:eastAsia="Calibri" w:hAnsiTheme="minorHAnsi" w:cstheme="minorHAnsi"/>
          <w:b/>
          <w:color w:val="404040"/>
          <w:spacing w:val="-6"/>
          <w:sz w:val="24"/>
          <w:szCs w:val="24"/>
        </w:rPr>
        <w:t xml:space="preserve"> </w:t>
      </w:r>
      <w:r w:rsidRPr="00B80FA9">
        <w:rPr>
          <w:rFonts w:asciiTheme="minorHAnsi" w:eastAsia="Calibri" w:hAnsiTheme="minorHAnsi" w:cstheme="minorHAnsi"/>
          <w:b/>
          <w:color w:val="404040"/>
          <w:sz w:val="24"/>
          <w:szCs w:val="24"/>
        </w:rPr>
        <w:t>N</w:t>
      </w:r>
      <w:r w:rsidRPr="00B80FA9">
        <w:rPr>
          <w:rFonts w:asciiTheme="minorHAnsi" w:eastAsia="Calibri" w:hAnsiTheme="minorHAnsi" w:cstheme="minorHAnsi"/>
          <w:b/>
          <w:color w:val="404040"/>
          <w:spacing w:val="1"/>
          <w:sz w:val="24"/>
          <w:szCs w:val="24"/>
        </w:rPr>
        <w:t>o</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f</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c</w:t>
      </w:r>
      <w:r w:rsidRPr="00B80FA9">
        <w:rPr>
          <w:rFonts w:asciiTheme="minorHAnsi" w:eastAsia="Calibri" w:hAnsiTheme="minorHAnsi" w:cstheme="minorHAnsi"/>
          <w:b/>
          <w:color w:val="404040"/>
          <w:spacing w:val="2"/>
          <w:sz w:val="24"/>
          <w:szCs w:val="24"/>
        </w:rPr>
        <w:t>a</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on</w:t>
      </w:r>
      <w:r w:rsidRPr="00B80FA9">
        <w:rPr>
          <w:rFonts w:asciiTheme="minorHAnsi" w:eastAsia="Calibri" w:hAnsiTheme="minorHAnsi" w:cstheme="minorHAnsi"/>
          <w:b/>
          <w:color w:val="404040"/>
          <w:spacing w:val="1"/>
          <w:sz w:val="24"/>
          <w:szCs w:val="24"/>
        </w:rPr>
        <w:t xml:space="preserve"> </w:t>
      </w:r>
      <w:r w:rsidRPr="00B80FA9">
        <w:rPr>
          <w:rFonts w:asciiTheme="minorHAnsi" w:eastAsia="Calibri" w:hAnsiTheme="minorHAnsi" w:cstheme="minorHAnsi"/>
          <w:b/>
          <w:color w:val="404040"/>
          <w:spacing w:val="2"/>
          <w:sz w:val="24"/>
          <w:szCs w:val="24"/>
        </w:rPr>
        <w:t>S</w:t>
      </w:r>
      <w:r w:rsidRPr="00B80FA9">
        <w:rPr>
          <w:rFonts w:asciiTheme="minorHAnsi" w:eastAsia="Calibri" w:hAnsiTheme="minorHAnsi" w:cstheme="minorHAnsi"/>
          <w:b/>
          <w:color w:val="404040"/>
          <w:spacing w:val="1"/>
          <w:sz w:val="24"/>
          <w:szCs w:val="24"/>
        </w:rPr>
        <w:t>y</w:t>
      </w:r>
      <w:r w:rsidRPr="00B80FA9">
        <w:rPr>
          <w:rFonts w:asciiTheme="minorHAnsi" w:eastAsia="Calibri" w:hAnsiTheme="minorHAnsi" w:cstheme="minorHAnsi"/>
          <w:b/>
          <w:color w:val="404040"/>
          <w:sz w:val="24"/>
          <w:szCs w:val="24"/>
        </w:rPr>
        <w:t>s</w:t>
      </w:r>
      <w:r w:rsidRPr="00B80FA9">
        <w:rPr>
          <w:rFonts w:asciiTheme="minorHAnsi" w:eastAsia="Calibri" w:hAnsiTheme="minorHAnsi" w:cstheme="minorHAnsi"/>
          <w:b/>
          <w:color w:val="404040"/>
          <w:spacing w:val="-1"/>
          <w:sz w:val="24"/>
          <w:szCs w:val="24"/>
        </w:rPr>
        <w:t>te</w:t>
      </w:r>
      <w:r w:rsidRPr="00B80FA9">
        <w:rPr>
          <w:rFonts w:asciiTheme="minorHAnsi" w:eastAsia="Calibri" w:hAnsiTheme="minorHAnsi" w:cstheme="minorHAnsi"/>
          <w:b/>
          <w:color w:val="404040"/>
          <w:spacing w:val="-3"/>
          <w:sz w:val="24"/>
          <w:szCs w:val="24"/>
        </w:rPr>
        <w:t>m</w:t>
      </w:r>
    </w:p>
    <w:p w:rsidR="00BA7CEF" w:rsidRPr="00B80FA9" w:rsidRDefault="00BA7CEF" w:rsidP="00B80FA9">
      <w:pPr>
        <w:spacing w:before="35"/>
        <w:ind w:left="120"/>
        <w:rPr>
          <w:rFonts w:asciiTheme="minorHAnsi" w:eastAsia="Calibri" w:hAnsiTheme="minorHAnsi" w:cstheme="minorHAnsi"/>
          <w:b/>
          <w:color w:val="404040"/>
          <w:spacing w:val="-3"/>
          <w:sz w:val="24"/>
          <w:szCs w:val="24"/>
        </w:rPr>
      </w:pPr>
    </w:p>
    <w:p w:rsidR="00BA7CEF" w:rsidRPr="00B80FA9" w:rsidRDefault="00BA7CEF" w:rsidP="00B80FA9">
      <w:pPr>
        <w:pStyle w:val="ListParagraph"/>
        <w:numPr>
          <w:ilvl w:val="0"/>
          <w:numId w:val="2"/>
        </w:numPr>
        <w:spacing w:before="11"/>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 xml:space="preserve">s </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ece</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z w:val="24"/>
          <w:szCs w:val="24"/>
        </w:rPr>
        <w:t>an</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z w:val="24"/>
          <w:szCs w:val="24"/>
        </w:rPr>
        <w:t xml:space="preserve">t </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en</w:t>
      </w:r>
      <w:r w:rsidRPr="00B80FA9">
        <w:rPr>
          <w:rFonts w:asciiTheme="minorHAnsi" w:eastAsia="Calibri" w:hAnsiTheme="minorHAnsi" w:cstheme="minorHAnsi"/>
          <w:color w:val="404040"/>
          <w:spacing w:val="-2"/>
          <w:sz w:val="24"/>
          <w:szCs w:val="24"/>
        </w:rPr>
        <w:t xml:space="preserve"> 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1"/>
          <w:sz w:val="24"/>
          <w:szCs w:val="24"/>
        </w:rPr>
        <w:t xml:space="preserve"> 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me</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3"/>
          <w:sz w:val="24"/>
          <w:szCs w:val="24"/>
        </w:rPr>
        <w:t>y</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g</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 xml:space="preserve">em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ac</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 xml:space="preserve">t </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r</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efer</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ss</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w:t>
      </w:r>
    </w:p>
    <w:p w:rsidR="00BA7CEF" w:rsidRPr="00B80FA9" w:rsidRDefault="00BA7CEF" w:rsidP="00B80FA9">
      <w:pPr>
        <w:spacing w:before="4"/>
        <w:rPr>
          <w:rFonts w:asciiTheme="minorHAnsi" w:hAnsiTheme="minorHAnsi" w:cstheme="minorHAnsi"/>
          <w:sz w:val="24"/>
          <w:szCs w:val="24"/>
        </w:rPr>
      </w:pPr>
    </w:p>
    <w:p w:rsidR="00BA7CEF" w:rsidRPr="00B80FA9" w:rsidRDefault="00BA7CEF" w:rsidP="00B80FA9">
      <w:pPr>
        <w:pStyle w:val="ListParagraph"/>
        <w:numPr>
          <w:ilvl w:val="0"/>
          <w:numId w:val="2"/>
        </w:numPr>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1"/>
          <w:sz w:val="24"/>
          <w:szCs w:val="24"/>
        </w:rPr>
        <w:t>po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ac</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3"/>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t</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an</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b/>
          <w:color w:val="404040"/>
          <w:spacing w:val="1"/>
          <w:sz w:val="24"/>
          <w:szCs w:val="24"/>
        </w:rPr>
        <w:t>aud</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2"/>
          <w:sz w:val="24"/>
          <w:szCs w:val="24"/>
        </w:rPr>
        <w:t>o</w:t>
      </w:r>
      <w:r w:rsidRPr="00B80FA9">
        <w:rPr>
          <w:rFonts w:asciiTheme="minorHAnsi" w:eastAsia="Calibri" w:hAnsiTheme="minorHAnsi" w:cstheme="minorHAnsi"/>
          <w:b/>
          <w:color w:val="404040"/>
          <w:spacing w:val="-1"/>
          <w:sz w:val="24"/>
          <w:szCs w:val="24"/>
        </w:rPr>
        <w:t>-</w:t>
      </w:r>
      <w:r w:rsidRPr="00B80FA9">
        <w:rPr>
          <w:rFonts w:asciiTheme="minorHAnsi" w:eastAsia="Calibri" w:hAnsiTheme="minorHAnsi" w:cstheme="minorHAnsi"/>
          <w:b/>
          <w:color w:val="404040"/>
          <w:spacing w:val="1"/>
          <w:sz w:val="24"/>
          <w:szCs w:val="24"/>
        </w:rPr>
        <w:t>gu</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d</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d</w:t>
      </w:r>
      <w:r w:rsidRPr="00B80FA9">
        <w:rPr>
          <w:rFonts w:asciiTheme="minorHAnsi" w:eastAsia="Calibri" w:hAnsiTheme="minorHAnsi" w:cstheme="minorHAnsi"/>
          <w:b/>
          <w:color w:val="404040"/>
          <w:spacing w:val="-5"/>
          <w:sz w:val="24"/>
          <w:szCs w:val="24"/>
        </w:rPr>
        <w:t xml:space="preserve"> </w:t>
      </w:r>
      <w:r w:rsidRPr="00B80FA9">
        <w:rPr>
          <w:rFonts w:asciiTheme="minorHAnsi" w:eastAsia="Calibri" w:hAnsiTheme="minorHAnsi" w:cstheme="minorHAnsi"/>
          <w:b/>
          <w:color w:val="404040"/>
          <w:spacing w:val="1"/>
          <w:sz w:val="24"/>
          <w:szCs w:val="24"/>
        </w:rPr>
        <w:t>pray</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r</w:t>
      </w:r>
      <w:r w:rsidRPr="00B80FA9">
        <w:rPr>
          <w:rFonts w:asciiTheme="minorHAnsi" w:eastAsia="Calibri" w:hAnsiTheme="minorHAnsi" w:cstheme="minorHAnsi"/>
          <w:b/>
          <w:color w:val="404040"/>
          <w:spacing w:val="-9"/>
          <w:sz w:val="24"/>
          <w:szCs w:val="24"/>
        </w:rPr>
        <w:t xml:space="preserve"> </w:t>
      </w:r>
      <w:r w:rsidRPr="00B80FA9">
        <w:rPr>
          <w:rFonts w:asciiTheme="minorHAnsi" w:eastAsia="Calibri" w:hAnsiTheme="minorHAnsi" w:cstheme="minorHAnsi"/>
          <w:b/>
          <w:color w:val="404040"/>
          <w:sz w:val="24"/>
          <w:szCs w:val="24"/>
        </w:rPr>
        <w:t>sess</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 xml:space="preserve">on </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at</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ri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g</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Re</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z w:val="24"/>
          <w:szCs w:val="24"/>
        </w:rPr>
        <w:t>J</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z w:val="24"/>
          <w:szCs w:val="24"/>
        </w:rPr>
        <w:t>an</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z w:val="24"/>
          <w:szCs w:val="24"/>
        </w:rPr>
        <w:t>K</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a.</w:t>
      </w:r>
    </w:p>
    <w:p w:rsidR="00BA7CEF" w:rsidRPr="00B80FA9" w:rsidRDefault="00BA7CEF" w:rsidP="00B80FA9">
      <w:pPr>
        <w:pStyle w:val="ListParagraph"/>
        <w:rPr>
          <w:rFonts w:asciiTheme="minorHAnsi" w:eastAsia="Calibri" w:hAnsiTheme="minorHAnsi" w:cstheme="minorHAnsi"/>
          <w:sz w:val="24"/>
          <w:szCs w:val="24"/>
        </w:rPr>
      </w:pPr>
    </w:p>
    <w:p w:rsidR="00BA7CEF" w:rsidRPr="00B80FA9" w:rsidRDefault="00BA7CEF" w:rsidP="00B80FA9">
      <w:pPr>
        <w:pStyle w:val="ListParagraph"/>
        <w:numPr>
          <w:ilvl w:val="0"/>
          <w:numId w:val="2"/>
        </w:numPr>
        <w:spacing w:before="11"/>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 xml:space="preserve">s </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ece</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z w:val="24"/>
          <w:szCs w:val="24"/>
        </w:rPr>
        <w:t>an</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z w:val="24"/>
          <w:szCs w:val="24"/>
        </w:rPr>
        <w:t xml:space="preserve">t </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en</w:t>
      </w:r>
      <w:r w:rsidRPr="00B80FA9">
        <w:rPr>
          <w:rFonts w:asciiTheme="minorHAnsi" w:eastAsia="Calibri" w:hAnsiTheme="minorHAnsi" w:cstheme="minorHAnsi"/>
          <w:color w:val="404040"/>
          <w:spacing w:val="-2"/>
          <w:sz w:val="24"/>
          <w:szCs w:val="24"/>
        </w:rPr>
        <w:t xml:space="preserve"> 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1"/>
          <w:sz w:val="24"/>
          <w:szCs w:val="24"/>
        </w:rPr>
        <w:t xml:space="preserve"> 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me</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3"/>
          <w:sz w:val="24"/>
          <w:szCs w:val="24"/>
        </w:rPr>
        <w:t>y</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g</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 xml:space="preserve">em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ac</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 xml:space="preserve">t </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r</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efer</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ss</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w:t>
      </w:r>
    </w:p>
    <w:p w:rsidR="00BA7CEF" w:rsidRPr="00B80FA9" w:rsidRDefault="00BA7CEF" w:rsidP="00B80FA9">
      <w:pPr>
        <w:spacing w:before="4"/>
        <w:ind w:left="360"/>
        <w:rPr>
          <w:rFonts w:asciiTheme="minorHAnsi" w:hAnsiTheme="minorHAnsi" w:cstheme="minorHAnsi"/>
          <w:sz w:val="24"/>
          <w:szCs w:val="24"/>
        </w:rPr>
      </w:pPr>
    </w:p>
    <w:p w:rsidR="00BA7CEF" w:rsidRPr="00B80FA9" w:rsidRDefault="00BA7CEF" w:rsidP="00B80FA9">
      <w:pPr>
        <w:pStyle w:val="ListParagraph"/>
        <w:numPr>
          <w:ilvl w:val="0"/>
          <w:numId w:val="2"/>
        </w:numPr>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1"/>
          <w:sz w:val="24"/>
          <w:szCs w:val="24"/>
        </w:rPr>
        <w:t>po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ac</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3"/>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t</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an</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b/>
          <w:color w:val="404040"/>
          <w:spacing w:val="1"/>
          <w:sz w:val="24"/>
          <w:szCs w:val="24"/>
        </w:rPr>
        <w:t>aud</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2"/>
          <w:sz w:val="24"/>
          <w:szCs w:val="24"/>
        </w:rPr>
        <w:t>o</w:t>
      </w:r>
      <w:r w:rsidRPr="00B80FA9">
        <w:rPr>
          <w:rFonts w:asciiTheme="minorHAnsi" w:eastAsia="Calibri" w:hAnsiTheme="minorHAnsi" w:cstheme="minorHAnsi"/>
          <w:b/>
          <w:color w:val="404040"/>
          <w:spacing w:val="-1"/>
          <w:sz w:val="24"/>
          <w:szCs w:val="24"/>
        </w:rPr>
        <w:t>-</w:t>
      </w:r>
      <w:r w:rsidRPr="00B80FA9">
        <w:rPr>
          <w:rFonts w:asciiTheme="minorHAnsi" w:eastAsia="Calibri" w:hAnsiTheme="minorHAnsi" w:cstheme="minorHAnsi"/>
          <w:b/>
          <w:color w:val="404040"/>
          <w:spacing w:val="1"/>
          <w:sz w:val="24"/>
          <w:szCs w:val="24"/>
        </w:rPr>
        <w:t>gu</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d</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d</w:t>
      </w:r>
      <w:r w:rsidRPr="00B80FA9">
        <w:rPr>
          <w:rFonts w:asciiTheme="minorHAnsi" w:eastAsia="Calibri" w:hAnsiTheme="minorHAnsi" w:cstheme="minorHAnsi"/>
          <w:b/>
          <w:color w:val="404040"/>
          <w:spacing w:val="-5"/>
          <w:sz w:val="24"/>
          <w:szCs w:val="24"/>
        </w:rPr>
        <w:t xml:space="preserve"> </w:t>
      </w:r>
      <w:r w:rsidRPr="00B80FA9">
        <w:rPr>
          <w:rFonts w:asciiTheme="minorHAnsi" w:eastAsia="Calibri" w:hAnsiTheme="minorHAnsi" w:cstheme="minorHAnsi"/>
          <w:b/>
          <w:color w:val="404040"/>
          <w:spacing w:val="1"/>
          <w:sz w:val="24"/>
          <w:szCs w:val="24"/>
        </w:rPr>
        <w:t>pray</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r</w:t>
      </w:r>
      <w:r w:rsidRPr="00B80FA9">
        <w:rPr>
          <w:rFonts w:asciiTheme="minorHAnsi" w:eastAsia="Calibri" w:hAnsiTheme="minorHAnsi" w:cstheme="minorHAnsi"/>
          <w:b/>
          <w:color w:val="404040"/>
          <w:spacing w:val="-9"/>
          <w:sz w:val="24"/>
          <w:szCs w:val="24"/>
        </w:rPr>
        <w:t xml:space="preserve"> </w:t>
      </w:r>
      <w:r w:rsidRPr="00B80FA9">
        <w:rPr>
          <w:rFonts w:asciiTheme="minorHAnsi" w:eastAsia="Calibri" w:hAnsiTheme="minorHAnsi" w:cstheme="minorHAnsi"/>
          <w:b/>
          <w:color w:val="404040"/>
          <w:sz w:val="24"/>
          <w:szCs w:val="24"/>
        </w:rPr>
        <w:t>sess</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 xml:space="preserve">on </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at</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ri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g</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Re</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z w:val="24"/>
          <w:szCs w:val="24"/>
        </w:rPr>
        <w:t>J</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z w:val="24"/>
          <w:szCs w:val="24"/>
        </w:rPr>
        <w:t>an</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z w:val="24"/>
          <w:szCs w:val="24"/>
        </w:rPr>
        <w:t>K</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a.</w:t>
      </w:r>
    </w:p>
    <w:p w:rsidR="00A20948" w:rsidRPr="00B80FA9" w:rsidRDefault="00A20948" w:rsidP="00B80FA9">
      <w:pPr>
        <w:pStyle w:val="ListParagraph"/>
        <w:rPr>
          <w:rFonts w:asciiTheme="minorHAnsi" w:eastAsia="Calibri" w:hAnsiTheme="minorHAnsi" w:cstheme="minorHAnsi"/>
          <w:sz w:val="24"/>
          <w:szCs w:val="24"/>
        </w:rPr>
      </w:pPr>
    </w:p>
    <w:p w:rsidR="00A20948" w:rsidRPr="00A20948" w:rsidRDefault="00A20948" w:rsidP="00B80FA9">
      <w:pPr>
        <w:rPr>
          <w:rFonts w:asciiTheme="minorHAnsi" w:eastAsia="Calibri" w:hAnsiTheme="minorHAnsi" w:cstheme="minorHAnsi"/>
          <w:b/>
          <w:bCs/>
          <w:sz w:val="24"/>
          <w:szCs w:val="24"/>
        </w:rPr>
      </w:pPr>
      <w:r w:rsidRPr="00A20948">
        <w:rPr>
          <w:rFonts w:asciiTheme="minorHAnsi" w:eastAsia="Calibri" w:hAnsiTheme="minorHAnsi" w:cstheme="minorHAnsi"/>
          <w:b/>
          <w:bCs/>
          <w:sz w:val="24"/>
          <w:szCs w:val="24"/>
        </w:rPr>
        <w:t>Notification preferences:</w:t>
      </w:r>
    </w:p>
    <w:p w:rsidR="00A20948" w:rsidRPr="00A20948" w:rsidRDefault="00A20948" w:rsidP="00B80FA9">
      <w:pPr>
        <w:rPr>
          <w:rFonts w:asciiTheme="minorHAnsi" w:eastAsia="Calibri" w:hAnsiTheme="minorHAnsi" w:cstheme="minorHAnsi"/>
          <w:sz w:val="24"/>
          <w:szCs w:val="24"/>
        </w:rPr>
      </w:pPr>
    </w:p>
    <w:p w:rsidR="00A20948" w:rsidRPr="00B80FA9" w:rsidRDefault="00A20948" w:rsidP="00B80FA9">
      <w:pPr>
        <w:pStyle w:val="ListParagraph"/>
        <w:numPr>
          <w:ilvl w:val="0"/>
          <w:numId w:val="3"/>
        </w:numPr>
        <w:rPr>
          <w:rFonts w:asciiTheme="minorHAnsi" w:eastAsia="Calibri" w:hAnsiTheme="minorHAnsi" w:cstheme="minorHAnsi"/>
          <w:sz w:val="24"/>
          <w:szCs w:val="24"/>
        </w:rPr>
      </w:pPr>
      <w:r w:rsidRPr="00B80FA9">
        <w:rPr>
          <w:rFonts w:asciiTheme="minorHAnsi" w:eastAsia="Calibri" w:hAnsiTheme="minorHAnsi" w:cstheme="minorHAnsi"/>
          <w:sz w:val="24"/>
          <w:szCs w:val="24"/>
        </w:rPr>
        <w:t>Sound selection (Chime/Bell/Scripture recitation) etc.</w:t>
      </w:r>
    </w:p>
    <w:p w:rsidR="00A20948" w:rsidRPr="00B80FA9" w:rsidRDefault="00A20948" w:rsidP="00B80FA9">
      <w:pPr>
        <w:pStyle w:val="ListParagraph"/>
        <w:numPr>
          <w:ilvl w:val="0"/>
          <w:numId w:val="3"/>
        </w:numPr>
        <w:rPr>
          <w:rFonts w:asciiTheme="minorHAnsi" w:eastAsia="Calibri" w:hAnsiTheme="minorHAnsi" w:cstheme="minorHAnsi"/>
          <w:sz w:val="24"/>
          <w:szCs w:val="24"/>
        </w:rPr>
      </w:pPr>
      <w:r w:rsidRPr="00B80FA9">
        <w:rPr>
          <w:rFonts w:asciiTheme="minorHAnsi" w:eastAsia="Calibri" w:hAnsiTheme="minorHAnsi" w:cstheme="minorHAnsi"/>
          <w:sz w:val="24"/>
          <w:szCs w:val="24"/>
        </w:rPr>
        <w:t>Vibration patterns</w:t>
      </w:r>
    </w:p>
    <w:p w:rsidR="00A20948" w:rsidRPr="00B80FA9" w:rsidRDefault="00A20948" w:rsidP="00B80FA9">
      <w:pPr>
        <w:pStyle w:val="ListParagraph"/>
        <w:numPr>
          <w:ilvl w:val="0"/>
          <w:numId w:val="3"/>
        </w:numPr>
        <w:rPr>
          <w:rFonts w:asciiTheme="minorHAnsi" w:eastAsia="Calibri" w:hAnsiTheme="minorHAnsi" w:cstheme="minorHAnsi"/>
          <w:sz w:val="24"/>
          <w:szCs w:val="24"/>
        </w:rPr>
      </w:pPr>
      <w:r w:rsidRPr="00B80FA9">
        <w:rPr>
          <w:rFonts w:asciiTheme="minorHAnsi" w:eastAsia="Calibri" w:hAnsiTheme="minorHAnsi" w:cstheme="minorHAnsi"/>
          <w:sz w:val="24"/>
          <w:szCs w:val="24"/>
        </w:rPr>
        <w:t>LED color for notifications</w:t>
      </w:r>
    </w:p>
    <w:p w:rsidR="00A20948" w:rsidRPr="00B80FA9" w:rsidRDefault="00A20948" w:rsidP="00B80FA9">
      <w:pPr>
        <w:pStyle w:val="ListParagraph"/>
        <w:rPr>
          <w:rFonts w:asciiTheme="minorHAnsi" w:eastAsia="Calibri" w:hAnsiTheme="minorHAnsi" w:cstheme="minorHAnsi"/>
          <w:sz w:val="24"/>
          <w:szCs w:val="24"/>
        </w:rPr>
      </w:pPr>
    </w:p>
    <w:p w:rsidR="00A20948" w:rsidRPr="00B80FA9" w:rsidRDefault="00A20948" w:rsidP="00B80FA9">
      <w:pPr>
        <w:rPr>
          <w:rFonts w:asciiTheme="minorHAnsi" w:eastAsia="Calibri" w:hAnsiTheme="minorHAnsi" w:cstheme="minorHAnsi"/>
          <w:b/>
          <w:bCs/>
          <w:sz w:val="24"/>
          <w:szCs w:val="24"/>
        </w:rPr>
      </w:pPr>
      <w:r w:rsidRPr="00B80FA9">
        <w:rPr>
          <w:rFonts w:asciiTheme="minorHAnsi" w:eastAsia="Calibri" w:hAnsiTheme="minorHAnsi" w:cstheme="minorHAnsi"/>
          <w:b/>
          <w:bCs/>
          <w:sz w:val="24"/>
          <w:szCs w:val="24"/>
        </w:rPr>
        <w:t>User options</w:t>
      </w:r>
    </w:p>
    <w:p w:rsidR="00A20948" w:rsidRPr="00B80FA9" w:rsidRDefault="00A20948" w:rsidP="00B80FA9">
      <w:pPr>
        <w:spacing w:before="15"/>
        <w:rPr>
          <w:rFonts w:asciiTheme="minorHAnsi" w:hAnsiTheme="minorHAnsi" w:cstheme="minorHAnsi"/>
          <w:sz w:val="24"/>
          <w:szCs w:val="24"/>
        </w:rPr>
      </w:pPr>
    </w:p>
    <w:p w:rsidR="00A20948" w:rsidRPr="00B80FA9" w:rsidRDefault="00A20948" w:rsidP="00B80FA9">
      <w:pPr>
        <w:ind w:left="1180"/>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A</w:t>
      </w:r>
      <w:r w:rsidRPr="00B80FA9">
        <w:rPr>
          <w:rFonts w:asciiTheme="minorHAnsi" w:eastAsia="Calibri" w:hAnsiTheme="minorHAnsi" w:cstheme="minorHAnsi"/>
          <w:color w:val="404040"/>
          <w:sz w:val="24"/>
          <w:szCs w:val="24"/>
        </w:rPr>
        <w:t>ccept</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bu</w:t>
      </w:r>
      <w:r w:rsidRPr="00B80FA9">
        <w:rPr>
          <w:rFonts w:asciiTheme="minorHAnsi" w:eastAsia="Calibri" w:hAnsiTheme="minorHAnsi" w:cstheme="minorHAnsi"/>
          <w:color w:val="404040"/>
          <w:spacing w:val="1"/>
          <w:sz w:val="24"/>
          <w:szCs w:val="24"/>
        </w:rPr>
        <w:t>tt</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mm</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pacing w:val="2"/>
          <w:sz w:val="24"/>
          <w:szCs w:val="24"/>
        </w:rPr>
        <w:t>ss</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t</w:t>
      </w:r>
    </w:p>
    <w:p w:rsidR="00A20948" w:rsidRPr="00B80FA9" w:rsidRDefault="00A20948" w:rsidP="00B80FA9">
      <w:pPr>
        <w:spacing w:before="6"/>
        <w:rPr>
          <w:rFonts w:asciiTheme="minorHAnsi" w:hAnsiTheme="minorHAnsi" w:cstheme="minorHAnsi"/>
          <w:sz w:val="24"/>
          <w:szCs w:val="24"/>
        </w:rPr>
      </w:pPr>
    </w:p>
    <w:p w:rsidR="00A20948" w:rsidRPr="00B80FA9" w:rsidRDefault="00A20948" w:rsidP="00B80FA9">
      <w:pPr>
        <w:ind w:left="1180"/>
        <w:rPr>
          <w:rFonts w:asciiTheme="minorHAnsi" w:eastAsia="Calibri" w:hAnsiTheme="minorHAnsi" w:cstheme="minorHAnsi"/>
          <w:sz w:val="24"/>
          <w:szCs w:val="24"/>
        </w:rPr>
      </w:pPr>
      <w:r w:rsidRPr="00B80FA9">
        <w:rPr>
          <w:rFonts w:asciiTheme="minorHAnsi" w:eastAsia="Arial" w:hAnsiTheme="minorHAnsi" w:cstheme="minorHAnsi"/>
          <w:color w:val="404040"/>
          <w:position w:val="3"/>
          <w:sz w:val="24"/>
          <w:szCs w:val="24"/>
        </w:rPr>
        <w:t xml:space="preserve">o   </w:t>
      </w:r>
      <w:r w:rsidRPr="00B80FA9">
        <w:rPr>
          <w:rFonts w:asciiTheme="minorHAnsi" w:eastAsia="Arial" w:hAnsiTheme="minorHAnsi" w:cstheme="minorHAnsi"/>
          <w:color w:val="404040"/>
          <w:spacing w:val="26"/>
          <w:position w:val="3"/>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efer</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bu</w:t>
      </w:r>
      <w:r w:rsidRPr="00B80FA9">
        <w:rPr>
          <w:rFonts w:asciiTheme="minorHAnsi" w:eastAsia="Calibri" w:hAnsiTheme="minorHAnsi" w:cstheme="minorHAnsi"/>
          <w:color w:val="404040"/>
          <w:spacing w:val="1"/>
          <w:sz w:val="24"/>
          <w:szCs w:val="24"/>
        </w:rPr>
        <w:t>tt</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o</w:t>
      </w:r>
      <w:r w:rsidRPr="00B80FA9">
        <w:rPr>
          <w:rFonts w:asciiTheme="minorHAnsi" w:eastAsia="Calibri" w:hAnsiTheme="minorHAnsi" w:cstheme="minorHAnsi"/>
          <w:color w:val="404040"/>
          <w:sz w:val="24"/>
          <w:szCs w:val="24"/>
        </w:rPr>
        <w:t>ns</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el</w:t>
      </w:r>
      <w:r w:rsidRPr="00B80FA9">
        <w:rPr>
          <w:rFonts w:asciiTheme="minorHAnsi" w:eastAsia="Calibri" w:hAnsiTheme="minorHAnsi" w:cstheme="minorHAnsi"/>
          <w:color w:val="404040"/>
          <w:spacing w:val="2"/>
          <w:sz w:val="24"/>
          <w:szCs w:val="24"/>
        </w:rPr>
        <w:t xml:space="preserve"> s</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es</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6"/>
          <w:sz w:val="24"/>
          <w:szCs w:val="24"/>
        </w:rPr>
        <w:t>up</w:t>
      </w:r>
    </w:p>
    <w:p w:rsidR="00A20948" w:rsidRPr="00B80FA9" w:rsidRDefault="00A20948" w:rsidP="00B80FA9">
      <w:pPr>
        <w:spacing w:before="8"/>
        <w:rPr>
          <w:rFonts w:asciiTheme="minorHAnsi" w:hAnsiTheme="minorHAnsi" w:cstheme="minorHAnsi"/>
          <w:sz w:val="24"/>
          <w:szCs w:val="24"/>
        </w:rPr>
      </w:pPr>
    </w:p>
    <w:p w:rsidR="00A20948" w:rsidRPr="00B80FA9" w:rsidRDefault="00A20948" w:rsidP="00B80FA9">
      <w:pPr>
        <w:ind w:left="1901"/>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1</w:t>
      </w:r>
      <w:r w:rsidRPr="00B80FA9">
        <w:rPr>
          <w:rFonts w:asciiTheme="minorHAnsi" w:eastAsia="Calibri" w:hAnsiTheme="minorHAnsi" w:cstheme="minorHAnsi"/>
          <w:color w:val="404040"/>
          <w:sz w:val="24"/>
          <w:szCs w:val="24"/>
        </w:rPr>
        <w:t xml:space="preserve">. </w:t>
      </w:r>
      <w:r w:rsidRPr="00B80FA9">
        <w:rPr>
          <w:rFonts w:asciiTheme="minorHAnsi" w:eastAsia="Calibri" w:hAnsiTheme="minorHAnsi" w:cstheme="minorHAnsi"/>
          <w:color w:val="404040"/>
          <w:spacing w:val="-2"/>
          <w:sz w:val="24"/>
          <w:szCs w:val="24"/>
        </w:rPr>
        <w:t>5</w:t>
      </w:r>
      <w:r w:rsidRPr="00B80FA9">
        <w:rPr>
          <w:rFonts w:asciiTheme="minorHAnsi" w:eastAsia="Calibri" w:hAnsiTheme="minorHAnsi" w:cstheme="minorHAnsi"/>
          <w:color w:val="404040"/>
          <w:spacing w:val="-1"/>
          <w:sz w:val="24"/>
          <w:szCs w:val="24"/>
        </w:rPr>
        <w:t>/</w:t>
      </w:r>
      <w:r w:rsidRPr="00B80FA9">
        <w:rPr>
          <w:rFonts w:asciiTheme="minorHAnsi" w:eastAsia="Calibri" w:hAnsiTheme="minorHAnsi" w:cstheme="minorHAnsi"/>
          <w:color w:val="404040"/>
          <w:spacing w:val="-2"/>
          <w:sz w:val="24"/>
          <w:szCs w:val="24"/>
        </w:rPr>
        <w:t>10</w:t>
      </w:r>
      <w:r w:rsidRPr="00B80FA9">
        <w:rPr>
          <w:rFonts w:asciiTheme="minorHAnsi" w:eastAsia="Calibri" w:hAnsiTheme="minorHAnsi" w:cstheme="minorHAnsi"/>
          <w:color w:val="404040"/>
          <w:spacing w:val="-1"/>
          <w:sz w:val="24"/>
          <w:szCs w:val="24"/>
        </w:rPr>
        <w:t>/1</w:t>
      </w:r>
      <w:r w:rsidRPr="00B80FA9">
        <w:rPr>
          <w:rFonts w:asciiTheme="minorHAnsi" w:eastAsia="Calibri" w:hAnsiTheme="minorHAnsi" w:cstheme="minorHAnsi"/>
          <w:color w:val="404040"/>
          <w:sz w:val="24"/>
          <w:szCs w:val="24"/>
        </w:rPr>
        <w:t>5</w:t>
      </w:r>
      <w:r w:rsidRPr="00B80FA9">
        <w:rPr>
          <w:rFonts w:asciiTheme="minorHAnsi" w:eastAsia="Calibri" w:hAnsiTheme="minorHAnsi" w:cstheme="minorHAnsi"/>
          <w:color w:val="404040"/>
          <w:spacing w:val="11"/>
          <w:sz w:val="24"/>
          <w:szCs w:val="24"/>
        </w:rPr>
        <w:t xml:space="preserve"> </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nu</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 xml:space="preserve"> d</w:t>
      </w:r>
      <w:r w:rsidRPr="00B80FA9">
        <w:rPr>
          <w:rFonts w:asciiTheme="minorHAnsi" w:eastAsia="Calibri" w:hAnsiTheme="minorHAnsi" w:cstheme="minorHAnsi"/>
          <w:color w:val="404040"/>
          <w:sz w:val="24"/>
          <w:szCs w:val="24"/>
        </w:rPr>
        <w:t>efe</w:t>
      </w:r>
      <w:r w:rsidRPr="00B80FA9">
        <w:rPr>
          <w:rFonts w:asciiTheme="minorHAnsi" w:eastAsia="Calibri" w:hAnsiTheme="minorHAnsi" w:cstheme="minorHAnsi"/>
          <w:color w:val="404040"/>
          <w:spacing w:val="-2"/>
          <w:sz w:val="24"/>
          <w:szCs w:val="24"/>
        </w:rPr>
        <w:t>rr</w:t>
      </w:r>
      <w:r w:rsidRPr="00B80FA9">
        <w:rPr>
          <w:rFonts w:asciiTheme="minorHAnsi" w:eastAsia="Calibri" w:hAnsiTheme="minorHAnsi" w:cstheme="minorHAnsi"/>
          <w:color w:val="404040"/>
          <w:sz w:val="24"/>
          <w:szCs w:val="24"/>
        </w:rPr>
        <w:t>al</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bu</w:t>
      </w:r>
      <w:r w:rsidRPr="00B80FA9">
        <w:rPr>
          <w:rFonts w:asciiTheme="minorHAnsi" w:eastAsia="Calibri" w:hAnsiTheme="minorHAnsi" w:cstheme="minorHAnsi"/>
          <w:color w:val="404040"/>
          <w:spacing w:val="1"/>
          <w:sz w:val="24"/>
          <w:szCs w:val="24"/>
        </w:rPr>
        <w:t>tt</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s</w:t>
      </w:r>
    </w:p>
    <w:p w:rsidR="00A20948" w:rsidRPr="00B80FA9" w:rsidRDefault="00A20948" w:rsidP="00B80FA9">
      <w:pPr>
        <w:spacing w:before="4"/>
        <w:rPr>
          <w:rFonts w:asciiTheme="minorHAnsi" w:hAnsiTheme="minorHAnsi" w:cstheme="minorHAnsi"/>
          <w:sz w:val="24"/>
          <w:szCs w:val="24"/>
        </w:rPr>
      </w:pPr>
    </w:p>
    <w:p w:rsidR="00A20948" w:rsidRPr="00B80FA9" w:rsidRDefault="00A20948" w:rsidP="00B80FA9">
      <w:pPr>
        <w:ind w:left="1901"/>
        <w:rPr>
          <w:rFonts w:asciiTheme="minorHAnsi" w:eastAsia="Calibri" w:hAnsiTheme="minorHAnsi" w:cstheme="minorHAnsi"/>
          <w:color w:val="404040"/>
          <w:sz w:val="24"/>
          <w:szCs w:val="24"/>
        </w:rPr>
      </w:pPr>
      <w:r w:rsidRPr="00B80FA9">
        <w:rPr>
          <w:rFonts w:asciiTheme="minorHAnsi" w:eastAsia="Calibri" w:hAnsiTheme="minorHAnsi" w:cstheme="minorHAnsi"/>
          <w:color w:val="404040"/>
          <w:spacing w:val="-2"/>
          <w:sz w:val="24"/>
          <w:szCs w:val="24"/>
        </w:rPr>
        <w:t>2</w:t>
      </w:r>
      <w:r w:rsidRPr="00B80FA9">
        <w:rPr>
          <w:rFonts w:asciiTheme="minorHAnsi" w:eastAsia="Calibri" w:hAnsiTheme="minorHAnsi" w:cstheme="minorHAnsi"/>
          <w:color w:val="404040"/>
          <w:sz w:val="24"/>
          <w:szCs w:val="24"/>
        </w:rPr>
        <w:t>. "S</w:t>
      </w:r>
      <w:r w:rsidRPr="00B80FA9">
        <w:rPr>
          <w:rFonts w:asciiTheme="minorHAnsi" w:eastAsia="Calibri" w:hAnsiTheme="minorHAnsi" w:cstheme="minorHAnsi"/>
          <w:color w:val="404040"/>
          <w:spacing w:val="-2"/>
          <w:sz w:val="24"/>
          <w:szCs w:val="24"/>
        </w:rPr>
        <w:t>noo</w:t>
      </w:r>
      <w:r w:rsidRPr="00B80FA9">
        <w:rPr>
          <w:rFonts w:asciiTheme="minorHAnsi" w:eastAsia="Calibri" w:hAnsiTheme="minorHAnsi" w:cstheme="minorHAnsi"/>
          <w:color w:val="404040"/>
          <w:spacing w:val="1"/>
          <w:sz w:val="24"/>
          <w:szCs w:val="24"/>
        </w:rPr>
        <w:t>z</w:t>
      </w:r>
      <w:r w:rsidRPr="00B80FA9">
        <w:rPr>
          <w:rFonts w:asciiTheme="minorHAnsi" w:eastAsia="Calibri" w:hAnsiTheme="minorHAnsi" w:cstheme="minorHAnsi"/>
          <w:color w:val="404040"/>
          <w:sz w:val="24"/>
          <w:szCs w:val="24"/>
        </w:rPr>
        <w:t xml:space="preserve">e </w:t>
      </w:r>
      <w:r w:rsidRPr="00B80FA9">
        <w:rPr>
          <w:rFonts w:asciiTheme="minorHAnsi" w:eastAsia="Calibri" w:hAnsiTheme="minorHAnsi" w:cstheme="minorHAnsi"/>
          <w:color w:val="404040"/>
          <w:spacing w:val="-2"/>
          <w:sz w:val="24"/>
          <w:szCs w:val="24"/>
        </w:rPr>
        <w:t>un</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l</w:t>
      </w:r>
      <w:r w:rsidRPr="00B80FA9">
        <w:rPr>
          <w:rFonts w:asciiTheme="minorHAnsi" w:eastAsia="Calibri" w:hAnsiTheme="minorHAnsi" w:cstheme="minorHAnsi"/>
          <w:color w:val="404040"/>
          <w:spacing w:val="1"/>
          <w:sz w:val="24"/>
          <w:szCs w:val="24"/>
        </w:rPr>
        <w:t xml:space="preserve"> t</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2"/>
          <w:sz w:val="24"/>
          <w:szCs w:val="24"/>
        </w:rPr>
        <w:t>orro</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2"/>
          <w:sz w:val="24"/>
          <w:szCs w:val="24"/>
        </w:rPr>
        <w:t>op</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z w:val="24"/>
          <w:szCs w:val="24"/>
        </w:rPr>
        <w:t>n</w:t>
      </w:r>
    </w:p>
    <w:p w:rsidR="00A20948" w:rsidRPr="00B80FA9" w:rsidRDefault="00A20948" w:rsidP="00B80FA9">
      <w:pPr>
        <w:ind w:left="1901"/>
        <w:rPr>
          <w:rFonts w:asciiTheme="minorHAnsi" w:eastAsia="Calibri" w:hAnsiTheme="minorHAnsi" w:cstheme="minorHAnsi"/>
          <w:color w:val="404040"/>
          <w:sz w:val="24"/>
          <w:szCs w:val="24"/>
        </w:rPr>
      </w:pPr>
    </w:p>
    <w:p w:rsidR="00A20948" w:rsidRPr="00B80FA9" w:rsidRDefault="00A20948" w:rsidP="00B80FA9">
      <w:pPr>
        <w:ind w:left="1901"/>
        <w:rPr>
          <w:rFonts w:asciiTheme="minorHAnsi" w:eastAsia="Calibri" w:hAnsiTheme="minorHAnsi" w:cstheme="minorHAnsi"/>
          <w:color w:val="404040"/>
          <w:sz w:val="24"/>
          <w:szCs w:val="24"/>
        </w:rPr>
      </w:pPr>
    </w:p>
    <w:p w:rsidR="00A20948" w:rsidRPr="00B80FA9" w:rsidRDefault="00A20948" w:rsidP="00B80FA9">
      <w:pPr>
        <w:ind w:left="1901"/>
        <w:rPr>
          <w:rFonts w:asciiTheme="minorHAnsi" w:eastAsia="Calibri" w:hAnsiTheme="minorHAnsi" w:cstheme="minorHAnsi"/>
          <w:color w:val="404040"/>
          <w:sz w:val="24"/>
          <w:szCs w:val="24"/>
        </w:rPr>
      </w:pPr>
    </w:p>
    <w:p w:rsidR="00A20948" w:rsidRPr="00B80FA9" w:rsidRDefault="00A20948" w:rsidP="00B80FA9">
      <w:pPr>
        <w:ind w:left="1901"/>
        <w:rPr>
          <w:rFonts w:asciiTheme="minorHAnsi" w:eastAsia="Calibri" w:hAnsiTheme="minorHAnsi" w:cstheme="minorHAnsi"/>
          <w:sz w:val="24"/>
          <w:szCs w:val="24"/>
        </w:rPr>
      </w:pPr>
    </w:p>
    <w:p w:rsidR="00A20948" w:rsidRPr="00B80FA9" w:rsidRDefault="00A20948" w:rsidP="00B80FA9">
      <w:pPr>
        <w:spacing w:before="4"/>
        <w:rPr>
          <w:rFonts w:asciiTheme="minorHAnsi" w:hAnsiTheme="minorHAnsi" w:cstheme="minorHAnsi"/>
          <w:sz w:val="24"/>
          <w:szCs w:val="24"/>
        </w:rPr>
      </w:pPr>
    </w:p>
    <w:p w:rsidR="00A20948" w:rsidRPr="00B80FA9" w:rsidRDefault="00A20948" w:rsidP="00B80FA9">
      <w:pPr>
        <w:ind w:left="460"/>
        <w:rPr>
          <w:rFonts w:asciiTheme="minorHAnsi" w:eastAsia="Calibri" w:hAnsiTheme="minorHAnsi" w:cstheme="minorHAnsi"/>
          <w:b/>
          <w:bCs/>
          <w:sz w:val="24"/>
          <w:szCs w:val="24"/>
        </w:rPr>
      </w:pPr>
      <w:r w:rsidRPr="00B80FA9">
        <w:rPr>
          <w:rFonts w:asciiTheme="minorHAnsi" w:eastAsia="Calibri" w:hAnsiTheme="minorHAnsi" w:cstheme="minorHAnsi"/>
          <w:b/>
          <w:bCs/>
          <w:color w:val="404040"/>
          <w:spacing w:val="1"/>
          <w:sz w:val="24"/>
          <w:szCs w:val="24"/>
        </w:rPr>
        <w:t>D</w:t>
      </w:r>
      <w:r w:rsidRPr="00B80FA9">
        <w:rPr>
          <w:rFonts w:asciiTheme="minorHAnsi" w:eastAsia="Calibri" w:hAnsiTheme="minorHAnsi" w:cstheme="minorHAnsi"/>
          <w:b/>
          <w:bCs/>
          <w:color w:val="404040"/>
          <w:sz w:val="24"/>
          <w:szCs w:val="24"/>
        </w:rPr>
        <w:t>efe</w:t>
      </w:r>
      <w:r w:rsidRPr="00B80FA9">
        <w:rPr>
          <w:rFonts w:asciiTheme="minorHAnsi" w:eastAsia="Calibri" w:hAnsiTheme="minorHAnsi" w:cstheme="minorHAnsi"/>
          <w:b/>
          <w:bCs/>
          <w:color w:val="404040"/>
          <w:spacing w:val="-2"/>
          <w:sz w:val="24"/>
          <w:szCs w:val="24"/>
        </w:rPr>
        <w:t>rr</w:t>
      </w:r>
      <w:r w:rsidRPr="00B80FA9">
        <w:rPr>
          <w:rFonts w:asciiTheme="minorHAnsi" w:eastAsia="Calibri" w:hAnsiTheme="minorHAnsi" w:cstheme="minorHAnsi"/>
          <w:b/>
          <w:bCs/>
          <w:color w:val="404040"/>
          <w:sz w:val="24"/>
          <w:szCs w:val="24"/>
        </w:rPr>
        <w:t>al</w:t>
      </w:r>
      <w:r w:rsidRPr="00B80FA9">
        <w:rPr>
          <w:rFonts w:asciiTheme="minorHAnsi" w:eastAsia="Calibri" w:hAnsiTheme="minorHAnsi" w:cstheme="minorHAnsi"/>
          <w:b/>
          <w:bCs/>
          <w:color w:val="404040"/>
          <w:spacing w:val="2"/>
          <w:sz w:val="24"/>
          <w:szCs w:val="24"/>
        </w:rPr>
        <w:t xml:space="preserve"> </w:t>
      </w:r>
      <w:r w:rsidRPr="00B80FA9">
        <w:rPr>
          <w:rFonts w:asciiTheme="minorHAnsi" w:eastAsia="Calibri" w:hAnsiTheme="minorHAnsi" w:cstheme="minorHAnsi"/>
          <w:b/>
          <w:bCs/>
          <w:color w:val="404040"/>
          <w:spacing w:val="-1"/>
          <w:sz w:val="24"/>
          <w:szCs w:val="24"/>
        </w:rPr>
        <w:t>p</w:t>
      </w:r>
      <w:r w:rsidRPr="00B80FA9">
        <w:rPr>
          <w:rFonts w:asciiTheme="minorHAnsi" w:eastAsia="Calibri" w:hAnsiTheme="minorHAnsi" w:cstheme="minorHAnsi"/>
          <w:b/>
          <w:bCs/>
          <w:color w:val="404040"/>
          <w:spacing w:val="-2"/>
          <w:sz w:val="24"/>
          <w:szCs w:val="24"/>
        </w:rPr>
        <w:t>ro</w:t>
      </w:r>
      <w:r w:rsidRPr="00B80FA9">
        <w:rPr>
          <w:rFonts w:asciiTheme="minorHAnsi" w:eastAsia="Calibri" w:hAnsiTheme="minorHAnsi" w:cstheme="minorHAnsi"/>
          <w:b/>
          <w:bCs/>
          <w:color w:val="404040"/>
          <w:spacing w:val="-1"/>
          <w:sz w:val="24"/>
          <w:szCs w:val="24"/>
        </w:rPr>
        <w:t>c</w:t>
      </w:r>
      <w:r w:rsidRPr="00B80FA9">
        <w:rPr>
          <w:rFonts w:asciiTheme="minorHAnsi" w:eastAsia="Calibri" w:hAnsiTheme="minorHAnsi" w:cstheme="minorHAnsi"/>
          <w:b/>
          <w:bCs/>
          <w:color w:val="404040"/>
          <w:sz w:val="24"/>
          <w:szCs w:val="24"/>
        </w:rPr>
        <w:t>e</w:t>
      </w:r>
      <w:r w:rsidRPr="00B80FA9">
        <w:rPr>
          <w:rFonts w:asciiTheme="minorHAnsi" w:eastAsia="Calibri" w:hAnsiTheme="minorHAnsi" w:cstheme="minorHAnsi"/>
          <w:b/>
          <w:bCs/>
          <w:color w:val="404040"/>
          <w:spacing w:val="2"/>
          <w:sz w:val="24"/>
          <w:szCs w:val="24"/>
        </w:rPr>
        <w:t>ss</w:t>
      </w:r>
      <w:r w:rsidRPr="00B80FA9">
        <w:rPr>
          <w:rFonts w:asciiTheme="minorHAnsi" w:eastAsia="Calibri" w:hAnsiTheme="minorHAnsi" w:cstheme="minorHAnsi"/>
          <w:b/>
          <w:bCs/>
          <w:color w:val="404040"/>
          <w:spacing w:val="-2"/>
          <w:sz w:val="24"/>
          <w:szCs w:val="24"/>
        </w:rPr>
        <w:t>i</w:t>
      </w:r>
      <w:r w:rsidRPr="00B80FA9">
        <w:rPr>
          <w:rFonts w:asciiTheme="minorHAnsi" w:eastAsia="Calibri" w:hAnsiTheme="minorHAnsi" w:cstheme="minorHAnsi"/>
          <w:b/>
          <w:bCs/>
          <w:color w:val="404040"/>
          <w:spacing w:val="-1"/>
          <w:sz w:val="24"/>
          <w:szCs w:val="24"/>
        </w:rPr>
        <w:t>n</w:t>
      </w:r>
      <w:r w:rsidRPr="00B80FA9">
        <w:rPr>
          <w:rFonts w:asciiTheme="minorHAnsi" w:eastAsia="Calibri" w:hAnsiTheme="minorHAnsi" w:cstheme="minorHAnsi"/>
          <w:b/>
          <w:bCs/>
          <w:color w:val="404040"/>
          <w:spacing w:val="2"/>
          <w:sz w:val="24"/>
          <w:szCs w:val="24"/>
        </w:rPr>
        <w:t>g</w:t>
      </w:r>
      <w:r w:rsidRPr="00B80FA9">
        <w:rPr>
          <w:rFonts w:asciiTheme="minorHAnsi" w:eastAsia="Calibri" w:hAnsiTheme="minorHAnsi" w:cstheme="minorHAnsi"/>
          <w:b/>
          <w:bCs/>
          <w:color w:val="404040"/>
          <w:sz w:val="24"/>
          <w:szCs w:val="24"/>
        </w:rPr>
        <w:t>:</w:t>
      </w:r>
    </w:p>
    <w:p w:rsidR="00A20948" w:rsidRPr="00B80FA9" w:rsidRDefault="00A20948" w:rsidP="00B80FA9">
      <w:pPr>
        <w:spacing w:before="15"/>
        <w:rPr>
          <w:rFonts w:asciiTheme="minorHAnsi" w:hAnsiTheme="minorHAnsi" w:cstheme="minorHAnsi"/>
          <w:sz w:val="24"/>
          <w:szCs w:val="24"/>
        </w:rPr>
      </w:pPr>
    </w:p>
    <w:p w:rsidR="00A20948" w:rsidRPr="00B80FA9" w:rsidRDefault="00A20948" w:rsidP="00B80FA9">
      <w:pPr>
        <w:pStyle w:val="ListParagraph"/>
        <w:numPr>
          <w:ilvl w:val="0"/>
          <w:numId w:val="7"/>
        </w:numPr>
        <w:rPr>
          <w:rFonts w:asciiTheme="minorHAnsi" w:eastAsia="Calibri" w:hAnsiTheme="minorHAnsi" w:cstheme="minorHAnsi"/>
          <w:sz w:val="24"/>
          <w:szCs w:val="24"/>
        </w:rPr>
      </w:pPr>
      <w:r w:rsidRPr="00B80FA9">
        <w:rPr>
          <w:rFonts w:asciiTheme="minorHAnsi" w:eastAsia="Calibri" w:hAnsiTheme="minorHAnsi" w:cstheme="minorHAnsi"/>
          <w:color w:val="404040"/>
          <w:spacing w:val="-1"/>
          <w:sz w:val="24"/>
          <w:szCs w:val="24"/>
        </w:rPr>
        <w:t>new</w:t>
      </w:r>
      <w:r w:rsidRPr="00B80FA9">
        <w:rPr>
          <w:rFonts w:asciiTheme="minorHAnsi" w:eastAsia="Calibri" w:hAnsiTheme="minorHAnsi" w:cstheme="minorHAnsi"/>
          <w:color w:val="404040"/>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ch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du</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me =</w:t>
      </w:r>
      <w:r w:rsidRPr="00B80FA9">
        <w:rPr>
          <w:rFonts w:asciiTheme="minorHAnsi" w:eastAsia="Calibri" w:hAnsiTheme="minorHAnsi" w:cstheme="minorHAnsi"/>
          <w:color w:val="404040"/>
          <w:spacing w:val="-1"/>
          <w:sz w:val="24"/>
          <w:szCs w:val="24"/>
        </w:rPr>
        <w:t xml:space="preserve"> cu</w:t>
      </w:r>
      <w:r w:rsidRPr="00B80FA9">
        <w:rPr>
          <w:rFonts w:asciiTheme="minorHAnsi" w:eastAsia="Calibri" w:hAnsiTheme="minorHAnsi" w:cstheme="minorHAnsi"/>
          <w:color w:val="404040"/>
          <w:spacing w:val="-2"/>
          <w:sz w:val="24"/>
          <w:szCs w:val="24"/>
        </w:rPr>
        <w:t>rr</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 xml:space="preserve">t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me</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1"/>
          <w:sz w:val="24"/>
          <w:szCs w:val="24"/>
        </w:rPr>
        <w:t xml:space="preserve"> d</w:t>
      </w:r>
      <w:r w:rsidRPr="00B80FA9">
        <w:rPr>
          <w:rFonts w:asciiTheme="minorHAnsi" w:eastAsia="Calibri" w:hAnsiTheme="minorHAnsi" w:cstheme="minorHAnsi"/>
          <w:color w:val="404040"/>
          <w:sz w:val="24"/>
          <w:szCs w:val="24"/>
        </w:rPr>
        <w:t>efe</w:t>
      </w:r>
      <w:r w:rsidRPr="00B80FA9">
        <w:rPr>
          <w:rFonts w:asciiTheme="minorHAnsi" w:eastAsia="Calibri" w:hAnsiTheme="minorHAnsi" w:cstheme="minorHAnsi"/>
          <w:color w:val="404040"/>
          <w:spacing w:val="-2"/>
          <w:sz w:val="24"/>
          <w:szCs w:val="24"/>
        </w:rPr>
        <w:t>rr</w:t>
      </w:r>
      <w:r w:rsidRPr="00B80FA9">
        <w:rPr>
          <w:rFonts w:asciiTheme="minorHAnsi" w:eastAsia="Calibri" w:hAnsiTheme="minorHAnsi" w:cstheme="minorHAnsi"/>
          <w:color w:val="404040"/>
          <w:sz w:val="24"/>
          <w:szCs w:val="24"/>
        </w:rPr>
        <w:t>al</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nu</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es</w:t>
      </w:r>
    </w:p>
    <w:p w:rsidR="00A20948" w:rsidRPr="00B80FA9" w:rsidRDefault="00A20948" w:rsidP="00B80FA9">
      <w:pPr>
        <w:spacing w:before="10"/>
        <w:rPr>
          <w:rFonts w:asciiTheme="minorHAnsi" w:hAnsiTheme="minorHAnsi" w:cstheme="minorHAnsi"/>
          <w:sz w:val="24"/>
          <w:szCs w:val="24"/>
        </w:rPr>
      </w:pPr>
    </w:p>
    <w:p w:rsidR="00A20948" w:rsidRPr="00B80FA9" w:rsidRDefault="00A20948" w:rsidP="00B80FA9">
      <w:pPr>
        <w:pStyle w:val="ListParagraph"/>
        <w:numPr>
          <w:ilvl w:val="0"/>
          <w:numId w:val="7"/>
        </w:numPr>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date</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he</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3"/>
          <w:sz w:val="24"/>
          <w:szCs w:val="24"/>
        </w:rPr>
        <w:t>l</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1"/>
          <w:sz w:val="24"/>
          <w:szCs w:val="24"/>
        </w:rPr>
        <w:t>qu</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z w:val="24"/>
          <w:szCs w:val="24"/>
        </w:rPr>
        <w:t>e</w:t>
      </w:r>
    </w:p>
    <w:p w:rsidR="00A20948" w:rsidRPr="00B80FA9" w:rsidRDefault="00A20948" w:rsidP="00B80FA9">
      <w:pPr>
        <w:pStyle w:val="ListParagraph"/>
        <w:numPr>
          <w:ilvl w:val="0"/>
          <w:numId w:val="7"/>
        </w:numPr>
        <w:spacing w:before="85"/>
        <w:rPr>
          <w:rFonts w:asciiTheme="minorHAnsi" w:eastAsia="Calibri" w:hAnsiTheme="minorHAnsi" w:cstheme="minorHAnsi"/>
          <w:sz w:val="24"/>
          <w:szCs w:val="24"/>
        </w:rPr>
      </w:pPr>
      <w:r w:rsidRPr="00B80FA9">
        <w:rPr>
          <w:rFonts w:asciiTheme="minorHAnsi" w:eastAsia="Calibri" w:hAnsiTheme="minorHAnsi" w:cstheme="minorHAnsi"/>
          <w:color w:val="404040"/>
          <w:position w:val="-1"/>
          <w:sz w:val="24"/>
          <w:szCs w:val="24"/>
        </w:rPr>
        <w:t>L</w:t>
      </w:r>
      <w:r w:rsidRPr="00B80FA9">
        <w:rPr>
          <w:rFonts w:asciiTheme="minorHAnsi" w:eastAsia="Calibri" w:hAnsiTheme="minorHAnsi" w:cstheme="minorHAnsi"/>
          <w:color w:val="404040"/>
          <w:spacing w:val="-1"/>
          <w:position w:val="-1"/>
          <w:sz w:val="24"/>
          <w:szCs w:val="24"/>
        </w:rPr>
        <w:t>oc</w:t>
      </w:r>
      <w:r w:rsidRPr="00B80FA9">
        <w:rPr>
          <w:rFonts w:asciiTheme="minorHAnsi" w:eastAsia="Calibri" w:hAnsiTheme="minorHAnsi" w:cstheme="minorHAnsi"/>
          <w:color w:val="404040"/>
          <w:position w:val="-1"/>
          <w:sz w:val="24"/>
          <w:szCs w:val="24"/>
        </w:rPr>
        <w:t>al</w:t>
      </w:r>
      <w:r w:rsidRPr="00B80FA9">
        <w:rPr>
          <w:rFonts w:asciiTheme="minorHAnsi" w:eastAsia="Calibri" w:hAnsiTheme="minorHAnsi" w:cstheme="minorHAnsi"/>
          <w:color w:val="404040"/>
          <w:spacing w:val="1"/>
          <w:position w:val="-1"/>
          <w:sz w:val="24"/>
          <w:szCs w:val="24"/>
        </w:rPr>
        <w:t xml:space="preserve"> </w:t>
      </w:r>
      <w:r w:rsidRPr="00B80FA9">
        <w:rPr>
          <w:rFonts w:asciiTheme="minorHAnsi" w:eastAsia="Calibri" w:hAnsiTheme="minorHAnsi" w:cstheme="minorHAnsi"/>
          <w:color w:val="404040"/>
          <w:spacing w:val="-1"/>
          <w:position w:val="-1"/>
          <w:sz w:val="24"/>
          <w:szCs w:val="24"/>
        </w:rPr>
        <w:t>n</w:t>
      </w:r>
      <w:r w:rsidRPr="00B80FA9">
        <w:rPr>
          <w:rFonts w:asciiTheme="minorHAnsi" w:eastAsia="Calibri" w:hAnsiTheme="minorHAnsi" w:cstheme="minorHAnsi"/>
          <w:color w:val="404040"/>
          <w:spacing w:val="-2"/>
          <w:position w:val="-1"/>
          <w:sz w:val="24"/>
          <w:szCs w:val="24"/>
        </w:rPr>
        <w:t>o</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spacing w:val="-1"/>
          <w:position w:val="-1"/>
          <w:sz w:val="24"/>
          <w:szCs w:val="24"/>
        </w:rPr>
        <w:t>f</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spacing w:val="-1"/>
          <w:position w:val="-1"/>
          <w:sz w:val="24"/>
          <w:szCs w:val="24"/>
        </w:rPr>
        <w:t>c</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spacing w:val="-2"/>
          <w:position w:val="-1"/>
          <w:sz w:val="24"/>
          <w:szCs w:val="24"/>
        </w:rPr>
        <w:t>io</w:t>
      </w:r>
      <w:r w:rsidRPr="00B80FA9">
        <w:rPr>
          <w:rFonts w:asciiTheme="minorHAnsi" w:eastAsia="Calibri" w:hAnsiTheme="minorHAnsi" w:cstheme="minorHAnsi"/>
          <w:color w:val="404040"/>
          <w:position w:val="-1"/>
          <w:sz w:val="24"/>
          <w:szCs w:val="24"/>
        </w:rPr>
        <w:t>n</w:t>
      </w:r>
      <w:r w:rsidRPr="00B80FA9">
        <w:rPr>
          <w:rFonts w:asciiTheme="minorHAnsi" w:eastAsia="Calibri" w:hAnsiTheme="minorHAnsi" w:cstheme="minorHAnsi"/>
          <w:color w:val="404040"/>
          <w:spacing w:val="8"/>
          <w:position w:val="-1"/>
          <w:sz w:val="24"/>
          <w:szCs w:val="24"/>
        </w:rPr>
        <w:t xml:space="preserve"> </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spacing w:val="-1"/>
          <w:position w:val="-1"/>
          <w:sz w:val="24"/>
          <w:szCs w:val="24"/>
        </w:rPr>
        <w:t>ch</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1"/>
          <w:position w:val="-1"/>
          <w:sz w:val="24"/>
          <w:szCs w:val="24"/>
        </w:rPr>
        <w:t>du</w:t>
      </w:r>
      <w:r w:rsidRPr="00B80FA9">
        <w:rPr>
          <w:rFonts w:asciiTheme="minorHAnsi" w:eastAsia="Calibri" w:hAnsiTheme="minorHAnsi" w:cstheme="minorHAnsi"/>
          <w:color w:val="404040"/>
          <w:spacing w:val="-2"/>
          <w:position w:val="-1"/>
          <w:sz w:val="24"/>
          <w:szCs w:val="24"/>
        </w:rPr>
        <w:t>l</w:t>
      </w:r>
      <w:r w:rsidRPr="00B80FA9">
        <w:rPr>
          <w:rFonts w:asciiTheme="minorHAnsi" w:eastAsia="Calibri" w:hAnsiTheme="minorHAnsi" w:cstheme="minorHAnsi"/>
          <w:color w:val="404040"/>
          <w:position w:val="-1"/>
          <w:sz w:val="24"/>
          <w:szCs w:val="24"/>
        </w:rPr>
        <w:t>ed</w:t>
      </w:r>
    </w:p>
    <w:p w:rsidR="00A20948" w:rsidRPr="00B80FA9" w:rsidRDefault="00A20948" w:rsidP="00B80FA9">
      <w:pPr>
        <w:rPr>
          <w:rFonts w:asciiTheme="minorHAnsi" w:eastAsia="Calibri" w:hAnsiTheme="minorHAnsi" w:cstheme="minorHAnsi"/>
          <w:sz w:val="24"/>
          <w:szCs w:val="24"/>
        </w:rPr>
      </w:pPr>
    </w:p>
    <w:p w:rsidR="00A20948" w:rsidRPr="00B80FA9" w:rsidRDefault="00A20948" w:rsidP="00B80FA9">
      <w:pPr>
        <w:rPr>
          <w:rFonts w:asciiTheme="minorHAnsi" w:eastAsia="Calibri" w:hAnsiTheme="minorHAnsi" w:cstheme="minorHAnsi"/>
          <w:sz w:val="24"/>
          <w:szCs w:val="24"/>
        </w:rPr>
      </w:pPr>
    </w:p>
    <w:p w:rsidR="00A20948" w:rsidRPr="00A20948" w:rsidRDefault="00A20948" w:rsidP="00B80FA9">
      <w:pPr>
        <w:rPr>
          <w:rFonts w:asciiTheme="minorHAnsi" w:eastAsia="Calibri" w:hAnsiTheme="minorHAnsi" w:cstheme="minorHAnsi"/>
          <w:b/>
          <w:bCs/>
          <w:sz w:val="24"/>
          <w:szCs w:val="24"/>
        </w:rPr>
      </w:pPr>
      <w:r w:rsidRPr="00A20948">
        <w:rPr>
          <w:rFonts w:asciiTheme="minorHAnsi" w:eastAsia="Calibri" w:hAnsiTheme="minorHAnsi" w:cstheme="minorHAnsi"/>
          <w:b/>
          <w:bCs/>
          <w:sz w:val="24"/>
          <w:szCs w:val="24"/>
        </w:rPr>
        <w:t>Automatic time zone detection:</w:t>
      </w:r>
    </w:p>
    <w:p w:rsidR="00A20948" w:rsidRPr="00A20948" w:rsidRDefault="00A20948" w:rsidP="00B80FA9">
      <w:pPr>
        <w:rPr>
          <w:rFonts w:asciiTheme="minorHAnsi" w:eastAsia="Calibri" w:hAnsiTheme="minorHAnsi" w:cstheme="minorHAnsi"/>
          <w:sz w:val="24"/>
          <w:szCs w:val="24"/>
        </w:rPr>
      </w:pPr>
    </w:p>
    <w:p w:rsidR="00A20948" w:rsidRPr="00B80FA9" w:rsidRDefault="00A20948" w:rsidP="00B80FA9">
      <w:pPr>
        <w:pStyle w:val="ListParagraph"/>
        <w:numPr>
          <w:ilvl w:val="0"/>
          <w:numId w:val="4"/>
        </w:numPr>
        <w:rPr>
          <w:rFonts w:asciiTheme="minorHAnsi" w:eastAsia="Calibri" w:hAnsiTheme="minorHAnsi" w:cstheme="minorHAnsi"/>
          <w:sz w:val="24"/>
          <w:szCs w:val="24"/>
        </w:rPr>
      </w:pPr>
      <w:r w:rsidRPr="00B80FA9">
        <w:rPr>
          <w:rFonts w:asciiTheme="minorHAnsi" w:eastAsia="Calibri" w:hAnsiTheme="minorHAnsi" w:cstheme="minorHAnsi"/>
          <w:sz w:val="24"/>
          <w:szCs w:val="24"/>
        </w:rPr>
        <w:t>GPS location permission request</w:t>
      </w:r>
    </w:p>
    <w:p w:rsidR="00BA7CEF" w:rsidRPr="00B80FA9" w:rsidRDefault="00A20948" w:rsidP="00B80FA9">
      <w:pPr>
        <w:pStyle w:val="ListParagraph"/>
        <w:numPr>
          <w:ilvl w:val="0"/>
          <w:numId w:val="4"/>
        </w:numPr>
        <w:rPr>
          <w:rFonts w:asciiTheme="minorHAnsi" w:eastAsia="Calibri" w:hAnsiTheme="minorHAnsi" w:cstheme="minorHAnsi"/>
          <w:sz w:val="24"/>
          <w:szCs w:val="24"/>
        </w:rPr>
        <w:sectPr w:rsidR="00BA7CEF" w:rsidRPr="00B80FA9">
          <w:pgSz w:w="12240" w:h="15840"/>
          <w:pgMar w:top="300" w:right="1120" w:bottom="280" w:left="960" w:header="0" w:footer="876" w:gutter="0"/>
          <w:cols w:space="720"/>
        </w:sectPr>
      </w:pPr>
      <w:r w:rsidRPr="00B80FA9">
        <w:rPr>
          <w:rFonts w:asciiTheme="minorHAnsi" w:eastAsia="Calibri" w:hAnsiTheme="minorHAnsi" w:cstheme="minorHAnsi"/>
          <w:sz w:val="24"/>
          <w:szCs w:val="24"/>
        </w:rPr>
        <w:t>Manual override option</w:t>
      </w:r>
    </w:p>
    <w:p w:rsidR="007A7842" w:rsidRPr="00B80FA9" w:rsidRDefault="007A7842" w:rsidP="00B80FA9">
      <w:pPr>
        <w:spacing w:before="5"/>
        <w:rPr>
          <w:rFonts w:asciiTheme="minorHAnsi" w:hAnsiTheme="minorHAnsi" w:cstheme="minorHAnsi"/>
          <w:sz w:val="24"/>
          <w:szCs w:val="24"/>
        </w:rPr>
      </w:pPr>
    </w:p>
    <w:p w:rsidR="007A7842" w:rsidRPr="00B80FA9" w:rsidRDefault="007A7842" w:rsidP="00B80FA9">
      <w:pPr>
        <w:ind w:left="8342"/>
        <w:rPr>
          <w:rFonts w:asciiTheme="minorHAnsi" w:hAnsiTheme="minorHAnsi" w:cstheme="minorHAnsi"/>
          <w:sz w:val="24"/>
          <w:szCs w:val="24"/>
        </w:rPr>
      </w:pPr>
    </w:p>
    <w:p w:rsidR="007A7842" w:rsidRPr="00B80FA9" w:rsidRDefault="007A7842" w:rsidP="00B80FA9">
      <w:pPr>
        <w:spacing w:before="5"/>
        <w:ind w:left="186"/>
        <w:rPr>
          <w:rFonts w:asciiTheme="minorHAnsi" w:hAnsiTheme="minorHAnsi" w:cstheme="minorHAnsi"/>
          <w:sz w:val="24"/>
          <w:szCs w:val="24"/>
        </w:rPr>
      </w:pPr>
    </w:p>
    <w:p w:rsidR="007A7842" w:rsidRPr="00B80FA9" w:rsidRDefault="007A7842" w:rsidP="00B80FA9">
      <w:pPr>
        <w:spacing w:before="4"/>
        <w:rPr>
          <w:rFonts w:asciiTheme="minorHAnsi" w:hAnsiTheme="minorHAnsi" w:cstheme="minorHAnsi"/>
          <w:sz w:val="24"/>
          <w:szCs w:val="24"/>
        </w:rPr>
      </w:pPr>
    </w:p>
    <w:p w:rsidR="007A7842" w:rsidRPr="00B80FA9" w:rsidRDefault="00AB253B" w:rsidP="00B80FA9">
      <w:pPr>
        <w:rPr>
          <w:rFonts w:asciiTheme="minorHAnsi" w:hAnsiTheme="minorHAnsi" w:cstheme="minorHAnsi"/>
          <w:b/>
          <w:bCs/>
          <w:sz w:val="24"/>
          <w:szCs w:val="24"/>
        </w:rPr>
      </w:pPr>
      <w:r w:rsidRPr="00B80FA9">
        <w:rPr>
          <w:rFonts w:asciiTheme="minorHAnsi" w:hAnsiTheme="minorHAnsi" w:cstheme="minorHAnsi"/>
          <w:b/>
          <w:bCs/>
          <w:sz w:val="24"/>
          <w:szCs w:val="24"/>
        </w:rPr>
        <w:t xml:space="preserve">Exemption handling </w:t>
      </w:r>
    </w:p>
    <w:p w:rsidR="00AB253B" w:rsidRPr="00B80FA9" w:rsidRDefault="00AB253B" w:rsidP="00B80FA9">
      <w:pPr>
        <w:rPr>
          <w:rFonts w:asciiTheme="minorHAnsi" w:hAnsiTheme="minorHAnsi" w:cstheme="minorHAnsi"/>
          <w:b/>
          <w:bCs/>
          <w:sz w:val="24"/>
          <w:szCs w:val="24"/>
        </w:rPr>
      </w:pPr>
    </w:p>
    <w:p w:rsidR="007A7842" w:rsidRPr="00B80FA9" w:rsidRDefault="00000000" w:rsidP="00B80FA9">
      <w:pPr>
        <w:spacing w:before="11"/>
        <w:ind w:left="100"/>
        <w:rPr>
          <w:rFonts w:asciiTheme="minorHAnsi" w:eastAsia="Calibri" w:hAnsiTheme="minorHAnsi" w:cstheme="minorHAnsi"/>
          <w:sz w:val="24"/>
          <w:szCs w:val="24"/>
        </w:rPr>
      </w:pPr>
      <w:r w:rsidRPr="00B80FA9">
        <w:rPr>
          <w:rFonts w:asciiTheme="minorHAnsi" w:eastAsia="Calibri" w:hAnsiTheme="minorHAnsi" w:cstheme="minorHAnsi"/>
          <w:b/>
          <w:color w:val="404040"/>
          <w:spacing w:val="2"/>
          <w:sz w:val="24"/>
          <w:szCs w:val="24"/>
        </w:rPr>
        <w:t>S</w:t>
      </w:r>
      <w:r w:rsidRPr="00B80FA9">
        <w:rPr>
          <w:rFonts w:asciiTheme="minorHAnsi" w:eastAsia="Calibri" w:hAnsiTheme="minorHAnsi" w:cstheme="minorHAnsi"/>
          <w:b/>
          <w:color w:val="404040"/>
          <w:spacing w:val="1"/>
          <w:sz w:val="24"/>
          <w:szCs w:val="24"/>
        </w:rPr>
        <w:t>c</w:t>
      </w:r>
      <w:r w:rsidRPr="00B80FA9">
        <w:rPr>
          <w:rFonts w:asciiTheme="minorHAnsi" w:eastAsia="Calibri" w:hAnsiTheme="minorHAnsi" w:cstheme="minorHAnsi"/>
          <w:b/>
          <w:color w:val="404040"/>
          <w:sz w:val="24"/>
          <w:szCs w:val="24"/>
        </w:rPr>
        <w:t>e</w:t>
      </w:r>
      <w:r w:rsidRPr="00B80FA9">
        <w:rPr>
          <w:rFonts w:asciiTheme="minorHAnsi" w:eastAsia="Calibri" w:hAnsiTheme="minorHAnsi" w:cstheme="minorHAnsi"/>
          <w:b/>
          <w:color w:val="404040"/>
          <w:spacing w:val="1"/>
          <w:sz w:val="24"/>
          <w:szCs w:val="24"/>
        </w:rPr>
        <w:t>n</w:t>
      </w:r>
      <w:r w:rsidRPr="00B80FA9">
        <w:rPr>
          <w:rFonts w:asciiTheme="minorHAnsi" w:eastAsia="Calibri" w:hAnsiTheme="minorHAnsi" w:cstheme="minorHAnsi"/>
          <w:b/>
          <w:color w:val="404040"/>
          <w:spacing w:val="2"/>
          <w:sz w:val="24"/>
          <w:szCs w:val="24"/>
        </w:rPr>
        <w:t>a</w:t>
      </w:r>
      <w:r w:rsidRPr="00B80FA9">
        <w:rPr>
          <w:rFonts w:asciiTheme="minorHAnsi" w:eastAsia="Calibri" w:hAnsiTheme="minorHAnsi" w:cstheme="minorHAnsi"/>
          <w:b/>
          <w:color w:val="404040"/>
          <w:spacing w:val="1"/>
          <w:sz w:val="24"/>
          <w:szCs w:val="24"/>
        </w:rPr>
        <w:t>r</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o</w:t>
      </w:r>
      <w:r w:rsidRPr="00B80FA9">
        <w:rPr>
          <w:rFonts w:asciiTheme="minorHAnsi" w:eastAsia="Calibri" w:hAnsiTheme="minorHAnsi" w:cstheme="minorHAnsi"/>
          <w:b/>
          <w:color w:val="404040"/>
          <w:spacing w:val="-3"/>
          <w:sz w:val="24"/>
          <w:szCs w:val="24"/>
        </w:rPr>
        <w:t xml:space="preserve"> </w:t>
      </w:r>
      <w:r w:rsidRPr="00B80FA9">
        <w:rPr>
          <w:rFonts w:asciiTheme="minorHAnsi" w:eastAsia="Calibri" w:hAnsiTheme="minorHAnsi" w:cstheme="minorHAnsi"/>
          <w:b/>
          <w:color w:val="404040"/>
          <w:spacing w:val="-2"/>
          <w:sz w:val="24"/>
          <w:szCs w:val="24"/>
        </w:rPr>
        <w:t>2</w:t>
      </w:r>
      <w:r w:rsidRPr="00B80FA9">
        <w:rPr>
          <w:rFonts w:asciiTheme="minorHAnsi" w:eastAsia="Calibri" w:hAnsiTheme="minorHAnsi" w:cstheme="minorHAnsi"/>
          <w:b/>
          <w:color w:val="404040"/>
          <w:sz w:val="24"/>
          <w:szCs w:val="24"/>
        </w:rPr>
        <w:t>:</w:t>
      </w:r>
      <w:r w:rsidRPr="00B80FA9">
        <w:rPr>
          <w:rFonts w:asciiTheme="minorHAnsi" w:eastAsia="Calibri" w:hAnsiTheme="minorHAnsi" w:cstheme="minorHAnsi"/>
          <w:b/>
          <w:color w:val="404040"/>
          <w:spacing w:val="-1"/>
          <w:sz w:val="24"/>
          <w:szCs w:val="24"/>
        </w:rPr>
        <w:t xml:space="preserve"> </w:t>
      </w:r>
      <w:r w:rsidRPr="00B80FA9">
        <w:rPr>
          <w:rFonts w:asciiTheme="minorHAnsi" w:eastAsia="Calibri" w:hAnsiTheme="minorHAnsi" w:cstheme="minorHAnsi"/>
          <w:b/>
          <w:color w:val="404040"/>
          <w:spacing w:val="2"/>
          <w:sz w:val="24"/>
          <w:szCs w:val="24"/>
        </w:rPr>
        <w:t>D</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1"/>
          <w:sz w:val="24"/>
          <w:szCs w:val="24"/>
        </w:rPr>
        <w:t>f</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1"/>
          <w:sz w:val="24"/>
          <w:szCs w:val="24"/>
        </w:rPr>
        <w:t>rr</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d</w:t>
      </w:r>
      <w:r w:rsidRPr="00B80FA9">
        <w:rPr>
          <w:rFonts w:asciiTheme="minorHAnsi" w:eastAsia="Calibri" w:hAnsiTheme="minorHAnsi" w:cstheme="minorHAnsi"/>
          <w:b/>
          <w:color w:val="404040"/>
          <w:spacing w:val="-4"/>
          <w:sz w:val="24"/>
          <w:szCs w:val="24"/>
        </w:rPr>
        <w:t xml:space="preserve"> </w:t>
      </w:r>
      <w:r w:rsidRPr="00B80FA9">
        <w:rPr>
          <w:rFonts w:asciiTheme="minorHAnsi" w:eastAsia="Calibri" w:hAnsiTheme="minorHAnsi" w:cstheme="minorHAnsi"/>
          <w:b/>
          <w:color w:val="404040"/>
          <w:spacing w:val="2"/>
          <w:sz w:val="24"/>
          <w:szCs w:val="24"/>
        </w:rPr>
        <w:t>S</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ss</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on</w:t>
      </w:r>
    </w:p>
    <w:p w:rsidR="007A7842" w:rsidRPr="00B80FA9" w:rsidRDefault="007A7842" w:rsidP="00B80FA9">
      <w:pPr>
        <w:spacing w:before="20"/>
        <w:rPr>
          <w:rFonts w:asciiTheme="minorHAnsi" w:hAnsiTheme="minorHAnsi" w:cstheme="minorHAnsi"/>
          <w:sz w:val="24"/>
          <w:szCs w:val="24"/>
        </w:rPr>
      </w:pPr>
    </w:p>
    <w:p w:rsidR="007A7842" w:rsidRPr="00B80FA9" w:rsidRDefault="00000000" w:rsidP="00B80FA9">
      <w:pPr>
        <w:spacing w:before="14"/>
        <w:ind w:left="460"/>
        <w:rPr>
          <w:rFonts w:asciiTheme="minorHAnsi" w:eastAsia="Calibri" w:hAnsiTheme="minorHAnsi" w:cstheme="minorHAnsi"/>
          <w:sz w:val="24"/>
          <w:szCs w:val="24"/>
        </w:rPr>
      </w:pPr>
      <w:r w:rsidRPr="00B80FA9">
        <w:rPr>
          <w:rFonts w:asciiTheme="minorHAnsi" w:hAnsiTheme="minorHAnsi" w:cstheme="minorHAnsi"/>
          <w:color w:val="404040"/>
          <w:sz w:val="24"/>
          <w:szCs w:val="24"/>
        </w:rPr>
        <w:t xml:space="preserve">•    </w:t>
      </w:r>
      <w:r w:rsidRPr="00B80FA9">
        <w:rPr>
          <w:rFonts w:asciiTheme="minorHAnsi" w:hAnsiTheme="minorHAnsi" w:cstheme="minorHAnsi"/>
          <w:color w:val="404040"/>
          <w:spacing w:val="39"/>
          <w:sz w:val="24"/>
          <w:szCs w:val="24"/>
        </w:rPr>
        <w:t xml:space="preserve"> </w:t>
      </w:r>
      <w:r w:rsidRPr="00B80FA9">
        <w:rPr>
          <w:rFonts w:asciiTheme="minorHAnsi" w:eastAsia="Calibri" w:hAnsiTheme="minorHAnsi" w:cstheme="minorHAnsi"/>
          <w:color w:val="404040"/>
          <w:spacing w:val="1"/>
          <w:sz w:val="24"/>
          <w:szCs w:val="24"/>
        </w:rPr>
        <w:t>M</w:t>
      </w:r>
      <w:r w:rsidRPr="00B80FA9">
        <w:rPr>
          <w:rFonts w:asciiTheme="minorHAnsi" w:eastAsia="Calibri" w:hAnsiTheme="minorHAnsi" w:cstheme="minorHAnsi"/>
          <w:color w:val="404040"/>
          <w:sz w:val="24"/>
          <w:szCs w:val="24"/>
        </w:rPr>
        <w:t>ax</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efe</w:t>
      </w:r>
      <w:r w:rsidRPr="00B80FA9">
        <w:rPr>
          <w:rFonts w:asciiTheme="minorHAnsi" w:eastAsia="Calibri" w:hAnsiTheme="minorHAnsi" w:cstheme="minorHAnsi"/>
          <w:color w:val="404040"/>
          <w:spacing w:val="-2"/>
          <w:sz w:val="24"/>
          <w:szCs w:val="24"/>
        </w:rPr>
        <w:t>rr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3</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ss</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o</w:t>
      </w:r>
      <w:r w:rsidRPr="00B80FA9">
        <w:rPr>
          <w:rFonts w:asciiTheme="minorHAnsi" w:eastAsia="Calibri" w:hAnsiTheme="minorHAnsi" w:cstheme="minorHAnsi"/>
          <w:color w:val="404040"/>
          <w:sz w:val="24"/>
          <w:szCs w:val="24"/>
        </w:rPr>
        <w:t>n</w:t>
      </w: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hAnsiTheme="minorHAnsi" w:cstheme="minorHAnsi"/>
          <w:color w:val="404040"/>
          <w:position w:val="7"/>
          <w:sz w:val="24"/>
          <w:szCs w:val="24"/>
        </w:rPr>
        <w:t xml:space="preserve">•    </w:t>
      </w:r>
      <w:r w:rsidRPr="00B80FA9">
        <w:rPr>
          <w:rFonts w:asciiTheme="minorHAnsi" w:hAnsiTheme="minorHAnsi" w:cstheme="minorHAnsi"/>
          <w:color w:val="404040"/>
          <w:spacing w:val="40"/>
          <w:position w:val="7"/>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3</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z w:val="24"/>
          <w:szCs w:val="24"/>
        </w:rPr>
        <w:t>defe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l</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4"/>
          <w:sz w:val="24"/>
          <w:szCs w:val="24"/>
        </w:rPr>
        <w:t>A</w:t>
      </w:r>
      <w:r w:rsidRPr="00B80FA9">
        <w:rPr>
          <w:rFonts w:asciiTheme="minorHAnsi" w:eastAsia="Calibri" w:hAnsiTheme="minorHAnsi" w:cstheme="minorHAnsi"/>
          <w:color w:val="404040"/>
          <w:spacing w:val="-6"/>
          <w:sz w:val="24"/>
          <w:szCs w:val="24"/>
        </w:rPr>
        <w:t>u</w:t>
      </w:r>
      <w:r w:rsidRPr="00B80FA9">
        <w:rPr>
          <w:rFonts w:asciiTheme="minorHAnsi" w:eastAsia="Calibri" w:hAnsiTheme="minorHAnsi" w:cstheme="minorHAnsi"/>
          <w:color w:val="404040"/>
          <w:spacing w:val="-4"/>
          <w:sz w:val="24"/>
          <w:szCs w:val="24"/>
        </w:rPr>
        <w:t>t</w:t>
      </w:r>
      <w:r w:rsidRPr="00B80FA9">
        <w:rPr>
          <w:rFonts w:asciiTheme="minorHAnsi" w:eastAsia="Calibri" w:hAnsiTheme="minorHAnsi" w:cstheme="minorHAnsi"/>
          <w:color w:val="404040"/>
          <w:spacing w:val="-6"/>
          <w:sz w:val="24"/>
          <w:szCs w:val="24"/>
        </w:rPr>
        <w:t>o-</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nc</w:t>
      </w:r>
      <w:r w:rsidRPr="00B80FA9">
        <w:rPr>
          <w:rFonts w:asciiTheme="minorHAnsi" w:eastAsia="Calibri" w:hAnsiTheme="minorHAnsi" w:cstheme="minorHAnsi"/>
          <w:color w:val="404040"/>
          <w:sz w:val="24"/>
          <w:szCs w:val="24"/>
        </w:rPr>
        <w:t>el</w:t>
      </w:r>
    </w:p>
    <w:p w:rsidR="007A7842" w:rsidRPr="00B80FA9" w:rsidRDefault="00000000" w:rsidP="00B80FA9">
      <w:pPr>
        <w:spacing w:before="35"/>
        <w:ind w:left="460"/>
        <w:rPr>
          <w:rFonts w:asciiTheme="minorHAnsi" w:hAnsiTheme="minorHAnsi" w:cstheme="minorHAnsi"/>
          <w:sz w:val="24"/>
          <w:szCs w:val="24"/>
        </w:rPr>
      </w:pPr>
      <w:r w:rsidRPr="00B80FA9">
        <w:rPr>
          <w:rFonts w:asciiTheme="minorHAnsi" w:hAnsiTheme="minorHAnsi" w:cstheme="minorHAnsi"/>
          <w:color w:val="404040"/>
          <w:position w:val="-3"/>
          <w:sz w:val="24"/>
          <w:szCs w:val="24"/>
        </w:rPr>
        <w:t>•</w:t>
      </w:r>
    </w:p>
    <w:p w:rsidR="007A7842" w:rsidRPr="00B80FA9" w:rsidRDefault="00000000" w:rsidP="00B80FA9">
      <w:pPr>
        <w:ind w:left="782" w:right="6949"/>
        <w:jc w:val="center"/>
        <w:rPr>
          <w:rFonts w:asciiTheme="minorHAnsi" w:eastAsia="Calibri" w:hAnsiTheme="minorHAnsi" w:cstheme="minorHAnsi"/>
          <w:sz w:val="24"/>
          <w:szCs w:val="24"/>
        </w:rPr>
      </w:pPr>
      <w:r w:rsidRPr="00B80FA9">
        <w:rPr>
          <w:rFonts w:asciiTheme="minorHAnsi" w:eastAsia="Calibri" w:hAnsiTheme="minorHAnsi" w:cstheme="minorHAnsi"/>
          <w:color w:val="404040"/>
          <w:position w:val="2"/>
          <w:sz w:val="24"/>
          <w:szCs w:val="24"/>
        </w:rPr>
        <w:t>Re</w:t>
      </w:r>
      <w:r w:rsidRPr="00B80FA9">
        <w:rPr>
          <w:rFonts w:asciiTheme="minorHAnsi" w:eastAsia="Calibri" w:hAnsiTheme="minorHAnsi" w:cstheme="minorHAnsi"/>
          <w:color w:val="404040"/>
          <w:spacing w:val="2"/>
          <w:position w:val="2"/>
          <w:sz w:val="24"/>
          <w:szCs w:val="24"/>
        </w:rPr>
        <w:t>s</w:t>
      </w:r>
      <w:r w:rsidRPr="00B80FA9">
        <w:rPr>
          <w:rFonts w:asciiTheme="minorHAnsi" w:eastAsia="Calibri" w:hAnsiTheme="minorHAnsi" w:cstheme="minorHAnsi"/>
          <w:color w:val="404040"/>
          <w:spacing w:val="-1"/>
          <w:position w:val="2"/>
          <w:sz w:val="24"/>
          <w:szCs w:val="24"/>
        </w:rPr>
        <w:t>ch</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1"/>
          <w:position w:val="2"/>
          <w:sz w:val="24"/>
          <w:szCs w:val="24"/>
        </w:rPr>
        <w:t>du</w:t>
      </w:r>
      <w:r w:rsidRPr="00B80FA9">
        <w:rPr>
          <w:rFonts w:asciiTheme="minorHAnsi" w:eastAsia="Calibri" w:hAnsiTheme="minorHAnsi" w:cstheme="minorHAnsi"/>
          <w:color w:val="404040"/>
          <w:spacing w:val="-2"/>
          <w:position w:val="2"/>
          <w:sz w:val="24"/>
          <w:szCs w:val="24"/>
        </w:rPr>
        <w:t>l</w:t>
      </w:r>
      <w:r w:rsidRPr="00B80FA9">
        <w:rPr>
          <w:rFonts w:asciiTheme="minorHAnsi" w:eastAsia="Calibri" w:hAnsiTheme="minorHAnsi" w:cstheme="minorHAnsi"/>
          <w:color w:val="404040"/>
          <w:position w:val="2"/>
          <w:sz w:val="24"/>
          <w:szCs w:val="24"/>
        </w:rPr>
        <w:t>e at</w:t>
      </w:r>
      <w:r w:rsidRPr="00B80FA9">
        <w:rPr>
          <w:rFonts w:asciiTheme="minorHAnsi" w:eastAsia="Calibri" w:hAnsiTheme="minorHAnsi" w:cstheme="minorHAnsi"/>
          <w:color w:val="404040"/>
          <w:spacing w:val="-5"/>
          <w:position w:val="2"/>
          <w:sz w:val="24"/>
          <w:szCs w:val="24"/>
        </w:rPr>
        <w:t xml:space="preserve"> </w:t>
      </w:r>
      <w:r w:rsidRPr="00B80FA9">
        <w:rPr>
          <w:rFonts w:asciiTheme="minorHAnsi" w:eastAsia="Calibri" w:hAnsiTheme="minorHAnsi" w:cstheme="minorHAnsi"/>
          <w:color w:val="404040"/>
          <w:spacing w:val="-1"/>
          <w:position w:val="2"/>
          <w:sz w:val="24"/>
          <w:szCs w:val="24"/>
        </w:rPr>
        <w:t>n</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2"/>
          <w:position w:val="2"/>
          <w:sz w:val="24"/>
          <w:szCs w:val="24"/>
        </w:rPr>
        <w:t>x</w:t>
      </w:r>
      <w:r w:rsidRPr="00B80FA9">
        <w:rPr>
          <w:rFonts w:asciiTheme="minorHAnsi" w:eastAsia="Calibri" w:hAnsiTheme="minorHAnsi" w:cstheme="minorHAnsi"/>
          <w:color w:val="404040"/>
          <w:position w:val="2"/>
          <w:sz w:val="24"/>
          <w:szCs w:val="24"/>
        </w:rPr>
        <w:t>t</w:t>
      </w:r>
      <w:r w:rsidRPr="00B80FA9">
        <w:rPr>
          <w:rFonts w:asciiTheme="minorHAnsi" w:eastAsia="Calibri" w:hAnsiTheme="minorHAnsi" w:cstheme="minorHAnsi"/>
          <w:color w:val="404040"/>
          <w:spacing w:val="-5"/>
          <w:position w:val="2"/>
          <w:sz w:val="24"/>
          <w:szCs w:val="24"/>
        </w:rPr>
        <w:t xml:space="preserve"> </w:t>
      </w:r>
      <w:r w:rsidRPr="00B80FA9">
        <w:rPr>
          <w:rFonts w:asciiTheme="minorHAnsi" w:eastAsia="Calibri" w:hAnsiTheme="minorHAnsi" w:cstheme="minorHAnsi"/>
          <w:color w:val="404040"/>
          <w:spacing w:val="-2"/>
          <w:position w:val="2"/>
          <w:sz w:val="24"/>
          <w:szCs w:val="24"/>
        </w:rPr>
        <w:t>i</w:t>
      </w:r>
      <w:r w:rsidRPr="00B80FA9">
        <w:rPr>
          <w:rFonts w:asciiTheme="minorHAnsi" w:eastAsia="Calibri" w:hAnsiTheme="minorHAnsi" w:cstheme="minorHAnsi"/>
          <w:color w:val="404040"/>
          <w:spacing w:val="-1"/>
          <w:position w:val="2"/>
          <w:sz w:val="24"/>
          <w:szCs w:val="24"/>
        </w:rPr>
        <w:t>n</w:t>
      </w:r>
      <w:r w:rsidRPr="00B80FA9">
        <w:rPr>
          <w:rFonts w:asciiTheme="minorHAnsi" w:eastAsia="Calibri" w:hAnsiTheme="minorHAnsi" w:cstheme="minorHAnsi"/>
          <w:color w:val="404040"/>
          <w:spacing w:val="1"/>
          <w:position w:val="2"/>
          <w:sz w:val="24"/>
          <w:szCs w:val="24"/>
        </w:rPr>
        <w:t>t</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1"/>
          <w:position w:val="2"/>
          <w:sz w:val="24"/>
          <w:szCs w:val="24"/>
        </w:rPr>
        <w:t>r</w:t>
      </w:r>
      <w:r w:rsidRPr="00B80FA9">
        <w:rPr>
          <w:rFonts w:asciiTheme="minorHAnsi" w:eastAsia="Calibri" w:hAnsiTheme="minorHAnsi" w:cstheme="minorHAnsi"/>
          <w:color w:val="404040"/>
          <w:spacing w:val="2"/>
          <w:position w:val="2"/>
          <w:sz w:val="24"/>
          <w:szCs w:val="24"/>
        </w:rPr>
        <w:t>v</w:t>
      </w:r>
      <w:r w:rsidRPr="00B80FA9">
        <w:rPr>
          <w:rFonts w:asciiTheme="minorHAnsi" w:eastAsia="Calibri" w:hAnsiTheme="minorHAnsi" w:cstheme="minorHAnsi"/>
          <w:color w:val="404040"/>
          <w:position w:val="2"/>
          <w:sz w:val="24"/>
          <w:szCs w:val="24"/>
        </w:rPr>
        <w:t>al</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2"/>
        <w:rPr>
          <w:rFonts w:asciiTheme="minorHAnsi" w:hAnsiTheme="minorHAnsi" w:cstheme="minorHAnsi"/>
          <w:sz w:val="24"/>
          <w:szCs w:val="24"/>
        </w:rPr>
      </w:pPr>
    </w:p>
    <w:p w:rsidR="007A7842" w:rsidRPr="00B80FA9" w:rsidRDefault="007A7842" w:rsidP="00B80FA9">
      <w:pPr>
        <w:ind w:left="8646"/>
        <w:rPr>
          <w:rFonts w:asciiTheme="minorHAnsi" w:hAnsiTheme="minorHAnsi" w:cstheme="minorHAnsi"/>
          <w:sz w:val="24"/>
          <w:szCs w:val="24"/>
        </w:rPr>
      </w:pPr>
    </w:p>
    <w:p w:rsidR="007A7842" w:rsidRPr="00B80FA9" w:rsidRDefault="00000000" w:rsidP="00B80FA9">
      <w:pPr>
        <w:spacing w:before="15"/>
        <w:ind w:left="380"/>
        <w:rPr>
          <w:rFonts w:asciiTheme="minorHAnsi" w:eastAsia="Calibri" w:hAnsiTheme="minorHAnsi" w:cstheme="minorHAnsi"/>
          <w:sz w:val="24"/>
          <w:szCs w:val="24"/>
        </w:rPr>
      </w:pPr>
      <w:r w:rsidRPr="00B80FA9">
        <w:rPr>
          <w:rFonts w:asciiTheme="minorHAnsi" w:eastAsia="Calibri" w:hAnsiTheme="minorHAnsi" w:cstheme="minorHAnsi"/>
          <w:b/>
          <w:color w:val="404040"/>
          <w:spacing w:val="-2"/>
          <w:sz w:val="24"/>
          <w:szCs w:val="24"/>
        </w:rPr>
        <w:t>C</w:t>
      </w:r>
      <w:r w:rsidRPr="00B80FA9">
        <w:rPr>
          <w:rFonts w:asciiTheme="minorHAnsi" w:eastAsia="Calibri" w:hAnsiTheme="minorHAnsi" w:cstheme="minorHAnsi"/>
          <w:b/>
          <w:color w:val="404040"/>
          <w:spacing w:val="1"/>
          <w:sz w:val="24"/>
          <w:szCs w:val="24"/>
        </w:rPr>
        <w:t>o</w:t>
      </w:r>
      <w:r w:rsidRPr="00B80FA9">
        <w:rPr>
          <w:rFonts w:asciiTheme="minorHAnsi" w:eastAsia="Calibri" w:hAnsiTheme="minorHAnsi" w:cstheme="minorHAnsi"/>
          <w:b/>
          <w:color w:val="404040"/>
          <w:spacing w:val="-1"/>
          <w:sz w:val="24"/>
          <w:szCs w:val="24"/>
        </w:rPr>
        <w:t>ll</w:t>
      </w:r>
      <w:r w:rsidRPr="00B80FA9">
        <w:rPr>
          <w:rFonts w:asciiTheme="minorHAnsi" w:eastAsia="Calibri" w:hAnsiTheme="minorHAnsi" w:cstheme="minorHAnsi"/>
          <w:b/>
          <w:color w:val="404040"/>
          <w:sz w:val="24"/>
          <w:szCs w:val="24"/>
        </w:rPr>
        <w:t>ec</w:t>
      </w:r>
      <w:r w:rsidRPr="00B80FA9">
        <w:rPr>
          <w:rFonts w:asciiTheme="minorHAnsi" w:eastAsia="Calibri" w:hAnsiTheme="minorHAnsi" w:cstheme="minorHAnsi"/>
          <w:b/>
          <w:color w:val="404040"/>
          <w:spacing w:val="-1"/>
          <w:sz w:val="24"/>
          <w:szCs w:val="24"/>
        </w:rPr>
        <w:t>t</w:t>
      </w:r>
      <w:r w:rsidRPr="00B80FA9">
        <w:rPr>
          <w:rFonts w:asciiTheme="minorHAnsi" w:eastAsia="Calibri" w:hAnsiTheme="minorHAnsi" w:cstheme="minorHAnsi"/>
          <w:b/>
          <w:color w:val="404040"/>
          <w:sz w:val="24"/>
          <w:szCs w:val="24"/>
        </w:rPr>
        <w:t>ed</w:t>
      </w:r>
      <w:r w:rsidRPr="00B80FA9">
        <w:rPr>
          <w:rFonts w:asciiTheme="minorHAnsi" w:eastAsia="Calibri" w:hAnsiTheme="minorHAnsi" w:cstheme="minorHAnsi"/>
          <w:b/>
          <w:color w:val="404040"/>
          <w:spacing w:val="-4"/>
          <w:sz w:val="24"/>
          <w:szCs w:val="24"/>
        </w:rPr>
        <w:t xml:space="preserve"> </w:t>
      </w:r>
      <w:r w:rsidRPr="00B80FA9">
        <w:rPr>
          <w:rFonts w:asciiTheme="minorHAnsi" w:eastAsia="Calibri" w:hAnsiTheme="minorHAnsi" w:cstheme="minorHAnsi"/>
          <w:b/>
          <w:color w:val="404040"/>
          <w:spacing w:val="1"/>
          <w:sz w:val="24"/>
          <w:szCs w:val="24"/>
        </w:rPr>
        <w:t>M</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r</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cs:</w:t>
      </w:r>
    </w:p>
    <w:p w:rsidR="007A7842" w:rsidRPr="00B80FA9" w:rsidRDefault="007A7842" w:rsidP="00B80FA9">
      <w:pPr>
        <w:spacing w:before="1"/>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740"/>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1</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z w:val="24"/>
          <w:szCs w:val="24"/>
        </w:rPr>
        <w:t>Se</w:t>
      </w:r>
      <w:r w:rsidRPr="00B80FA9">
        <w:rPr>
          <w:rFonts w:asciiTheme="minorHAnsi" w:eastAsia="Calibri" w:hAnsiTheme="minorHAnsi" w:cstheme="minorHAnsi"/>
          <w:color w:val="404040"/>
          <w:spacing w:val="2"/>
          <w:sz w:val="24"/>
          <w:szCs w:val="24"/>
        </w:rPr>
        <w:t>ss</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mes</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740"/>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2</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z w:val="24"/>
          <w:szCs w:val="24"/>
        </w:rPr>
        <w:t>Ac</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z w:val="24"/>
          <w:szCs w:val="24"/>
        </w:rPr>
        <w:t>al</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ch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du</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2"/>
          <w:sz w:val="24"/>
          <w:szCs w:val="24"/>
        </w:rPr>
        <w:t>ur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o</w:t>
      </w:r>
      <w:r w:rsidRPr="00B80FA9">
        <w:rPr>
          <w:rFonts w:asciiTheme="minorHAnsi" w:eastAsia="Calibri" w:hAnsiTheme="minorHAnsi" w:cstheme="minorHAnsi"/>
          <w:color w:val="404040"/>
          <w:sz w:val="24"/>
          <w:szCs w:val="24"/>
        </w:rPr>
        <w:t>n</w:t>
      </w:r>
    </w:p>
    <w:p w:rsidR="007A7842" w:rsidRPr="00B80FA9" w:rsidRDefault="007A7842" w:rsidP="00B80FA9">
      <w:pPr>
        <w:spacing w:before="9"/>
        <w:rPr>
          <w:rFonts w:asciiTheme="minorHAnsi" w:hAnsiTheme="minorHAnsi" w:cstheme="minorHAnsi"/>
          <w:sz w:val="24"/>
          <w:szCs w:val="24"/>
        </w:rPr>
      </w:pPr>
    </w:p>
    <w:p w:rsidR="007A7842" w:rsidRPr="00B80FA9" w:rsidRDefault="00000000" w:rsidP="00B80FA9">
      <w:pPr>
        <w:ind w:left="740"/>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3</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efe</w:t>
      </w:r>
      <w:r w:rsidRPr="00B80FA9">
        <w:rPr>
          <w:rFonts w:asciiTheme="minorHAnsi" w:eastAsia="Calibri" w:hAnsiTheme="minorHAnsi" w:cstheme="minorHAnsi"/>
          <w:color w:val="404040"/>
          <w:spacing w:val="-2"/>
          <w:sz w:val="24"/>
          <w:szCs w:val="24"/>
        </w:rPr>
        <w:t>rr</w:t>
      </w:r>
      <w:r w:rsidRPr="00B80FA9">
        <w:rPr>
          <w:rFonts w:asciiTheme="minorHAnsi" w:eastAsia="Calibri" w:hAnsiTheme="minorHAnsi" w:cstheme="minorHAnsi"/>
          <w:color w:val="404040"/>
          <w:sz w:val="24"/>
          <w:szCs w:val="24"/>
        </w:rPr>
        <w:t>al</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qu</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nc</w:t>
      </w:r>
      <w:r w:rsidRPr="00B80FA9">
        <w:rPr>
          <w:rFonts w:asciiTheme="minorHAnsi" w:eastAsia="Calibri" w:hAnsiTheme="minorHAnsi" w:cstheme="minorHAnsi"/>
          <w:color w:val="404040"/>
          <w:sz w:val="24"/>
          <w:szCs w:val="24"/>
        </w:rPr>
        <w:t>y</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740"/>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4</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t</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8"/>
          <w:sz w:val="24"/>
          <w:szCs w:val="24"/>
        </w:rPr>
        <w:t xml:space="preserve"> </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es</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740"/>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5</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1"/>
          <w:sz w:val="24"/>
          <w:szCs w:val="24"/>
        </w:rPr>
        <w:t>opu</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ar</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du</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s</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740"/>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6</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2"/>
          <w:sz w:val="24"/>
          <w:szCs w:val="24"/>
        </w:rPr>
        <w:t>Ti</w:t>
      </w:r>
      <w:r w:rsidRPr="00B80FA9">
        <w:rPr>
          <w:rFonts w:asciiTheme="minorHAnsi" w:eastAsia="Calibri" w:hAnsiTheme="minorHAnsi" w:cstheme="minorHAnsi"/>
          <w:color w:val="404040"/>
          <w:sz w:val="24"/>
          <w:szCs w:val="24"/>
        </w:rPr>
        <w:t>me</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z</w:t>
      </w:r>
      <w:r w:rsidRPr="00B80FA9">
        <w:rPr>
          <w:rFonts w:asciiTheme="minorHAnsi" w:eastAsia="Calibri" w:hAnsiTheme="minorHAnsi" w:cstheme="minorHAnsi"/>
          <w:color w:val="404040"/>
          <w:spacing w:val="-2"/>
          <w:sz w:val="24"/>
          <w:szCs w:val="24"/>
        </w:rPr>
        <w:t>on</w:t>
      </w:r>
      <w:r w:rsidRPr="00B80FA9">
        <w:rPr>
          <w:rFonts w:asciiTheme="minorHAnsi" w:eastAsia="Calibri" w:hAnsiTheme="minorHAnsi" w:cstheme="minorHAnsi"/>
          <w:color w:val="404040"/>
          <w:sz w:val="24"/>
          <w:szCs w:val="24"/>
        </w:rPr>
        <w:t xml:space="preserve">e </w:t>
      </w:r>
      <w:r w:rsidRPr="00B80FA9">
        <w:rPr>
          <w:rFonts w:asciiTheme="minorHAnsi" w:eastAsia="Calibri" w:hAnsiTheme="minorHAnsi" w:cstheme="minorHAnsi"/>
          <w:color w:val="404040"/>
          <w:spacing w:val="-2"/>
          <w:sz w:val="24"/>
          <w:szCs w:val="24"/>
        </w:rPr>
        <w:t>di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ribu</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z w:val="24"/>
          <w:szCs w:val="24"/>
        </w:rPr>
        <w:t>n</w:t>
      </w:r>
    </w:p>
    <w:p w:rsidR="007A7842" w:rsidRPr="00B80FA9" w:rsidRDefault="007A7842" w:rsidP="00B80FA9">
      <w:pPr>
        <w:spacing w:before="4"/>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92"/>
        <w:ind w:left="8338"/>
        <w:rPr>
          <w:rFonts w:asciiTheme="minorHAnsi" w:hAnsiTheme="minorHAnsi" w:cstheme="minorHAnsi"/>
          <w:sz w:val="24"/>
          <w:szCs w:val="24"/>
        </w:rPr>
      </w:pP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spacing w:before="11"/>
        <w:ind w:left="480"/>
        <w:rPr>
          <w:rFonts w:asciiTheme="minorHAnsi" w:eastAsia="Calibri" w:hAnsiTheme="minorHAnsi" w:cstheme="minorHAnsi"/>
          <w:b/>
          <w:color w:val="2D73B4"/>
          <w:sz w:val="24"/>
          <w:szCs w:val="24"/>
        </w:rPr>
      </w:pPr>
      <w:r w:rsidRPr="00B80FA9">
        <w:rPr>
          <w:rFonts w:asciiTheme="minorHAnsi" w:eastAsia="Calibri" w:hAnsiTheme="minorHAnsi" w:cstheme="minorHAnsi"/>
          <w:b/>
          <w:color w:val="2D73B4"/>
          <w:sz w:val="24"/>
          <w:szCs w:val="24"/>
        </w:rPr>
        <w:t>Req</w:t>
      </w:r>
      <w:r w:rsidRPr="00B80FA9">
        <w:rPr>
          <w:rFonts w:asciiTheme="minorHAnsi" w:eastAsia="Calibri" w:hAnsiTheme="minorHAnsi" w:cstheme="minorHAnsi"/>
          <w:b/>
          <w:color w:val="2D73B4"/>
          <w:spacing w:val="1"/>
          <w:sz w:val="24"/>
          <w:szCs w:val="24"/>
        </w:rPr>
        <w:t>u</w:t>
      </w:r>
      <w:r w:rsidRPr="00B80FA9">
        <w:rPr>
          <w:rFonts w:asciiTheme="minorHAnsi" w:eastAsia="Calibri" w:hAnsiTheme="minorHAnsi" w:cstheme="minorHAnsi"/>
          <w:b/>
          <w:color w:val="2D73B4"/>
          <w:sz w:val="24"/>
          <w:szCs w:val="24"/>
        </w:rPr>
        <w:t>est</w:t>
      </w:r>
      <w:r w:rsidRPr="00B80FA9">
        <w:rPr>
          <w:rFonts w:asciiTheme="minorHAnsi" w:eastAsia="Calibri" w:hAnsiTheme="minorHAnsi" w:cstheme="minorHAnsi"/>
          <w:b/>
          <w:color w:val="2D73B4"/>
          <w:spacing w:val="3"/>
          <w:sz w:val="24"/>
          <w:szCs w:val="24"/>
        </w:rPr>
        <w:t xml:space="preserve"> </w:t>
      </w:r>
      <w:r w:rsidRPr="00B80FA9">
        <w:rPr>
          <w:rFonts w:asciiTheme="minorHAnsi" w:eastAsia="Calibri" w:hAnsiTheme="minorHAnsi" w:cstheme="minorHAnsi"/>
          <w:b/>
          <w:color w:val="2D73B4"/>
          <w:sz w:val="24"/>
          <w:szCs w:val="24"/>
        </w:rPr>
        <w:t>A</w:t>
      </w:r>
      <w:r w:rsidRPr="00B80FA9">
        <w:rPr>
          <w:rFonts w:asciiTheme="minorHAnsi" w:eastAsia="Calibri" w:hAnsiTheme="minorHAnsi" w:cstheme="minorHAnsi"/>
          <w:b/>
          <w:color w:val="2D73B4"/>
          <w:spacing w:val="-2"/>
          <w:sz w:val="24"/>
          <w:szCs w:val="24"/>
        </w:rPr>
        <w:t xml:space="preserve"> </w:t>
      </w:r>
      <w:r w:rsidRPr="00B80FA9">
        <w:rPr>
          <w:rFonts w:asciiTheme="minorHAnsi" w:eastAsia="Calibri" w:hAnsiTheme="minorHAnsi" w:cstheme="minorHAnsi"/>
          <w:b/>
          <w:color w:val="2D73B4"/>
          <w:spacing w:val="2"/>
          <w:sz w:val="24"/>
          <w:szCs w:val="24"/>
        </w:rPr>
        <w:t>P</w:t>
      </w:r>
      <w:r w:rsidRPr="00B80FA9">
        <w:rPr>
          <w:rFonts w:asciiTheme="minorHAnsi" w:eastAsia="Calibri" w:hAnsiTheme="minorHAnsi" w:cstheme="minorHAnsi"/>
          <w:b/>
          <w:color w:val="2D73B4"/>
          <w:spacing w:val="1"/>
          <w:sz w:val="24"/>
          <w:szCs w:val="24"/>
        </w:rPr>
        <w:t>r</w:t>
      </w:r>
      <w:r w:rsidRPr="00B80FA9">
        <w:rPr>
          <w:rFonts w:asciiTheme="minorHAnsi" w:eastAsia="Calibri" w:hAnsiTheme="minorHAnsi" w:cstheme="minorHAnsi"/>
          <w:b/>
          <w:color w:val="2D73B4"/>
          <w:spacing w:val="2"/>
          <w:sz w:val="24"/>
          <w:szCs w:val="24"/>
        </w:rPr>
        <w:t>ay</w:t>
      </w:r>
      <w:r w:rsidRPr="00B80FA9">
        <w:rPr>
          <w:rFonts w:asciiTheme="minorHAnsi" w:eastAsia="Calibri" w:hAnsiTheme="minorHAnsi" w:cstheme="minorHAnsi"/>
          <w:b/>
          <w:color w:val="2D73B4"/>
          <w:sz w:val="24"/>
          <w:szCs w:val="24"/>
        </w:rPr>
        <w:t>er</w:t>
      </w:r>
      <w:r w:rsidRPr="00B80FA9">
        <w:rPr>
          <w:rFonts w:asciiTheme="minorHAnsi" w:eastAsia="Calibri" w:hAnsiTheme="minorHAnsi" w:cstheme="minorHAnsi"/>
          <w:b/>
          <w:color w:val="2D73B4"/>
          <w:spacing w:val="-5"/>
          <w:sz w:val="24"/>
          <w:szCs w:val="24"/>
        </w:rPr>
        <w:t xml:space="preserve"> </w:t>
      </w:r>
      <w:r w:rsidRPr="00B80FA9">
        <w:rPr>
          <w:rFonts w:asciiTheme="minorHAnsi" w:eastAsia="Calibri" w:hAnsiTheme="minorHAnsi" w:cstheme="minorHAnsi"/>
          <w:b/>
          <w:color w:val="2D73B4"/>
          <w:spacing w:val="2"/>
          <w:sz w:val="24"/>
          <w:szCs w:val="24"/>
        </w:rPr>
        <w:t>(P</w:t>
      </w:r>
      <w:r w:rsidRPr="00B80FA9">
        <w:rPr>
          <w:rFonts w:asciiTheme="minorHAnsi" w:eastAsia="Calibri" w:hAnsiTheme="minorHAnsi" w:cstheme="minorHAnsi"/>
          <w:b/>
          <w:color w:val="2D73B4"/>
          <w:spacing w:val="1"/>
          <w:sz w:val="24"/>
          <w:szCs w:val="24"/>
        </w:rPr>
        <w:t>r</w:t>
      </w:r>
      <w:r w:rsidRPr="00B80FA9">
        <w:rPr>
          <w:rFonts w:asciiTheme="minorHAnsi" w:eastAsia="Calibri" w:hAnsiTheme="minorHAnsi" w:cstheme="minorHAnsi"/>
          <w:b/>
          <w:color w:val="2D73B4"/>
          <w:spacing w:val="2"/>
          <w:sz w:val="24"/>
          <w:szCs w:val="24"/>
        </w:rPr>
        <w:t>ay</w:t>
      </w:r>
      <w:r w:rsidRPr="00B80FA9">
        <w:rPr>
          <w:rFonts w:asciiTheme="minorHAnsi" w:eastAsia="Calibri" w:hAnsiTheme="minorHAnsi" w:cstheme="minorHAnsi"/>
          <w:b/>
          <w:color w:val="2D73B4"/>
          <w:sz w:val="24"/>
          <w:szCs w:val="24"/>
        </w:rPr>
        <w:t>er</w:t>
      </w:r>
      <w:r w:rsidRPr="00B80FA9">
        <w:rPr>
          <w:rFonts w:asciiTheme="minorHAnsi" w:eastAsia="Calibri" w:hAnsiTheme="minorHAnsi" w:cstheme="minorHAnsi"/>
          <w:b/>
          <w:color w:val="2D73B4"/>
          <w:spacing w:val="-17"/>
          <w:sz w:val="24"/>
          <w:szCs w:val="24"/>
        </w:rPr>
        <w:t xml:space="preserve"> </w:t>
      </w:r>
      <w:r w:rsidRPr="00B80FA9">
        <w:rPr>
          <w:rFonts w:asciiTheme="minorHAnsi" w:eastAsia="Calibri" w:hAnsiTheme="minorHAnsi" w:cstheme="minorHAnsi"/>
          <w:b/>
          <w:color w:val="2D73B4"/>
          <w:spacing w:val="-2"/>
          <w:sz w:val="24"/>
          <w:szCs w:val="24"/>
        </w:rPr>
        <w:t>C</w:t>
      </w:r>
      <w:r w:rsidRPr="00B80FA9">
        <w:rPr>
          <w:rFonts w:asciiTheme="minorHAnsi" w:eastAsia="Calibri" w:hAnsiTheme="minorHAnsi" w:cstheme="minorHAnsi"/>
          <w:b/>
          <w:color w:val="2D73B4"/>
          <w:spacing w:val="2"/>
          <w:sz w:val="24"/>
          <w:szCs w:val="24"/>
        </w:rPr>
        <w:t>a</w:t>
      </w:r>
      <w:r w:rsidRPr="00B80FA9">
        <w:rPr>
          <w:rFonts w:asciiTheme="minorHAnsi" w:eastAsia="Calibri" w:hAnsiTheme="minorHAnsi" w:cstheme="minorHAnsi"/>
          <w:b/>
          <w:color w:val="2D73B4"/>
          <w:spacing w:val="-1"/>
          <w:sz w:val="24"/>
          <w:szCs w:val="24"/>
        </w:rPr>
        <w:t>t</w:t>
      </w:r>
      <w:r w:rsidRPr="00B80FA9">
        <w:rPr>
          <w:rFonts w:asciiTheme="minorHAnsi" w:eastAsia="Calibri" w:hAnsiTheme="minorHAnsi" w:cstheme="minorHAnsi"/>
          <w:b/>
          <w:color w:val="2D73B4"/>
          <w:sz w:val="24"/>
          <w:szCs w:val="24"/>
        </w:rPr>
        <w:t>e</w:t>
      </w:r>
      <w:r w:rsidRPr="00B80FA9">
        <w:rPr>
          <w:rFonts w:asciiTheme="minorHAnsi" w:eastAsia="Calibri" w:hAnsiTheme="minorHAnsi" w:cstheme="minorHAnsi"/>
          <w:b/>
          <w:color w:val="2D73B4"/>
          <w:spacing w:val="1"/>
          <w:sz w:val="24"/>
          <w:szCs w:val="24"/>
        </w:rPr>
        <w:t>gor</w:t>
      </w:r>
      <w:r w:rsidRPr="00B80FA9">
        <w:rPr>
          <w:rFonts w:asciiTheme="minorHAnsi" w:eastAsia="Calibri" w:hAnsiTheme="minorHAnsi" w:cstheme="minorHAnsi"/>
          <w:b/>
          <w:color w:val="2D73B4"/>
          <w:spacing w:val="-3"/>
          <w:sz w:val="24"/>
          <w:szCs w:val="24"/>
        </w:rPr>
        <w:t>y</w:t>
      </w:r>
      <w:r w:rsidRPr="00B80FA9">
        <w:rPr>
          <w:rFonts w:asciiTheme="minorHAnsi" w:eastAsia="Calibri" w:hAnsiTheme="minorHAnsi" w:cstheme="minorHAnsi"/>
          <w:b/>
          <w:color w:val="2D73B4"/>
          <w:sz w:val="24"/>
          <w:szCs w:val="24"/>
        </w:rPr>
        <w:t>)</w:t>
      </w:r>
    </w:p>
    <w:p w:rsidR="00B9173F" w:rsidRPr="00B80FA9" w:rsidRDefault="00B9173F" w:rsidP="00B80FA9">
      <w:pPr>
        <w:spacing w:before="11"/>
        <w:ind w:left="480"/>
        <w:rPr>
          <w:rFonts w:asciiTheme="minorHAnsi" w:eastAsia="Calibri" w:hAnsiTheme="minorHAnsi" w:cstheme="minorHAnsi"/>
          <w:b/>
          <w:color w:val="2D73B4"/>
          <w:sz w:val="24"/>
          <w:szCs w:val="24"/>
        </w:rPr>
      </w:pPr>
    </w:p>
    <w:p w:rsidR="00B9173F" w:rsidRPr="00B80FA9" w:rsidRDefault="00B9173F" w:rsidP="00B80FA9">
      <w:pPr>
        <w:spacing w:before="11"/>
        <w:ind w:left="480"/>
        <w:rPr>
          <w:rFonts w:asciiTheme="minorHAnsi" w:eastAsia="Calibri" w:hAnsiTheme="minorHAnsi" w:cstheme="minorHAnsi"/>
          <w:b/>
          <w:color w:val="2D73B4"/>
          <w:sz w:val="24"/>
          <w:szCs w:val="24"/>
        </w:rPr>
      </w:pPr>
    </w:p>
    <w:p w:rsidR="00B9173F" w:rsidRPr="00B80FA9" w:rsidRDefault="00B9173F" w:rsidP="00B80FA9">
      <w:pPr>
        <w:pStyle w:val="ListParagraph"/>
        <w:numPr>
          <w:ilvl w:val="0"/>
          <w:numId w:val="11"/>
        </w:numPr>
        <w:rPr>
          <w:rFonts w:asciiTheme="minorHAnsi" w:hAnsiTheme="minorHAnsi" w:cstheme="minorHAnsi"/>
          <w:b/>
          <w:sz w:val="24"/>
          <w:szCs w:val="24"/>
        </w:rPr>
      </w:pPr>
      <w:r w:rsidRPr="00B80FA9">
        <w:rPr>
          <w:rFonts w:asciiTheme="minorHAnsi" w:hAnsiTheme="minorHAnsi" w:cstheme="minorHAnsi"/>
          <w:b/>
          <w:sz w:val="24"/>
          <w:szCs w:val="24"/>
        </w:rPr>
        <w:t xml:space="preserve">Request Prayer – intro -  "This feature offers users personalized spiritual support by allowing them to select a specific prayer focus based on the life challenge they are facing. Once chosen, the prayer request remains fixed for a 7-day period to encourage consistency and focused </w:t>
      </w:r>
      <w:r w:rsidR="000A2486" w:rsidRPr="00B80FA9">
        <w:rPr>
          <w:rFonts w:asciiTheme="minorHAnsi" w:hAnsiTheme="minorHAnsi" w:cstheme="minorHAnsi"/>
          <w:b/>
          <w:sz w:val="24"/>
          <w:szCs w:val="24"/>
        </w:rPr>
        <w:t>intercession. During</w:t>
      </w:r>
      <w:r w:rsidRPr="00B80FA9">
        <w:rPr>
          <w:rFonts w:asciiTheme="minorHAnsi" w:hAnsiTheme="minorHAnsi" w:cstheme="minorHAnsi"/>
          <w:b/>
          <w:sz w:val="24"/>
          <w:szCs w:val="24"/>
        </w:rPr>
        <w:t xml:space="preserve"> these 7 days, users are encouraged to engage in daily prayers and fasting—either from 6 AM to 3 PM or 6 AM to 6 PM—while following the scheduled prayer notifications every 6 hours. This structured approach promotes disciplined, faith-filled engagement and deeper spiritual growth."</w:t>
      </w:r>
    </w:p>
    <w:p w:rsidR="00B9173F" w:rsidRPr="00B80FA9" w:rsidRDefault="00B9173F" w:rsidP="00B80FA9">
      <w:pPr>
        <w:spacing w:before="11"/>
        <w:ind w:left="480"/>
        <w:rPr>
          <w:rFonts w:asciiTheme="minorHAnsi" w:eastAsia="Calibri" w:hAnsiTheme="minorHAnsi" w:cstheme="minorHAnsi"/>
          <w:sz w:val="24"/>
          <w:szCs w:val="24"/>
        </w:rPr>
      </w:pPr>
    </w:p>
    <w:p w:rsidR="007A7842" w:rsidRPr="00B80FA9" w:rsidRDefault="007A7842" w:rsidP="00B80FA9">
      <w:pPr>
        <w:spacing w:before="9"/>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1"/>
        <w:ind w:left="480" w:right="579"/>
        <w:rPr>
          <w:rFonts w:asciiTheme="minorHAnsi" w:eastAsia="Calibri" w:hAnsiTheme="minorHAnsi" w:cstheme="minorHAnsi"/>
          <w:color w:val="404040"/>
          <w:sz w:val="24"/>
          <w:szCs w:val="24"/>
        </w:rPr>
      </w:pP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he</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b/>
          <w:color w:val="404040"/>
          <w:sz w:val="24"/>
          <w:szCs w:val="24"/>
        </w:rPr>
        <w:t>"R</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1"/>
          <w:sz w:val="24"/>
          <w:szCs w:val="24"/>
        </w:rPr>
        <w:t>qu</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st</w:t>
      </w:r>
      <w:r w:rsidRPr="00B80FA9">
        <w:rPr>
          <w:rFonts w:asciiTheme="minorHAnsi" w:eastAsia="Calibri" w:hAnsiTheme="minorHAnsi" w:cstheme="minorHAnsi"/>
          <w:b/>
          <w:color w:val="404040"/>
          <w:spacing w:val="-2"/>
          <w:sz w:val="24"/>
          <w:szCs w:val="24"/>
        </w:rPr>
        <w:t xml:space="preserve"> </w:t>
      </w:r>
      <w:r w:rsidRPr="00B80FA9">
        <w:rPr>
          <w:rFonts w:asciiTheme="minorHAnsi" w:eastAsia="Calibri" w:hAnsiTheme="minorHAnsi" w:cstheme="minorHAnsi"/>
          <w:b/>
          <w:color w:val="404040"/>
          <w:sz w:val="24"/>
          <w:szCs w:val="24"/>
        </w:rPr>
        <w:t>A</w:t>
      </w:r>
      <w:r w:rsidRPr="00B80FA9">
        <w:rPr>
          <w:rFonts w:asciiTheme="minorHAnsi" w:eastAsia="Calibri" w:hAnsiTheme="minorHAnsi" w:cstheme="minorHAnsi"/>
          <w:b/>
          <w:color w:val="404040"/>
          <w:spacing w:val="-3"/>
          <w:sz w:val="24"/>
          <w:szCs w:val="24"/>
        </w:rPr>
        <w:t xml:space="preserve"> </w:t>
      </w:r>
      <w:r w:rsidRPr="00B80FA9">
        <w:rPr>
          <w:rFonts w:asciiTheme="minorHAnsi" w:eastAsia="Calibri" w:hAnsiTheme="minorHAnsi" w:cstheme="minorHAnsi"/>
          <w:b/>
          <w:color w:val="404040"/>
          <w:spacing w:val="2"/>
          <w:sz w:val="24"/>
          <w:szCs w:val="24"/>
        </w:rPr>
        <w:t>P</w:t>
      </w:r>
      <w:r w:rsidRPr="00B80FA9">
        <w:rPr>
          <w:rFonts w:asciiTheme="minorHAnsi" w:eastAsia="Calibri" w:hAnsiTheme="minorHAnsi" w:cstheme="minorHAnsi"/>
          <w:b/>
          <w:color w:val="404040"/>
          <w:spacing w:val="1"/>
          <w:sz w:val="24"/>
          <w:szCs w:val="24"/>
        </w:rPr>
        <w:t>ray</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2"/>
          <w:sz w:val="24"/>
          <w:szCs w:val="24"/>
        </w:rPr>
        <w:t>r</w:t>
      </w:r>
      <w:r w:rsidRPr="00B80FA9">
        <w:rPr>
          <w:rFonts w:asciiTheme="minorHAnsi" w:eastAsia="Calibri" w:hAnsiTheme="minorHAnsi" w:cstheme="minorHAnsi"/>
          <w:b/>
          <w:color w:val="404040"/>
          <w:sz w:val="24"/>
          <w:szCs w:val="24"/>
        </w:rPr>
        <w:t>”</w:t>
      </w:r>
      <w:r w:rsidRPr="00B80FA9">
        <w:rPr>
          <w:rFonts w:asciiTheme="minorHAnsi" w:eastAsia="Calibri" w:hAnsiTheme="minorHAnsi" w:cstheme="minorHAnsi"/>
          <w:b/>
          <w:color w:val="404040"/>
          <w:spacing w:val="-10"/>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es</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1"/>
          <w:sz w:val="24"/>
          <w:szCs w:val="24"/>
        </w:rPr>
        <w:t xml:space="preserve"> w</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h</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1"/>
          <w:sz w:val="24"/>
          <w:szCs w:val="24"/>
        </w:rPr>
        <w:t>z</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8"/>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iri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z w:val="24"/>
          <w:szCs w:val="24"/>
        </w:rPr>
        <w:t>al</w:t>
      </w:r>
      <w:r w:rsidRPr="00B80FA9">
        <w:rPr>
          <w:rFonts w:asciiTheme="minorHAnsi" w:eastAsia="Calibri" w:hAnsiTheme="minorHAnsi" w:cstheme="minorHAnsi"/>
          <w:color w:val="404040"/>
          <w:spacing w:val="2"/>
          <w:sz w:val="24"/>
          <w:szCs w:val="24"/>
        </w:rPr>
        <w:t xml:space="preserve"> s</w:t>
      </w: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2"/>
          <w:sz w:val="24"/>
          <w:szCs w:val="24"/>
        </w:rPr>
        <w:t>p</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2"/>
          <w:sz w:val="24"/>
          <w:szCs w:val="24"/>
        </w:rPr>
        <w:t>or</w:t>
      </w:r>
      <w:r w:rsidRPr="00B80FA9">
        <w:rPr>
          <w:rFonts w:asciiTheme="minorHAnsi" w:eastAsia="Calibri" w:hAnsiTheme="minorHAnsi" w:cstheme="minorHAnsi"/>
          <w:color w:val="404040"/>
          <w:sz w:val="24"/>
          <w:szCs w:val="24"/>
        </w:rPr>
        <w:t>t</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z w:val="24"/>
          <w:szCs w:val="24"/>
        </w:rPr>
        <w:t>y a</w:t>
      </w:r>
      <w:r w:rsidRPr="00B80FA9">
        <w:rPr>
          <w:rFonts w:asciiTheme="minorHAnsi" w:eastAsia="Calibri" w:hAnsiTheme="minorHAnsi" w:cstheme="minorHAnsi"/>
          <w:color w:val="404040"/>
          <w:spacing w:val="-2"/>
          <w:sz w:val="24"/>
          <w:szCs w:val="24"/>
        </w:rPr>
        <w:t>llo</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g</w:t>
      </w:r>
      <w:r w:rsidRPr="00B80FA9">
        <w:rPr>
          <w:rFonts w:asciiTheme="minorHAnsi" w:eastAsia="Calibri" w:hAnsiTheme="minorHAnsi" w:cstheme="minorHAnsi"/>
          <w:color w:val="404040"/>
          <w:spacing w:val="11"/>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 xml:space="preserve">em </w:t>
      </w:r>
      <w:r w:rsidRPr="00B80FA9">
        <w:rPr>
          <w:rFonts w:asciiTheme="minorHAnsi" w:eastAsia="Calibri" w:hAnsiTheme="minorHAnsi" w:cstheme="minorHAnsi"/>
          <w:color w:val="404040"/>
          <w:spacing w:val="-3"/>
          <w:sz w:val="24"/>
          <w:szCs w:val="24"/>
        </w:rPr>
        <w:t>t</w:t>
      </w:r>
      <w:r w:rsidRPr="00B80FA9">
        <w:rPr>
          <w:rFonts w:asciiTheme="minorHAnsi" w:eastAsia="Calibri" w:hAnsiTheme="minorHAnsi" w:cstheme="minorHAnsi"/>
          <w:color w:val="404040"/>
          <w:sz w:val="24"/>
          <w:szCs w:val="24"/>
        </w:rPr>
        <w:t>o c</w:t>
      </w:r>
      <w:r w:rsidRPr="00B80FA9">
        <w:rPr>
          <w:rFonts w:asciiTheme="minorHAnsi" w:eastAsia="Calibri" w:hAnsiTheme="minorHAnsi" w:cstheme="minorHAnsi"/>
          <w:color w:val="404040"/>
          <w:spacing w:val="-1"/>
          <w:sz w:val="24"/>
          <w:szCs w:val="24"/>
        </w:rPr>
        <w:t>hoo</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3"/>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qu</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 xml:space="preserve">t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ec</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c</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3"/>
          <w:sz w:val="24"/>
          <w:szCs w:val="24"/>
        </w:rPr>
        <w:t>g</w:t>
      </w:r>
      <w:r w:rsidRPr="00B80FA9">
        <w:rPr>
          <w:rFonts w:asciiTheme="minorHAnsi" w:eastAsia="Calibri" w:hAnsiTheme="minorHAnsi" w:cstheme="minorHAnsi"/>
          <w:color w:val="404040"/>
          <w:spacing w:val="-2"/>
          <w:sz w:val="24"/>
          <w:szCs w:val="24"/>
        </w:rPr>
        <w:t>ori</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h</w:t>
      </w:r>
      <w:r w:rsidRPr="00B80FA9">
        <w:rPr>
          <w:rFonts w:asciiTheme="minorHAnsi" w:eastAsia="Calibri" w:hAnsiTheme="minorHAnsi" w:cstheme="minorHAnsi"/>
          <w:color w:val="404040"/>
          <w:spacing w:val="-3"/>
          <w:sz w:val="24"/>
          <w:szCs w:val="24"/>
        </w:rPr>
        <w:t>i</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1"/>
          <w:sz w:val="24"/>
          <w:szCs w:val="24"/>
        </w:rPr>
        <w:t>uc</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pp</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z w:val="24"/>
          <w:szCs w:val="24"/>
        </w:rPr>
        <w:t>ach</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en</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3"/>
          <w:sz w:val="24"/>
          <w:szCs w:val="24"/>
        </w:rPr>
        <w:t>r</w:t>
      </w:r>
      <w:r w:rsidRPr="00B80FA9">
        <w:rPr>
          <w:rFonts w:asciiTheme="minorHAnsi" w:eastAsia="Calibri" w:hAnsiTheme="minorHAnsi" w:cstheme="minorHAnsi"/>
          <w:color w:val="404040"/>
          <w:sz w:val="24"/>
          <w:szCs w:val="24"/>
        </w:rPr>
        <w:t>es</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cu</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 xml:space="preserve">, </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h</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pacing w:val="-2"/>
          <w:sz w:val="24"/>
          <w:szCs w:val="24"/>
        </w:rPr>
        <w:t>ill</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ss</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pacing w:val="-2"/>
          <w:sz w:val="24"/>
          <w:szCs w:val="24"/>
        </w:rPr>
        <w:t>il</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g</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8"/>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z w:val="24"/>
          <w:szCs w:val="24"/>
        </w:rPr>
        <w:t>em</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t</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7</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ay</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w:t>
      </w:r>
    </w:p>
    <w:p w:rsidR="000A2486" w:rsidRPr="00B80FA9" w:rsidRDefault="000A2486" w:rsidP="00B80FA9">
      <w:pPr>
        <w:spacing w:before="11"/>
        <w:ind w:left="480" w:right="579"/>
        <w:rPr>
          <w:rFonts w:asciiTheme="minorHAnsi" w:eastAsia="Calibri" w:hAnsiTheme="minorHAnsi" w:cstheme="minorHAnsi"/>
          <w:color w:val="404040"/>
          <w:sz w:val="24"/>
          <w:szCs w:val="24"/>
        </w:rPr>
      </w:pPr>
    </w:p>
    <w:p w:rsidR="000A2486" w:rsidRPr="00B80FA9" w:rsidRDefault="000A2486" w:rsidP="005404C4">
      <w:pPr>
        <w:spacing w:before="11"/>
        <w:ind w:right="579"/>
        <w:rPr>
          <w:rFonts w:asciiTheme="minorHAnsi" w:eastAsia="Calibri" w:hAnsiTheme="minorHAnsi" w:cstheme="minorHAnsi"/>
          <w:sz w:val="24"/>
          <w:szCs w:val="24"/>
        </w:rPr>
      </w:pPr>
    </w:p>
    <w:p w:rsidR="007A7842" w:rsidRPr="00B80FA9" w:rsidRDefault="007A7842" w:rsidP="00B80FA9">
      <w:pPr>
        <w:spacing w:before="6"/>
        <w:rPr>
          <w:rFonts w:asciiTheme="minorHAnsi" w:hAnsiTheme="minorHAnsi" w:cstheme="minorHAnsi"/>
          <w:sz w:val="24"/>
          <w:szCs w:val="24"/>
        </w:rPr>
      </w:pPr>
    </w:p>
    <w:p w:rsidR="007A7842" w:rsidRPr="00B80FA9" w:rsidRDefault="00000000" w:rsidP="00B80FA9">
      <w:pPr>
        <w:ind w:left="480"/>
        <w:rPr>
          <w:rFonts w:asciiTheme="minorHAnsi" w:eastAsia="Calibri" w:hAnsiTheme="minorHAnsi" w:cstheme="minorHAnsi"/>
          <w:sz w:val="24"/>
          <w:szCs w:val="24"/>
        </w:rPr>
      </w:pPr>
      <w:r w:rsidRPr="00B80FA9">
        <w:rPr>
          <w:rFonts w:asciiTheme="minorHAnsi" w:eastAsia="Calibri" w:hAnsiTheme="minorHAnsi" w:cstheme="minorHAnsi"/>
          <w:b/>
          <w:color w:val="404040"/>
          <w:spacing w:val="-1"/>
          <w:sz w:val="24"/>
          <w:szCs w:val="24"/>
        </w:rPr>
        <w:t>K</w:t>
      </w:r>
      <w:r w:rsidRPr="00B80FA9">
        <w:rPr>
          <w:rFonts w:asciiTheme="minorHAnsi" w:eastAsia="Calibri" w:hAnsiTheme="minorHAnsi" w:cstheme="minorHAnsi"/>
          <w:b/>
          <w:color w:val="404040"/>
          <w:sz w:val="24"/>
          <w:szCs w:val="24"/>
        </w:rPr>
        <w:t>ey</w:t>
      </w:r>
      <w:r w:rsidRPr="00B80FA9">
        <w:rPr>
          <w:rFonts w:asciiTheme="minorHAnsi" w:eastAsia="Calibri" w:hAnsiTheme="minorHAnsi" w:cstheme="minorHAnsi"/>
          <w:b/>
          <w:color w:val="404040"/>
          <w:spacing w:val="4"/>
          <w:sz w:val="24"/>
          <w:szCs w:val="24"/>
        </w:rPr>
        <w:t xml:space="preserve"> </w:t>
      </w:r>
      <w:r w:rsidRPr="00B80FA9">
        <w:rPr>
          <w:rFonts w:asciiTheme="minorHAnsi" w:eastAsia="Calibri" w:hAnsiTheme="minorHAnsi" w:cstheme="minorHAnsi"/>
          <w:b/>
          <w:color w:val="404040"/>
          <w:sz w:val="24"/>
          <w:szCs w:val="24"/>
        </w:rPr>
        <w:t>Fe</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u</w:t>
      </w:r>
      <w:r w:rsidRPr="00B80FA9">
        <w:rPr>
          <w:rFonts w:asciiTheme="minorHAnsi" w:eastAsia="Calibri" w:hAnsiTheme="minorHAnsi" w:cstheme="minorHAnsi"/>
          <w:b/>
          <w:color w:val="404040"/>
          <w:spacing w:val="-4"/>
          <w:sz w:val="24"/>
          <w:szCs w:val="24"/>
        </w:rPr>
        <w:t>r</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5"/>
          <w:sz w:val="24"/>
          <w:szCs w:val="24"/>
        </w:rPr>
        <w:t>s</w:t>
      </w:r>
      <w:r w:rsidRPr="00B80FA9">
        <w:rPr>
          <w:rFonts w:asciiTheme="minorHAnsi" w:eastAsia="Calibri" w:hAnsiTheme="minorHAnsi" w:cstheme="minorHAnsi"/>
          <w:b/>
          <w:color w:val="404040"/>
          <w:sz w:val="24"/>
          <w:szCs w:val="24"/>
        </w:rPr>
        <w:t>:</w:t>
      </w:r>
    </w:p>
    <w:p w:rsidR="007A7842" w:rsidRPr="00B80FA9" w:rsidRDefault="007A7842" w:rsidP="00B80FA9">
      <w:pPr>
        <w:spacing w:before="18"/>
        <w:rPr>
          <w:rFonts w:asciiTheme="minorHAnsi" w:hAnsiTheme="minorHAnsi" w:cstheme="minorHAnsi"/>
          <w:sz w:val="24"/>
          <w:szCs w:val="24"/>
        </w:rPr>
      </w:pPr>
    </w:p>
    <w:p w:rsidR="007A7842" w:rsidRPr="00B80FA9" w:rsidRDefault="00000000" w:rsidP="00B80FA9">
      <w:pPr>
        <w:spacing w:before="12"/>
        <w:ind w:left="120"/>
        <w:rPr>
          <w:rFonts w:asciiTheme="minorHAnsi" w:eastAsia="Calibri" w:hAnsiTheme="minorHAnsi" w:cstheme="minorHAnsi"/>
          <w:sz w:val="24"/>
          <w:szCs w:val="24"/>
        </w:rPr>
      </w:pPr>
      <w:r w:rsidRPr="00B80FA9">
        <w:rPr>
          <w:rFonts w:asciiTheme="minorHAnsi" w:eastAsia="Calibri" w:hAnsiTheme="minorHAnsi" w:cstheme="minorHAnsi"/>
          <w:color w:val="404040"/>
          <w:spacing w:val="-6"/>
          <w:position w:val="2"/>
          <w:sz w:val="24"/>
          <w:szCs w:val="24"/>
        </w:rPr>
        <w:t>1</w:t>
      </w:r>
      <w:r w:rsidRPr="00B80FA9">
        <w:rPr>
          <w:rFonts w:asciiTheme="minorHAnsi" w:eastAsia="Calibri" w:hAnsiTheme="minorHAnsi" w:cstheme="minorHAnsi"/>
          <w:color w:val="404040"/>
          <w:position w:val="2"/>
          <w:sz w:val="24"/>
          <w:szCs w:val="24"/>
        </w:rPr>
        <w:t xml:space="preserve">.  </w:t>
      </w:r>
      <w:r w:rsidRPr="00B80FA9">
        <w:rPr>
          <w:rFonts w:asciiTheme="minorHAnsi" w:eastAsia="Calibri" w:hAnsiTheme="minorHAnsi" w:cstheme="minorHAnsi"/>
          <w:color w:val="404040"/>
          <w:spacing w:val="21"/>
          <w:position w:val="2"/>
          <w:sz w:val="24"/>
          <w:szCs w:val="24"/>
        </w:rPr>
        <w:t xml:space="preserve"> </w:t>
      </w:r>
      <w:r w:rsidRPr="00B80FA9">
        <w:rPr>
          <w:rFonts w:asciiTheme="minorHAnsi" w:eastAsia="Calibri" w:hAnsiTheme="minorHAnsi" w:cstheme="minorHAnsi"/>
          <w:b/>
          <w:color w:val="404040"/>
          <w:spacing w:val="2"/>
          <w:position w:val="-2"/>
          <w:sz w:val="24"/>
          <w:szCs w:val="24"/>
        </w:rPr>
        <w:t>P</w:t>
      </w:r>
      <w:r w:rsidRPr="00B80FA9">
        <w:rPr>
          <w:rFonts w:asciiTheme="minorHAnsi" w:eastAsia="Calibri" w:hAnsiTheme="minorHAnsi" w:cstheme="minorHAnsi"/>
          <w:b/>
          <w:color w:val="404040"/>
          <w:spacing w:val="1"/>
          <w:position w:val="-2"/>
          <w:sz w:val="24"/>
          <w:szCs w:val="24"/>
        </w:rPr>
        <w:t>r</w:t>
      </w:r>
      <w:r w:rsidRPr="00B80FA9">
        <w:rPr>
          <w:rFonts w:asciiTheme="minorHAnsi" w:eastAsia="Calibri" w:hAnsiTheme="minorHAnsi" w:cstheme="minorHAnsi"/>
          <w:b/>
          <w:color w:val="404040"/>
          <w:spacing w:val="2"/>
          <w:position w:val="-2"/>
          <w:sz w:val="24"/>
          <w:szCs w:val="24"/>
        </w:rPr>
        <w:t>ay</w:t>
      </w:r>
      <w:r w:rsidRPr="00B80FA9">
        <w:rPr>
          <w:rFonts w:asciiTheme="minorHAnsi" w:eastAsia="Calibri" w:hAnsiTheme="minorHAnsi" w:cstheme="minorHAnsi"/>
          <w:b/>
          <w:color w:val="404040"/>
          <w:position w:val="-2"/>
          <w:sz w:val="24"/>
          <w:szCs w:val="24"/>
        </w:rPr>
        <w:t>er</w:t>
      </w:r>
      <w:r w:rsidRPr="00B80FA9">
        <w:rPr>
          <w:rFonts w:asciiTheme="minorHAnsi" w:eastAsia="Calibri" w:hAnsiTheme="minorHAnsi" w:cstheme="minorHAnsi"/>
          <w:b/>
          <w:color w:val="404040"/>
          <w:spacing w:val="-11"/>
          <w:position w:val="-2"/>
          <w:sz w:val="24"/>
          <w:szCs w:val="24"/>
        </w:rPr>
        <w:t xml:space="preserve"> </w:t>
      </w:r>
      <w:r w:rsidRPr="00B80FA9">
        <w:rPr>
          <w:rFonts w:asciiTheme="minorHAnsi" w:eastAsia="Calibri" w:hAnsiTheme="minorHAnsi" w:cstheme="minorHAnsi"/>
          <w:b/>
          <w:color w:val="404040"/>
          <w:spacing w:val="-2"/>
          <w:position w:val="-2"/>
          <w:sz w:val="24"/>
          <w:szCs w:val="24"/>
        </w:rPr>
        <w:t>C</w:t>
      </w:r>
      <w:r w:rsidRPr="00B80FA9">
        <w:rPr>
          <w:rFonts w:asciiTheme="minorHAnsi" w:eastAsia="Calibri" w:hAnsiTheme="minorHAnsi" w:cstheme="minorHAnsi"/>
          <w:b/>
          <w:color w:val="404040"/>
          <w:spacing w:val="1"/>
          <w:position w:val="-2"/>
          <w:sz w:val="24"/>
          <w:szCs w:val="24"/>
        </w:rPr>
        <w:t>a</w:t>
      </w:r>
      <w:r w:rsidRPr="00B80FA9">
        <w:rPr>
          <w:rFonts w:asciiTheme="minorHAnsi" w:eastAsia="Calibri" w:hAnsiTheme="minorHAnsi" w:cstheme="minorHAnsi"/>
          <w:b/>
          <w:color w:val="404040"/>
          <w:spacing w:val="-2"/>
          <w:position w:val="-2"/>
          <w:sz w:val="24"/>
          <w:szCs w:val="24"/>
        </w:rPr>
        <w:t>t</w:t>
      </w:r>
      <w:r w:rsidRPr="00B80FA9">
        <w:rPr>
          <w:rFonts w:asciiTheme="minorHAnsi" w:eastAsia="Calibri" w:hAnsiTheme="minorHAnsi" w:cstheme="minorHAnsi"/>
          <w:b/>
          <w:color w:val="404040"/>
          <w:spacing w:val="-1"/>
          <w:position w:val="-2"/>
          <w:sz w:val="24"/>
          <w:szCs w:val="24"/>
        </w:rPr>
        <w:t>e</w:t>
      </w:r>
      <w:r w:rsidRPr="00B80FA9">
        <w:rPr>
          <w:rFonts w:asciiTheme="minorHAnsi" w:eastAsia="Calibri" w:hAnsiTheme="minorHAnsi" w:cstheme="minorHAnsi"/>
          <w:b/>
          <w:color w:val="404040"/>
          <w:spacing w:val="1"/>
          <w:position w:val="-2"/>
          <w:sz w:val="24"/>
          <w:szCs w:val="24"/>
        </w:rPr>
        <w:t>g</w:t>
      </w:r>
      <w:r w:rsidRPr="00B80FA9">
        <w:rPr>
          <w:rFonts w:asciiTheme="minorHAnsi" w:eastAsia="Calibri" w:hAnsiTheme="minorHAnsi" w:cstheme="minorHAnsi"/>
          <w:b/>
          <w:color w:val="404040"/>
          <w:position w:val="-2"/>
          <w:sz w:val="24"/>
          <w:szCs w:val="24"/>
        </w:rPr>
        <w:t>o</w:t>
      </w:r>
      <w:r w:rsidRPr="00B80FA9">
        <w:rPr>
          <w:rFonts w:asciiTheme="minorHAnsi" w:eastAsia="Calibri" w:hAnsiTheme="minorHAnsi" w:cstheme="minorHAnsi"/>
          <w:b/>
          <w:color w:val="404040"/>
          <w:spacing w:val="1"/>
          <w:position w:val="-2"/>
          <w:sz w:val="24"/>
          <w:szCs w:val="24"/>
        </w:rPr>
        <w:t>r</w:t>
      </w:r>
      <w:r w:rsidRPr="00B80FA9">
        <w:rPr>
          <w:rFonts w:asciiTheme="minorHAnsi" w:eastAsia="Calibri" w:hAnsiTheme="minorHAnsi" w:cstheme="minorHAnsi"/>
          <w:b/>
          <w:color w:val="404040"/>
          <w:position w:val="-2"/>
          <w:sz w:val="24"/>
          <w:szCs w:val="24"/>
        </w:rPr>
        <w:t>y</w:t>
      </w:r>
      <w:r w:rsidRPr="00B80FA9">
        <w:rPr>
          <w:rFonts w:asciiTheme="minorHAnsi" w:eastAsia="Calibri" w:hAnsiTheme="minorHAnsi" w:cstheme="minorHAnsi"/>
          <w:b/>
          <w:color w:val="404040"/>
          <w:spacing w:val="-3"/>
          <w:position w:val="-2"/>
          <w:sz w:val="24"/>
          <w:szCs w:val="24"/>
        </w:rPr>
        <w:t xml:space="preserve"> </w:t>
      </w:r>
      <w:r w:rsidRPr="00B80FA9">
        <w:rPr>
          <w:rFonts w:asciiTheme="minorHAnsi" w:eastAsia="Calibri" w:hAnsiTheme="minorHAnsi" w:cstheme="minorHAnsi"/>
          <w:b/>
          <w:color w:val="404040"/>
          <w:spacing w:val="2"/>
          <w:position w:val="-2"/>
          <w:sz w:val="24"/>
          <w:szCs w:val="24"/>
        </w:rPr>
        <w:t>S</w:t>
      </w:r>
      <w:r w:rsidRPr="00B80FA9">
        <w:rPr>
          <w:rFonts w:asciiTheme="minorHAnsi" w:eastAsia="Calibri" w:hAnsiTheme="minorHAnsi" w:cstheme="minorHAnsi"/>
          <w:b/>
          <w:color w:val="404040"/>
          <w:spacing w:val="-1"/>
          <w:position w:val="-2"/>
          <w:sz w:val="24"/>
          <w:szCs w:val="24"/>
        </w:rPr>
        <w:t>ele</w:t>
      </w:r>
      <w:r w:rsidRPr="00B80FA9">
        <w:rPr>
          <w:rFonts w:asciiTheme="minorHAnsi" w:eastAsia="Calibri" w:hAnsiTheme="minorHAnsi" w:cstheme="minorHAnsi"/>
          <w:b/>
          <w:color w:val="404040"/>
          <w:position w:val="-2"/>
          <w:sz w:val="24"/>
          <w:szCs w:val="24"/>
        </w:rPr>
        <w:t>c</w:t>
      </w:r>
      <w:r w:rsidRPr="00B80FA9">
        <w:rPr>
          <w:rFonts w:asciiTheme="minorHAnsi" w:eastAsia="Calibri" w:hAnsiTheme="minorHAnsi" w:cstheme="minorHAnsi"/>
          <w:b/>
          <w:color w:val="404040"/>
          <w:spacing w:val="-1"/>
          <w:position w:val="-2"/>
          <w:sz w:val="24"/>
          <w:szCs w:val="24"/>
        </w:rPr>
        <w:t>ti</w:t>
      </w:r>
      <w:r w:rsidRPr="00B80FA9">
        <w:rPr>
          <w:rFonts w:asciiTheme="minorHAnsi" w:eastAsia="Calibri" w:hAnsiTheme="minorHAnsi" w:cstheme="minorHAnsi"/>
          <w:b/>
          <w:color w:val="404040"/>
          <w:position w:val="-2"/>
          <w:sz w:val="24"/>
          <w:szCs w:val="24"/>
        </w:rPr>
        <w:t>o</w:t>
      </w:r>
      <w:r w:rsidRPr="00B80FA9">
        <w:rPr>
          <w:rFonts w:asciiTheme="minorHAnsi" w:eastAsia="Calibri" w:hAnsiTheme="minorHAnsi" w:cstheme="minorHAnsi"/>
          <w:b/>
          <w:color w:val="404040"/>
          <w:spacing w:val="1"/>
          <w:position w:val="-2"/>
          <w:sz w:val="24"/>
          <w:szCs w:val="24"/>
        </w:rPr>
        <w:t>n</w:t>
      </w:r>
      <w:r w:rsidRPr="00B80FA9">
        <w:rPr>
          <w:rFonts w:asciiTheme="minorHAnsi" w:eastAsia="Calibri" w:hAnsiTheme="minorHAnsi" w:cstheme="minorHAnsi"/>
          <w:b/>
          <w:color w:val="404040"/>
          <w:position w:val="-2"/>
          <w:sz w:val="24"/>
          <w:szCs w:val="24"/>
        </w:rPr>
        <w:t>:</w:t>
      </w:r>
      <w:r w:rsidRPr="00B80FA9">
        <w:rPr>
          <w:rFonts w:asciiTheme="minorHAnsi" w:eastAsia="Calibri" w:hAnsiTheme="minorHAnsi" w:cstheme="minorHAnsi"/>
          <w:b/>
          <w:color w:val="404040"/>
          <w:spacing w:val="5"/>
          <w:position w:val="-2"/>
          <w:sz w:val="24"/>
          <w:szCs w:val="24"/>
        </w:rPr>
        <w:t xml:space="preserve"> </w:t>
      </w:r>
      <w:r w:rsidRPr="00B80FA9">
        <w:rPr>
          <w:rFonts w:asciiTheme="minorHAnsi" w:eastAsia="Calibri" w:hAnsiTheme="minorHAnsi" w:cstheme="minorHAnsi"/>
          <w:color w:val="404040"/>
          <w:position w:val="-2"/>
          <w:sz w:val="24"/>
          <w:szCs w:val="24"/>
        </w:rPr>
        <w:t>U</w:t>
      </w:r>
      <w:r w:rsidRPr="00B80FA9">
        <w:rPr>
          <w:rFonts w:asciiTheme="minorHAnsi" w:eastAsia="Calibri" w:hAnsiTheme="minorHAnsi" w:cstheme="minorHAnsi"/>
          <w:color w:val="404040"/>
          <w:spacing w:val="2"/>
          <w:position w:val="-2"/>
          <w:sz w:val="24"/>
          <w:szCs w:val="24"/>
        </w:rPr>
        <w:t>s</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1"/>
          <w:position w:val="-2"/>
          <w:sz w:val="24"/>
          <w:szCs w:val="24"/>
        </w:rPr>
        <w:t>r</w:t>
      </w:r>
      <w:r w:rsidRPr="00B80FA9">
        <w:rPr>
          <w:rFonts w:asciiTheme="minorHAnsi" w:eastAsia="Calibri" w:hAnsiTheme="minorHAnsi" w:cstheme="minorHAnsi"/>
          <w:color w:val="404040"/>
          <w:position w:val="-2"/>
          <w:sz w:val="24"/>
          <w:szCs w:val="24"/>
        </w:rPr>
        <w:t>s</w:t>
      </w:r>
      <w:r w:rsidRPr="00B80FA9">
        <w:rPr>
          <w:rFonts w:asciiTheme="minorHAnsi" w:eastAsia="Calibri" w:hAnsiTheme="minorHAnsi" w:cstheme="minorHAnsi"/>
          <w:color w:val="404040"/>
          <w:spacing w:val="1"/>
          <w:position w:val="-2"/>
          <w:sz w:val="24"/>
          <w:szCs w:val="24"/>
        </w:rPr>
        <w:t xml:space="preserve"> </w:t>
      </w:r>
      <w:r w:rsidRPr="00B80FA9">
        <w:rPr>
          <w:rFonts w:asciiTheme="minorHAnsi" w:eastAsia="Calibri" w:hAnsiTheme="minorHAnsi" w:cstheme="minorHAnsi"/>
          <w:color w:val="404040"/>
          <w:spacing w:val="2"/>
          <w:position w:val="-2"/>
          <w:sz w:val="24"/>
          <w:szCs w:val="24"/>
        </w:rPr>
        <w:t>s</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2"/>
          <w:position w:val="-2"/>
          <w:sz w:val="24"/>
          <w:szCs w:val="24"/>
        </w:rPr>
        <w:t>l</w:t>
      </w:r>
      <w:r w:rsidRPr="00B80FA9">
        <w:rPr>
          <w:rFonts w:asciiTheme="minorHAnsi" w:eastAsia="Calibri" w:hAnsiTheme="minorHAnsi" w:cstheme="minorHAnsi"/>
          <w:color w:val="404040"/>
          <w:position w:val="-2"/>
          <w:sz w:val="24"/>
          <w:szCs w:val="24"/>
        </w:rPr>
        <w:t xml:space="preserve">ect </w:t>
      </w:r>
      <w:r w:rsidRPr="00B80FA9">
        <w:rPr>
          <w:rFonts w:asciiTheme="minorHAnsi" w:eastAsia="Calibri" w:hAnsiTheme="minorHAnsi" w:cstheme="minorHAnsi"/>
          <w:b/>
          <w:color w:val="404040"/>
          <w:spacing w:val="1"/>
          <w:position w:val="-2"/>
          <w:sz w:val="24"/>
          <w:szCs w:val="24"/>
        </w:rPr>
        <w:t>on</w:t>
      </w:r>
      <w:r w:rsidRPr="00B80FA9">
        <w:rPr>
          <w:rFonts w:asciiTheme="minorHAnsi" w:eastAsia="Calibri" w:hAnsiTheme="minorHAnsi" w:cstheme="minorHAnsi"/>
          <w:b/>
          <w:color w:val="404040"/>
          <w:position w:val="-2"/>
          <w:sz w:val="24"/>
          <w:szCs w:val="24"/>
        </w:rPr>
        <w:t>e</w:t>
      </w:r>
      <w:r w:rsidRPr="00B80FA9">
        <w:rPr>
          <w:rFonts w:asciiTheme="minorHAnsi" w:eastAsia="Calibri" w:hAnsiTheme="minorHAnsi" w:cstheme="minorHAnsi"/>
          <w:b/>
          <w:color w:val="404040"/>
          <w:spacing w:val="3"/>
          <w:position w:val="-2"/>
          <w:sz w:val="24"/>
          <w:szCs w:val="24"/>
        </w:rPr>
        <w:t xml:space="preserve"> </w:t>
      </w:r>
      <w:r w:rsidRPr="00B80FA9">
        <w:rPr>
          <w:rFonts w:asciiTheme="minorHAnsi" w:eastAsia="Calibri" w:hAnsiTheme="minorHAnsi" w:cstheme="minorHAnsi"/>
          <w:color w:val="404040"/>
          <w:spacing w:val="-1"/>
          <w:position w:val="-2"/>
          <w:sz w:val="24"/>
          <w:szCs w:val="24"/>
        </w:rPr>
        <w:t>p</w:t>
      </w:r>
      <w:r w:rsidRPr="00B80FA9">
        <w:rPr>
          <w:rFonts w:asciiTheme="minorHAnsi" w:eastAsia="Calibri" w:hAnsiTheme="minorHAnsi" w:cstheme="minorHAnsi"/>
          <w:color w:val="404040"/>
          <w:spacing w:val="-2"/>
          <w:position w:val="-2"/>
          <w:sz w:val="24"/>
          <w:szCs w:val="24"/>
        </w:rPr>
        <w:t>r</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2"/>
          <w:position w:val="-2"/>
          <w:sz w:val="24"/>
          <w:szCs w:val="24"/>
        </w:rPr>
        <w:t>y</w:t>
      </w:r>
      <w:r w:rsidRPr="00B80FA9">
        <w:rPr>
          <w:rFonts w:asciiTheme="minorHAnsi" w:eastAsia="Calibri" w:hAnsiTheme="minorHAnsi" w:cstheme="minorHAnsi"/>
          <w:color w:val="404040"/>
          <w:position w:val="-2"/>
          <w:sz w:val="24"/>
          <w:szCs w:val="24"/>
        </w:rPr>
        <w:t>er</w:t>
      </w:r>
      <w:r w:rsidRPr="00B80FA9">
        <w:rPr>
          <w:rFonts w:asciiTheme="minorHAnsi" w:eastAsia="Calibri" w:hAnsiTheme="minorHAnsi" w:cstheme="minorHAnsi"/>
          <w:color w:val="404040"/>
          <w:spacing w:val="-7"/>
          <w:position w:val="-2"/>
          <w:sz w:val="24"/>
          <w:szCs w:val="24"/>
        </w:rPr>
        <w:t xml:space="preserve"> </w:t>
      </w:r>
      <w:r w:rsidRPr="00B80FA9">
        <w:rPr>
          <w:rFonts w:asciiTheme="minorHAnsi" w:eastAsia="Calibri" w:hAnsiTheme="minorHAnsi" w:cstheme="minorHAnsi"/>
          <w:color w:val="404040"/>
          <w:spacing w:val="-1"/>
          <w:position w:val="-2"/>
          <w:sz w:val="24"/>
          <w:szCs w:val="24"/>
        </w:rPr>
        <w:t>c</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1"/>
          <w:position w:val="-2"/>
          <w:sz w:val="24"/>
          <w:szCs w:val="24"/>
        </w:rPr>
        <w:t>t</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3"/>
          <w:position w:val="-2"/>
          <w:sz w:val="24"/>
          <w:szCs w:val="24"/>
        </w:rPr>
        <w:t>g</w:t>
      </w:r>
      <w:r w:rsidRPr="00B80FA9">
        <w:rPr>
          <w:rFonts w:asciiTheme="minorHAnsi" w:eastAsia="Calibri" w:hAnsiTheme="minorHAnsi" w:cstheme="minorHAnsi"/>
          <w:color w:val="404040"/>
          <w:spacing w:val="-2"/>
          <w:position w:val="-2"/>
          <w:sz w:val="24"/>
          <w:szCs w:val="24"/>
        </w:rPr>
        <w:t>or</w:t>
      </w:r>
      <w:r w:rsidRPr="00B80FA9">
        <w:rPr>
          <w:rFonts w:asciiTheme="minorHAnsi" w:eastAsia="Calibri" w:hAnsiTheme="minorHAnsi" w:cstheme="minorHAnsi"/>
          <w:color w:val="404040"/>
          <w:position w:val="-2"/>
          <w:sz w:val="24"/>
          <w:szCs w:val="24"/>
        </w:rPr>
        <w:t>y</w:t>
      </w:r>
      <w:r w:rsidRPr="00B80FA9">
        <w:rPr>
          <w:rFonts w:asciiTheme="minorHAnsi" w:eastAsia="Calibri" w:hAnsiTheme="minorHAnsi" w:cstheme="minorHAnsi"/>
          <w:color w:val="404040"/>
          <w:spacing w:val="1"/>
          <w:position w:val="-2"/>
          <w:sz w:val="24"/>
          <w:szCs w:val="24"/>
        </w:rPr>
        <w:t xml:space="preserve"> </w:t>
      </w:r>
      <w:r w:rsidRPr="00B80FA9">
        <w:rPr>
          <w:rFonts w:asciiTheme="minorHAnsi" w:eastAsia="Calibri" w:hAnsiTheme="minorHAnsi" w:cstheme="minorHAnsi"/>
          <w:color w:val="404040"/>
          <w:spacing w:val="-1"/>
          <w:position w:val="-2"/>
          <w:sz w:val="24"/>
          <w:szCs w:val="24"/>
        </w:rPr>
        <w:t>f</w:t>
      </w:r>
      <w:r w:rsidRPr="00B80FA9">
        <w:rPr>
          <w:rFonts w:asciiTheme="minorHAnsi" w:eastAsia="Calibri" w:hAnsiTheme="minorHAnsi" w:cstheme="minorHAnsi"/>
          <w:color w:val="404040"/>
          <w:spacing w:val="-2"/>
          <w:position w:val="-2"/>
          <w:sz w:val="24"/>
          <w:szCs w:val="24"/>
        </w:rPr>
        <w:t>ro</w:t>
      </w:r>
      <w:r w:rsidRPr="00B80FA9">
        <w:rPr>
          <w:rFonts w:asciiTheme="minorHAnsi" w:eastAsia="Calibri" w:hAnsiTheme="minorHAnsi" w:cstheme="minorHAnsi"/>
          <w:color w:val="404040"/>
          <w:position w:val="-2"/>
          <w:sz w:val="24"/>
          <w:szCs w:val="24"/>
        </w:rPr>
        <w:t>m</w:t>
      </w:r>
      <w:r w:rsidRPr="00B80FA9">
        <w:rPr>
          <w:rFonts w:asciiTheme="minorHAnsi" w:eastAsia="Calibri" w:hAnsiTheme="minorHAnsi" w:cstheme="minorHAnsi"/>
          <w:color w:val="404040"/>
          <w:spacing w:val="4"/>
          <w:position w:val="-2"/>
          <w:sz w:val="24"/>
          <w:szCs w:val="24"/>
        </w:rPr>
        <w:t xml:space="preserve"> </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1"/>
          <w:position w:val="-2"/>
          <w:sz w:val="24"/>
          <w:szCs w:val="24"/>
        </w:rPr>
        <w:t xml:space="preserve"> p</w:t>
      </w:r>
      <w:r w:rsidRPr="00B80FA9">
        <w:rPr>
          <w:rFonts w:asciiTheme="minorHAnsi" w:eastAsia="Calibri" w:hAnsiTheme="minorHAnsi" w:cstheme="minorHAnsi"/>
          <w:color w:val="404040"/>
          <w:spacing w:val="-2"/>
          <w:position w:val="-2"/>
          <w:sz w:val="24"/>
          <w:szCs w:val="24"/>
        </w:rPr>
        <w:t>r</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1"/>
          <w:position w:val="-2"/>
          <w:sz w:val="24"/>
          <w:szCs w:val="24"/>
        </w:rPr>
        <w:t>d</w:t>
      </w:r>
      <w:r w:rsidRPr="00B80FA9">
        <w:rPr>
          <w:rFonts w:asciiTheme="minorHAnsi" w:eastAsia="Calibri" w:hAnsiTheme="minorHAnsi" w:cstheme="minorHAnsi"/>
          <w:color w:val="404040"/>
          <w:position w:val="-2"/>
          <w:sz w:val="24"/>
          <w:szCs w:val="24"/>
        </w:rPr>
        <w:t>ef</w:t>
      </w:r>
      <w:r w:rsidRPr="00B80FA9">
        <w:rPr>
          <w:rFonts w:asciiTheme="minorHAnsi" w:eastAsia="Calibri" w:hAnsiTheme="minorHAnsi" w:cstheme="minorHAnsi"/>
          <w:color w:val="404040"/>
          <w:spacing w:val="-3"/>
          <w:position w:val="-2"/>
          <w:sz w:val="24"/>
          <w:szCs w:val="24"/>
        </w:rPr>
        <w:t>i</w:t>
      </w:r>
      <w:r w:rsidRPr="00B80FA9">
        <w:rPr>
          <w:rFonts w:asciiTheme="minorHAnsi" w:eastAsia="Calibri" w:hAnsiTheme="minorHAnsi" w:cstheme="minorHAnsi"/>
          <w:color w:val="404040"/>
          <w:spacing w:val="-1"/>
          <w:position w:val="-2"/>
          <w:sz w:val="24"/>
          <w:szCs w:val="24"/>
        </w:rPr>
        <w:t>n</w:t>
      </w:r>
      <w:r w:rsidRPr="00B80FA9">
        <w:rPr>
          <w:rFonts w:asciiTheme="minorHAnsi" w:eastAsia="Calibri" w:hAnsiTheme="minorHAnsi" w:cstheme="minorHAnsi"/>
          <w:color w:val="404040"/>
          <w:position w:val="-2"/>
          <w:sz w:val="24"/>
          <w:szCs w:val="24"/>
        </w:rPr>
        <w:t>ed</w:t>
      </w:r>
      <w:r w:rsidRPr="00B80FA9">
        <w:rPr>
          <w:rFonts w:asciiTheme="minorHAnsi" w:eastAsia="Calibri" w:hAnsiTheme="minorHAnsi" w:cstheme="minorHAnsi"/>
          <w:color w:val="404040"/>
          <w:spacing w:val="3"/>
          <w:position w:val="-2"/>
          <w:sz w:val="24"/>
          <w:szCs w:val="24"/>
        </w:rPr>
        <w:t xml:space="preserve"> </w:t>
      </w:r>
      <w:r w:rsidRPr="00B80FA9">
        <w:rPr>
          <w:rFonts w:asciiTheme="minorHAnsi" w:eastAsia="Calibri" w:hAnsiTheme="minorHAnsi" w:cstheme="minorHAnsi"/>
          <w:color w:val="404040"/>
          <w:spacing w:val="-2"/>
          <w:position w:val="-2"/>
          <w:sz w:val="24"/>
          <w:szCs w:val="24"/>
        </w:rPr>
        <w:t>li</w:t>
      </w:r>
      <w:r w:rsidRPr="00B80FA9">
        <w:rPr>
          <w:rFonts w:asciiTheme="minorHAnsi" w:eastAsia="Calibri" w:hAnsiTheme="minorHAnsi" w:cstheme="minorHAnsi"/>
          <w:color w:val="404040"/>
          <w:spacing w:val="2"/>
          <w:position w:val="-2"/>
          <w:sz w:val="24"/>
          <w:szCs w:val="24"/>
        </w:rPr>
        <w:t>s</w:t>
      </w:r>
      <w:r w:rsidRPr="00B80FA9">
        <w:rPr>
          <w:rFonts w:asciiTheme="minorHAnsi" w:eastAsia="Calibri" w:hAnsiTheme="minorHAnsi" w:cstheme="minorHAnsi"/>
          <w:color w:val="404040"/>
          <w:spacing w:val="1"/>
          <w:position w:val="-2"/>
          <w:sz w:val="24"/>
          <w:szCs w:val="24"/>
        </w:rPr>
        <w:t>t</w:t>
      </w:r>
      <w:r w:rsidRPr="00B80FA9">
        <w:rPr>
          <w:rFonts w:asciiTheme="minorHAnsi" w:eastAsia="Calibri" w:hAnsiTheme="minorHAnsi" w:cstheme="minorHAnsi"/>
          <w:color w:val="404040"/>
          <w:position w:val="-2"/>
          <w:sz w:val="24"/>
          <w:szCs w:val="24"/>
        </w:rPr>
        <w:t xml:space="preserve">, </w:t>
      </w:r>
      <w:r w:rsidRPr="00B80FA9">
        <w:rPr>
          <w:rFonts w:asciiTheme="minorHAnsi" w:eastAsia="Calibri" w:hAnsiTheme="minorHAnsi" w:cstheme="minorHAnsi"/>
          <w:color w:val="404040"/>
          <w:spacing w:val="-2"/>
          <w:position w:val="-2"/>
          <w:sz w:val="24"/>
          <w:szCs w:val="24"/>
        </w:rPr>
        <w:t>i</w:t>
      </w:r>
      <w:r w:rsidRPr="00B80FA9">
        <w:rPr>
          <w:rFonts w:asciiTheme="minorHAnsi" w:eastAsia="Calibri" w:hAnsiTheme="minorHAnsi" w:cstheme="minorHAnsi"/>
          <w:color w:val="404040"/>
          <w:spacing w:val="-1"/>
          <w:position w:val="-2"/>
          <w:sz w:val="24"/>
          <w:szCs w:val="24"/>
        </w:rPr>
        <w:t>nc</w:t>
      </w:r>
      <w:r w:rsidRPr="00B80FA9">
        <w:rPr>
          <w:rFonts w:asciiTheme="minorHAnsi" w:eastAsia="Calibri" w:hAnsiTheme="minorHAnsi" w:cstheme="minorHAnsi"/>
          <w:color w:val="404040"/>
          <w:spacing w:val="-2"/>
          <w:position w:val="-2"/>
          <w:sz w:val="24"/>
          <w:szCs w:val="24"/>
        </w:rPr>
        <w:t>l</w:t>
      </w:r>
      <w:r w:rsidRPr="00B80FA9">
        <w:rPr>
          <w:rFonts w:asciiTheme="minorHAnsi" w:eastAsia="Calibri" w:hAnsiTheme="minorHAnsi" w:cstheme="minorHAnsi"/>
          <w:color w:val="404040"/>
          <w:spacing w:val="-1"/>
          <w:position w:val="-2"/>
          <w:sz w:val="24"/>
          <w:szCs w:val="24"/>
        </w:rPr>
        <w:t>ud</w:t>
      </w:r>
      <w:r w:rsidRPr="00B80FA9">
        <w:rPr>
          <w:rFonts w:asciiTheme="minorHAnsi" w:eastAsia="Calibri" w:hAnsiTheme="minorHAnsi" w:cstheme="minorHAnsi"/>
          <w:color w:val="404040"/>
          <w:spacing w:val="-2"/>
          <w:position w:val="-2"/>
          <w:sz w:val="24"/>
          <w:szCs w:val="24"/>
        </w:rPr>
        <w:t>i</w:t>
      </w:r>
      <w:r w:rsidRPr="00B80FA9">
        <w:rPr>
          <w:rFonts w:asciiTheme="minorHAnsi" w:eastAsia="Calibri" w:hAnsiTheme="minorHAnsi" w:cstheme="minorHAnsi"/>
          <w:color w:val="404040"/>
          <w:spacing w:val="-1"/>
          <w:position w:val="-2"/>
          <w:sz w:val="24"/>
          <w:szCs w:val="24"/>
        </w:rPr>
        <w:t>n</w:t>
      </w:r>
      <w:r w:rsidRPr="00B80FA9">
        <w:rPr>
          <w:rFonts w:asciiTheme="minorHAnsi" w:eastAsia="Calibri" w:hAnsiTheme="minorHAnsi" w:cstheme="minorHAnsi"/>
          <w:color w:val="404040"/>
          <w:spacing w:val="2"/>
          <w:position w:val="-2"/>
          <w:sz w:val="24"/>
          <w:szCs w:val="24"/>
        </w:rPr>
        <w:t>g</w:t>
      </w:r>
      <w:r w:rsidRPr="00B80FA9">
        <w:rPr>
          <w:rFonts w:asciiTheme="minorHAnsi" w:eastAsia="Calibri" w:hAnsiTheme="minorHAnsi" w:cstheme="minorHAnsi"/>
          <w:color w:val="404040"/>
          <w:position w:val="-2"/>
          <w:sz w:val="24"/>
          <w:szCs w:val="24"/>
        </w:rPr>
        <w:t>:</w:t>
      </w:r>
    </w:p>
    <w:p w:rsidR="007A7842" w:rsidRPr="00B80FA9" w:rsidRDefault="00000000" w:rsidP="00B80FA9">
      <w:pPr>
        <w:ind w:left="120"/>
        <w:rPr>
          <w:rFonts w:asciiTheme="minorHAnsi" w:eastAsia="Arial" w:hAnsiTheme="minorHAnsi" w:cstheme="minorHAnsi"/>
          <w:sz w:val="24"/>
          <w:szCs w:val="24"/>
        </w:rPr>
      </w:pPr>
      <w:r w:rsidRPr="00B80FA9">
        <w:rPr>
          <w:rFonts w:asciiTheme="minorHAnsi" w:eastAsia="Arial" w:hAnsiTheme="minorHAnsi" w:cstheme="minorHAnsi"/>
          <w:color w:val="404040"/>
          <w:position w:val="1"/>
          <w:sz w:val="24"/>
          <w:szCs w:val="24"/>
        </w:rPr>
        <w:t>▪</w:t>
      </w:r>
    </w:p>
    <w:p w:rsidR="007A7842" w:rsidRPr="00B80FA9" w:rsidRDefault="00000000" w:rsidP="00B80FA9">
      <w:pPr>
        <w:ind w:left="480"/>
        <w:rPr>
          <w:rFonts w:asciiTheme="minorHAnsi" w:eastAsia="Calibri" w:hAnsiTheme="minorHAnsi" w:cstheme="minorHAnsi"/>
          <w:sz w:val="24"/>
          <w:szCs w:val="24"/>
        </w:rPr>
      </w:pPr>
      <w:r w:rsidRPr="00B80FA9">
        <w:rPr>
          <w:rFonts w:asciiTheme="minorHAnsi" w:eastAsia="Calibri" w:hAnsiTheme="minorHAnsi" w:cstheme="minorHAnsi"/>
          <w:b/>
          <w:color w:val="404040"/>
          <w:position w:val="1"/>
          <w:sz w:val="24"/>
          <w:szCs w:val="24"/>
        </w:rPr>
        <w:t>B</w:t>
      </w:r>
      <w:r w:rsidRPr="00B80FA9">
        <w:rPr>
          <w:rFonts w:asciiTheme="minorHAnsi" w:eastAsia="Calibri" w:hAnsiTheme="minorHAnsi" w:cstheme="minorHAnsi"/>
          <w:b/>
          <w:color w:val="404040"/>
          <w:spacing w:val="-1"/>
          <w:position w:val="1"/>
          <w:sz w:val="24"/>
          <w:szCs w:val="24"/>
        </w:rPr>
        <w:t>l</w:t>
      </w:r>
      <w:r w:rsidRPr="00B80FA9">
        <w:rPr>
          <w:rFonts w:asciiTheme="minorHAnsi" w:eastAsia="Calibri" w:hAnsiTheme="minorHAnsi" w:cstheme="minorHAnsi"/>
          <w:b/>
          <w:color w:val="404040"/>
          <w:position w:val="1"/>
          <w:sz w:val="24"/>
          <w:szCs w:val="24"/>
        </w:rPr>
        <w:t>es</w:t>
      </w:r>
      <w:r w:rsidRPr="00B80FA9">
        <w:rPr>
          <w:rFonts w:asciiTheme="minorHAnsi" w:eastAsia="Calibri" w:hAnsiTheme="minorHAnsi" w:cstheme="minorHAnsi"/>
          <w:b/>
          <w:color w:val="404040"/>
          <w:spacing w:val="1"/>
          <w:position w:val="1"/>
          <w:sz w:val="24"/>
          <w:szCs w:val="24"/>
        </w:rPr>
        <w:t>s</w:t>
      </w:r>
      <w:r w:rsidRPr="00B80FA9">
        <w:rPr>
          <w:rFonts w:asciiTheme="minorHAnsi" w:eastAsia="Calibri" w:hAnsiTheme="minorHAnsi" w:cstheme="minorHAnsi"/>
          <w:b/>
          <w:color w:val="404040"/>
          <w:spacing w:val="-1"/>
          <w:position w:val="1"/>
          <w:sz w:val="24"/>
          <w:szCs w:val="24"/>
        </w:rPr>
        <w:t>i</w:t>
      </w:r>
      <w:r w:rsidRPr="00B80FA9">
        <w:rPr>
          <w:rFonts w:asciiTheme="minorHAnsi" w:eastAsia="Calibri" w:hAnsiTheme="minorHAnsi" w:cstheme="minorHAnsi"/>
          <w:b/>
          <w:color w:val="404040"/>
          <w:spacing w:val="1"/>
          <w:position w:val="1"/>
          <w:sz w:val="24"/>
          <w:szCs w:val="24"/>
        </w:rPr>
        <w:t>n</w:t>
      </w:r>
      <w:r w:rsidRPr="00B80FA9">
        <w:rPr>
          <w:rFonts w:asciiTheme="minorHAnsi" w:eastAsia="Calibri" w:hAnsiTheme="minorHAnsi" w:cstheme="minorHAnsi"/>
          <w:b/>
          <w:color w:val="404040"/>
          <w:spacing w:val="2"/>
          <w:position w:val="1"/>
          <w:sz w:val="24"/>
          <w:szCs w:val="24"/>
        </w:rPr>
        <w:t>g</w:t>
      </w:r>
      <w:r w:rsidRPr="00B80FA9">
        <w:rPr>
          <w:rFonts w:asciiTheme="minorHAnsi" w:eastAsia="Calibri" w:hAnsiTheme="minorHAnsi" w:cstheme="minorHAnsi"/>
          <w:b/>
          <w:color w:val="404040"/>
          <w:position w:val="1"/>
          <w:sz w:val="24"/>
          <w:szCs w:val="24"/>
        </w:rPr>
        <w:t>s</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20"/>
        <w:rPr>
          <w:rFonts w:asciiTheme="minorHAnsi" w:eastAsia="Calibri" w:hAnsiTheme="minorHAnsi" w:cstheme="minorHAnsi"/>
          <w:sz w:val="24"/>
          <w:szCs w:val="24"/>
        </w:rPr>
      </w:pPr>
      <w:r w:rsidRPr="00B80FA9">
        <w:rPr>
          <w:rFonts w:asciiTheme="minorHAnsi" w:eastAsia="Arial" w:hAnsiTheme="minorHAnsi" w:cstheme="minorHAnsi"/>
          <w:color w:val="404040"/>
          <w:position w:val="2"/>
          <w:sz w:val="24"/>
          <w:szCs w:val="24"/>
        </w:rPr>
        <w:t xml:space="preserve">▪    </w:t>
      </w:r>
      <w:r w:rsidRPr="00B80FA9">
        <w:rPr>
          <w:rFonts w:asciiTheme="minorHAnsi" w:eastAsia="Arial" w:hAnsiTheme="minorHAnsi" w:cstheme="minorHAnsi"/>
          <w:color w:val="404040"/>
          <w:spacing w:val="12"/>
          <w:position w:val="2"/>
          <w:sz w:val="24"/>
          <w:szCs w:val="24"/>
        </w:rPr>
        <w:t xml:space="preserve"> </w:t>
      </w:r>
      <w:r w:rsidRPr="00B80FA9">
        <w:rPr>
          <w:rFonts w:asciiTheme="minorHAnsi" w:eastAsia="Calibri" w:hAnsiTheme="minorHAnsi" w:cstheme="minorHAnsi"/>
          <w:b/>
          <w:color w:val="404040"/>
          <w:spacing w:val="2"/>
          <w:sz w:val="24"/>
          <w:szCs w:val="24"/>
        </w:rPr>
        <w:t>H</w:t>
      </w:r>
      <w:r w:rsidRPr="00B80FA9">
        <w:rPr>
          <w:rFonts w:asciiTheme="minorHAnsi" w:eastAsia="Calibri" w:hAnsiTheme="minorHAnsi" w:cstheme="minorHAnsi"/>
          <w:b/>
          <w:color w:val="404040"/>
          <w:sz w:val="24"/>
          <w:szCs w:val="24"/>
        </w:rPr>
        <w:t>e</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pacing w:val="-1"/>
          <w:sz w:val="24"/>
          <w:szCs w:val="24"/>
        </w:rPr>
        <w:t>li</w:t>
      </w:r>
      <w:r w:rsidRPr="00B80FA9">
        <w:rPr>
          <w:rFonts w:asciiTheme="minorHAnsi" w:eastAsia="Calibri" w:hAnsiTheme="minorHAnsi" w:cstheme="minorHAnsi"/>
          <w:b/>
          <w:color w:val="404040"/>
          <w:spacing w:val="1"/>
          <w:sz w:val="24"/>
          <w:szCs w:val="24"/>
        </w:rPr>
        <w:t>n</w:t>
      </w:r>
      <w:r w:rsidRPr="00B80FA9">
        <w:rPr>
          <w:rFonts w:asciiTheme="minorHAnsi" w:eastAsia="Calibri" w:hAnsiTheme="minorHAnsi" w:cstheme="minorHAnsi"/>
          <w:b/>
          <w:color w:val="404040"/>
          <w:sz w:val="24"/>
          <w:szCs w:val="24"/>
        </w:rPr>
        <w:t>g</w:t>
      </w:r>
    </w:p>
    <w:p w:rsidR="007A7842" w:rsidRPr="00B80FA9" w:rsidRDefault="007A7842" w:rsidP="00B80FA9">
      <w:pPr>
        <w:spacing w:before="9"/>
        <w:rPr>
          <w:rFonts w:asciiTheme="minorHAnsi" w:hAnsiTheme="minorHAnsi" w:cstheme="minorHAnsi"/>
          <w:sz w:val="24"/>
          <w:szCs w:val="24"/>
        </w:rPr>
      </w:pPr>
    </w:p>
    <w:p w:rsidR="007A7842" w:rsidRPr="00B80FA9" w:rsidRDefault="00000000" w:rsidP="00B80FA9">
      <w:pPr>
        <w:ind w:left="120"/>
        <w:rPr>
          <w:rFonts w:asciiTheme="minorHAnsi" w:eastAsia="Calibri" w:hAnsiTheme="minorHAnsi" w:cstheme="minorHAnsi"/>
          <w:sz w:val="24"/>
          <w:szCs w:val="24"/>
        </w:rPr>
      </w:pPr>
      <w:r w:rsidRPr="00B80FA9">
        <w:rPr>
          <w:rFonts w:asciiTheme="minorHAnsi" w:eastAsia="Arial" w:hAnsiTheme="minorHAnsi" w:cstheme="minorHAnsi"/>
          <w:color w:val="404040"/>
          <w:position w:val="2"/>
          <w:sz w:val="24"/>
          <w:szCs w:val="24"/>
        </w:rPr>
        <w:t xml:space="preserve">▪    </w:t>
      </w:r>
      <w:r w:rsidRPr="00B80FA9">
        <w:rPr>
          <w:rFonts w:asciiTheme="minorHAnsi" w:eastAsia="Arial" w:hAnsiTheme="minorHAnsi" w:cstheme="minorHAnsi"/>
          <w:color w:val="404040"/>
          <w:spacing w:val="12"/>
          <w:position w:val="2"/>
          <w:sz w:val="24"/>
          <w:szCs w:val="24"/>
        </w:rPr>
        <w:t xml:space="preserve"> </w:t>
      </w:r>
      <w:r w:rsidRPr="00B80FA9">
        <w:rPr>
          <w:rFonts w:asciiTheme="minorHAnsi" w:eastAsia="Calibri" w:hAnsiTheme="minorHAnsi" w:cstheme="minorHAnsi"/>
          <w:b/>
          <w:color w:val="404040"/>
          <w:spacing w:val="2"/>
          <w:sz w:val="24"/>
          <w:szCs w:val="24"/>
        </w:rPr>
        <w:t>Ma</w:t>
      </w:r>
      <w:r w:rsidRPr="00B80FA9">
        <w:rPr>
          <w:rFonts w:asciiTheme="minorHAnsi" w:eastAsia="Calibri" w:hAnsiTheme="minorHAnsi" w:cstheme="minorHAnsi"/>
          <w:b/>
          <w:color w:val="404040"/>
          <w:spacing w:val="1"/>
          <w:sz w:val="24"/>
          <w:szCs w:val="24"/>
        </w:rPr>
        <w:t>rr</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3"/>
          <w:sz w:val="24"/>
          <w:szCs w:val="24"/>
        </w:rPr>
        <w:t>a</w:t>
      </w:r>
      <w:r w:rsidRPr="00B80FA9">
        <w:rPr>
          <w:rFonts w:asciiTheme="minorHAnsi" w:eastAsia="Calibri" w:hAnsiTheme="minorHAnsi" w:cstheme="minorHAnsi"/>
          <w:b/>
          <w:color w:val="404040"/>
          <w:spacing w:val="2"/>
          <w:sz w:val="24"/>
          <w:szCs w:val="24"/>
        </w:rPr>
        <w:t>g</w:t>
      </w:r>
      <w:r w:rsidRPr="00B80FA9">
        <w:rPr>
          <w:rFonts w:asciiTheme="minorHAnsi" w:eastAsia="Calibri" w:hAnsiTheme="minorHAnsi" w:cstheme="minorHAnsi"/>
          <w:b/>
          <w:color w:val="404040"/>
          <w:sz w:val="24"/>
          <w:szCs w:val="24"/>
        </w:rPr>
        <w:t>e</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20"/>
        <w:rPr>
          <w:rFonts w:asciiTheme="minorHAnsi" w:eastAsia="Calibri" w:hAnsiTheme="minorHAnsi" w:cstheme="minorHAnsi"/>
          <w:sz w:val="24"/>
          <w:szCs w:val="24"/>
        </w:rPr>
      </w:pPr>
      <w:r w:rsidRPr="00B80FA9">
        <w:rPr>
          <w:rFonts w:asciiTheme="minorHAnsi" w:eastAsia="Arial" w:hAnsiTheme="minorHAnsi" w:cstheme="minorHAnsi"/>
          <w:color w:val="404040"/>
          <w:position w:val="1"/>
          <w:sz w:val="24"/>
          <w:szCs w:val="24"/>
        </w:rPr>
        <w:t xml:space="preserve">▪    </w:t>
      </w:r>
      <w:r w:rsidRPr="00B80FA9">
        <w:rPr>
          <w:rFonts w:asciiTheme="minorHAnsi" w:eastAsia="Arial" w:hAnsiTheme="minorHAnsi" w:cstheme="minorHAnsi"/>
          <w:color w:val="404040"/>
          <w:spacing w:val="12"/>
          <w:position w:val="1"/>
          <w:sz w:val="24"/>
          <w:szCs w:val="24"/>
        </w:rPr>
        <w:t xml:space="preserve"> </w:t>
      </w:r>
      <w:r w:rsidRPr="00B80FA9">
        <w:rPr>
          <w:rFonts w:asciiTheme="minorHAnsi" w:eastAsia="Calibri" w:hAnsiTheme="minorHAnsi" w:cstheme="minorHAnsi"/>
          <w:b/>
          <w:color w:val="404040"/>
          <w:spacing w:val="2"/>
          <w:sz w:val="24"/>
          <w:szCs w:val="24"/>
        </w:rPr>
        <w:t>P</w:t>
      </w:r>
      <w:r w:rsidRPr="00B80FA9">
        <w:rPr>
          <w:rFonts w:asciiTheme="minorHAnsi" w:eastAsia="Calibri" w:hAnsiTheme="minorHAnsi" w:cstheme="minorHAnsi"/>
          <w:b/>
          <w:color w:val="404040"/>
          <w:spacing w:val="1"/>
          <w:sz w:val="24"/>
          <w:szCs w:val="24"/>
        </w:rPr>
        <w:t>ro</w:t>
      </w:r>
      <w:r w:rsidRPr="00B80FA9">
        <w:rPr>
          <w:rFonts w:asciiTheme="minorHAnsi" w:eastAsia="Calibri" w:hAnsiTheme="minorHAnsi" w:cstheme="minorHAnsi"/>
          <w:b/>
          <w:color w:val="404040"/>
          <w:spacing w:val="-1"/>
          <w:sz w:val="24"/>
          <w:szCs w:val="24"/>
        </w:rPr>
        <w:t>t</w:t>
      </w:r>
      <w:r w:rsidRPr="00B80FA9">
        <w:rPr>
          <w:rFonts w:asciiTheme="minorHAnsi" w:eastAsia="Calibri" w:hAnsiTheme="minorHAnsi" w:cstheme="minorHAnsi"/>
          <w:b/>
          <w:color w:val="404040"/>
          <w:sz w:val="24"/>
          <w:szCs w:val="24"/>
        </w:rPr>
        <w:t>ec</w:t>
      </w:r>
      <w:r w:rsidRPr="00B80FA9">
        <w:rPr>
          <w:rFonts w:asciiTheme="minorHAnsi" w:eastAsia="Calibri" w:hAnsiTheme="minorHAnsi" w:cstheme="minorHAnsi"/>
          <w:b/>
          <w:color w:val="404040"/>
          <w:spacing w:val="-1"/>
          <w:sz w:val="24"/>
          <w:szCs w:val="24"/>
        </w:rPr>
        <w:t>ti</w:t>
      </w:r>
      <w:r w:rsidRPr="00B80FA9">
        <w:rPr>
          <w:rFonts w:asciiTheme="minorHAnsi" w:eastAsia="Calibri" w:hAnsiTheme="minorHAnsi" w:cstheme="minorHAnsi"/>
          <w:b/>
          <w:color w:val="404040"/>
          <w:spacing w:val="-4"/>
          <w:sz w:val="24"/>
          <w:szCs w:val="24"/>
        </w:rPr>
        <w:t>o</w:t>
      </w:r>
      <w:r w:rsidRPr="00B80FA9">
        <w:rPr>
          <w:rFonts w:asciiTheme="minorHAnsi" w:eastAsia="Calibri" w:hAnsiTheme="minorHAnsi" w:cstheme="minorHAnsi"/>
          <w:b/>
          <w:color w:val="404040"/>
          <w:sz w:val="24"/>
          <w:szCs w:val="24"/>
        </w:rPr>
        <w:t>n</w:t>
      </w:r>
    </w:p>
    <w:p w:rsidR="007A7842" w:rsidRPr="00B80FA9" w:rsidRDefault="007A7842" w:rsidP="00B80FA9">
      <w:pPr>
        <w:spacing w:before="9"/>
        <w:rPr>
          <w:rFonts w:asciiTheme="minorHAnsi" w:hAnsiTheme="minorHAnsi" w:cstheme="minorHAnsi"/>
          <w:sz w:val="24"/>
          <w:szCs w:val="24"/>
        </w:rPr>
      </w:pPr>
    </w:p>
    <w:p w:rsidR="007A7842" w:rsidRPr="00B80FA9" w:rsidRDefault="00000000" w:rsidP="00B80FA9">
      <w:pPr>
        <w:ind w:left="120"/>
        <w:rPr>
          <w:rFonts w:asciiTheme="minorHAnsi" w:eastAsia="Calibri" w:hAnsiTheme="minorHAnsi" w:cstheme="minorHAnsi"/>
          <w:sz w:val="24"/>
          <w:szCs w:val="24"/>
        </w:rPr>
      </w:pPr>
      <w:r w:rsidRPr="00B80FA9">
        <w:rPr>
          <w:rFonts w:asciiTheme="minorHAnsi" w:eastAsia="Arial" w:hAnsiTheme="minorHAnsi" w:cstheme="minorHAnsi"/>
          <w:color w:val="404040"/>
          <w:position w:val="1"/>
          <w:sz w:val="24"/>
          <w:szCs w:val="24"/>
        </w:rPr>
        <w:t xml:space="preserve">▪    </w:t>
      </w:r>
      <w:r w:rsidRPr="00B80FA9">
        <w:rPr>
          <w:rFonts w:asciiTheme="minorHAnsi" w:eastAsia="Arial" w:hAnsiTheme="minorHAnsi" w:cstheme="minorHAnsi"/>
          <w:color w:val="404040"/>
          <w:spacing w:val="12"/>
          <w:position w:val="1"/>
          <w:sz w:val="24"/>
          <w:szCs w:val="24"/>
        </w:rPr>
        <w:t xml:space="preserve"> </w:t>
      </w:r>
      <w:r w:rsidRPr="00B80FA9">
        <w:rPr>
          <w:rFonts w:asciiTheme="minorHAnsi" w:eastAsia="Calibri" w:hAnsiTheme="minorHAnsi" w:cstheme="minorHAnsi"/>
          <w:b/>
          <w:color w:val="404040"/>
          <w:spacing w:val="2"/>
          <w:sz w:val="24"/>
          <w:szCs w:val="24"/>
        </w:rPr>
        <w:t>S</w:t>
      </w:r>
      <w:r w:rsidRPr="00B80FA9">
        <w:rPr>
          <w:rFonts w:asciiTheme="minorHAnsi" w:eastAsia="Calibri" w:hAnsiTheme="minorHAnsi" w:cstheme="minorHAnsi"/>
          <w:b/>
          <w:color w:val="404040"/>
          <w:spacing w:val="1"/>
          <w:sz w:val="24"/>
          <w:szCs w:val="24"/>
        </w:rPr>
        <w:t>p</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r</w:t>
      </w:r>
      <w:r w:rsidRPr="00B80FA9">
        <w:rPr>
          <w:rFonts w:asciiTheme="minorHAnsi" w:eastAsia="Calibri" w:hAnsiTheme="minorHAnsi" w:cstheme="minorHAnsi"/>
          <w:b/>
          <w:color w:val="404040"/>
          <w:spacing w:val="-1"/>
          <w:sz w:val="24"/>
          <w:szCs w:val="24"/>
        </w:rPr>
        <w:t>it</w:t>
      </w:r>
      <w:r w:rsidRPr="00B80FA9">
        <w:rPr>
          <w:rFonts w:asciiTheme="minorHAnsi" w:eastAsia="Calibri" w:hAnsiTheme="minorHAnsi" w:cstheme="minorHAnsi"/>
          <w:b/>
          <w:color w:val="404040"/>
          <w:spacing w:val="1"/>
          <w:sz w:val="24"/>
          <w:szCs w:val="24"/>
        </w:rPr>
        <w:t>u</w:t>
      </w:r>
      <w:r w:rsidRPr="00B80FA9">
        <w:rPr>
          <w:rFonts w:asciiTheme="minorHAnsi" w:eastAsia="Calibri" w:hAnsiTheme="minorHAnsi" w:cstheme="minorHAnsi"/>
          <w:b/>
          <w:color w:val="404040"/>
          <w:spacing w:val="2"/>
          <w:sz w:val="24"/>
          <w:szCs w:val="24"/>
        </w:rPr>
        <w:t>a</w:t>
      </w:r>
      <w:r w:rsidRPr="00B80FA9">
        <w:rPr>
          <w:rFonts w:asciiTheme="minorHAnsi" w:eastAsia="Calibri" w:hAnsiTheme="minorHAnsi" w:cstheme="minorHAnsi"/>
          <w:b/>
          <w:color w:val="404040"/>
          <w:sz w:val="24"/>
          <w:szCs w:val="24"/>
        </w:rPr>
        <w:t>l</w:t>
      </w:r>
      <w:r w:rsidRPr="00B80FA9">
        <w:rPr>
          <w:rFonts w:asciiTheme="minorHAnsi" w:eastAsia="Calibri" w:hAnsiTheme="minorHAnsi" w:cstheme="minorHAnsi"/>
          <w:b/>
          <w:color w:val="404040"/>
          <w:spacing w:val="-10"/>
          <w:sz w:val="24"/>
          <w:szCs w:val="24"/>
        </w:rPr>
        <w:t xml:space="preserve"> </w:t>
      </w:r>
      <w:r w:rsidRPr="00B80FA9">
        <w:rPr>
          <w:rFonts w:asciiTheme="minorHAnsi" w:eastAsia="Calibri" w:hAnsiTheme="minorHAnsi" w:cstheme="minorHAnsi"/>
          <w:b/>
          <w:color w:val="404040"/>
          <w:sz w:val="24"/>
          <w:szCs w:val="24"/>
        </w:rPr>
        <w:t>G</w:t>
      </w:r>
      <w:r w:rsidRPr="00B80FA9">
        <w:rPr>
          <w:rFonts w:asciiTheme="minorHAnsi" w:eastAsia="Calibri" w:hAnsiTheme="minorHAnsi" w:cstheme="minorHAnsi"/>
          <w:b/>
          <w:color w:val="404040"/>
          <w:spacing w:val="1"/>
          <w:sz w:val="24"/>
          <w:szCs w:val="24"/>
        </w:rPr>
        <w:t>r</w:t>
      </w:r>
      <w:r w:rsidRPr="00B80FA9">
        <w:rPr>
          <w:rFonts w:asciiTheme="minorHAnsi" w:eastAsia="Calibri" w:hAnsiTheme="minorHAnsi" w:cstheme="minorHAnsi"/>
          <w:b/>
          <w:color w:val="404040"/>
          <w:sz w:val="24"/>
          <w:szCs w:val="24"/>
        </w:rPr>
        <w:t>o</w:t>
      </w:r>
      <w:r w:rsidRPr="00B80FA9">
        <w:rPr>
          <w:rFonts w:asciiTheme="minorHAnsi" w:eastAsia="Calibri" w:hAnsiTheme="minorHAnsi" w:cstheme="minorHAnsi"/>
          <w:b/>
          <w:color w:val="404040"/>
          <w:spacing w:val="-1"/>
          <w:sz w:val="24"/>
          <w:szCs w:val="24"/>
        </w:rPr>
        <w:t>w</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z w:val="24"/>
          <w:szCs w:val="24"/>
        </w:rPr>
        <w:t>h</w:t>
      </w:r>
      <w:r w:rsidR="000A2486" w:rsidRPr="00B80FA9">
        <w:rPr>
          <w:rFonts w:asciiTheme="minorHAnsi" w:eastAsia="Calibri" w:hAnsiTheme="minorHAnsi" w:cstheme="minorHAnsi"/>
          <w:b/>
          <w:color w:val="404040"/>
          <w:sz w:val="24"/>
          <w:szCs w:val="24"/>
        </w:rPr>
        <w:t xml:space="preserve"> etc </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7"/>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120"/>
        <w:rPr>
          <w:rFonts w:asciiTheme="minorHAnsi" w:eastAsia="Calibri" w:hAnsiTheme="minorHAnsi" w:cstheme="minorHAnsi"/>
          <w:sz w:val="24"/>
          <w:szCs w:val="24"/>
        </w:rPr>
      </w:pPr>
      <w:r w:rsidRPr="00B80FA9">
        <w:rPr>
          <w:rFonts w:asciiTheme="minorHAnsi" w:eastAsia="Calibri" w:hAnsiTheme="minorHAnsi" w:cstheme="minorHAnsi"/>
          <w:color w:val="404040"/>
          <w:spacing w:val="-6"/>
          <w:position w:val="4"/>
          <w:sz w:val="24"/>
          <w:szCs w:val="24"/>
        </w:rPr>
        <w:t>2</w:t>
      </w:r>
      <w:r w:rsidRPr="00B80FA9">
        <w:rPr>
          <w:rFonts w:asciiTheme="minorHAnsi" w:eastAsia="Calibri" w:hAnsiTheme="minorHAnsi" w:cstheme="minorHAnsi"/>
          <w:color w:val="404040"/>
          <w:position w:val="4"/>
          <w:sz w:val="24"/>
          <w:szCs w:val="24"/>
        </w:rPr>
        <w:t xml:space="preserve">.  </w:t>
      </w:r>
      <w:r w:rsidRPr="00B80FA9">
        <w:rPr>
          <w:rFonts w:asciiTheme="minorHAnsi" w:eastAsia="Calibri" w:hAnsiTheme="minorHAnsi" w:cstheme="minorHAnsi"/>
          <w:color w:val="404040"/>
          <w:spacing w:val="21"/>
          <w:position w:val="4"/>
          <w:sz w:val="24"/>
          <w:szCs w:val="24"/>
        </w:rPr>
        <w:t xml:space="preserve"> </w:t>
      </w:r>
      <w:r w:rsidRPr="00B80FA9">
        <w:rPr>
          <w:rFonts w:asciiTheme="minorHAnsi" w:eastAsia="Calibri" w:hAnsiTheme="minorHAnsi" w:cstheme="minorHAnsi"/>
          <w:b/>
          <w:color w:val="404040"/>
          <w:spacing w:val="-1"/>
          <w:sz w:val="24"/>
          <w:szCs w:val="24"/>
        </w:rPr>
        <w:t>7-</w:t>
      </w:r>
      <w:r w:rsidRPr="00B80FA9">
        <w:rPr>
          <w:rFonts w:asciiTheme="minorHAnsi" w:eastAsia="Calibri" w:hAnsiTheme="minorHAnsi" w:cstheme="minorHAnsi"/>
          <w:b/>
          <w:color w:val="404040"/>
          <w:spacing w:val="2"/>
          <w:sz w:val="24"/>
          <w:szCs w:val="24"/>
        </w:rPr>
        <w:t>D</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z w:val="24"/>
          <w:szCs w:val="24"/>
        </w:rPr>
        <w:t xml:space="preserve">y </w:t>
      </w:r>
      <w:r w:rsidRPr="00B80FA9">
        <w:rPr>
          <w:rFonts w:asciiTheme="minorHAnsi" w:eastAsia="Calibri" w:hAnsiTheme="minorHAnsi" w:cstheme="minorHAnsi"/>
          <w:b/>
          <w:color w:val="404040"/>
          <w:spacing w:val="2"/>
          <w:sz w:val="24"/>
          <w:szCs w:val="24"/>
        </w:rPr>
        <w:t>P</w:t>
      </w:r>
      <w:r w:rsidRPr="00B80FA9">
        <w:rPr>
          <w:rFonts w:asciiTheme="minorHAnsi" w:eastAsia="Calibri" w:hAnsiTheme="minorHAnsi" w:cstheme="minorHAnsi"/>
          <w:b/>
          <w:color w:val="404040"/>
          <w:spacing w:val="1"/>
          <w:sz w:val="24"/>
          <w:szCs w:val="24"/>
        </w:rPr>
        <w:t>ray</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r</w:t>
      </w:r>
      <w:r w:rsidRPr="00B80FA9">
        <w:rPr>
          <w:rFonts w:asciiTheme="minorHAnsi" w:eastAsia="Calibri" w:hAnsiTheme="minorHAnsi" w:cstheme="minorHAnsi"/>
          <w:b/>
          <w:color w:val="404040"/>
          <w:spacing w:val="-8"/>
          <w:sz w:val="24"/>
          <w:szCs w:val="24"/>
        </w:rPr>
        <w:t xml:space="preserve"> </w:t>
      </w:r>
      <w:r w:rsidRPr="00B80FA9">
        <w:rPr>
          <w:rFonts w:asciiTheme="minorHAnsi" w:eastAsia="Calibri" w:hAnsiTheme="minorHAnsi" w:cstheme="minorHAnsi"/>
          <w:b/>
          <w:color w:val="404040"/>
          <w:spacing w:val="-2"/>
          <w:sz w:val="24"/>
          <w:szCs w:val="24"/>
        </w:rPr>
        <w:t>C</w:t>
      </w:r>
      <w:r w:rsidRPr="00B80FA9">
        <w:rPr>
          <w:rFonts w:asciiTheme="minorHAnsi" w:eastAsia="Calibri" w:hAnsiTheme="minorHAnsi" w:cstheme="minorHAnsi"/>
          <w:b/>
          <w:color w:val="404040"/>
          <w:sz w:val="24"/>
          <w:szCs w:val="24"/>
        </w:rPr>
        <w:t>o</w:t>
      </w:r>
      <w:r w:rsidRPr="00B80FA9">
        <w:rPr>
          <w:rFonts w:asciiTheme="minorHAnsi" w:eastAsia="Calibri" w:hAnsiTheme="minorHAnsi" w:cstheme="minorHAnsi"/>
          <w:b/>
          <w:color w:val="404040"/>
          <w:spacing w:val="2"/>
          <w:sz w:val="24"/>
          <w:szCs w:val="24"/>
        </w:rPr>
        <w:t>m</w:t>
      </w:r>
      <w:r w:rsidRPr="00B80FA9">
        <w:rPr>
          <w:rFonts w:asciiTheme="minorHAnsi" w:eastAsia="Calibri" w:hAnsiTheme="minorHAnsi" w:cstheme="minorHAnsi"/>
          <w:b/>
          <w:color w:val="404040"/>
          <w:spacing w:val="1"/>
          <w:sz w:val="24"/>
          <w:szCs w:val="24"/>
        </w:rPr>
        <w:t>m</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m</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1"/>
          <w:sz w:val="24"/>
          <w:szCs w:val="24"/>
        </w:rPr>
        <w:t>n</w:t>
      </w:r>
      <w:r w:rsidRPr="00B80FA9">
        <w:rPr>
          <w:rFonts w:asciiTheme="minorHAnsi" w:eastAsia="Calibri" w:hAnsiTheme="minorHAnsi" w:cstheme="minorHAnsi"/>
          <w:b/>
          <w:color w:val="404040"/>
          <w:spacing w:val="-6"/>
          <w:sz w:val="24"/>
          <w:szCs w:val="24"/>
        </w:rPr>
        <w:t>t</w:t>
      </w:r>
      <w:r w:rsidRPr="00B80FA9">
        <w:rPr>
          <w:rFonts w:asciiTheme="minorHAnsi" w:eastAsia="Calibri" w:hAnsiTheme="minorHAnsi" w:cstheme="minorHAnsi"/>
          <w:b/>
          <w:color w:val="404040"/>
          <w:sz w:val="24"/>
          <w:szCs w:val="24"/>
        </w:rPr>
        <w:t>:</w:t>
      </w:r>
    </w:p>
    <w:p w:rsidR="007A7842" w:rsidRPr="00B80FA9" w:rsidRDefault="00000000" w:rsidP="00B80FA9">
      <w:pPr>
        <w:spacing w:before="4"/>
        <w:ind w:left="120"/>
        <w:rPr>
          <w:rFonts w:asciiTheme="minorHAnsi" w:eastAsia="Courier New" w:hAnsiTheme="minorHAnsi" w:cstheme="minorHAnsi"/>
          <w:sz w:val="24"/>
          <w:szCs w:val="24"/>
        </w:rPr>
      </w:pPr>
      <w:r w:rsidRPr="00B80FA9">
        <w:rPr>
          <w:rFonts w:asciiTheme="minorHAnsi" w:eastAsia="Courier New" w:hAnsiTheme="minorHAnsi" w:cstheme="minorHAnsi"/>
          <w:color w:val="404040"/>
          <w:w w:val="101"/>
          <w:position w:val="1"/>
          <w:sz w:val="24"/>
          <w:szCs w:val="24"/>
        </w:rPr>
        <w:t>o</w:t>
      </w:r>
    </w:p>
    <w:p w:rsidR="007A7842" w:rsidRPr="00B80FA9" w:rsidRDefault="00000000" w:rsidP="00B80FA9">
      <w:pPr>
        <w:ind w:left="480"/>
        <w:rPr>
          <w:rFonts w:asciiTheme="minorHAnsi" w:eastAsia="Calibri" w:hAnsiTheme="minorHAnsi" w:cstheme="minorHAnsi"/>
          <w:sz w:val="24"/>
          <w:szCs w:val="24"/>
        </w:rPr>
      </w:pPr>
      <w:r w:rsidRPr="00B80FA9">
        <w:rPr>
          <w:rFonts w:asciiTheme="minorHAnsi" w:eastAsia="Calibri" w:hAnsiTheme="minorHAnsi" w:cstheme="minorHAnsi"/>
          <w:color w:val="404040"/>
          <w:spacing w:val="1"/>
          <w:position w:val="2"/>
          <w:sz w:val="24"/>
          <w:szCs w:val="24"/>
        </w:rPr>
        <w:t>A</w:t>
      </w:r>
      <w:r w:rsidRPr="00B80FA9">
        <w:rPr>
          <w:rFonts w:asciiTheme="minorHAnsi" w:eastAsia="Calibri" w:hAnsiTheme="minorHAnsi" w:cstheme="minorHAnsi"/>
          <w:color w:val="404040"/>
          <w:spacing w:val="-1"/>
          <w:position w:val="2"/>
          <w:sz w:val="24"/>
          <w:szCs w:val="24"/>
        </w:rPr>
        <w:t>f</w:t>
      </w:r>
      <w:r w:rsidRPr="00B80FA9">
        <w:rPr>
          <w:rFonts w:asciiTheme="minorHAnsi" w:eastAsia="Calibri" w:hAnsiTheme="minorHAnsi" w:cstheme="minorHAnsi"/>
          <w:color w:val="404040"/>
          <w:spacing w:val="1"/>
          <w:position w:val="2"/>
          <w:sz w:val="24"/>
          <w:szCs w:val="24"/>
        </w:rPr>
        <w:t>te</w:t>
      </w:r>
      <w:r w:rsidRPr="00B80FA9">
        <w:rPr>
          <w:rFonts w:asciiTheme="minorHAnsi" w:eastAsia="Calibri" w:hAnsiTheme="minorHAnsi" w:cstheme="minorHAnsi"/>
          <w:color w:val="404040"/>
          <w:position w:val="2"/>
          <w:sz w:val="24"/>
          <w:szCs w:val="24"/>
        </w:rPr>
        <w:t>r</w:t>
      </w:r>
      <w:r w:rsidRPr="00B80FA9">
        <w:rPr>
          <w:rFonts w:asciiTheme="minorHAnsi" w:eastAsia="Calibri" w:hAnsiTheme="minorHAnsi" w:cstheme="minorHAnsi"/>
          <w:color w:val="404040"/>
          <w:spacing w:val="-4"/>
          <w:position w:val="2"/>
          <w:sz w:val="24"/>
          <w:szCs w:val="24"/>
        </w:rPr>
        <w:t xml:space="preserve"> </w:t>
      </w:r>
      <w:r w:rsidRPr="00B80FA9">
        <w:rPr>
          <w:rFonts w:asciiTheme="minorHAnsi" w:eastAsia="Calibri" w:hAnsiTheme="minorHAnsi" w:cstheme="minorHAnsi"/>
          <w:color w:val="404040"/>
          <w:spacing w:val="2"/>
          <w:position w:val="2"/>
          <w:sz w:val="24"/>
          <w:szCs w:val="24"/>
        </w:rPr>
        <w:t>s</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2"/>
          <w:position w:val="2"/>
          <w:sz w:val="24"/>
          <w:szCs w:val="24"/>
        </w:rPr>
        <w:t>l</w:t>
      </w:r>
      <w:r w:rsidRPr="00B80FA9">
        <w:rPr>
          <w:rFonts w:asciiTheme="minorHAnsi" w:eastAsia="Calibri" w:hAnsiTheme="minorHAnsi" w:cstheme="minorHAnsi"/>
          <w:color w:val="404040"/>
          <w:position w:val="2"/>
          <w:sz w:val="24"/>
          <w:szCs w:val="24"/>
        </w:rPr>
        <w:t>ec</w:t>
      </w:r>
      <w:r w:rsidRPr="00B80FA9">
        <w:rPr>
          <w:rFonts w:asciiTheme="minorHAnsi" w:eastAsia="Calibri" w:hAnsiTheme="minorHAnsi" w:cstheme="minorHAnsi"/>
          <w:color w:val="404040"/>
          <w:spacing w:val="1"/>
          <w:position w:val="2"/>
          <w:sz w:val="24"/>
          <w:szCs w:val="24"/>
        </w:rPr>
        <w:t>t</w:t>
      </w:r>
      <w:r w:rsidRPr="00B80FA9">
        <w:rPr>
          <w:rFonts w:asciiTheme="minorHAnsi" w:eastAsia="Calibri" w:hAnsiTheme="minorHAnsi" w:cstheme="minorHAnsi"/>
          <w:color w:val="404040"/>
          <w:spacing w:val="-2"/>
          <w:position w:val="2"/>
          <w:sz w:val="24"/>
          <w:szCs w:val="24"/>
        </w:rPr>
        <w:t>i</w:t>
      </w:r>
      <w:r w:rsidRPr="00B80FA9">
        <w:rPr>
          <w:rFonts w:asciiTheme="minorHAnsi" w:eastAsia="Calibri" w:hAnsiTheme="minorHAnsi" w:cstheme="minorHAnsi"/>
          <w:color w:val="404040"/>
          <w:spacing w:val="-1"/>
          <w:position w:val="2"/>
          <w:sz w:val="24"/>
          <w:szCs w:val="24"/>
        </w:rPr>
        <w:t>n</w:t>
      </w:r>
      <w:r w:rsidRPr="00B80FA9">
        <w:rPr>
          <w:rFonts w:asciiTheme="minorHAnsi" w:eastAsia="Calibri" w:hAnsiTheme="minorHAnsi" w:cstheme="minorHAnsi"/>
          <w:color w:val="404040"/>
          <w:position w:val="2"/>
          <w:sz w:val="24"/>
          <w:szCs w:val="24"/>
        </w:rPr>
        <w:t>g</w:t>
      </w:r>
      <w:r w:rsidRPr="00B80FA9">
        <w:rPr>
          <w:rFonts w:asciiTheme="minorHAnsi" w:eastAsia="Calibri" w:hAnsiTheme="minorHAnsi" w:cstheme="minorHAnsi"/>
          <w:color w:val="404040"/>
          <w:spacing w:val="-3"/>
          <w:position w:val="2"/>
          <w:sz w:val="24"/>
          <w:szCs w:val="24"/>
        </w:rPr>
        <w:t xml:space="preserve"> </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1"/>
          <w:position w:val="2"/>
          <w:sz w:val="24"/>
          <w:szCs w:val="24"/>
        </w:rPr>
        <w:t xml:space="preserve"> c</w:t>
      </w:r>
      <w:r w:rsidRPr="00B80FA9">
        <w:rPr>
          <w:rFonts w:asciiTheme="minorHAnsi" w:eastAsia="Calibri" w:hAnsiTheme="minorHAnsi" w:cstheme="minorHAnsi"/>
          <w:color w:val="404040"/>
          <w:position w:val="2"/>
          <w:sz w:val="24"/>
          <w:szCs w:val="24"/>
        </w:rPr>
        <w:t>a</w:t>
      </w:r>
      <w:r w:rsidRPr="00B80FA9">
        <w:rPr>
          <w:rFonts w:asciiTheme="minorHAnsi" w:eastAsia="Calibri" w:hAnsiTheme="minorHAnsi" w:cstheme="minorHAnsi"/>
          <w:color w:val="404040"/>
          <w:spacing w:val="1"/>
          <w:position w:val="2"/>
          <w:sz w:val="24"/>
          <w:szCs w:val="24"/>
        </w:rPr>
        <w:t>t</w:t>
      </w:r>
      <w:r w:rsidRPr="00B80FA9">
        <w:rPr>
          <w:rFonts w:asciiTheme="minorHAnsi" w:eastAsia="Calibri" w:hAnsiTheme="minorHAnsi" w:cstheme="minorHAnsi"/>
          <w:color w:val="404040"/>
          <w:position w:val="2"/>
          <w:sz w:val="24"/>
          <w:szCs w:val="24"/>
        </w:rPr>
        <w:t>e</w:t>
      </w:r>
      <w:r w:rsidRPr="00B80FA9">
        <w:rPr>
          <w:rFonts w:asciiTheme="minorHAnsi" w:eastAsia="Calibri" w:hAnsiTheme="minorHAnsi" w:cstheme="minorHAnsi"/>
          <w:color w:val="404040"/>
          <w:spacing w:val="3"/>
          <w:position w:val="2"/>
          <w:sz w:val="24"/>
          <w:szCs w:val="24"/>
        </w:rPr>
        <w:t>g</w:t>
      </w:r>
      <w:r w:rsidRPr="00B80FA9">
        <w:rPr>
          <w:rFonts w:asciiTheme="minorHAnsi" w:eastAsia="Calibri" w:hAnsiTheme="minorHAnsi" w:cstheme="minorHAnsi"/>
          <w:color w:val="404040"/>
          <w:spacing w:val="-2"/>
          <w:position w:val="2"/>
          <w:sz w:val="24"/>
          <w:szCs w:val="24"/>
        </w:rPr>
        <w:t>or</w:t>
      </w:r>
      <w:r w:rsidRPr="00B80FA9">
        <w:rPr>
          <w:rFonts w:asciiTheme="minorHAnsi" w:eastAsia="Calibri" w:hAnsiTheme="minorHAnsi" w:cstheme="minorHAnsi"/>
          <w:color w:val="404040"/>
          <w:spacing w:val="2"/>
          <w:position w:val="2"/>
          <w:sz w:val="24"/>
          <w:szCs w:val="24"/>
        </w:rPr>
        <w:t>y</w:t>
      </w:r>
      <w:r w:rsidRPr="00B80FA9">
        <w:rPr>
          <w:rFonts w:asciiTheme="minorHAnsi" w:eastAsia="Calibri" w:hAnsiTheme="minorHAnsi" w:cstheme="minorHAnsi"/>
          <w:color w:val="404040"/>
          <w:position w:val="2"/>
          <w:sz w:val="24"/>
          <w:szCs w:val="24"/>
        </w:rPr>
        <w:t>,</w:t>
      </w:r>
      <w:r w:rsidRPr="00B80FA9">
        <w:rPr>
          <w:rFonts w:asciiTheme="minorHAnsi" w:eastAsia="Calibri" w:hAnsiTheme="minorHAnsi" w:cstheme="minorHAnsi"/>
          <w:color w:val="404040"/>
          <w:spacing w:val="-8"/>
          <w:position w:val="2"/>
          <w:sz w:val="24"/>
          <w:szCs w:val="24"/>
        </w:rPr>
        <w:t xml:space="preserve"> </w:t>
      </w:r>
      <w:r w:rsidRPr="00B80FA9">
        <w:rPr>
          <w:rFonts w:asciiTheme="minorHAnsi" w:eastAsia="Calibri" w:hAnsiTheme="minorHAnsi" w:cstheme="minorHAnsi"/>
          <w:color w:val="404040"/>
          <w:position w:val="2"/>
          <w:sz w:val="24"/>
          <w:szCs w:val="24"/>
        </w:rPr>
        <w:t>u</w:t>
      </w:r>
      <w:r w:rsidRPr="00B80FA9">
        <w:rPr>
          <w:rFonts w:asciiTheme="minorHAnsi" w:eastAsia="Calibri" w:hAnsiTheme="minorHAnsi" w:cstheme="minorHAnsi"/>
          <w:color w:val="404040"/>
          <w:spacing w:val="2"/>
          <w:position w:val="2"/>
          <w:sz w:val="24"/>
          <w:szCs w:val="24"/>
        </w:rPr>
        <w:t>s</w:t>
      </w:r>
      <w:r w:rsidRPr="00B80FA9">
        <w:rPr>
          <w:rFonts w:asciiTheme="minorHAnsi" w:eastAsia="Calibri" w:hAnsiTheme="minorHAnsi" w:cstheme="minorHAnsi"/>
          <w:color w:val="404040"/>
          <w:spacing w:val="1"/>
          <w:position w:val="2"/>
          <w:sz w:val="24"/>
          <w:szCs w:val="24"/>
        </w:rPr>
        <w:t>e</w:t>
      </w:r>
      <w:r w:rsidRPr="00B80FA9">
        <w:rPr>
          <w:rFonts w:asciiTheme="minorHAnsi" w:eastAsia="Calibri" w:hAnsiTheme="minorHAnsi" w:cstheme="minorHAnsi"/>
          <w:color w:val="404040"/>
          <w:spacing w:val="-2"/>
          <w:position w:val="2"/>
          <w:sz w:val="24"/>
          <w:szCs w:val="24"/>
        </w:rPr>
        <w:t>r</w:t>
      </w:r>
      <w:r w:rsidRPr="00B80FA9">
        <w:rPr>
          <w:rFonts w:asciiTheme="minorHAnsi" w:eastAsia="Calibri" w:hAnsiTheme="minorHAnsi" w:cstheme="minorHAnsi"/>
          <w:color w:val="404040"/>
          <w:position w:val="2"/>
          <w:sz w:val="24"/>
          <w:szCs w:val="24"/>
        </w:rPr>
        <w:t xml:space="preserve">s </w:t>
      </w:r>
      <w:r w:rsidRPr="00B80FA9">
        <w:rPr>
          <w:rFonts w:asciiTheme="minorHAnsi" w:eastAsia="Calibri" w:hAnsiTheme="minorHAnsi" w:cstheme="minorHAnsi"/>
          <w:b/>
          <w:color w:val="404040"/>
          <w:position w:val="2"/>
          <w:sz w:val="24"/>
          <w:szCs w:val="24"/>
        </w:rPr>
        <w:t>c</w:t>
      </w:r>
      <w:r w:rsidRPr="00B80FA9">
        <w:rPr>
          <w:rFonts w:asciiTheme="minorHAnsi" w:eastAsia="Calibri" w:hAnsiTheme="minorHAnsi" w:cstheme="minorHAnsi"/>
          <w:b/>
          <w:color w:val="404040"/>
          <w:spacing w:val="2"/>
          <w:position w:val="2"/>
          <w:sz w:val="24"/>
          <w:szCs w:val="24"/>
        </w:rPr>
        <w:t>a</w:t>
      </w:r>
      <w:r w:rsidRPr="00B80FA9">
        <w:rPr>
          <w:rFonts w:asciiTheme="minorHAnsi" w:eastAsia="Calibri" w:hAnsiTheme="minorHAnsi" w:cstheme="minorHAnsi"/>
          <w:b/>
          <w:color w:val="404040"/>
          <w:spacing w:val="1"/>
          <w:position w:val="2"/>
          <w:sz w:val="24"/>
          <w:szCs w:val="24"/>
        </w:rPr>
        <w:t>nn</w:t>
      </w:r>
      <w:r w:rsidRPr="00B80FA9">
        <w:rPr>
          <w:rFonts w:asciiTheme="minorHAnsi" w:eastAsia="Calibri" w:hAnsiTheme="minorHAnsi" w:cstheme="minorHAnsi"/>
          <w:b/>
          <w:color w:val="404040"/>
          <w:position w:val="2"/>
          <w:sz w:val="24"/>
          <w:szCs w:val="24"/>
        </w:rPr>
        <w:t>ot</w:t>
      </w:r>
      <w:r w:rsidRPr="00B80FA9">
        <w:rPr>
          <w:rFonts w:asciiTheme="minorHAnsi" w:eastAsia="Calibri" w:hAnsiTheme="minorHAnsi" w:cstheme="minorHAnsi"/>
          <w:b/>
          <w:color w:val="404040"/>
          <w:spacing w:val="-7"/>
          <w:position w:val="2"/>
          <w:sz w:val="24"/>
          <w:szCs w:val="24"/>
        </w:rPr>
        <w:t xml:space="preserve"> </w:t>
      </w:r>
      <w:r w:rsidRPr="00B80FA9">
        <w:rPr>
          <w:rFonts w:asciiTheme="minorHAnsi" w:eastAsia="Calibri" w:hAnsiTheme="minorHAnsi" w:cstheme="minorHAnsi"/>
          <w:b/>
          <w:color w:val="404040"/>
          <w:position w:val="2"/>
          <w:sz w:val="24"/>
          <w:szCs w:val="24"/>
        </w:rPr>
        <w:t>s</w:t>
      </w:r>
      <w:r w:rsidRPr="00B80FA9">
        <w:rPr>
          <w:rFonts w:asciiTheme="minorHAnsi" w:eastAsia="Calibri" w:hAnsiTheme="minorHAnsi" w:cstheme="minorHAnsi"/>
          <w:b/>
          <w:color w:val="404040"/>
          <w:spacing w:val="1"/>
          <w:position w:val="2"/>
          <w:sz w:val="24"/>
          <w:szCs w:val="24"/>
        </w:rPr>
        <w:t>ub</w:t>
      </w:r>
      <w:r w:rsidRPr="00B80FA9">
        <w:rPr>
          <w:rFonts w:asciiTheme="minorHAnsi" w:eastAsia="Calibri" w:hAnsiTheme="minorHAnsi" w:cstheme="minorHAnsi"/>
          <w:b/>
          <w:color w:val="404040"/>
          <w:spacing w:val="2"/>
          <w:position w:val="2"/>
          <w:sz w:val="24"/>
          <w:szCs w:val="24"/>
        </w:rPr>
        <w:t>m</w:t>
      </w:r>
      <w:r w:rsidRPr="00B80FA9">
        <w:rPr>
          <w:rFonts w:asciiTheme="minorHAnsi" w:eastAsia="Calibri" w:hAnsiTheme="minorHAnsi" w:cstheme="minorHAnsi"/>
          <w:b/>
          <w:color w:val="404040"/>
          <w:spacing w:val="-1"/>
          <w:position w:val="2"/>
          <w:sz w:val="24"/>
          <w:szCs w:val="24"/>
        </w:rPr>
        <w:t>i</w:t>
      </w:r>
      <w:r w:rsidRPr="00B80FA9">
        <w:rPr>
          <w:rFonts w:asciiTheme="minorHAnsi" w:eastAsia="Calibri" w:hAnsiTheme="minorHAnsi" w:cstheme="minorHAnsi"/>
          <w:b/>
          <w:color w:val="404040"/>
          <w:position w:val="2"/>
          <w:sz w:val="24"/>
          <w:szCs w:val="24"/>
        </w:rPr>
        <w:t>t</w:t>
      </w:r>
      <w:r w:rsidRPr="00B80FA9">
        <w:rPr>
          <w:rFonts w:asciiTheme="minorHAnsi" w:eastAsia="Calibri" w:hAnsiTheme="minorHAnsi" w:cstheme="minorHAnsi"/>
          <w:b/>
          <w:color w:val="404040"/>
          <w:spacing w:val="-4"/>
          <w:position w:val="2"/>
          <w:sz w:val="24"/>
          <w:szCs w:val="24"/>
        </w:rPr>
        <w:t xml:space="preserve"> </w:t>
      </w:r>
      <w:r w:rsidRPr="00B80FA9">
        <w:rPr>
          <w:rFonts w:asciiTheme="minorHAnsi" w:eastAsia="Calibri" w:hAnsiTheme="minorHAnsi" w:cstheme="minorHAnsi"/>
          <w:b/>
          <w:color w:val="404040"/>
          <w:spacing w:val="1"/>
          <w:position w:val="2"/>
          <w:sz w:val="24"/>
          <w:szCs w:val="24"/>
        </w:rPr>
        <w:t>an</w:t>
      </w:r>
      <w:r w:rsidRPr="00B80FA9">
        <w:rPr>
          <w:rFonts w:asciiTheme="minorHAnsi" w:eastAsia="Calibri" w:hAnsiTheme="minorHAnsi" w:cstheme="minorHAnsi"/>
          <w:b/>
          <w:color w:val="404040"/>
          <w:position w:val="2"/>
          <w:sz w:val="24"/>
          <w:szCs w:val="24"/>
        </w:rPr>
        <w:t>o</w:t>
      </w:r>
      <w:r w:rsidRPr="00B80FA9">
        <w:rPr>
          <w:rFonts w:asciiTheme="minorHAnsi" w:eastAsia="Calibri" w:hAnsiTheme="minorHAnsi" w:cstheme="minorHAnsi"/>
          <w:b/>
          <w:color w:val="404040"/>
          <w:spacing w:val="-1"/>
          <w:position w:val="2"/>
          <w:sz w:val="24"/>
          <w:szCs w:val="24"/>
        </w:rPr>
        <w:t>t</w:t>
      </w:r>
      <w:r w:rsidRPr="00B80FA9">
        <w:rPr>
          <w:rFonts w:asciiTheme="minorHAnsi" w:eastAsia="Calibri" w:hAnsiTheme="minorHAnsi" w:cstheme="minorHAnsi"/>
          <w:b/>
          <w:color w:val="404040"/>
          <w:spacing w:val="1"/>
          <w:position w:val="2"/>
          <w:sz w:val="24"/>
          <w:szCs w:val="24"/>
        </w:rPr>
        <w:t>h</w:t>
      </w:r>
      <w:r w:rsidRPr="00B80FA9">
        <w:rPr>
          <w:rFonts w:asciiTheme="minorHAnsi" w:eastAsia="Calibri" w:hAnsiTheme="minorHAnsi" w:cstheme="minorHAnsi"/>
          <w:b/>
          <w:color w:val="404040"/>
          <w:spacing w:val="-1"/>
          <w:position w:val="2"/>
          <w:sz w:val="24"/>
          <w:szCs w:val="24"/>
        </w:rPr>
        <w:t>e</w:t>
      </w:r>
      <w:r w:rsidRPr="00B80FA9">
        <w:rPr>
          <w:rFonts w:asciiTheme="minorHAnsi" w:eastAsia="Calibri" w:hAnsiTheme="minorHAnsi" w:cstheme="minorHAnsi"/>
          <w:b/>
          <w:color w:val="404040"/>
          <w:position w:val="2"/>
          <w:sz w:val="24"/>
          <w:szCs w:val="24"/>
        </w:rPr>
        <w:t>r</w:t>
      </w:r>
      <w:r w:rsidRPr="00B80FA9">
        <w:rPr>
          <w:rFonts w:asciiTheme="minorHAnsi" w:eastAsia="Calibri" w:hAnsiTheme="minorHAnsi" w:cstheme="minorHAnsi"/>
          <w:b/>
          <w:color w:val="404040"/>
          <w:spacing w:val="-4"/>
          <w:position w:val="2"/>
          <w:sz w:val="24"/>
          <w:szCs w:val="24"/>
        </w:rPr>
        <w:t xml:space="preserve"> </w:t>
      </w:r>
      <w:r w:rsidRPr="00B80FA9">
        <w:rPr>
          <w:rFonts w:asciiTheme="minorHAnsi" w:eastAsia="Calibri" w:hAnsiTheme="minorHAnsi" w:cstheme="minorHAnsi"/>
          <w:b/>
          <w:color w:val="404040"/>
          <w:spacing w:val="1"/>
          <w:position w:val="2"/>
          <w:sz w:val="24"/>
          <w:szCs w:val="24"/>
        </w:rPr>
        <w:t>r</w:t>
      </w:r>
      <w:r w:rsidRPr="00B80FA9">
        <w:rPr>
          <w:rFonts w:asciiTheme="minorHAnsi" w:eastAsia="Calibri" w:hAnsiTheme="minorHAnsi" w:cstheme="minorHAnsi"/>
          <w:b/>
          <w:color w:val="404040"/>
          <w:spacing w:val="-1"/>
          <w:position w:val="2"/>
          <w:sz w:val="24"/>
          <w:szCs w:val="24"/>
        </w:rPr>
        <w:t>e</w:t>
      </w:r>
      <w:r w:rsidRPr="00B80FA9">
        <w:rPr>
          <w:rFonts w:asciiTheme="minorHAnsi" w:eastAsia="Calibri" w:hAnsiTheme="minorHAnsi" w:cstheme="minorHAnsi"/>
          <w:b/>
          <w:color w:val="404040"/>
          <w:spacing w:val="1"/>
          <w:position w:val="2"/>
          <w:sz w:val="24"/>
          <w:szCs w:val="24"/>
        </w:rPr>
        <w:t>qu</w:t>
      </w:r>
      <w:r w:rsidRPr="00B80FA9">
        <w:rPr>
          <w:rFonts w:asciiTheme="minorHAnsi" w:eastAsia="Calibri" w:hAnsiTheme="minorHAnsi" w:cstheme="minorHAnsi"/>
          <w:b/>
          <w:color w:val="404040"/>
          <w:spacing w:val="-1"/>
          <w:position w:val="2"/>
          <w:sz w:val="24"/>
          <w:szCs w:val="24"/>
        </w:rPr>
        <w:t>e</w:t>
      </w:r>
      <w:r w:rsidRPr="00B80FA9">
        <w:rPr>
          <w:rFonts w:asciiTheme="minorHAnsi" w:eastAsia="Calibri" w:hAnsiTheme="minorHAnsi" w:cstheme="minorHAnsi"/>
          <w:b/>
          <w:color w:val="404040"/>
          <w:position w:val="2"/>
          <w:sz w:val="24"/>
          <w:szCs w:val="24"/>
        </w:rPr>
        <w:t>st</w:t>
      </w:r>
      <w:r w:rsidRPr="00B80FA9">
        <w:rPr>
          <w:rFonts w:asciiTheme="minorHAnsi" w:eastAsia="Calibri" w:hAnsiTheme="minorHAnsi" w:cstheme="minorHAnsi"/>
          <w:b/>
          <w:color w:val="404040"/>
          <w:spacing w:val="-7"/>
          <w:position w:val="2"/>
          <w:sz w:val="24"/>
          <w:szCs w:val="24"/>
        </w:rPr>
        <w:t xml:space="preserve"> </w:t>
      </w:r>
      <w:r w:rsidRPr="00B80FA9">
        <w:rPr>
          <w:rFonts w:asciiTheme="minorHAnsi" w:eastAsia="Calibri" w:hAnsiTheme="minorHAnsi" w:cstheme="minorHAnsi"/>
          <w:b/>
          <w:color w:val="404040"/>
          <w:spacing w:val="1"/>
          <w:position w:val="2"/>
          <w:sz w:val="24"/>
          <w:szCs w:val="24"/>
        </w:rPr>
        <w:t>un</w:t>
      </w:r>
      <w:r w:rsidRPr="00B80FA9">
        <w:rPr>
          <w:rFonts w:asciiTheme="minorHAnsi" w:eastAsia="Calibri" w:hAnsiTheme="minorHAnsi" w:cstheme="minorHAnsi"/>
          <w:b/>
          <w:color w:val="404040"/>
          <w:spacing w:val="-2"/>
          <w:position w:val="2"/>
          <w:sz w:val="24"/>
          <w:szCs w:val="24"/>
        </w:rPr>
        <w:t>t</w:t>
      </w:r>
      <w:r w:rsidRPr="00B80FA9">
        <w:rPr>
          <w:rFonts w:asciiTheme="minorHAnsi" w:eastAsia="Calibri" w:hAnsiTheme="minorHAnsi" w:cstheme="minorHAnsi"/>
          <w:b/>
          <w:color w:val="404040"/>
          <w:spacing w:val="-1"/>
          <w:position w:val="2"/>
          <w:sz w:val="24"/>
          <w:szCs w:val="24"/>
        </w:rPr>
        <w:t>i</w:t>
      </w:r>
      <w:r w:rsidRPr="00B80FA9">
        <w:rPr>
          <w:rFonts w:asciiTheme="minorHAnsi" w:eastAsia="Calibri" w:hAnsiTheme="minorHAnsi" w:cstheme="minorHAnsi"/>
          <w:b/>
          <w:color w:val="404040"/>
          <w:position w:val="2"/>
          <w:sz w:val="24"/>
          <w:szCs w:val="24"/>
        </w:rPr>
        <w:t>l</w:t>
      </w:r>
      <w:r w:rsidRPr="00B80FA9">
        <w:rPr>
          <w:rFonts w:asciiTheme="minorHAnsi" w:eastAsia="Calibri" w:hAnsiTheme="minorHAnsi" w:cstheme="minorHAnsi"/>
          <w:b/>
          <w:color w:val="404040"/>
          <w:spacing w:val="3"/>
          <w:position w:val="2"/>
          <w:sz w:val="24"/>
          <w:szCs w:val="24"/>
        </w:rPr>
        <w:t xml:space="preserve"> </w:t>
      </w:r>
      <w:r w:rsidRPr="00B80FA9">
        <w:rPr>
          <w:rFonts w:asciiTheme="minorHAnsi" w:eastAsia="Calibri" w:hAnsiTheme="minorHAnsi" w:cstheme="minorHAnsi"/>
          <w:b/>
          <w:color w:val="404040"/>
          <w:position w:val="2"/>
          <w:sz w:val="24"/>
          <w:szCs w:val="24"/>
        </w:rPr>
        <w:t>c</w:t>
      </w:r>
      <w:r w:rsidRPr="00B80FA9">
        <w:rPr>
          <w:rFonts w:asciiTheme="minorHAnsi" w:eastAsia="Calibri" w:hAnsiTheme="minorHAnsi" w:cstheme="minorHAnsi"/>
          <w:b/>
          <w:color w:val="404040"/>
          <w:spacing w:val="1"/>
          <w:position w:val="2"/>
          <w:sz w:val="24"/>
          <w:szCs w:val="24"/>
        </w:rPr>
        <w:t>omp</w:t>
      </w:r>
      <w:r w:rsidRPr="00B80FA9">
        <w:rPr>
          <w:rFonts w:asciiTheme="minorHAnsi" w:eastAsia="Calibri" w:hAnsiTheme="minorHAnsi" w:cstheme="minorHAnsi"/>
          <w:b/>
          <w:color w:val="404040"/>
          <w:spacing w:val="-1"/>
          <w:position w:val="2"/>
          <w:sz w:val="24"/>
          <w:szCs w:val="24"/>
        </w:rPr>
        <w:t>le</w:t>
      </w:r>
      <w:r w:rsidRPr="00B80FA9">
        <w:rPr>
          <w:rFonts w:asciiTheme="minorHAnsi" w:eastAsia="Calibri" w:hAnsiTheme="minorHAnsi" w:cstheme="minorHAnsi"/>
          <w:b/>
          <w:color w:val="404040"/>
          <w:spacing w:val="-2"/>
          <w:position w:val="2"/>
          <w:sz w:val="24"/>
          <w:szCs w:val="24"/>
        </w:rPr>
        <w:t>t</w:t>
      </w:r>
      <w:r w:rsidRPr="00B80FA9">
        <w:rPr>
          <w:rFonts w:asciiTheme="minorHAnsi" w:eastAsia="Calibri" w:hAnsiTheme="minorHAnsi" w:cstheme="minorHAnsi"/>
          <w:b/>
          <w:color w:val="404040"/>
          <w:spacing w:val="-1"/>
          <w:position w:val="2"/>
          <w:sz w:val="24"/>
          <w:szCs w:val="24"/>
        </w:rPr>
        <w:t>i</w:t>
      </w:r>
      <w:r w:rsidRPr="00B80FA9">
        <w:rPr>
          <w:rFonts w:asciiTheme="minorHAnsi" w:eastAsia="Calibri" w:hAnsiTheme="minorHAnsi" w:cstheme="minorHAnsi"/>
          <w:b/>
          <w:color w:val="404040"/>
          <w:spacing w:val="1"/>
          <w:position w:val="2"/>
          <w:sz w:val="24"/>
          <w:szCs w:val="24"/>
        </w:rPr>
        <w:t>n</w:t>
      </w:r>
      <w:r w:rsidRPr="00B80FA9">
        <w:rPr>
          <w:rFonts w:asciiTheme="minorHAnsi" w:eastAsia="Calibri" w:hAnsiTheme="minorHAnsi" w:cstheme="minorHAnsi"/>
          <w:b/>
          <w:color w:val="404040"/>
          <w:position w:val="2"/>
          <w:sz w:val="24"/>
          <w:szCs w:val="24"/>
        </w:rPr>
        <w:t>g</w:t>
      </w:r>
      <w:r w:rsidRPr="00B80FA9">
        <w:rPr>
          <w:rFonts w:asciiTheme="minorHAnsi" w:eastAsia="Calibri" w:hAnsiTheme="minorHAnsi" w:cstheme="minorHAnsi"/>
          <w:b/>
          <w:color w:val="404040"/>
          <w:spacing w:val="6"/>
          <w:position w:val="2"/>
          <w:sz w:val="24"/>
          <w:szCs w:val="24"/>
        </w:rPr>
        <w:t xml:space="preserve"> </w:t>
      </w:r>
      <w:r w:rsidRPr="00B80FA9">
        <w:rPr>
          <w:rFonts w:asciiTheme="minorHAnsi" w:eastAsia="Calibri" w:hAnsiTheme="minorHAnsi" w:cstheme="minorHAnsi"/>
          <w:b/>
          <w:color w:val="404040"/>
          <w:position w:val="2"/>
          <w:sz w:val="24"/>
          <w:szCs w:val="24"/>
        </w:rPr>
        <w:t>a</w:t>
      </w:r>
      <w:r w:rsidRPr="00B80FA9">
        <w:rPr>
          <w:rFonts w:asciiTheme="minorHAnsi" w:eastAsia="Calibri" w:hAnsiTheme="minorHAnsi" w:cstheme="minorHAnsi"/>
          <w:b/>
          <w:color w:val="404040"/>
          <w:spacing w:val="-5"/>
          <w:position w:val="2"/>
          <w:sz w:val="24"/>
          <w:szCs w:val="24"/>
        </w:rPr>
        <w:t xml:space="preserve"> </w:t>
      </w:r>
      <w:r w:rsidRPr="00B80FA9">
        <w:rPr>
          <w:rFonts w:asciiTheme="minorHAnsi" w:eastAsia="Calibri" w:hAnsiTheme="minorHAnsi" w:cstheme="minorHAnsi"/>
          <w:b/>
          <w:color w:val="404040"/>
          <w:spacing w:val="-6"/>
          <w:position w:val="2"/>
          <w:sz w:val="24"/>
          <w:szCs w:val="24"/>
        </w:rPr>
        <w:t>7-</w:t>
      </w:r>
      <w:r w:rsidRPr="00B80FA9">
        <w:rPr>
          <w:rFonts w:asciiTheme="minorHAnsi" w:eastAsia="Calibri" w:hAnsiTheme="minorHAnsi" w:cstheme="minorHAnsi"/>
          <w:b/>
          <w:color w:val="404040"/>
          <w:spacing w:val="-4"/>
          <w:position w:val="2"/>
          <w:sz w:val="24"/>
          <w:szCs w:val="24"/>
        </w:rPr>
        <w:t>d</w:t>
      </w:r>
      <w:r w:rsidRPr="00B80FA9">
        <w:rPr>
          <w:rFonts w:asciiTheme="minorHAnsi" w:eastAsia="Calibri" w:hAnsiTheme="minorHAnsi" w:cstheme="minorHAnsi"/>
          <w:b/>
          <w:color w:val="404040"/>
          <w:spacing w:val="-3"/>
          <w:position w:val="2"/>
          <w:sz w:val="24"/>
          <w:szCs w:val="24"/>
        </w:rPr>
        <w:t>a</w:t>
      </w:r>
      <w:r w:rsidRPr="00B80FA9">
        <w:rPr>
          <w:rFonts w:asciiTheme="minorHAnsi" w:eastAsia="Calibri" w:hAnsiTheme="minorHAnsi" w:cstheme="minorHAnsi"/>
          <w:b/>
          <w:color w:val="404040"/>
          <w:position w:val="2"/>
          <w:sz w:val="24"/>
          <w:szCs w:val="24"/>
        </w:rPr>
        <w:t>y</w:t>
      </w:r>
    </w:p>
    <w:p w:rsidR="007A7842" w:rsidRPr="00B80FA9" w:rsidRDefault="007A7842" w:rsidP="00B80FA9">
      <w:pPr>
        <w:spacing w:before="5"/>
        <w:rPr>
          <w:rFonts w:asciiTheme="minorHAnsi" w:hAnsiTheme="minorHAnsi" w:cstheme="minorHAnsi"/>
          <w:sz w:val="24"/>
          <w:szCs w:val="24"/>
        </w:rPr>
      </w:pPr>
    </w:p>
    <w:p w:rsidR="007A7842" w:rsidRPr="00B80FA9" w:rsidRDefault="00000000" w:rsidP="00B80FA9">
      <w:pPr>
        <w:ind w:left="480"/>
        <w:rPr>
          <w:rFonts w:asciiTheme="minorHAnsi" w:eastAsia="Calibri" w:hAnsiTheme="minorHAnsi" w:cstheme="minorHAnsi"/>
          <w:sz w:val="24"/>
          <w:szCs w:val="24"/>
        </w:rPr>
      </w:pPr>
      <w:r w:rsidRPr="00B80FA9">
        <w:rPr>
          <w:rFonts w:asciiTheme="minorHAnsi" w:eastAsia="Calibri" w:hAnsiTheme="minorHAnsi" w:cstheme="minorHAnsi"/>
          <w:b/>
          <w:color w:val="404040"/>
          <w:spacing w:val="1"/>
          <w:sz w:val="24"/>
          <w:szCs w:val="24"/>
        </w:rPr>
        <w:t>pr</w:t>
      </w:r>
      <w:r w:rsidRPr="00B80FA9">
        <w:rPr>
          <w:rFonts w:asciiTheme="minorHAnsi" w:eastAsia="Calibri" w:hAnsiTheme="minorHAnsi" w:cstheme="minorHAnsi"/>
          <w:b/>
          <w:color w:val="404040"/>
          <w:spacing w:val="2"/>
          <w:sz w:val="24"/>
          <w:szCs w:val="24"/>
        </w:rPr>
        <w:t>ay</w:t>
      </w:r>
      <w:r w:rsidRPr="00B80FA9">
        <w:rPr>
          <w:rFonts w:asciiTheme="minorHAnsi" w:eastAsia="Calibri" w:hAnsiTheme="minorHAnsi" w:cstheme="minorHAnsi"/>
          <w:b/>
          <w:color w:val="404040"/>
          <w:sz w:val="24"/>
          <w:szCs w:val="24"/>
        </w:rPr>
        <w:t>er</w:t>
      </w:r>
      <w:r w:rsidRPr="00B80FA9">
        <w:rPr>
          <w:rFonts w:asciiTheme="minorHAnsi" w:eastAsia="Calibri" w:hAnsiTheme="minorHAnsi" w:cstheme="minorHAnsi"/>
          <w:b/>
          <w:color w:val="404040"/>
          <w:spacing w:val="-6"/>
          <w:sz w:val="24"/>
          <w:szCs w:val="24"/>
        </w:rPr>
        <w:t xml:space="preserve"> </w:t>
      </w:r>
      <w:r w:rsidRPr="00B80FA9">
        <w:rPr>
          <w:rFonts w:asciiTheme="minorHAnsi" w:eastAsia="Calibri" w:hAnsiTheme="minorHAnsi" w:cstheme="minorHAnsi"/>
          <w:b/>
          <w:color w:val="404040"/>
          <w:sz w:val="24"/>
          <w:szCs w:val="24"/>
        </w:rPr>
        <w:t>c</w:t>
      </w:r>
      <w:r w:rsidRPr="00B80FA9">
        <w:rPr>
          <w:rFonts w:asciiTheme="minorHAnsi" w:eastAsia="Calibri" w:hAnsiTheme="minorHAnsi" w:cstheme="minorHAnsi"/>
          <w:b/>
          <w:color w:val="404040"/>
          <w:spacing w:val="2"/>
          <w:sz w:val="24"/>
          <w:szCs w:val="24"/>
        </w:rPr>
        <w:t>y</w:t>
      </w:r>
      <w:r w:rsidRPr="00B80FA9">
        <w:rPr>
          <w:rFonts w:asciiTheme="minorHAnsi" w:eastAsia="Calibri" w:hAnsiTheme="minorHAnsi" w:cstheme="minorHAnsi"/>
          <w:b/>
          <w:color w:val="404040"/>
          <w:sz w:val="24"/>
          <w:szCs w:val="24"/>
        </w:rPr>
        <w:t>c</w:t>
      </w:r>
      <w:r w:rsidRPr="00B80FA9">
        <w:rPr>
          <w:rFonts w:asciiTheme="minorHAnsi" w:eastAsia="Calibri" w:hAnsiTheme="minorHAnsi" w:cstheme="minorHAnsi"/>
          <w:b/>
          <w:color w:val="404040"/>
          <w:spacing w:val="-1"/>
          <w:sz w:val="24"/>
          <w:szCs w:val="24"/>
        </w:rPr>
        <w:t>le</w:t>
      </w:r>
      <w:r w:rsidRPr="00B80FA9">
        <w:rPr>
          <w:rFonts w:asciiTheme="minorHAnsi" w:eastAsia="Calibri" w:hAnsiTheme="minorHAnsi" w:cstheme="minorHAnsi"/>
          <w:color w:val="404040"/>
          <w:sz w:val="24"/>
          <w:szCs w:val="24"/>
        </w:rPr>
        <w:t>.</w:t>
      </w:r>
    </w:p>
    <w:p w:rsidR="007A7842" w:rsidRPr="00B80FA9" w:rsidRDefault="007A7842" w:rsidP="00B80FA9">
      <w:pPr>
        <w:spacing w:before="9"/>
        <w:rPr>
          <w:rFonts w:asciiTheme="minorHAnsi" w:hAnsiTheme="minorHAnsi" w:cstheme="minorHAnsi"/>
          <w:sz w:val="24"/>
          <w:szCs w:val="24"/>
        </w:rPr>
      </w:pPr>
    </w:p>
    <w:p w:rsidR="007A7842" w:rsidRPr="00B80FA9" w:rsidRDefault="00000000" w:rsidP="00B80FA9">
      <w:pPr>
        <w:tabs>
          <w:tab w:val="left" w:pos="460"/>
        </w:tabs>
        <w:ind w:left="480" w:right="617" w:hanging="360"/>
        <w:rPr>
          <w:rFonts w:asciiTheme="minorHAnsi" w:eastAsia="Calibri" w:hAnsiTheme="minorHAnsi" w:cstheme="minorHAnsi"/>
          <w:sz w:val="24"/>
          <w:szCs w:val="24"/>
        </w:rPr>
      </w:pPr>
      <w:r w:rsidRPr="00B80FA9">
        <w:rPr>
          <w:rFonts w:asciiTheme="minorHAnsi" w:eastAsia="Courier New" w:hAnsiTheme="minorHAnsi" w:cstheme="minorHAnsi"/>
          <w:color w:val="404040"/>
          <w:sz w:val="24"/>
          <w:szCs w:val="24"/>
        </w:rPr>
        <w:t>o</w:t>
      </w:r>
      <w:r w:rsidRPr="00B80FA9">
        <w:rPr>
          <w:rFonts w:asciiTheme="minorHAnsi" w:eastAsia="Courier New" w:hAnsiTheme="minorHAnsi" w:cstheme="minorHAnsi"/>
          <w:color w:val="404040"/>
          <w:sz w:val="24"/>
          <w:szCs w:val="24"/>
        </w:rPr>
        <w:tab/>
      </w: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r</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pacing w:val="-2"/>
          <w:sz w:val="24"/>
          <w:szCs w:val="24"/>
        </w:rPr>
        <w:t>il</w:t>
      </w:r>
      <w:r w:rsidRPr="00B80FA9">
        <w:rPr>
          <w:rFonts w:asciiTheme="minorHAnsi" w:eastAsia="Calibri" w:hAnsiTheme="minorHAnsi" w:cstheme="minorHAnsi"/>
          <w:color w:val="404040"/>
          <w:sz w:val="24"/>
          <w:szCs w:val="24"/>
        </w:rPr>
        <w:t>l</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ece</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e an</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b/>
          <w:color w:val="404040"/>
          <w:spacing w:val="1"/>
          <w:sz w:val="24"/>
          <w:szCs w:val="24"/>
        </w:rPr>
        <w:t>aud</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o</w:t>
      </w:r>
      <w:r w:rsidRPr="00B80FA9">
        <w:rPr>
          <w:rFonts w:asciiTheme="minorHAnsi" w:eastAsia="Calibri" w:hAnsiTheme="minorHAnsi" w:cstheme="minorHAnsi"/>
          <w:b/>
          <w:color w:val="404040"/>
          <w:spacing w:val="-1"/>
          <w:sz w:val="24"/>
          <w:szCs w:val="24"/>
        </w:rPr>
        <w:t>-</w:t>
      </w:r>
      <w:r w:rsidRPr="00B80FA9">
        <w:rPr>
          <w:rFonts w:asciiTheme="minorHAnsi" w:eastAsia="Calibri" w:hAnsiTheme="minorHAnsi" w:cstheme="minorHAnsi"/>
          <w:b/>
          <w:color w:val="404040"/>
          <w:spacing w:val="2"/>
          <w:sz w:val="24"/>
          <w:szCs w:val="24"/>
        </w:rPr>
        <w:t>g</w:t>
      </w:r>
      <w:r w:rsidRPr="00B80FA9">
        <w:rPr>
          <w:rFonts w:asciiTheme="minorHAnsi" w:eastAsia="Calibri" w:hAnsiTheme="minorHAnsi" w:cstheme="minorHAnsi"/>
          <w:b/>
          <w:color w:val="404040"/>
          <w:spacing w:val="1"/>
          <w:sz w:val="24"/>
          <w:szCs w:val="24"/>
        </w:rPr>
        <w:t>u</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d</w:t>
      </w:r>
      <w:r w:rsidRPr="00B80FA9">
        <w:rPr>
          <w:rFonts w:asciiTheme="minorHAnsi" w:eastAsia="Calibri" w:hAnsiTheme="minorHAnsi" w:cstheme="minorHAnsi"/>
          <w:b/>
          <w:color w:val="404040"/>
          <w:sz w:val="24"/>
          <w:szCs w:val="24"/>
        </w:rPr>
        <w:t>ed</w:t>
      </w:r>
      <w:r w:rsidRPr="00B80FA9">
        <w:rPr>
          <w:rFonts w:asciiTheme="minorHAnsi" w:eastAsia="Calibri" w:hAnsiTheme="minorHAnsi" w:cstheme="minorHAnsi"/>
          <w:b/>
          <w:color w:val="404040"/>
          <w:spacing w:val="-12"/>
          <w:sz w:val="24"/>
          <w:szCs w:val="24"/>
        </w:rPr>
        <w:t xml:space="preserve"> </w:t>
      </w:r>
      <w:r w:rsidRPr="00B80FA9">
        <w:rPr>
          <w:rFonts w:asciiTheme="minorHAnsi" w:eastAsia="Calibri" w:hAnsiTheme="minorHAnsi" w:cstheme="minorHAnsi"/>
          <w:b/>
          <w:color w:val="404040"/>
          <w:spacing w:val="1"/>
          <w:sz w:val="24"/>
          <w:szCs w:val="24"/>
        </w:rPr>
        <w:t>pray</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r</w:t>
      </w:r>
      <w:r w:rsidRPr="00B80FA9">
        <w:rPr>
          <w:rFonts w:asciiTheme="minorHAnsi" w:eastAsia="Calibri" w:hAnsiTheme="minorHAnsi" w:cstheme="minorHAnsi"/>
          <w:b/>
          <w:color w:val="404040"/>
          <w:spacing w:val="-9"/>
          <w:sz w:val="24"/>
          <w:szCs w:val="24"/>
        </w:rPr>
        <w:t xml:space="preserve"> </w:t>
      </w:r>
      <w:r w:rsidRPr="00B80FA9">
        <w:rPr>
          <w:rFonts w:asciiTheme="minorHAnsi" w:eastAsia="Calibri" w:hAnsiTheme="minorHAnsi" w:cstheme="minorHAnsi"/>
          <w:b/>
          <w:color w:val="404040"/>
          <w:sz w:val="24"/>
          <w:szCs w:val="24"/>
        </w:rPr>
        <w:t>sess</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 xml:space="preserve">on </w:t>
      </w:r>
      <w:r w:rsidRPr="00B80FA9">
        <w:rPr>
          <w:rFonts w:asciiTheme="minorHAnsi" w:eastAsia="Calibri" w:hAnsiTheme="minorHAnsi" w:cstheme="minorHAnsi"/>
          <w:b/>
          <w:color w:val="404040"/>
          <w:spacing w:val="2"/>
          <w:sz w:val="24"/>
          <w:szCs w:val="24"/>
        </w:rPr>
        <w:t>(</w:t>
      </w:r>
      <w:r w:rsidRPr="00B80FA9">
        <w:rPr>
          <w:rFonts w:asciiTheme="minorHAnsi" w:eastAsia="Calibri" w:hAnsiTheme="minorHAnsi" w:cstheme="minorHAnsi"/>
          <w:b/>
          <w:color w:val="404040"/>
          <w:spacing w:val="-2"/>
          <w:sz w:val="24"/>
          <w:szCs w:val="24"/>
        </w:rPr>
        <w:t>1</w:t>
      </w:r>
      <w:r w:rsidRPr="00B80FA9">
        <w:rPr>
          <w:rFonts w:asciiTheme="minorHAnsi" w:eastAsia="Calibri" w:hAnsiTheme="minorHAnsi" w:cstheme="minorHAnsi"/>
          <w:b/>
          <w:color w:val="404040"/>
          <w:sz w:val="24"/>
          <w:szCs w:val="24"/>
        </w:rPr>
        <w:t>5</w:t>
      </w:r>
      <w:r w:rsidRPr="00B80FA9">
        <w:rPr>
          <w:rFonts w:asciiTheme="minorHAnsi" w:eastAsia="Calibri" w:hAnsiTheme="minorHAnsi" w:cstheme="minorHAnsi"/>
          <w:b/>
          <w:color w:val="404040"/>
          <w:spacing w:val="-3"/>
          <w:sz w:val="24"/>
          <w:szCs w:val="24"/>
        </w:rPr>
        <w:t xml:space="preserve"> </w:t>
      </w:r>
      <w:r w:rsidRPr="00B80FA9">
        <w:rPr>
          <w:rFonts w:asciiTheme="minorHAnsi" w:eastAsia="Calibri" w:hAnsiTheme="minorHAnsi" w:cstheme="minorHAnsi"/>
          <w:b/>
          <w:color w:val="404040"/>
          <w:spacing w:val="2"/>
          <w:sz w:val="24"/>
          <w:szCs w:val="24"/>
        </w:rPr>
        <w:t>m</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nu</w:t>
      </w:r>
      <w:r w:rsidRPr="00B80FA9">
        <w:rPr>
          <w:rFonts w:asciiTheme="minorHAnsi" w:eastAsia="Calibri" w:hAnsiTheme="minorHAnsi" w:cstheme="minorHAnsi"/>
          <w:b/>
          <w:color w:val="404040"/>
          <w:spacing w:val="-1"/>
          <w:sz w:val="24"/>
          <w:szCs w:val="24"/>
        </w:rPr>
        <w:t>t</w:t>
      </w:r>
      <w:r w:rsidRPr="00B80FA9">
        <w:rPr>
          <w:rFonts w:asciiTheme="minorHAnsi" w:eastAsia="Calibri" w:hAnsiTheme="minorHAnsi" w:cstheme="minorHAnsi"/>
          <w:b/>
          <w:color w:val="404040"/>
          <w:sz w:val="24"/>
          <w:szCs w:val="24"/>
        </w:rPr>
        <w:t>es)</w:t>
      </w:r>
      <w:r w:rsidRPr="00B80FA9">
        <w:rPr>
          <w:rFonts w:asciiTheme="minorHAnsi" w:eastAsia="Calibri" w:hAnsiTheme="minorHAnsi" w:cstheme="minorHAnsi"/>
          <w:b/>
          <w:color w:val="404040"/>
          <w:spacing w:val="-1"/>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ilor</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r</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h</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en</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3"/>
          <w:sz w:val="24"/>
          <w:szCs w:val="24"/>
        </w:rPr>
        <w:t>g</w:t>
      </w:r>
      <w:r w:rsidRPr="00B80FA9">
        <w:rPr>
          <w:rFonts w:asciiTheme="minorHAnsi" w:eastAsia="Calibri" w:hAnsiTheme="minorHAnsi" w:cstheme="minorHAnsi"/>
          <w:color w:val="404040"/>
          <w:spacing w:val="-2"/>
          <w:sz w:val="24"/>
          <w:szCs w:val="24"/>
        </w:rPr>
        <w:t>or</w:t>
      </w:r>
      <w:r w:rsidRPr="00B80FA9">
        <w:rPr>
          <w:rFonts w:asciiTheme="minorHAnsi" w:eastAsia="Calibri" w:hAnsiTheme="minorHAnsi" w:cstheme="minorHAnsi"/>
          <w:color w:val="404040"/>
          <w:sz w:val="24"/>
          <w:szCs w:val="24"/>
        </w:rPr>
        <w:t xml:space="preserve">y </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h</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ri</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oi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z w:val="24"/>
          <w:szCs w:val="24"/>
        </w:rPr>
        <w:t>ac</w:t>
      </w:r>
      <w:r w:rsidRPr="00B80FA9">
        <w:rPr>
          <w:rFonts w:asciiTheme="minorHAnsi" w:eastAsia="Calibri" w:hAnsiTheme="minorHAnsi" w:cstheme="minorHAnsi"/>
          <w:color w:val="404040"/>
          <w:spacing w:val="1"/>
          <w:sz w:val="24"/>
          <w:szCs w:val="24"/>
        </w:rPr>
        <w:t>k</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z w:val="24"/>
          <w:szCs w:val="24"/>
        </w:rPr>
        <w:t xml:space="preserve">y </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4"/>
          <w:sz w:val="24"/>
          <w:szCs w:val="24"/>
        </w:rPr>
        <w:t>s</w:t>
      </w:r>
      <w:r w:rsidRPr="00B80FA9">
        <w:rPr>
          <w:rFonts w:asciiTheme="minorHAnsi" w:eastAsia="Calibri" w:hAnsiTheme="minorHAnsi" w:cstheme="minorHAnsi"/>
          <w:b/>
          <w:color w:val="404040"/>
          <w:sz w:val="24"/>
          <w:szCs w:val="24"/>
        </w:rPr>
        <w:t>,</w:t>
      </w:r>
      <w:r w:rsidRPr="00B80FA9">
        <w:rPr>
          <w:rFonts w:asciiTheme="minorHAnsi" w:eastAsia="Calibri" w:hAnsiTheme="minorHAnsi" w:cstheme="minorHAnsi"/>
          <w:b/>
          <w:color w:val="404040"/>
          <w:spacing w:val="-6"/>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Re</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z w:val="24"/>
          <w:szCs w:val="24"/>
        </w:rPr>
        <w:t>J</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pacing w:val="-2"/>
          <w:sz w:val="24"/>
          <w:szCs w:val="24"/>
        </w:rPr>
        <w:t>oi</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6"/>
          <w:sz w:val="24"/>
          <w:szCs w:val="24"/>
        </w:rPr>
        <w:t>f</w:t>
      </w:r>
      <w:r w:rsidRPr="00B80FA9">
        <w:rPr>
          <w:rFonts w:asciiTheme="minorHAnsi" w:eastAsia="Calibri" w:hAnsiTheme="minorHAnsi" w:cstheme="minorHAnsi"/>
          <w:color w:val="404040"/>
          <w:spacing w:val="-7"/>
          <w:sz w:val="24"/>
          <w:szCs w:val="24"/>
        </w:rPr>
        <w:t>o</w:t>
      </w:r>
      <w:r w:rsidRPr="00B80FA9">
        <w:rPr>
          <w:rFonts w:asciiTheme="minorHAnsi" w:eastAsia="Calibri" w:hAnsiTheme="minorHAnsi" w:cstheme="minorHAnsi"/>
          <w:color w:val="404040"/>
          <w:sz w:val="24"/>
          <w:szCs w:val="24"/>
        </w:rPr>
        <w:t>r</w:t>
      </w:r>
    </w:p>
    <w:p w:rsidR="007A7842" w:rsidRPr="00B80FA9" w:rsidRDefault="00000000" w:rsidP="00B80FA9">
      <w:pPr>
        <w:ind w:left="480"/>
        <w:rPr>
          <w:rFonts w:asciiTheme="minorHAnsi" w:eastAsia="Calibri" w:hAnsiTheme="minorHAnsi" w:cstheme="minorHAnsi"/>
          <w:sz w:val="24"/>
          <w:szCs w:val="24"/>
        </w:rPr>
      </w:pP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3"/>
          <w:sz w:val="24"/>
          <w:szCs w:val="24"/>
        </w:rPr>
        <w:t>i</w:t>
      </w:r>
      <w:r w:rsidRPr="00B80FA9">
        <w:rPr>
          <w:rFonts w:asciiTheme="minorHAnsi" w:eastAsia="Calibri" w:hAnsiTheme="minorHAnsi" w:cstheme="minorHAnsi"/>
          <w:color w:val="404040"/>
          <w:spacing w:val="-2"/>
          <w:sz w:val="24"/>
          <w:szCs w:val="24"/>
        </w:rPr>
        <w:t>ri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ual</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men</w:t>
      </w:r>
      <w:r w:rsidRPr="00B80FA9">
        <w:rPr>
          <w:rFonts w:asciiTheme="minorHAnsi" w:eastAsia="Calibri" w:hAnsiTheme="minorHAnsi" w:cstheme="minorHAnsi"/>
          <w:color w:val="404040"/>
          <w:spacing w:val="-4"/>
          <w:sz w:val="24"/>
          <w:szCs w:val="24"/>
        </w:rPr>
        <w:t>t</w:t>
      </w:r>
      <w:r w:rsidRPr="00B80FA9">
        <w:rPr>
          <w:rFonts w:asciiTheme="minorHAnsi" w:eastAsia="Calibri" w:hAnsiTheme="minorHAnsi" w:cstheme="minorHAnsi"/>
          <w:color w:val="404040"/>
          <w:sz w:val="24"/>
          <w:szCs w:val="24"/>
        </w:rPr>
        <w:t>.</w:t>
      </w:r>
    </w:p>
    <w:p w:rsidR="007A7842" w:rsidRPr="00B80FA9" w:rsidRDefault="007A7842" w:rsidP="00B80FA9">
      <w:pPr>
        <w:spacing w:before="5"/>
        <w:rPr>
          <w:rFonts w:asciiTheme="minorHAnsi" w:hAnsiTheme="minorHAnsi" w:cstheme="minorHAnsi"/>
          <w:sz w:val="24"/>
          <w:szCs w:val="24"/>
        </w:rPr>
      </w:pPr>
    </w:p>
    <w:p w:rsidR="007A7842" w:rsidRPr="00B80FA9" w:rsidRDefault="000A2486" w:rsidP="00B80FA9">
      <w:pPr>
        <w:spacing w:before="11"/>
        <w:ind w:left="120"/>
        <w:rPr>
          <w:rFonts w:asciiTheme="minorHAnsi" w:eastAsia="Calibri" w:hAnsiTheme="minorHAnsi" w:cstheme="minorHAnsi"/>
          <w:sz w:val="24"/>
          <w:szCs w:val="24"/>
        </w:rPr>
      </w:pPr>
      <w:r w:rsidRPr="00B80FA9">
        <w:rPr>
          <w:rFonts w:asciiTheme="minorHAnsi" w:eastAsia="Courier New" w:hAnsiTheme="minorHAnsi" w:cstheme="minorHAnsi"/>
          <w:color w:val="404040"/>
          <w:position w:val="-2"/>
          <w:sz w:val="24"/>
          <w:szCs w:val="24"/>
        </w:rPr>
        <w:t>o The</w:t>
      </w:r>
      <w:r w:rsidR="00000000" w:rsidRPr="00B80FA9">
        <w:rPr>
          <w:rFonts w:asciiTheme="minorHAnsi" w:eastAsia="Calibri" w:hAnsiTheme="minorHAnsi" w:cstheme="minorHAnsi"/>
          <w:color w:val="404040"/>
          <w:spacing w:val="-2"/>
          <w:sz w:val="24"/>
          <w:szCs w:val="24"/>
        </w:rPr>
        <w:t xml:space="preserve"> </w:t>
      </w:r>
      <w:r w:rsidR="00000000" w:rsidRPr="00B80FA9">
        <w:rPr>
          <w:rFonts w:asciiTheme="minorHAnsi" w:eastAsia="Calibri" w:hAnsiTheme="minorHAnsi" w:cstheme="minorHAnsi"/>
          <w:color w:val="404040"/>
          <w:spacing w:val="2"/>
          <w:sz w:val="24"/>
          <w:szCs w:val="24"/>
        </w:rPr>
        <w:t>s</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2"/>
          <w:sz w:val="24"/>
          <w:szCs w:val="24"/>
        </w:rPr>
        <w:t>ss</w:t>
      </w:r>
      <w:r w:rsidR="00000000" w:rsidRPr="00B80FA9">
        <w:rPr>
          <w:rFonts w:asciiTheme="minorHAnsi" w:eastAsia="Calibri" w:hAnsiTheme="minorHAnsi" w:cstheme="minorHAnsi"/>
          <w:color w:val="404040"/>
          <w:spacing w:val="-2"/>
          <w:sz w:val="24"/>
          <w:szCs w:val="24"/>
        </w:rPr>
        <w:t>io</w:t>
      </w:r>
      <w:r w:rsidR="00000000" w:rsidRPr="00B80FA9">
        <w:rPr>
          <w:rFonts w:asciiTheme="minorHAnsi" w:eastAsia="Calibri" w:hAnsiTheme="minorHAnsi" w:cstheme="minorHAnsi"/>
          <w:color w:val="404040"/>
          <w:sz w:val="24"/>
          <w:szCs w:val="24"/>
        </w:rPr>
        <w:t>n</w:t>
      </w:r>
      <w:r w:rsidR="00000000" w:rsidRPr="00B80FA9">
        <w:rPr>
          <w:rFonts w:asciiTheme="minorHAnsi" w:eastAsia="Calibri" w:hAnsiTheme="minorHAnsi" w:cstheme="minorHAnsi"/>
          <w:color w:val="404040"/>
          <w:spacing w:val="3"/>
          <w:sz w:val="24"/>
          <w:szCs w:val="24"/>
        </w:rPr>
        <w:t xml:space="preserve"> </w:t>
      </w:r>
      <w:r w:rsidR="00000000" w:rsidRPr="00B80FA9">
        <w:rPr>
          <w:rFonts w:asciiTheme="minorHAnsi" w:eastAsia="Calibri" w:hAnsiTheme="minorHAnsi" w:cstheme="minorHAnsi"/>
          <w:color w:val="404040"/>
          <w:spacing w:val="-1"/>
          <w:sz w:val="24"/>
          <w:szCs w:val="24"/>
        </w:rPr>
        <w:t>co</w:t>
      </w:r>
      <w:r w:rsidR="00000000" w:rsidRPr="00B80FA9">
        <w:rPr>
          <w:rFonts w:asciiTheme="minorHAnsi" w:eastAsia="Calibri" w:hAnsiTheme="minorHAnsi" w:cstheme="minorHAnsi"/>
          <w:color w:val="404040"/>
          <w:sz w:val="24"/>
          <w:szCs w:val="24"/>
        </w:rPr>
        <w:t>n</w:t>
      </w:r>
      <w:r w:rsidR="00000000" w:rsidRPr="00B80FA9">
        <w:rPr>
          <w:rFonts w:asciiTheme="minorHAnsi" w:eastAsia="Calibri" w:hAnsiTheme="minorHAnsi" w:cstheme="minorHAnsi"/>
          <w:color w:val="404040"/>
          <w:spacing w:val="-1"/>
          <w:sz w:val="24"/>
          <w:szCs w:val="24"/>
        </w:rPr>
        <w:t>c</w:t>
      </w:r>
      <w:r w:rsidR="00000000" w:rsidRPr="00B80FA9">
        <w:rPr>
          <w:rFonts w:asciiTheme="minorHAnsi" w:eastAsia="Calibri" w:hAnsiTheme="minorHAnsi" w:cstheme="minorHAnsi"/>
          <w:color w:val="404040"/>
          <w:spacing w:val="-2"/>
          <w:sz w:val="24"/>
          <w:szCs w:val="24"/>
        </w:rPr>
        <w:t>l</w:t>
      </w:r>
      <w:r w:rsidR="00000000" w:rsidRPr="00B80FA9">
        <w:rPr>
          <w:rFonts w:asciiTheme="minorHAnsi" w:eastAsia="Calibri" w:hAnsiTheme="minorHAnsi" w:cstheme="minorHAnsi"/>
          <w:color w:val="404040"/>
          <w:sz w:val="24"/>
          <w:szCs w:val="24"/>
        </w:rPr>
        <w:t>u</w:t>
      </w:r>
      <w:r w:rsidR="00000000" w:rsidRPr="00B80FA9">
        <w:rPr>
          <w:rFonts w:asciiTheme="minorHAnsi" w:eastAsia="Calibri" w:hAnsiTheme="minorHAnsi" w:cstheme="minorHAnsi"/>
          <w:color w:val="404040"/>
          <w:spacing w:val="-2"/>
          <w:sz w:val="24"/>
          <w:szCs w:val="24"/>
        </w:rPr>
        <w:t>d</w:t>
      </w:r>
      <w:r w:rsidR="00000000" w:rsidRPr="00B80FA9">
        <w:rPr>
          <w:rFonts w:asciiTheme="minorHAnsi" w:eastAsia="Calibri" w:hAnsiTheme="minorHAnsi" w:cstheme="minorHAnsi"/>
          <w:color w:val="404040"/>
          <w:sz w:val="24"/>
          <w:szCs w:val="24"/>
        </w:rPr>
        <w:t>es</w:t>
      </w:r>
      <w:r w:rsidR="00000000" w:rsidRPr="00B80FA9">
        <w:rPr>
          <w:rFonts w:asciiTheme="minorHAnsi" w:eastAsia="Calibri" w:hAnsiTheme="minorHAnsi" w:cstheme="minorHAnsi"/>
          <w:color w:val="404040"/>
          <w:spacing w:val="9"/>
          <w:sz w:val="24"/>
          <w:szCs w:val="24"/>
        </w:rPr>
        <w:t xml:space="preserve"> </w:t>
      </w:r>
      <w:r w:rsidR="00000000" w:rsidRPr="00B80FA9">
        <w:rPr>
          <w:rFonts w:asciiTheme="minorHAnsi" w:eastAsia="Calibri" w:hAnsiTheme="minorHAnsi" w:cstheme="minorHAnsi"/>
          <w:color w:val="404040"/>
          <w:spacing w:val="1"/>
          <w:sz w:val="24"/>
          <w:szCs w:val="24"/>
        </w:rPr>
        <w:t>w</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z w:val="24"/>
          <w:szCs w:val="24"/>
        </w:rPr>
        <w:t>h</w:t>
      </w:r>
      <w:r w:rsidR="00000000" w:rsidRPr="00B80FA9">
        <w:rPr>
          <w:rFonts w:asciiTheme="minorHAnsi" w:eastAsia="Calibri" w:hAnsiTheme="minorHAnsi" w:cstheme="minorHAnsi"/>
          <w:color w:val="404040"/>
          <w:spacing w:val="-2"/>
          <w:sz w:val="24"/>
          <w:szCs w:val="24"/>
        </w:rPr>
        <w:t xml:space="preserve"> </w:t>
      </w:r>
      <w:r w:rsidR="00000000" w:rsidRPr="00B80FA9">
        <w:rPr>
          <w:rFonts w:asciiTheme="minorHAnsi" w:eastAsia="Calibri" w:hAnsiTheme="minorHAnsi" w:cstheme="minorHAnsi"/>
          <w:color w:val="404040"/>
          <w:sz w:val="24"/>
          <w:szCs w:val="24"/>
        </w:rPr>
        <w:t>a</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b/>
          <w:color w:val="404040"/>
          <w:spacing w:val="1"/>
          <w:sz w:val="24"/>
          <w:szCs w:val="24"/>
        </w:rPr>
        <w:t>pray</w:t>
      </w:r>
      <w:r w:rsidR="00000000" w:rsidRPr="00B80FA9">
        <w:rPr>
          <w:rFonts w:asciiTheme="minorHAnsi" w:eastAsia="Calibri" w:hAnsiTheme="minorHAnsi" w:cstheme="minorHAnsi"/>
          <w:b/>
          <w:color w:val="404040"/>
          <w:spacing w:val="-1"/>
          <w:sz w:val="24"/>
          <w:szCs w:val="24"/>
        </w:rPr>
        <w:t>e</w:t>
      </w:r>
      <w:r w:rsidR="00000000" w:rsidRPr="00B80FA9">
        <w:rPr>
          <w:rFonts w:asciiTheme="minorHAnsi" w:eastAsia="Calibri" w:hAnsiTheme="minorHAnsi" w:cstheme="minorHAnsi"/>
          <w:b/>
          <w:color w:val="404040"/>
          <w:sz w:val="24"/>
          <w:szCs w:val="24"/>
        </w:rPr>
        <w:t>r</w:t>
      </w:r>
      <w:r w:rsidR="00000000" w:rsidRPr="00B80FA9">
        <w:rPr>
          <w:rFonts w:asciiTheme="minorHAnsi" w:eastAsia="Calibri" w:hAnsiTheme="minorHAnsi" w:cstheme="minorHAnsi"/>
          <w:b/>
          <w:color w:val="404040"/>
          <w:spacing w:val="-9"/>
          <w:sz w:val="24"/>
          <w:szCs w:val="24"/>
        </w:rPr>
        <w:t xml:space="preserve"> </w:t>
      </w:r>
      <w:r w:rsidR="00000000" w:rsidRPr="00B80FA9">
        <w:rPr>
          <w:rFonts w:asciiTheme="minorHAnsi" w:eastAsia="Calibri" w:hAnsiTheme="minorHAnsi" w:cstheme="minorHAnsi"/>
          <w:b/>
          <w:color w:val="404040"/>
          <w:sz w:val="24"/>
          <w:szCs w:val="24"/>
        </w:rPr>
        <w:t xml:space="preserve">of </w:t>
      </w:r>
      <w:r w:rsidR="00000000" w:rsidRPr="00B80FA9">
        <w:rPr>
          <w:rFonts w:asciiTheme="minorHAnsi" w:eastAsia="Calibri" w:hAnsiTheme="minorHAnsi" w:cstheme="minorHAnsi"/>
          <w:b/>
          <w:color w:val="404040"/>
          <w:spacing w:val="1"/>
          <w:sz w:val="24"/>
          <w:szCs w:val="24"/>
        </w:rPr>
        <w:t>agr</w:t>
      </w:r>
      <w:r w:rsidR="00000000" w:rsidRPr="00B80FA9">
        <w:rPr>
          <w:rFonts w:asciiTheme="minorHAnsi" w:eastAsia="Calibri" w:hAnsiTheme="minorHAnsi" w:cstheme="minorHAnsi"/>
          <w:b/>
          <w:color w:val="404040"/>
          <w:spacing w:val="-1"/>
          <w:sz w:val="24"/>
          <w:szCs w:val="24"/>
        </w:rPr>
        <w:t>ee</w:t>
      </w:r>
      <w:r w:rsidR="00000000" w:rsidRPr="00B80FA9">
        <w:rPr>
          <w:rFonts w:asciiTheme="minorHAnsi" w:eastAsia="Calibri" w:hAnsiTheme="minorHAnsi" w:cstheme="minorHAnsi"/>
          <w:b/>
          <w:color w:val="404040"/>
          <w:spacing w:val="2"/>
          <w:sz w:val="24"/>
          <w:szCs w:val="24"/>
        </w:rPr>
        <w:t>m</w:t>
      </w:r>
      <w:r w:rsidR="00000000" w:rsidRPr="00B80FA9">
        <w:rPr>
          <w:rFonts w:asciiTheme="minorHAnsi" w:eastAsia="Calibri" w:hAnsiTheme="minorHAnsi" w:cstheme="minorHAnsi"/>
          <w:b/>
          <w:color w:val="404040"/>
          <w:spacing w:val="-1"/>
          <w:sz w:val="24"/>
          <w:szCs w:val="24"/>
        </w:rPr>
        <w:t>e</w:t>
      </w:r>
      <w:r w:rsidR="00000000" w:rsidRPr="00B80FA9">
        <w:rPr>
          <w:rFonts w:asciiTheme="minorHAnsi" w:eastAsia="Calibri" w:hAnsiTheme="minorHAnsi" w:cstheme="minorHAnsi"/>
          <w:b/>
          <w:color w:val="404040"/>
          <w:spacing w:val="1"/>
          <w:sz w:val="24"/>
          <w:szCs w:val="24"/>
        </w:rPr>
        <w:t>n</w:t>
      </w:r>
      <w:r w:rsidR="00000000" w:rsidRPr="00B80FA9">
        <w:rPr>
          <w:rFonts w:asciiTheme="minorHAnsi" w:eastAsia="Calibri" w:hAnsiTheme="minorHAnsi" w:cstheme="minorHAnsi"/>
          <w:b/>
          <w:color w:val="404040"/>
          <w:spacing w:val="-1"/>
          <w:sz w:val="24"/>
          <w:szCs w:val="24"/>
        </w:rPr>
        <w:t>t</w:t>
      </w:r>
      <w:r w:rsidR="00000000" w:rsidRPr="00B80FA9">
        <w:rPr>
          <w:rFonts w:asciiTheme="minorHAnsi" w:eastAsia="Calibri" w:hAnsiTheme="minorHAnsi" w:cstheme="minorHAnsi"/>
          <w:color w:val="404040"/>
          <w:sz w:val="24"/>
          <w:szCs w:val="24"/>
        </w:rPr>
        <w:t>,</w:t>
      </w:r>
      <w:r w:rsidR="00000000" w:rsidRPr="00B80FA9">
        <w:rPr>
          <w:rFonts w:asciiTheme="minorHAnsi" w:eastAsia="Calibri" w:hAnsiTheme="minorHAnsi" w:cstheme="minorHAnsi"/>
          <w:color w:val="404040"/>
          <w:spacing w:val="-9"/>
          <w:sz w:val="24"/>
          <w:szCs w:val="24"/>
        </w:rPr>
        <w:t xml:space="preserve"> </w:t>
      </w:r>
      <w:r w:rsidR="00000000" w:rsidRPr="00B80FA9">
        <w:rPr>
          <w:rFonts w:asciiTheme="minorHAnsi" w:eastAsia="Calibri" w:hAnsiTheme="minorHAnsi" w:cstheme="minorHAnsi"/>
          <w:color w:val="404040"/>
          <w:spacing w:val="2"/>
          <w:sz w:val="24"/>
          <w:szCs w:val="24"/>
        </w:rPr>
        <w:t>s</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a</w:t>
      </w:r>
      <w:r w:rsidR="00000000" w:rsidRPr="00B80FA9">
        <w:rPr>
          <w:rFonts w:asciiTheme="minorHAnsi" w:eastAsia="Calibri" w:hAnsiTheme="minorHAnsi" w:cstheme="minorHAnsi"/>
          <w:color w:val="404040"/>
          <w:spacing w:val="-2"/>
          <w:sz w:val="24"/>
          <w:szCs w:val="24"/>
        </w:rPr>
        <w:t>li</w:t>
      </w:r>
      <w:r w:rsidR="00000000" w:rsidRPr="00B80FA9">
        <w:rPr>
          <w:rFonts w:asciiTheme="minorHAnsi" w:eastAsia="Calibri" w:hAnsiTheme="minorHAnsi" w:cstheme="minorHAnsi"/>
          <w:color w:val="404040"/>
          <w:spacing w:val="-1"/>
          <w:sz w:val="24"/>
          <w:szCs w:val="24"/>
        </w:rPr>
        <w:t>n</w:t>
      </w:r>
      <w:r w:rsidR="00000000" w:rsidRPr="00B80FA9">
        <w:rPr>
          <w:rFonts w:asciiTheme="minorHAnsi" w:eastAsia="Calibri" w:hAnsiTheme="minorHAnsi" w:cstheme="minorHAnsi"/>
          <w:color w:val="404040"/>
          <w:sz w:val="24"/>
          <w:szCs w:val="24"/>
        </w:rPr>
        <w:t>g</w:t>
      </w:r>
      <w:r w:rsidR="00000000" w:rsidRPr="00B80FA9">
        <w:rPr>
          <w:rFonts w:asciiTheme="minorHAnsi" w:eastAsia="Calibri" w:hAnsiTheme="minorHAnsi" w:cstheme="minorHAnsi"/>
          <w:color w:val="404040"/>
          <w:spacing w:val="7"/>
          <w:sz w:val="24"/>
          <w:szCs w:val="24"/>
        </w:rPr>
        <w:t xml:space="preserve"> </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pacing w:val="-1"/>
          <w:sz w:val="24"/>
          <w:szCs w:val="24"/>
        </w:rPr>
        <w:t>h</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z w:val="24"/>
          <w:szCs w:val="24"/>
        </w:rPr>
        <w:t>r</w:t>
      </w:r>
      <w:r w:rsidR="00000000" w:rsidRPr="00B80FA9">
        <w:rPr>
          <w:rFonts w:asciiTheme="minorHAnsi" w:eastAsia="Calibri" w:hAnsiTheme="minorHAnsi" w:cstheme="minorHAnsi"/>
          <w:color w:val="404040"/>
          <w:spacing w:val="-3"/>
          <w:sz w:val="24"/>
          <w:szCs w:val="24"/>
        </w:rPr>
        <w:t xml:space="preserve"> </w:t>
      </w:r>
      <w:r w:rsidR="00000000" w:rsidRPr="00B80FA9">
        <w:rPr>
          <w:rFonts w:asciiTheme="minorHAnsi" w:eastAsia="Calibri" w:hAnsiTheme="minorHAnsi" w:cstheme="minorHAnsi"/>
          <w:color w:val="404040"/>
          <w:spacing w:val="-1"/>
          <w:sz w:val="24"/>
          <w:szCs w:val="24"/>
        </w:rPr>
        <w:t>p</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2"/>
          <w:sz w:val="24"/>
          <w:szCs w:val="24"/>
        </w:rPr>
        <w:t>t</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pacing w:val="-2"/>
          <w:sz w:val="24"/>
          <w:szCs w:val="24"/>
        </w:rPr>
        <w:t>io</w:t>
      </w:r>
      <w:r w:rsidR="00000000" w:rsidRPr="00B80FA9">
        <w:rPr>
          <w:rFonts w:asciiTheme="minorHAnsi" w:eastAsia="Calibri" w:hAnsiTheme="minorHAnsi" w:cstheme="minorHAnsi"/>
          <w:color w:val="404040"/>
          <w:sz w:val="24"/>
          <w:szCs w:val="24"/>
        </w:rPr>
        <w:t>n</w:t>
      </w:r>
      <w:r w:rsidR="00000000" w:rsidRPr="00B80FA9">
        <w:rPr>
          <w:rFonts w:asciiTheme="minorHAnsi" w:eastAsia="Calibri" w:hAnsiTheme="minorHAnsi" w:cstheme="minorHAnsi"/>
          <w:color w:val="404040"/>
          <w:spacing w:val="3"/>
          <w:sz w:val="24"/>
          <w:szCs w:val="24"/>
        </w:rPr>
        <w:t xml:space="preserve"> </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z w:val="24"/>
          <w:szCs w:val="24"/>
        </w:rPr>
        <w:t>n</w:t>
      </w:r>
      <w:r w:rsidR="00000000" w:rsidRPr="00B80FA9">
        <w:rPr>
          <w:rFonts w:asciiTheme="minorHAnsi" w:eastAsia="Calibri" w:hAnsiTheme="minorHAnsi" w:cstheme="minorHAnsi"/>
          <w:color w:val="404040"/>
          <w:spacing w:val="2"/>
          <w:sz w:val="24"/>
          <w:szCs w:val="24"/>
        </w:rPr>
        <w:t xml:space="preserve"> </w:t>
      </w:r>
      <w:r w:rsidR="00000000" w:rsidRPr="00B80FA9">
        <w:rPr>
          <w:rFonts w:asciiTheme="minorHAnsi" w:eastAsia="Calibri" w:hAnsiTheme="minorHAnsi" w:cstheme="minorHAnsi"/>
          <w:color w:val="404040"/>
          <w:spacing w:val="-1"/>
          <w:sz w:val="24"/>
          <w:szCs w:val="24"/>
        </w:rPr>
        <w:t>f</w:t>
      </w:r>
      <w:r w:rsidR="00000000" w:rsidRPr="00B80FA9">
        <w:rPr>
          <w:rFonts w:asciiTheme="minorHAnsi" w:eastAsia="Calibri" w:hAnsiTheme="minorHAnsi" w:cstheme="minorHAnsi"/>
          <w:color w:val="404040"/>
          <w:sz w:val="24"/>
          <w:szCs w:val="24"/>
        </w:rPr>
        <w:t>a</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pacing w:val="-1"/>
          <w:sz w:val="24"/>
          <w:szCs w:val="24"/>
        </w:rPr>
        <w:t>h</w:t>
      </w:r>
      <w:r w:rsidR="00000000" w:rsidRPr="00B80FA9">
        <w:rPr>
          <w:rFonts w:asciiTheme="minorHAnsi" w:eastAsia="Calibri" w:hAnsiTheme="minorHAnsi" w:cstheme="minorHAnsi"/>
          <w:color w:val="404040"/>
          <w:sz w:val="24"/>
          <w:szCs w:val="24"/>
        </w:rPr>
        <w:t>.</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480"/>
        <w:rPr>
          <w:rFonts w:asciiTheme="minorHAnsi" w:eastAsia="Calibri" w:hAnsiTheme="minorHAnsi" w:cstheme="minorHAnsi"/>
          <w:b/>
          <w:color w:val="2D73B4"/>
          <w:sz w:val="24"/>
          <w:szCs w:val="24"/>
        </w:rPr>
      </w:pPr>
      <w:r w:rsidRPr="00B80FA9">
        <w:rPr>
          <w:rFonts w:asciiTheme="minorHAnsi" w:eastAsia="Calibri" w:hAnsiTheme="minorHAnsi" w:cstheme="minorHAnsi"/>
          <w:b/>
          <w:color w:val="2D73B4"/>
          <w:spacing w:val="3"/>
          <w:sz w:val="24"/>
          <w:szCs w:val="24"/>
        </w:rPr>
        <w:t>D</w:t>
      </w:r>
      <w:r w:rsidRPr="00B80FA9">
        <w:rPr>
          <w:rFonts w:asciiTheme="minorHAnsi" w:eastAsia="Calibri" w:hAnsiTheme="minorHAnsi" w:cstheme="minorHAnsi"/>
          <w:b/>
          <w:color w:val="2D73B4"/>
          <w:sz w:val="24"/>
          <w:szCs w:val="24"/>
        </w:rPr>
        <w:t>eeper</w:t>
      </w:r>
      <w:r w:rsidRPr="00B80FA9">
        <w:rPr>
          <w:rFonts w:asciiTheme="minorHAnsi" w:eastAsia="Calibri" w:hAnsiTheme="minorHAnsi" w:cstheme="minorHAnsi"/>
          <w:b/>
          <w:color w:val="2D73B4"/>
          <w:spacing w:val="-2"/>
          <w:sz w:val="24"/>
          <w:szCs w:val="24"/>
        </w:rPr>
        <w:t xml:space="preserve"> </w:t>
      </w:r>
      <w:r w:rsidRPr="00B80FA9">
        <w:rPr>
          <w:rFonts w:asciiTheme="minorHAnsi" w:eastAsia="Calibri" w:hAnsiTheme="minorHAnsi" w:cstheme="minorHAnsi"/>
          <w:b/>
          <w:color w:val="2D73B4"/>
          <w:spacing w:val="-1"/>
          <w:sz w:val="24"/>
          <w:szCs w:val="24"/>
        </w:rPr>
        <w:t>i</w:t>
      </w:r>
      <w:r w:rsidRPr="00B80FA9">
        <w:rPr>
          <w:rFonts w:asciiTheme="minorHAnsi" w:eastAsia="Calibri" w:hAnsiTheme="minorHAnsi" w:cstheme="minorHAnsi"/>
          <w:b/>
          <w:color w:val="2D73B4"/>
          <w:sz w:val="24"/>
          <w:szCs w:val="24"/>
        </w:rPr>
        <w:t xml:space="preserve">n </w:t>
      </w:r>
      <w:r w:rsidRPr="00B80FA9">
        <w:rPr>
          <w:rFonts w:asciiTheme="minorHAnsi" w:eastAsia="Calibri" w:hAnsiTheme="minorHAnsi" w:cstheme="minorHAnsi"/>
          <w:b/>
          <w:color w:val="2D73B4"/>
          <w:spacing w:val="2"/>
          <w:sz w:val="24"/>
          <w:szCs w:val="24"/>
        </w:rPr>
        <w:t>P</w:t>
      </w:r>
      <w:r w:rsidRPr="00B80FA9">
        <w:rPr>
          <w:rFonts w:asciiTheme="minorHAnsi" w:eastAsia="Calibri" w:hAnsiTheme="minorHAnsi" w:cstheme="minorHAnsi"/>
          <w:b/>
          <w:color w:val="2D73B4"/>
          <w:spacing w:val="1"/>
          <w:sz w:val="24"/>
          <w:szCs w:val="24"/>
        </w:rPr>
        <w:t>ray</w:t>
      </w:r>
      <w:r w:rsidRPr="00B80FA9">
        <w:rPr>
          <w:rFonts w:asciiTheme="minorHAnsi" w:eastAsia="Calibri" w:hAnsiTheme="minorHAnsi" w:cstheme="minorHAnsi"/>
          <w:b/>
          <w:color w:val="2D73B4"/>
          <w:spacing w:val="-6"/>
          <w:sz w:val="24"/>
          <w:szCs w:val="24"/>
        </w:rPr>
        <w:t>e</w:t>
      </w:r>
      <w:r w:rsidRPr="00B80FA9">
        <w:rPr>
          <w:rFonts w:asciiTheme="minorHAnsi" w:eastAsia="Calibri" w:hAnsiTheme="minorHAnsi" w:cstheme="minorHAnsi"/>
          <w:b/>
          <w:color w:val="2D73B4"/>
          <w:sz w:val="24"/>
          <w:szCs w:val="24"/>
        </w:rPr>
        <w:t>r</w:t>
      </w:r>
    </w:p>
    <w:p w:rsidR="000A2486" w:rsidRPr="00B80FA9" w:rsidRDefault="000A2486" w:rsidP="00B80FA9">
      <w:pPr>
        <w:ind w:left="480"/>
        <w:rPr>
          <w:rFonts w:asciiTheme="minorHAnsi" w:eastAsia="Calibri" w:hAnsiTheme="minorHAnsi" w:cstheme="minorHAnsi"/>
          <w:b/>
          <w:color w:val="2D73B4"/>
          <w:sz w:val="24"/>
          <w:szCs w:val="24"/>
        </w:rPr>
      </w:pPr>
    </w:p>
    <w:p w:rsidR="000A2486" w:rsidRPr="00B80FA9" w:rsidRDefault="000A2486" w:rsidP="00B80FA9">
      <w:pPr>
        <w:pStyle w:val="ListParagraph"/>
        <w:numPr>
          <w:ilvl w:val="0"/>
          <w:numId w:val="11"/>
        </w:numPr>
        <w:rPr>
          <w:rFonts w:asciiTheme="minorHAnsi" w:hAnsiTheme="minorHAnsi" w:cstheme="minorHAnsi"/>
          <w:b/>
          <w:sz w:val="24"/>
          <w:szCs w:val="24"/>
        </w:rPr>
      </w:pPr>
      <w:r w:rsidRPr="00B80FA9">
        <w:rPr>
          <w:rFonts w:asciiTheme="minorHAnsi" w:hAnsiTheme="minorHAnsi" w:cstheme="minorHAnsi"/>
          <w:b/>
          <w:sz w:val="24"/>
          <w:szCs w:val="24"/>
        </w:rPr>
        <w:t>Deep in Prayer – intro "As the name suggests, this feature is designed to facilitate a powerful midnight prayer session from 12:00 AM to 1:00 AM (local time), for users seeking spiritual growth and a deeper encounter with God. Led by Rev. Julian Kyula, each 30 to 60-minute session includes scriptural prayer points, prophetic declarations, and divine alignment—creating a truly transformative midnight worship experience."</w:t>
      </w:r>
    </w:p>
    <w:p w:rsidR="000A2486" w:rsidRPr="00B80FA9" w:rsidRDefault="000A2486" w:rsidP="00B80FA9">
      <w:pPr>
        <w:ind w:left="480"/>
        <w:rPr>
          <w:rFonts w:asciiTheme="minorHAnsi" w:eastAsia="Calibri" w:hAnsiTheme="minorHAnsi" w:cstheme="minorHAnsi"/>
          <w:sz w:val="24"/>
          <w:szCs w:val="24"/>
        </w:rPr>
      </w:pPr>
    </w:p>
    <w:p w:rsidR="007A7842" w:rsidRPr="00B80FA9" w:rsidRDefault="007A7842" w:rsidP="00B80FA9">
      <w:pPr>
        <w:spacing w:before="7"/>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E450B8" w:rsidP="00B80FA9">
      <w:pPr>
        <w:ind w:left="480" w:right="777"/>
        <w:rPr>
          <w:rFonts w:asciiTheme="minorHAnsi" w:eastAsia="Calibri" w:hAnsiTheme="minorHAnsi" w:cstheme="minorHAnsi"/>
          <w:sz w:val="24"/>
          <w:szCs w:val="24"/>
        </w:rPr>
        <w:sectPr w:rsidR="007A7842" w:rsidRPr="00B80FA9">
          <w:footerReference w:type="default" r:id="rId15"/>
          <w:pgSz w:w="12240" w:h="15840"/>
          <w:pgMar w:top="100" w:right="860" w:bottom="280" w:left="960" w:header="0" w:footer="816" w:gutter="0"/>
          <w:cols w:space="720"/>
        </w:sectPr>
      </w:pPr>
      <w:r w:rsidRPr="00B80FA9">
        <w:rPr>
          <w:rFonts w:asciiTheme="minorHAnsi" w:hAnsiTheme="minorHAnsi" w:cstheme="minorHAnsi"/>
          <w:noProof/>
          <w:sz w:val="24"/>
          <w:szCs w:val="24"/>
        </w:rPr>
        <mc:AlternateContent>
          <mc:Choice Requires="wpg">
            <w:drawing>
              <wp:anchor distT="0" distB="0" distL="114300" distR="114300" simplePos="0" relativeHeight="251654144" behindDoc="1" locked="0" layoutInCell="1" allowOverlap="1">
                <wp:simplePos x="0" y="0"/>
                <wp:positionH relativeFrom="page">
                  <wp:posOffset>895985</wp:posOffset>
                </wp:positionH>
                <wp:positionV relativeFrom="paragraph">
                  <wp:posOffset>1645285</wp:posOffset>
                </wp:positionV>
                <wp:extent cx="5980430" cy="0"/>
                <wp:effectExtent l="10160" t="5715" r="10160" b="13335"/>
                <wp:wrapNone/>
                <wp:docPr id="1353281306"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0"/>
                          <a:chOff x="1411" y="2591"/>
                          <a:chExt cx="9418" cy="0"/>
                        </a:xfrm>
                      </wpg:grpSpPr>
                      <wps:wsp>
                        <wps:cNvPr id="1248031590" name="Freeform 35"/>
                        <wps:cNvSpPr>
                          <a:spLocks/>
                        </wps:cNvSpPr>
                        <wps:spPr bwMode="auto">
                          <a:xfrm>
                            <a:off x="1411" y="2591"/>
                            <a:ext cx="9418" cy="0"/>
                          </a:xfrm>
                          <a:custGeom>
                            <a:avLst/>
                            <a:gdLst>
                              <a:gd name="T0" fmla="+- 0 1411 1411"/>
                              <a:gd name="T1" fmla="*/ T0 w 9418"/>
                              <a:gd name="T2" fmla="+- 0 10829 1411"/>
                              <a:gd name="T3" fmla="*/ T2 w 9418"/>
                            </a:gdLst>
                            <a:ahLst/>
                            <a:cxnLst>
                              <a:cxn ang="0">
                                <a:pos x="T1" y="0"/>
                              </a:cxn>
                              <a:cxn ang="0">
                                <a:pos x="T3" y="0"/>
                              </a:cxn>
                            </a:cxnLst>
                            <a:rect l="0" t="0" r="r" b="b"/>
                            <a:pathLst>
                              <a:path w="9418">
                                <a:moveTo>
                                  <a:pt x="0" y="0"/>
                                </a:moveTo>
                                <a:lnTo>
                                  <a:pt x="9418" y="0"/>
                                </a:lnTo>
                              </a:path>
                            </a:pathLst>
                          </a:custGeom>
                          <a:noFill/>
                          <a:ln w="7122">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00941" id="Group 34" o:spid="_x0000_s1026" style="position:absolute;margin-left:70.55pt;margin-top:129.55pt;width:470.9pt;height:0;z-index:-251662336;mso-position-horizontal-relative:page" coordorigin="1411,2591" coordsize="9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">
                <v:shape id="Freeform 35" o:spid="_x0000_s1027" style="position:absolute;left:1411;top:2591;width:9418;height:0;visibility:visible;mso-wrap-style:square;v-text-anchor:top" coordsize="9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" path="m,l9418,e" filled="f" strokecolor="#d9d9d9" strokeweight=".19783mm">
                  <v:path arrowok="t" o:connecttype="custom" o:connectlocs="0,0;9418,0" o:connectangles="0,0"/>
                </v:shape>
                <w10:wrap anchorx="page"/>
              </v:group>
            </w:pict>
          </mc:Fallback>
        </mc:AlternateConten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z w:val="24"/>
          <w:szCs w:val="24"/>
        </w:rPr>
        <w:t>he</w:t>
      </w:r>
      <w:r w:rsidR="00000000" w:rsidRPr="00B80FA9">
        <w:rPr>
          <w:rFonts w:asciiTheme="minorHAnsi" w:eastAsia="Calibri" w:hAnsiTheme="minorHAnsi" w:cstheme="minorHAnsi"/>
          <w:color w:val="404040"/>
          <w:spacing w:val="3"/>
          <w:sz w:val="24"/>
          <w:szCs w:val="24"/>
        </w:rPr>
        <w:t xml:space="preserve"> </w:t>
      </w:r>
      <w:r w:rsidR="00000000" w:rsidRPr="00B80FA9">
        <w:rPr>
          <w:rFonts w:asciiTheme="minorHAnsi" w:eastAsia="Calibri" w:hAnsiTheme="minorHAnsi" w:cstheme="minorHAnsi"/>
          <w:b/>
          <w:color w:val="404040"/>
          <w:sz w:val="24"/>
          <w:szCs w:val="24"/>
        </w:rPr>
        <w:t>"</w:t>
      </w:r>
      <w:r w:rsidR="00000000" w:rsidRPr="00B80FA9">
        <w:rPr>
          <w:rFonts w:asciiTheme="minorHAnsi" w:eastAsia="Calibri" w:hAnsiTheme="minorHAnsi" w:cstheme="minorHAnsi"/>
          <w:b/>
          <w:color w:val="404040"/>
          <w:spacing w:val="2"/>
          <w:sz w:val="24"/>
          <w:szCs w:val="24"/>
        </w:rPr>
        <w:t>D</w:t>
      </w:r>
      <w:r w:rsidR="00000000" w:rsidRPr="00B80FA9">
        <w:rPr>
          <w:rFonts w:asciiTheme="minorHAnsi" w:eastAsia="Calibri" w:hAnsiTheme="minorHAnsi" w:cstheme="minorHAnsi"/>
          <w:b/>
          <w:color w:val="404040"/>
          <w:spacing w:val="-1"/>
          <w:sz w:val="24"/>
          <w:szCs w:val="24"/>
        </w:rPr>
        <w:t>ee</w:t>
      </w:r>
      <w:r w:rsidR="00000000" w:rsidRPr="00B80FA9">
        <w:rPr>
          <w:rFonts w:asciiTheme="minorHAnsi" w:eastAsia="Calibri" w:hAnsiTheme="minorHAnsi" w:cstheme="minorHAnsi"/>
          <w:b/>
          <w:color w:val="404040"/>
          <w:spacing w:val="1"/>
          <w:sz w:val="24"/>
          <w:szCs w:val="24"/>
        </w:rPr>
        <w:t>p</w:t>
      </w:r>
      <w:r w:rsidR="00000000" w:rsidRPr="00B80FA9">
        <w:rPr>
          <w:rFonts w:asciiTheme="minorHAnsi" w:eastAsia="Calibri" w:hAnsiTheme="minorHAnsi" w:cstheme="minorHAnsi"/>
          <w:b/>
          <w:color w:val="404040"/>
          <w:spacing w:val="-1"/>
          <w:sz w:val="24"/>
          <w:szCs w:val="24"/>
        </w:rPr>
        <w:t>e</w:t>
      </w:r>
      <w:r w:rsidR="00000000" w:rsidRPr="00B80FA9">
        <w:rPr>
          <w:rFonts w:asciiTheme="minorHAnsi" w:eastAsia="Calibri" w:hAnsiTheme="minorHAnsi" w:cstheme="minorHAnsi"/>
          <w:b/>
          <w:color w:val="404040"/>
          <w:sz w:val="24"/>
          <w:szCs w:val="24"/>
        </w:rPr>
        <w:t>r</w:t>
      </w:r>
      <w:r w:rsidR="00000000" w:rsidRPr="00B80FA9">
        <w:rPr>
          <w:rFonts w:asciiTheme="minorHAnsi" w:eastAsia="Calibri" w:hAnsiTheme="minorHAnsi" w:cstheme="minorHAnsi"/>
          <w:b/>
          <w:color w:val="404040"/>
          <w:spacing w:val="-5"/>
          <w:sz w:val="24"/>
          <w:szCs w:val="24"/>
        </w:rPr>
        <w:t xml:space="preserve"> </w:t>
      </w:r>
      <w:r w:rsidR="00000000" w:rsidRPr="00B80FA9">
        <w:rPr>
          <w:rFonts w:asciiTheme="minorHAnsi" w:eastAsia="Calibri" w:hAnsiTheme="minorHAnsi" w:cstheme="minorHAnsi"/>
          <w:b/>
          <w:color w:val="404040"/>
          <w:spacing w:val="-1"/>
          <w:sz w:val="24"/>
          <w:szCs w:val="24"/>
        </w:rPr>
        <w:t>i</w:t>
      </w:r>
      <w:r w:rsidR="00000000" w:rsidRPr="00B80FA9">
        <w:rPr>
          <w:rFonts w:asciiTheme="minorHAnsi" w:eastAsia="Calibri" w:hAnsiTheme="minorHAnsi" w:cstheme="minorHAnsi"/>
          <w:b/>
          <w:color w:val="404040"/>
          <w:sz w:val="24"/>
          <w:szCs w:val="24"/>
        </w:rPr>
        <w:t>n</w:t>
      </w:r>
      <w:r w:rsidR="00000000" w:rsidRPr="00B80FA9">
        <w:rPr>
          <w:rFonts w:asciiTheme="minorHAnsi" w:eastAsia="Calibri" w:hAnsiTheme="minorHAnsi" w:cstheme="minorHAnsi"/>
          <w:b/>
          <w:color w:val="404040"/>
          <w:spacing w:val="4"/>
          <w:sz w:val="24"/>
          <w:szCs w:val="24"/>
        </w:rPr>
        <w:t xml:space="preserve"> </w:t>
      </w:r>
      <w:r w:rsidR="00000000" w:rsidRPr="00B80FA9">
        <w:rPr>
          <w:rFonts w:asciiTheme="minorHAnsi" w:eastAsia="Calibri" w:hAnsiTheme="minorHAnsi" w:cstheme="minorHAnsi"/>
          <w:b/>
          <w:color w:val="404040"/>
          <w:spacing w:val="2"/>
          <w:sz w:val="24"/>
          <w:szCs w:val="24"/>
        </w:rPr>
        <w:t>P</w:t>
      </w:r>
      <w:r w:rsidR="00000000" w:rsidRPr="00B80FA9">
        <w:rPr>
          <w:rFonts w:asciiTheme="minorHAnsi" w:eastAsia="Calibri" w:hAnsiTheme="minorHAnsi" w:cstheme="minorHAnsi"/>
          <w:b/>
          <w:color w:val="404040"/>
          <w:spacing w:val="1"/>
          <w:sz w:val="24"/>
          <w:szCs w:val="24"/>
        </w:rPr>
        <w:t>ray</w:t>
      </w:r>
      <w:r w:rsidR="00000000" w:rsidRPr="00B80FA9">
        <w:rPr>
          <w:rFonts w:asciiTheme="minorHAnsi" w:eastAsia="Calibri" w:hAnsiTheme="minorHAnsi" w:cstheme="minorHAnsi"/>
          <w:b/>
          <w:color w:val="404040"/>
          <w:spacing w:val="-1"/>
          <w:sz w:val="24"/>
          <w:szCs w:val="24"/>
        </w:rPr>
        <w:t>e</w:t>
      </w:r>
      <w:r w:rsidR="00000000" w:rsidRPr="00B80FA9">
        <w:rPr>
          <w:rFonts w:asciiTheme="minorHAnsi" w:eastAsia="Calibri" w:hAnsiTheme="minorHAnsi" w:cstheme="minorHAnsi"/>
          <w:b/>
          <w:color w:val="404040"/>
          <w:spacing w:val="1"/>
          <w:sz w:val="24"/>
          <w:szCs w:val="24"/>
        </w:rPr>
        <w:t>r</w:t>
      </w:r>
      <w:r w:rsidR="00000000" w:rsidRPr="00B80FA9">
        <w:rPr>
          <w:rFonts w:asciiTheme="minorHAnsi" w:eastAsia="Calibri" w:hAnsiTheme="minorHAnsi" w:cstheme="minorHAnsi"/>
          <w:b/>
          <w:color w:val="404040"/>
          <w:sz w:val="24"/>
          <w:szCs w:val="24"/>
        </w:rPr>
        <w:t>"</w:t>
      </w:r>
      <w:r w:rsidR="00000000" w:rsidRPr="00B80FA9">
        <w:rPr>
          <w:rFonts w:asciiTheme="minorHAnsi" w:eastAsia="Calibri" w:hAnsiTheme="minorHAnsi" w:cstheme="minorHAnsi"/>
          <w:b/>
          <w:color w:val="404040"/>
          <w:spacing w:val="-9"/>
          <w:sz w:val="24"/>
          <w:szCs w:val="24"/>
        </w:rPr>
        <w:t xml:space="preserve"> </w:t>
      </w:r>
      <w:r w:rsidR="00000000" w:rsidRPr="00B80FA9">
        <w:rPr>
          <w:rFonts w:asciiTheme="minorHAnsi" w:eastAsia="Calibri" w:hAnsiTheme="minorHAnsi" w:cstheme="minorHAnsi"/>
          <w:color w:val="404040"/>
          <w:spacing w:val="-1"/>
          <w:sz w:val="24"/>
          <w:szCs w:val="24"/>
        </w:rPr>
        <w:t>f</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at</w:t>
      </w:r>
      <w:r w:rsidR="00000000" w:rsidRPr="00B80FA9">
        <w:rPr>
          <w:rFonts w:asciiTheme="minorHAnsi" w:eastAsia="Calibri" w:hAnsiTheme="minorHAnsi" w:cstheme="minorHAnsi"/>
          <w:color w:val="404040"/>
          <w:spacing w:val="-1"/>
          <w:sz w:val="24"/>
          <w:szCs w:val="24"/>
        </w:rPr>
        <w:t>u</w:t>
      </w:r>
      <w:r w:rsidR="00000000" w:rsidRPr="00B80FA9">
        <w:rPr>
          <w:rFonts w:asciiTheme="minorHAnsi" w:eastAsia="Calibri" w:hAnsiTheme="minorHAnsi" w:cstheme="minorHAnsi"/>
          <w:color w:val="404040"/>
          <w:spacing w:val="-2"/>
          <w:sz w:val="24"/>
          <w:szCs w:val="24"/>
        </w:rPr>
        <w:t>r</w:t>
      </w:r>
      <w:r w:rsidR="00000000" w:rsidRPr="00B80FA9">
        <w:rPr>
          <w:rFonts w:asciiTheme="minorHAnsi" w:eastAsia="Calibri" w:hAnsiTheme="minorHAnsi" w:cstheme="minorHAnsi"/>
          <w:color w:val="404040"/>
          <w:sz w:val="24"/>
          <w:szCs w:val="24"/>
        </w:rPr>
        <w:t xml:space="preserve">e </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z w:val="24"/>
          <w:szCs w:val="24"/>
        </w:rPr>
        <w:t>s</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color w:val="404040"/>
          <w:sz w:val="24"/>
          <w:szCs w:val="24"/>
        </w:rPr>
        <w:t>a</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b/>
          <w:color w:val="404040"/>
          <w:spacing w:val="1"/>
          <w:sz w:val="24"/>
          <w:szCs w:val="24"/>
        </w:rPr>
        <w:t>manda</w:t>
      </w:r>
      <w:r w:rsidR="00000000" w:rsidRPr="00B80FA9">
        <w:rPr>
          <w:rFonts w:asciiTheme="minorHAnsi" w:eastAsia="Calibri" w:hAnsiTheme="minorHAnsi" w:cstheme="minorHAnsi"/>
          <w:b/>
          <w:color w:val="404040"/>
          <w:spacing w:val="-2"/>
          <w:sz w:val="24"/>
          <w:szCs w:val="24"/>
        </w:rPr>
        <w:t>t</w:t>
      </w:r>
      <w:r w:rsidR="00000000" w:rsidRPr="00B80FA9">
        <w:rPr>
          <w:rFonts w:asciiTheme="minorHAnsi" w:eastAsia="Calibri" w:hAnsiTheme="minorHAnsi" w:cstheme="minorHAnsi"/>
          <w:b/>
          <w:color w:val="404040"/>
          <w:sz w:val="24"/>
          <w:szCs w:val="24"/>
        </w:rPr>
        <w:t>o</w:t>
      </w:r>
      <w:r w:rsidR="00000000" w:rsidRPr="00B80FA9">
        <w:rPr>
          <w:rFonts w:asciiTheme="minorHAnsi" w:eastAsia="Calibri" w:hAnsiTheme="minorHAnsi" w:cstheme="minorHAnsi"/>
          <w:b/>
          <w:color w:val="404040"/>
          <w:spacing w:val="1"/>
          <w:sz w:val="24"/>
          <w:szCs w:val="24"/>
        </w:rPr>
        <w:t>r</w:t>
      </w:r>
      <w:r w:rsidR="00000000" w:rsidRPr="00B80FA9">
        <w:rPr>
          <w:rFonts w:asciiTheme="minorHAnsi" w:eastAsia="Calibri" w:hAnsiTheme="minorHAnsi" w:cstheme="minorHAnsi"/>
          <w:b/>
          <w:color w:val="404040"/>
          <w:sz w:val="24"/>
          <w:szCs w:val="24"/>
        </w:rPr>
        <w:t>y</w:t>
      </w:r>
      <w:r w:rsidR="00000000" w:rsidRPr="00B80FA9">
        <w:rPr>
          <w:rFonts w:asciiTheme="minorHAnsi" w:eastAsia="Calibri" w:hAnsiTheme="minorHAnsi" w:cstheme="minorHAnsi"/>
          <w:b/>
          <w:color w:val="404040"/>
          <w:spacing w:val="-3"/>
          <w:sz w:val="24"/>
          <w:szCs w:val="24"/>
        </w:rPr>
        <w:t xml:space="preserve"> </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2"/>
          <w:sz w:val="24"/>
          <w:szCs w:val="24"/>
        </w:rPr>
        <w:t>x</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n</w:t>
      </w:r>
      <w:r w:rsidR="00000000" w:rsidRPr="00B80FA9">
        <w:rPr>
          <w:rFonts w:asciiTheme="minorHAnsi" w:eastAsia="Calibri" w:hAnsiTheme="minorHAnsi" w:cstheme="minorHAnsi"/>
          <w:color w:val="404040"/>
          <w:spacing w:val="2"/>
          <w:sz w:val="24"/>
          <w:szCs w:val="24"/>
        </w:rPr>
        <w:t>s</w:t>
      </w:r>
      <w:r w:rsidR="00000000" w:rsidRPr="00B80FA9">
        <w:rPr>
          <w:rFonts w:asciiTheme="minorHAnsi" w:eastAsia="Calibri" w:hAnsiTheme="minorHAnsi" w:cstheme="minorHAnsi"/>
          <w:color w:val="404040"/>
          <w:spacing w:val="-2"/>
          <w:sz w:val="24"/>
          <w:szCs w:val="24"/>
        </w:rPr>
        <w:t>io</w:t>
      </w:r>
      <w:r w:rsidR="00000000" w:rsidRPr="00B80FA9">
        <w:rPr>
          <w:rFonts w:asciiTheme="minorHAnsi" w:eastAsia="Calibri" w:hAnsiTheme="minorHAnsi" w:cstheme="minorHAnsi"/>
          <w:color w:val="404040"/>
          <w:sz w:val="24"/>
          <w:szCs w:val="24"/>
        </w:rPr>
        <w:t>n</w:t>
      </w:r>
      <w:r w:rsidR="00000000" w:rsidRPr="00B80FA9">
        <w:rPr>
          <w:rFonts w:asciiTheme="minorHAnsi" w:eastAsia="Calibri" w:hAnsiTheme="minorHAnsi" w:cstheme="minorHAnsi"/>
          <w:color w:val="404040"/>
          <w:spacing w:val="-2"/>
          <w:sz w:val="24"/>
          <w:szCs w:val="24"/>
        </w:rPr>
        <w:t xml:space="preserve"> o</w:t>
      </w:r>
      <w:r w:rsidR="00000000" w:rsidRPr="00B80FA9">
        <w:rPr>
          <w:rFonts w:asciiTheme="minorHAnsi" w:eastAsia="Calibri" w:hAnsiTheme="minorHAnsi" w:cstheme="minorHAnsi"/>
          <w:color w:val="404040"/>
          <w:sz w:val="24"/>
          <w:szCs w:val="24"/>
        </w:rPr>
        <w:t>f</w:t>
      </w:r>
      <w:r w:rsidR="00000000" w:rsidRPr="00B80FA9">
        <w:rPr>
          <w:rFonts w:asciiTheme="minorHAnsi" w:eastAsia="Calibri" w:hAnsiTheme="minorHAnsi" w:cstheme="minorHAnsi"/>
          <w:color w:val="404040"/>
          <w:spacing w:val="2"/>
          <w:sz w:val="24"/>
          <w:szCs w:val="24"/>
        </w:rPr>
        <w:t xml:space="preserve"> </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pacing w:val="-1"/>
          <w:sz w:val="24"/>
          <w:szCs w:val="24"/>
        </w:rPr>
        <w:t>h</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color w:val="404040"/>
          <w:sz w:val="24"/>
          <w:szCs w:val="24"/>
        </w:rPr>
        <w:t>R</w:t>
      </w:r>
      <w:r w:rsidR="00000000" w:rsidRPr="00B80FA9">
        <w:rPr>
          <w:rFonts w:asciiTheme="minorHAnsi" w:eastAsia="Calibri" w:hAnsiTheme="minorHAnsi" w:cstheme="minorHAnsi"/>
          <w:color w:val="404040"/>
          <w:spacing w:val="-2"/>
          <w:sz w:val="24"/>
          <w:szCs w:val="24"/>
        </w:rPr>
        <w:t>h</w:t>
      </w:r>
      <w:r w:rsidR="00000000" w:rsidRPr="00B80FA9">
        <w:rPr>
          <w:rFonts w:asciiTheme="minorHAnsi" w:eastAsia="Calibri" w:hAnsiTheme="minorHAnsi" w:cstheme="minorHAnsi"/>
          <w:color w:val="404040"/>
          <w:sz w:val="24"/>
          <w:szCs w:val="24"/>
        </w:rPr>
        <w:t>ema P</w:t>
      </w:r>
      <w:r w:rsidR="00000000" w:rsidRPr="00B80FA9">
        <w:rPr>
          <w:rFonts w:asciiTheme="minorHAnsi" w:eastAsia="Calibri" w:hAnsiTheme="minorHAnsi" w:cstheme="minorHAnsi"/>
          <w:color w:val="404040"/>
          <w:spacing w:val="-1"/>
          <w:sz w:val="24"/>
          <w:szCs w:val="24"/>
        </w:rPr>
        <w:t>r</w:t>
      </w:r>
      <w:r w:rsidR="00000000" w:rsidRPr="00B80FA9">
        <w:rPr>
          <w:rFonts w:asciiTheme="minorHAnsi" w:eastAsia="Calibri" w:hAnsiTheme="minorHAnsi" w:cstheme="minorHAnsi"/>
          <w:color w:val="404040"/>
          <w:sz w:val="24"/>
          <w:szCs w:val="24"/>
        </w:rPr>
        <w:t>a</w:t>
      </w:r>
      <w:r w:rsidR="00000000" w:rsidRPr="00B80FA9">
        <w:rPr>
          <w:rFonts w:asciiTheme="minorHAnsi" w:eastAsia="Calibri" w:hAnsiTheme="minorHAnsi" w:cstheme="minorHAnsi"/>
          <w:color w:val="404040"/>
          <w:spacing w:val="2"/>
          <w:sz w:val="24"/>
          <w:szCs w:val="24"/>
        </w:rPr>
        <w:t>y</w:t>
      </w:r>
      <w:r w:rsidR="00000000" w:rsidRPr="00B80FA9">
        <w:rPr>
          <w:rFonts w:asciiTheme="minorHAnsi" w:eastAsia="Calibri" w:hAnsiTheme="minorHAnsi" w:cstheme="minorHAnsi"/>
          <w:color w:val="404040"/>
          <w:sz w:val="24"/>
          <w:szCs w:val="24"/>
        </w:rPr>
        <w:t>er</w:t>
      </w:r>
      <w:r w:rsidR="00000000" w:rsidRPr="00B80FA9">
        <w:rPr>
          <w:rFonts w:asciiTheme="minorHAnsi" w:eastAsia="Calibri" w:hAnsiTheme="minorHAnsi" w:cstheme="minorHAnsi"/>
          <w:color w:val="404040"/>
          <w:spacing w:val="-3"/>
          <w:sz w:val="24"/>
          <w:szCs w:val="24"/>
        </w:rPr>
        <w:t xml:space="preserve"> </w:t>
      </w:r>
      <w:r w:rsidR="00000000" w:rsidRPr="00B80FA9">
        <w:rPr>
          <w:rFonts w:asciiTheme="minorHAnsi" w:eastAsia="Calibri" w:hAnsiTheme="minorHAnsi" w:cstheme="minorHAnsi"/>
          <w:color w:val="404040"/>
          <w:spacing w:val="1"/>
          <w:sz w:val="24"/>
          <w:szCs w:val="24"/>
        </w:rPr>
        <w:t>P</w:t>
      </w:r>
      <w:r w:rsidR="00000000" w:rsidRPr="00B80FA9">
        <w:rPr>
          <w:rFonts w:asciiTheme="minorHAnsi" w:eastAsia="Calibri" w:hAnsiTheme="minorHAnsi" w:cstheme="minorHAnsi"/>
          <w:color w:val="404040"/>
          <w:spacing w:val="-2"/>
          <w:sz w:val="24"/>
          <w:szCs w:val="24"/>
        </w:rPr>
        <w:t>l</w:t>
      </w:r>
      <w:r w:rsidR="00000000" w:rsidRPr="00B80FA9">
        <w:rPr>
          <w:rFonts w:asciiTheme="minorHAnsi" w:eastAsia="Calibri" w:hAnsiTheme="minorHAnsi" w:cstheme="minorHAnsi"/>
          <w:color w:val="404040"/>
          <w:sz w:val="24"/>
          <w:szCs w:val="24"/>
        </w:rPr>
        <w:t xml:space="preserve">an, </w:t>
      </w:r>
      <w:r w:rsidR="00000000" w:rsidRPr="00B80FA9">
        <w:rPr>
          <w:rFonts w:asciiTheme="minorHAnsi" w:eastAsia="Calibri" w:hAnsiTheme="minorHAnsi" w:cstheme="minorHAnsi"/>
          <w:color w:val="404040"/>
          <w:spacing w:val="-1"/>
          <w:sz w:val="24"/>
          <w:szCs w:val="24"/>
        </w:rPr>
        <w:t>d</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2"/>
          <w:sz w:val="24"/>
          <w:szCs w:val="24"/>
        </w:rPr>
        <w:t>s</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pacing w:val="2"/>
          <w:sz w:val="24"/>
          <w:szCs w:val="24"/>
        </w:rPr>
        <w:t>g</w:t>
      </w:r>
      <w:r w:rsidR="00000000" w:rsidRPr="00B80FA9">
        <w:rPr>
          <w:rFonts w:asciiTheme="minorHAnsi" w:eastAsia="Calibri" w:hAnsiTheme="minorHAnsi" w:cstheme="minorHAnsi"/>
          <w:color w:val="404040"/>
          <w:spacing w:val="-1"/>
          <w:sz w:val="24"/>
          <w:szCs w:val="24"/>
        </w:rPr>
        <w:t>n</w:t>
      </w:r>
      <w:r w:rsidR="00000000" w:rsidRPr="00B80FA9">
        <w:rPr>
          <w:rFonts w:asciiTheme="minorHAnsi" w:eastAsia="Calibri" w:hAnsiTheme="minorHAnsi" w:cstheme="minorHAnsi"/>
          <w:color w:val="404040"/>
          <w:sz w:val="24"/>
          <w:szCs w:val="24"/>
        </w:rPr>
        <w:t xml:space="preserve">ed </w:t>
      </w:r>
      <w:r w:rsidR="00000000" w:rsidRPr="00B80FA9">
        <w:rPr>
          <w:rFonts w:asciiTheme="minorHAnsi" w:eastAsia="Calibri" w:hAnsiTheme="minorHAnsi" w:cstheme="minorHAnsi"/>
          <w:color w:val="404040"/>
          <w:spacing w:val="2"/>
          <w:sz w:val="24"/>
          <w:szCs w:val="24"/>
        </w:rPr>
        <w:t>t</w:t>
      </w:r>
      <w:r w:rsidR="00000000" w:rsidRPr="00B80FA9">
        <w:rPr>
          <w:rFonts w:asciiTheme="minorHAnsi" w:eastAsia="Calibri" w:hAnsiTheme="minorHAnsi" w:cstheme="minorHAnsi"/>
          <w:color w:val="404040"/>
          <w:sz w:val="24"/>
          <w:szCs w:val="24"/>
        </w:rPr>
        <w:t>o</w:t>
      </w:r>
      <w:r w:rsidR="00000000" w:rsidRPr="00B80FA9">
        <w:rPr>
          <w:rFonts w:asciiTheme="minorHAnsi" w:eastAsia="Calibri" w:hAnsiTheme="minorHAnsi" w:cstheme="minorHAnsi"/>
          <w:color w:val="404040"/>
          <w:spacing w:val="-3"/>
          <w:sz w:val="24"/>
          <w:szCs w:val="24"/>
        </w:rPr>
        <w:t xml:space="preserve"> </w:t>
      </w:r>
      <w:r w:rsidR="00000000" w:rsidRPr="00B80FA9">
        <w:rPr>
          <w:rFonts w:asciiTheme="minorHAnsi" w:eastAsia="Calibri" w:hAnsiTheme="minorHAnsi" w:cstheme="minorHAnsi"/>
          <w:color w:val="404040"/>
          <w:spacing w:val="-1"/>
          <w:sz w:val="24"/>
          <w:szCs w:val="24"/>
        </w:rPr>
        <w:t>f</w:t>
      </w:r>
      <w:r w:rsidR="00000000" w:rsidRPr="00B80FA9">
        <w:rPr>
          <w:rFonts w:asciiTheme="minorHAnsi" w:eastAsia="Calibri" w:hAnsiTheme="minorHAnsi" w:cstheme="minorHAnsi"/>
          <w:color w:val="404040"/>
          <w:sz w:val="24"/>
          <w:szCs w:val="24"/>
        </w:rPr>
        <w:t>ac</w:t>
      </w:r>
      <w:r w:rsidR="00000000" w:rsidRPr="00B80FA9">
        <w:rPr>
          <w:rFonts w:asciiTheme="minorHAnsi" w:eastAsia="Calibri" w:hAnsiTheme="minorHAnsi" w:cstheme="minorHAnsi"/>
          <w:color w:val="404040"/>
          <w:spacing w:val="-3"/>
          <w:sz w:val="24"/>
          <w:szCs w:val="24"/>
        </w:rPr>
        <w:t>i</w:t>
      </w:r>
      <w:r w:rsidR="00000000" w:rsidRPr="00B80FA9">
        <w:rPr>
          <w:rFonts w:asciiTheme="minorHAnsi" w:eastAsia="Calibri" w:hAnsiTheme="minorHAnsi" w:cstheme="minorHAnsi"/>
          <w:color w:val="404040"/>
          <w:spacing w:val="-2"/>
          <w:sz w:val="24"/>
          <w:szCs w:val="24"/>
        </w:rPr>
        <w:t>li</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z w:val="24"/>
          <w:szCs w:val="24"/>
        </w:rPr>
        <w:t>a</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4"/>
          <w:sz w:val="24"/>
          <w:szCs w:val="24"/>
        </w:rPr>
        <w:t xml:space="preserve"> </w:t>
      </w:r>
      <w:r w:rsidR="00000000" w:rsidRPr="00B80FA9">
        <w:rPr>
          <w:rFonts w:asciiTheme="minorHAnsi" w:eastAsia="Calibri" w:hAnsiTheme="minorHAnsi" w:cstheme="minorHAnsi"/>
          <w:color w:val="404040"/>
          <w:spacing w:val="-1"/>
          <w:sz w:val="24"/>
          <w:szCs w:val="24"/>
        </w:rPr>
        <w:t>p</w:t>
      </w:r>
      <w:r w:rsidR="00000000" w:rsidRPr="00B80FA9">
        <w:rPr>
          <w:rFonts w:asciiTheme="minorHAnsi" w:eastAsia="Calibri" w:hAnsiTheme="minorHAnsi" w:cstheme="minorHAnsi"/>
          <w:color w:val="404040"/>
          <w:spacing w:val="-2"/>
          <w:sz w:val="24"/>
          <w:szCs w:val="24"/>
        </w:rPr>
        <w:t>o</w:t>
      </w:r>
      <w:r w:rsidR="00000000" w:rsidRPr="00B80FA9">
        <w:rPr>
          <w:rFonts w:asciiTheme="minorHAnsi" w:eastAsia="Calibri" w:hAnsiTheme="minorHAnsi" w:cstheme="minorHAnsi"/>
          <w:color w:val="404040"/>
          <w:spacing w:val="1"/>
          <w:sz w:val="24"/>
          <w:szCs w:val="24"/>
        </w:rPr>
        <w:t>w</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rfu</w:t>
      </w:r>
      <w:r w:rsidR="00000000" w:rsidRPr="00B80FA9">
        <w:rPr>
          <w:rFonts w:asciiTheme="minorHAnsi" w:eastAsia="Calibri" w:hAnsiTheme="minorHAnsi" w:cstheme="minorHAnsi"/>
          <w:color w:val="404040"/>
          <w:sz w:val="24"/>
          <w:szCs w:val="24"/>
        </w:rPr>
        <w:t>l</w:t>
      </w:r>
      <w:r w:rsidR="00000000" w:rsidRPr="00B80FA9">
        <w:rPr>
          <w:rFonts w:asciiTheme="minorHAnsi" w:eastAsia="Calibri" w:hAnsiTheme="minorHAnsi" w:cstheme="minorHAnsi"/>
          <w:color w:val="404040"/>
          <w:spacing w:val="2"/>
          <w:sz w:val="24"/>
          <w:szCs w:val="24"/>
        </w:rPr>
        <w:t xml:space="preserve"> </w:t>
      </w:r>
      <w:r w:rsidR="00000000" w:rsidRPr="00B80FA9">
        <w:rPr>
          <w:rFonts w:asciiTheme="minorHAnsi" w:eastAsia="Calibri" w:hAnsiTheme="minorHAnsi" w:cstheme="minorHAnsi"/>
          <w:b/>
          <w:color w:val="404040"/>
          <w:spacing w:val="1"/>
          <w:sz w:val="24"/>
          <w:szCs w:val="24"/>
        </w:rPr>
        <w:t>m</w:t>
      </w:r>
      <w:r w:rsidR="00000000" w:rsidRPr="00B80FA9">
        <w:rPr>
          <w:rFonts w:asciiTheme="minorHAnsi" w:eastAsia="Calibri" w:hAnsiTheme="minorHAnsi" w:cstheme="minorHAnsi"/>
          <w:b/>
          <w:color w:val="404040"/>
          <w:spacing w:val="-1"/>
          <w:sz w:val="24"/>
          <w:szCs w:val="24"/>
        </w:rPr>
        <w:t>i</w:t>
      </w:r>
      <w:r w:rsidR="00000000" w:rsidRPr="00B80FA9">
        <w:rPr>
          <w:rFonts w:asciiTheme="minorHAnsi" w:eastAsia="Calibri" w:hAnsiTheme="minorHAnsi" w:cstheme="minorHAnsi"/>
          <w:b/>
          <w:color w:val="404040"/>
          <w:spacing w:val="1"/>
          <w:sz w:val="24"/>
          <w:szCs w:val="24"/>
        </w:rPr>
        <w:t>dn</w:t>
      </w:r>
      <w:r w:rsidR="00000000" w:rsidRPr="00B80FA9">
        <w:rPr>
          <w:rFonts w:asciiTheme="minorHAnsi" w:eastAsia="Calibri" w:hAnsiTheme="minorHAnsi" w:cstheme="minorHAnsi"/>
          <w:b/>
          <w:color w:val="404040"/>
          <w:spacing w:val="-1"/>
          <w:sz w:val="24"/>
          <w:szCs w:val="24"/>
        </w:rPr>
        <w:t>i</w:t>
      </w:r>
      <w:r w:rsidR="00000000" w:rsidRPr="00B80FA9">
        <w:rPr>
          <w:rFonts w:asciiTheme="minorHAnsi" w:eastAsia="Calibri" w:hAnsiTheme="minorHAnsi" w:cstheme="minorHAnsi"/>
          <w:b/>
          <w:color w:val="404040"/>
          <w:spacing w:val="1"/>
          <w:sz w:val="24"/>
          <w:szCs w:val="24"/>
        </w:rPr>
        <w:t>gh</w:t>
      </w:r>
      <w:r w:rsidR="00000000" w:rsidRPr="00B80FA9">
        <w:rPr>
          <w:rFonts w:asciiTheme="minorHAnsi" w:eastAsia="Calibri" w:hAnsiTheme="minorHAnsi" w:cstheme="minorHAnsi"/>
          <w:b/>
          <w:color w:val="404040"/>
          <w:sz w:val="24"/>
          <w:szCs w:val="24"/>
        </w:rPr>
        <w:t>t</w:t>
      </w:r>
      <w:r w:rsidR="00000000" w:rsidRPr="00B80FA9">
        <w:rPr>
          <w:rFonts w:asciiTheme="minorHAnsi" w:eastAsia="Calibri" w:hAnsiTheme="minorHAnsi" w:cstheme="minorHAnsi"/>
          <w:b/>
          <w:color w:val="404040"/>
          <w:spacing w:val="3"/>
          <w:sz w:val="24"/>
          <w:szCs w:val="24"/>
        </w:rPr>
        <w:t xml:space="preserve"> </w:t>
      </w:r>
      <w:r w:rsidR="00000000" w:rsidRPr="00B80FA9">
        <w:rPr>
          <w:rFonts w:asciiTheme="minorHAnsi" w:eastAsia="Calibri" w:hAnsiTheme="minorHAnsi" w:cstheme="minorHAnsi"/>
          <w:b/>
          <w:color w:val="404040"/>
          <w:spacing w:val="1"/>
          <w:sz w:val="24"/>
          <w:szCs w:val="24"/>
        </w:rPr>
        <w:t>pray</w:t>
      </w:r>
      <w:r w:rsidR="00000000" w:rsidRPr="00B80FA9">
        <w:rPr>
          <w:rFonts w:asciiTheme="minorHAnsi" w:eastAsia="Calibri" w:hAnsiTheme="minorHAnsi" w:cstheme="minorHAnsi"/>
          <w:b/>
          <w:color w:val="404040"/>
          <w:spacing w:val="-1"/>
          <w:sz w:val="24"/>
          <w:szCs w:val="24"/>
        </w:rPr>
        <w:t>e</w:t>
      </w:r>
      <w:r w:rsidR="00000000" w:rsidRPr="00B80FA9">
        <w:rPr>
          <w:rFonts w:asciiTheme="minorHAnsi" w:eastAsia="Calibri" w:hAnsiTheme="minorHAnsi" w:cstheme="minorHAnsi"/>
          <w:b/>
          <w:color w:val="404040"/>
          <w:sz w:val="24"/>
          <w:szCs w:val="24"/>
        </w:rPr>
        <w:t>r</w:t>
      </w:r>
      <w:r w:rsidR="00000000" w:rsidRPr="00B80FA9">
        <w:rPr>
          <w:rFonts w:asciiTheme="minorHAnsi" w:eastAsia="Calibri" w:hAnsiTheme="minorHAnsi" w:cstheme="minorHAnsi"/>
          <w:b/>
          <w:color w:val="404040"/>
          <w:spacing w:val="-9"/>
          <w:sz w:val="24"/>
          <w:szCs w:val="24"/>
        </w:rPr>
        <w:t xml:space="preserve"> </w:t>
      </w:r>
      <w:r w:rsidR="00000000" w:rsidRPr="00B80FA9">
        <w:rPr>
          <w:rFonts w:asciiTheme="minorHAnsi" w:eastAsia="Calibri" w:hAnsiTheme="minorHAnsi" w:cstheme="minorHAnsi"/>
          <w:b/>
          <w:color w:val="404040"/>
          <w:sz w:val="24"/>
          <w:szCs w:val="24"/>
        </w:rPr>
        <w:t>sess</w:t>
      </w:r>
      <w:r w:rsidR="00000000" w:rsidRPr="00B80FA9">
        <w:rPr>
          <w:rFonts w:asciiTheme="minorHAnsi" w:eastAsia="Calibri" w:hAnsiTheme="minorHAnsi" w:cstheme="minorHAnsi"/>
          <w:b/>
          <w:color w:val="404040"/>
          <w:spacing w:val="-1"/>
          <w:sz w:val="24"/>
          <w:szCs w:val="24"/>
        </w:rPr>
        <w:t>i</w:t>
      </w:r>
      <w:r w:rsidR="00000000" w:rsidRPr="00B80FA9">
        <w:rPr>
          <w:rFonts w:asciiTheme="minorHAnsi" w:eastAsia="Calibri" w:hAnsiTheme="minorHAnsi" w:cstheme="minorHAnsi"/>
          <w:b/>
          <w:color w:val="404040"/>
          <w:sz w:val="24"/>
          <w:szCs w:val="24"/>
        </w:rPr>
        <w:t>o</w:t>
      </w:r>
      <w:r w:rsidR="00000000" w:rsidRPr="00B80FA9">
        <w:rPr>
          <w:rFonts w:asciiTheme="minorHAnsi" w:eastAsia="Calibri" w:hAnsiTheme="minorHAnsi" w:cstheme="minorHAnsi"/>
          <w:b/>
          <w:color w:val="404040"/>
          <w:spacing w:val="1"/>
          <w:sz w:val="24"/>
          <w:szCs w:val="24"/>
        </w:rPr>
        <w:t>n</w:t>
      </w:r>
      <w:r w:rsidR="00000000" w:rsidRPr="00B80FA9">
        <w:rPr>
          <w:rFonts w:asciiTheme="minorHAnsi" w:eastAsia="Calibri" w:hAnsiTheme="minorHAnsi" w:cstheme="minorHAnsi"/>
          <w:b/>
          <w:color w:val="404040"/>
          <w:sz w:val="24"/>
          <w:szCs w:val="24"/>
        </w:rPr>
        <w:t xml:space="preserve">s </w:t>
      </w:r>
      <w:r w:rsidR="00000000" w:rsidRPr="00B80FA9">
        <w:rPr>
          <w:rFonts w:asciiTheme="minorHAnsi" w:eastAsia="Calibri" w:hAnsiTheme="minorHAnsi" w:cstheme="minorHAnsi"/>
          <w:color w:val="404040"/>
          <w:sz w:val="24"/>
          <w:szCs w:val="24"/>
        </w:rPr>
        <w:t>(</w:t>
      </w:r>
      <w:r w:rsidR="00000000" w:rsidRPr="00B80FA9">
        <w:rPr>
          <w:rFonts w:asciiTheme="minorHAnsi" w:eastAsia="Calibri" w:hAnsiTheme="minorHAnsi" w:cstheme="minorHAnsi"/>
          <w:color w:val="404040"/>
          <w:spacing w:val="-2"/>
          <w:sz w:val="24"/>
          <w:szCs w:val="24"/>
        </w:rPr>
        <w:t>1</w:t>
      </w:r>
      <w:r w:rsidR="00000000" w:rsidRPr="00B80FA9">
        <w:rPr>
          <w:rFonts w:asciiTheme="minorHAnsi" w:eastAsia="Calibri" w:hAnsiTheme="minorHAnsi" w:cstheme="minorHAnsi"/>
          <w:color w:val="404040"/>
          <w:sz w:val="24"/>
          <w:szCs w:val="24"/>
        </w:rPr>
        <w:t>2</w:t>
      </w:r>
      <w:r w:rsidR="00000000" w:rsidRPr="00B80FA9">
        <w:rPr>
          <w:rFonts w:asciiTheme="minorHAnsi" w:eastAsia="Calibri" w:hAnsiTheme="minorHAnsi" w:cstheme="minorHAnsi"/>
          <w:color w:val="404040"/>
          <w:spacing w:val="2"/>
          <w:sz w:val="24"/>
          <w:szCs w:val="24"/>
        </w:rPr>
        <w:t xml:space="preserve"> </w:t>
      </w:r>
      <w:r w:rsidR="00000000" w:rsidRPr="00B80FA9">
        <w:rPr>
          <w:rFonts w:asciiTheme="minorHAnsi" w:eastAsia="Calibri" w:hAnsiTheme="minorHAnsi" w:cstheme="minorHAnsi"/>
          <w:color w:val="404040"/>
          <w:sz w:val="24"/>
          <w:szCs w:val="24"/>
        </w:rPr>
        <w:t>AM –</w:t>
      </w:r>
      <w:r w:rsidR="00000000" w:rsidRPr="00B80FA9">
        <w:rPr>
          <w:rFonts w:asciiTheme="minorHAnsi" w:eastAsia="Calibri" w:hAnsiTheme="minorHAnsi" w:cstheme="minorHAnsi"/>
          <w:color w:val="404040"/>
          <w:spacing w:val="-6"/>
          <w:sz w:val="24"/>
          <w:szCs w:val="24"/>
        </w:rPr>
        <w:t xml:space="preserve"> </w:t>
      </w:r>
      <w:r w:rsidR="00000000" w:rsidRPr="00B80FA9">
        <w:rPr>
          <w:rFonts w:asciiTheme="minorHAnsi" w:eastAsia="Calibri" w:hAnsiTheme="minorHAnsi" w:cstheme="minorHAnsi"/>
          <w:color w:val="404040"/>
          <w:sz w:val="24"/>
          <w:szCs w:val="24"/>
        </w:rPr>
        <w:t>1</w:t>
      </w:r>
      <w:r w:rsidR="00000000" w:rsidRPr="00B80FA9">
        <w:rPr>
          <w:rFonts w:asciiTheme="minorHAnsi" w:eastAsia="Calibri" w:hAnsiTheme="minorHAnsi" w:cstheme="minorHAnsi"/>
          <w:color w:val="404040"/>
          <w:spacing w:val="2"/>
          <w:sz w:val="24"/>
          <w:szCs w:val="24"/>
        </w:rPr>
        <w:t xml:space="preserve"> </w:t>
      </w:r>
      <w:r w:rsidR="00000000" w:rsidRPr="00B80FA9">
        <w:rPr>
          <w:rFonts w:asciiTheme="minorHAnsi" w:eastAsia="Calibri" w:hAnsiTheme="minorHAnsi" w:cstheme="minorHAnsi"/>
          <w:color w:val="404040"/>
          <w:sz w:val="24"/>
          <w:szCs w:val="24"/>
        </w:rPr>
        <w:t>A</w:t>
      </w:r>
      <w:r w:rsidR="00000000" w:rsidRPr="00B80FA9">
        <w:rPr>
          <w:rFonts w:asciiTheme="minorHAnsi" w:eastAsia="Calibri" w:hAnsiTheme="minorHAnsi" w:cstheme="minorHAnsi"/>
          <w:color w:val="404040"/>
          <w:spacing w:val="1"/>
          <w:sz w:val="24"/>
          <w:szCs w:val="24"/>
        </w:rPr>
        <w:t>M</w:t>
      </w:r>
      <w:r w:rsidR="00000000" w:rsidRPr="00B80FA9">
        <w:rPr>
          <w:rFonts w:asciiTheme="minorHAnsi" w:eastAsia="Calibri" w:hAnsiTheme="minorHAnsi" w:cstheme="minorHAnsi"/>
          <w:color w:val="404040"/>
          <w:sz w:val="24"/>
          <w:szCs w:val="24"/>
        </w:rPr>
        <w:t>,</w:t>
      </w:r>
      <w:r w:rsidR="00000000" w:rsidRPr="00B80FA9">
        <w:rPr>
          <w:rFonts w:asciiTheme="minorHAnsi" w:eastAsia="Calibri" w:hAnsiTheme="minorHAnsi" w:cstheme="minorHAnsi"/>
          <w:color w:val="404040"/>
          <w:spacing w:val="-3"/>
          <w:sz w:val="24"/>
          <w:szCs w:val="24"/>
        </w:rPr>
        <w:t xml:space="preserve"> </w:t>
      </w:r>
      <w:r w:rsidR="00000000" w:rsidRPr="00B80FA9">
        <w:rPr>
          <w:rFonts w:asciiTheme="minorHAnsi" w:eastAsia="Calibri" w:hAnsiTheme="minorHAnsi" w:cstheme="minorHAnsi"/>
          <w:color w:val="404040"/>
          <w:spacing w:val="-2"/>
          <w:sz w:val="24"/>
          <w:szCs w:val="24"/>
        </w:rPr>
        <w:t>lo</w:t>
      </w:r>
      <w:r w:rsidR="00000000" w:rsidRPr="00B80FA9">
        <w:rPr>
          <w:rFonts w:asciiTheme="minorHAnsi" w:eastAsia="Calibri" w:hAnsiTheme="minorHAnsi" w:cstheme="minorHAnsi"/>
          <w:color w:val="404040"/>
          <w:spacing w:val="-1"/>
          <w:sz w:val="24"/>
          <w:szCs w:val="24"/>
        </w:rPr>
        <w:t>c</w:t>
      </w:r>
      <w:r w:rsidR="00000000" w:rsidRPr="00B80FA9">
        <w:rPr>
          <w:rFonts w:asciiTheme="minorHAnsi" w:eastAsia="Calibri" w:hAnsiTheme="minorHAnsi" w:cstheme="minorHAnsi"/>
          <w:color w:val="404040"/>
          <w:sz w:val="24"/>
          <w:szCs w:val="24"/>
        </w:rPr>
        <w:t>al</w:t>
      </w:r>
      <w:r w:rsidR="00000000" w:rsidRPr="00B80FA9">
        <w:rPr>
          <w:rFonts w:asciiTheme="minorHAnsi" w:eastAsia="Calibri" w:hAnsiTheme="minorHAnsi" w:cstheme="minorHAnsi"/>
          <w:color w:val="404040"/>
          <w:spacing w:val="7"/>
          <w:sz w:val="24"/>
          <w:szCs w:val="24"/>
        </w:rPr>
        <w:t xml:space="preserve"> </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z w:val="24"/>
          <w:szCs w:val="24"/>
        </w:rPr>
        <w:t>me)</w:t>
      </w:r>
      <w:r w:rsidR="00000000" w:rsidRPr="00B80FA9">
        <w:rPr>
          <w:rFonts w:asciiTheme="minorHAnsi" w:eastAsia="Calibri" w:hAnsiTheme="minorHAnsi" w:cstheme="minorHAnsi"/>
          <w:color w:val="404040"/>
          <w:spacing w:val="-1"/>
          <w:sz w:val="24"/>
          <w:szCs w:val="24"/>
        </w:rPr>
        <w:t xml:space="preserve"> f</w:t>
      </w:r>
      <w:r w:rsidR="00000000" w:rsidRPr="00B80FA9">
        <w:rPr>
          <w:rFonts w:asciiTheme="minorHAnsi" w:eastAsia="Calibri" w:hAnsiTheme="minorHAnsi" w:cstheme="minorHAnsi"/>
          <w:color w:val="404040"/>
          <w:spacing w:val="-2"/>
          <w:sz w:val="24"/>
          <w:szCs w:val="24"/>
        </w:rPr>
        <w:t>o</w:t>
      </w:r>
      <w:r w:rsidR="00000000" w:rsidRPr="00B80FA9">
        <w:rPr>
          <w:rFonts w:asciiTheme="minorHAnsi" w:eastAsia="Calibri" w:hAnsiTheme="minorHAnsi" w:cstheme="minorHAnsi"/>
          <w:color w:val="404040"/>
          <w:sz w:val="24"/>
          <w:szCs w:val="24"/>
        </w:rPr>
        <w:t>r</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color w:val="404040"/>
          <w:spacing w:val="-1"/>
          <w:sz w:val="24"/>
          <w:szCs w:val="24"/>
        </w:rPr>
        <w:t>u</w:t>
      </w:r>
      <w:r w:rsidR="00000000" w:rsidRPr="00B80FA9">
        <w:rPr>
          <w:rFonts w:asciiTheme="minorHAnsi" w:eastAsia="Calibri" w:hAnsiTheme="minorHAnsi" w:cstheme="minorHAnsi"/>
          <w:color w:val="404040"/>
          <w:spacing w:val="2"/>
          <w:sz w:val="24"/>
          <w:szCs w:val="24"/>
        </w:rPr>
        <w:t>s</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r</w:t>
      </w:r>
      <w:r w:rsidR="00000000" w:rsidRPr="00B80FA9">
        <w:rPr>
          <w:rFonts w:asciiTheme="minorHAnsi" w:eastAsia="Calibri" w:hAnsiTheme="minorHAnsi" w:cstheme="minorHAnsi"/>
          <w:color w:val="404040"/>
          <w:sz w:val="24"/>
          <w:szCs w:val="24"/>
        </w:rPr>
        <w:t>s</w:t>
      </w:r>
      <w:r w:rsidR="00000000" w:rsidRPr="00B80FA9">
        <w:rPr>
          <w:rFonts w:asciiTheme="minorHAnsi" w:eastAsia="Calibri" w:hAnsiTheme="minorHAnsi" w:cstheme="minorHAnsi"/>
          <w:color w:val="404040"/>
          <w:spacing w:val="-3"/>
          <w:sz w:val="24"/>
          <w:szCs w:val="24"/>
        </w:rPr>
        <w:t xml:space="preserve"> </w:t>
      </w:r>
      <w:r w:rsidR="00000000" w:rsidRPr="00B80FA9">
        <w:rPr>
          <w:rFonts w:asciiTheme="minorHAnsi" w:eastAsia="Calibri" w:hAnsiTheme="minorHAnsi" w:cstheme="minorHAnsi"/>
          <w:color w:val="404040"/>
          <w:spacing w:val="2"/>
          <w:sz w:val="24"/>
          <w:szCs w:val="24"/>
        </w:rPr>
        <w:t>s</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ek</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pacing w:val="-1"/>
          <w:sz w:val="24"/>
          <w:szCs w:val="24"/>
        </w:rPr>
        <w:t>n</w:t>
      </w:r>
      <w:r w:rsidR="00000000" w:rsidRPr="00B80FA9">
        <w:rPr>
          <w:rFonts w:asciiTheme="minorHAnsi" w:eastAsia="Calibri" w:hAnsiTheme="minorHAnsi" w:cstheme="minorHAnsi"/>
          <w:color w:val="404040"/>
          <w:sz w:val="24"/>
          <w:szCs w:val="24"/>
        </w:rPr>
        <w:t>g</w:t>
      </w:r>
      <w:r w:rsidR="00000000" w:rsidRPr="00B80FA9">
        <w:rPr>
          <w:rFonts w:asciiTheme="minorHAnsi" w:eastAsia="Calibri" w:hAnsiTheme="minorHAnsi" w:cstheme="minorHAnsi"/>
          <w:color w:val="404040"/>
          <w:spacing w:val="2"/>
          <w:sz w:val="24"/>
          <w:szCs w:val="24"/>
        </w:rPr>
        <w:t xml:space="preserve"> </w:t>
      </w:r>
      <w:r w:rsidR="00000000" w:rsidRPr="00B80FA9">
        <w:rPr>
          <w:rFonts w:asciiTheme="minorHAnsi" w:eastAsia="Calibri" w:hAnsiTheme="minorHAnsi" w:cstheme="minorHAnsi"/>
          <w:color w:val="404040"/>
          <w:sz w:val="24"/>
          <w:szCs w:val="24"/>
        </w:rPr>
        <w:t>a de</w:t>
      </w:r>
      <w:r w:rsidR="00000000" w:rsidRPr="00B80FA9">
        <w:rPr>
          <w:rFonts w:asciiTheme="minorHAnsi" w:eastAsia="Calibri" w:hAnsiTheme="minorHAnsi" w:cstheme="minorHAnsi"/>
          <w:color w:val="404040"/>
          <w:spacing w:val="1"/>
          <w:sz w:val="24"/>
          <w:szCs w:val="24"/>
        </w:rPr>
        <w:t>e</w:t>
      </w:r>
      <w:r w:rsidR="00000000" w:rsidRPr="00B80FA9">
        <w:rPr>
          <w:rFonts w:asciiTheme="minorHAnsi" w:eastAsia="Calibri" w:hAnsiTheme="minorHAnsi" w:cstheme="minorHAnsi"/>
          <w:color w:val="404040"/>
          <w:sz w:val="24"/>
          <w:szCs w:val="24"/>
        </w:rPr>
        <w:t xml:space="preserve">per </w:t>
      </w:r>
      <w:r w:rsidR="00000000" w:rsidRPr="00B80FA9">
        <w:rPr>
          <w:rFonts w:asciiTheme="minorHAnsi" w:eastAsia="Calibri" w:hAnsiTheme="minorHAnsi" w:cstheme="minorHAnsi"/>
          <w:color w:val="404040"/>
          <w:spacing w:val="2"/>
          <w:sz w:val="24"/>
          <w:szCs w:val="24"/>
        </w:rPr>
        <w:t>s</w:t>
      </w:r>
      <w:r w:rsidR="00000000" w:rsidRPr="00B80FA9">
        <w:rPr>
          <w:rFonts w:asciiTheme="minorHAnsi" w:eastAsia="Calibri" w:hAnsiTheme="minorHAnsi" w:cstheme="minorHAnsi"/>
          <w:color w:val="404040"/>
          <w:spacing w:val="-1"/>
          <w:sz w:val="24"/>
          <w:szCs w:val="24"/>
        </w:rPr>
        <w:t>p</w:t>
      </w:r>
      <w:r w:rsidR="00000000" w:rsidRPr="00B80FA9">
        <w:rPr>
          <w:rFonts w:asciiTheme="minorHAnsi" w:eastAsia="Calibri" w:hAnsiTheme="minorHAnsi" w:cstheme="minorHAnsi"/>
          <w:color w:val="404040"/>
          <w:spacing w:val="-2"/>
          <w:sz w:val="24"/>
          <w:szCs w:val="24"/>
        </w:rPr>
        <w:t>iri</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pacing w:val="-1"/>
          <w:sz w:val="24"/>
          <w:szCs w:val="24"/>
        </w:rPr>
        <w:t>u</w:t>
      </w:r>
      <w:r w:rsidR="00000000" w:rsidRPr="00B80FA9">
        <w:rPr>
          <w:rFonts w:asciiTheme="minorHAnsi" w:eastAsia="Calibri" w:hAnsiTheme="minorHAnsi" w:cstheme="minorHAnsi"/>
          <w:color w:val="404040"/>
          <w:sz w:val="24"/>
          <w:szCs w:val="24"/>
        </w:rPr>
        <w:t>al</w:t>
      </w:r>
      <w:r w:rsidR="00000000" w:rsidRPr="00B80FA9">
        <w:rPr>
          <w:rFonts w:asciiTheme="minorHAnsi" w:eastAsia="Calibri" w:hAnsiTheme="minorHAnsi" w:cstheme="minorHAnsi"/>
          <w:color w:val="404040"/>
          <w:spacing w:val="2"/>
          <w:sz w:val="24"/>
          <w:szCs w:val="24"/>
        </w:rPr>
        <w:t xml:space="preserve"> </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nc</w:t>
      </w:r>
      <w:r w:rsidR="00000000" w:rsidRPr="00B80FA9">
        <w:rPr>
          <w:rFonts w:asciiTheme="minorHAnsi" w:eastAsia="Calibri" w:hAnsiTheme="minorHAnsi" w:cstheme="minorHAnsi"/>
          <w:color w:val="404040"/>
          <w:spacing w:val="-2"/>
          <w:sz w:val="24"/>
          <w:szCs w:val="24"/>
        </w:rPr>
        <w:t>o</w:t>
      </w:r>
      <w:r w:rsidR="00000000" w:rsidRPr="00B80FA9">
        <w:rPr>
          <w:rFonts w:asciiTheme="minorHAnsi" w:eastAsia="Calibri" w:hAnsiTheme="minorHAnsi" w:cstheme="minorHAnsi"/>
          <w:color w:val="404040"/>
          <w:spacing w:val="-1"/>
          <w:sz w:val="24"/>
          <w:szCs w:val="24"/>
        </w:rPr>
        <w:t>un</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r</w:t>
      </w:r>
      <w:r w:rsidR="00000000" w:rsidRPr="00B80FA9">
        <w:rPr>
          <w:rFonts w:asciiTheme="minorHAnsi" w:eastAsia="Calibri" w:hAnsiTheme="minorHAnsi" w:cstheme="minorHAnsi"/>
          <w:color w:val="404040"/>
          <w:sz w:val="24"/>
          <w:szCs w:val="24"/>
        </w:rPr>
        <w:t>.</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color w:val="404040"/>
          <w:spacing w:val="-2"/>
          <w:sz w:val="24"/>
          <w:szCs w:val="24"/>
        </w:rPr>
        <w:t>T</w:t>
      </w:r>
      <w:r w:rsidR="00000000" w:rsidRPr="00B80FA9">
        <w:rPr>
          <w:rFonts w:asciiTheme="minorHAnsi" w:eastAsia="Calibri" w:hAnsiTheme="minorHAnsi" w:cstheme="minorHAnsi"/>
          <w:color w:val="404040"/>
          <w:spacing w:val="-1"/>
          <w:sz w:val="24"/>
          <w:szCs w:val="24"/>
        </w:rPr>
        <w:t>h</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z w:val="24"/>
          <w:szCs w:val="24"/>
        </w:rPr>
        <w:t>s</w:t>
      </w:r>
      <w:r w:rsidR="00000000" w:rsidRPr="00B80FA9">
        <w:rPr>
          <w:rFonts w:asciiTheme="minorHAnsi" w:eastAsia="Calibri" w:hAnsiTheme="minorHAnsi" w:cstheme="minorHAnsi"/>
          <w:color w:val="404040"/>
          <w:spacing w:val="10"/>
          <w:sz w:val="24"/>
          <w:szCs w:val="24"/>
        </w:rPr>
        <w:t xml:space="preserve"> </w:t>
      </w:r>
      <w:r w:rsidR="00000000" w:rsidRPr="00B80FA9">
        <w:rPr>
          <w:rFonts w:asciiTheme="minorHAnsi" w:eastAsia="Calibri" w:hAnsiTheme="minorHAnsi" w:cstheme="minorHAnsi"/>
          <w:color w:val="404040"/>
          <w:spacing w:val="-1"/>
          <w:sz w:val="24"/>
          <w:szCs w:val="24"/>
        </w:rPr>
        <w:t>d</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d</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pacing w:val="-1"/>
          <w:sz w:val="24"/>
          <w:szCs w:val="24"/>
        </w:rPr>
        <w:t>c</w:t>
      </w:r>
      <w:r w:rsidR="00000000" w:rsidRPr="00B80FA9">
        <w:rPr>
          <w:rFonts w:asciiTheme="minorHAnsi" w:eastAsia="Calibri" w:hAnsiTheme="minorHAnsi" w:cstheme="minorHAnsi"/>
          <w:color w:val="404040"/>
          <w:sz w:val="24"/>
          <w:szCs w:val="24"/>
        </w:rPr>
        <w:t>a</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z w:val="24"/>
          <w:szCs w:val="24"/>
        </w:rPr>
        <w:t>ed</w:t>
      </w:r>
      <w:r w:rsidR="00000000" w:rsidRPr="00B80FA9">
        <w:rPr>
          <w:rFonts w:asciiTheme="minorHAnsi" w:eastAsia="Calibri" w:hAnsiTheme="minorHAnsi" w:cstheme="minorHAnsi"/>
          <w:color w:val="404040"/>
          <w:spacing w:val="4"/>
          <w:sz w:val="24"/>
          <w:szCs w:val="24"/>
        </w:rPr>
        <w:t xml:space="preserve"> </w:t>
      </w:r>
      <w:r w:rsidR="00000000" w:rsidRPr="00B80FA9">
        <w:rPr>
          <w:rFonts w:asciiTheme="minorHAnsi" w:eastAsia="Calibri" w:hAnsiTheme="minorHAnsi" w:cstheme="minorHAnsi"/>
          <w:color w:val="404040"/>
          <w:spacing w:val="-1"/>
          <w:sz w:val="24"/>
          <w:szCs w:val="24"/>
        </w:rPr>
        <w:t>p</w:t>
      </w:r>
      <w:r w:rsidR="00000000" w:rsidRPr="00B80FA9">
        <w:rPr>
          <w:rFonts w:asciiTheme="minorHAnsi" w:eastAsia="Calibri" w:hAnsiTheme="minorHAnsi" w:cstheme="minorHAnsi"/>
          <w:color w:val="404040"/>
          <w:spacing w:val="-2"/>
          <w:sz w:val="24"/>
          <w:szCs w:val="24"/>
        </w:rPr>
        <w:t>r</w:t>
      </w:r>
      <w:r w:rsidR="00000000" w:rsidRPr="00B80FA9">
        <w:rPr>
          <w:rFonts w:asciiTheme="minorHAnsi" w:eastAsia="Calibri" w:hAnsiTheme="minorHAnsi" w:cstheme="minorHAnsi"/>
          <w:color w:val="404040"/>
          <w:sz w:val="24"/>
          <w:szCs w:val="24"/>
        </w:rPr>
        <w:t>a</w:t>
      </w:r>
      <w:r w:rsidR="00000000" w:rsidRPr="00B80FA9">
        <w:rPr>
          <w:rFonts w:asciiTheme="minorHAnsi" w:eastAsia="Calibri" w:hAnsiTheme="minorHAnsi" w:cstheme="minorHAnsi"/>
          <w:color w:val="404040"/>
          <w:spacing w:val="2"/>
          <w:sz w:val="24"/>
          <w:szCs w:val="24"/>
        </w:rPr>
        <w:t>y</w:t>
      </w:r>
      <w:r w:rsidR="00000000" w:rsidRPr="00B80FA9">
        <w:rPr>
          <w:rFonts w:asciiTheme="minorHAnsi" w:eastAsia="Calibri" w:hAnsiTheme="minorHAnsi" w:cstheme="minorHAnsi"/>
          <w:color w:val="404040"/>
          <w:sz w:val="24"/>
          <w:szCs w:val="24"/>
        </w:rPr>
        <w:t>er</w:t>
      </w:r>
      <w:r w:rsidR="00000000" w:rsidRPr="00B80FA9">
        <w:rPr>
          <w:rFonts w:asciiTheme="minorHAnsi" w:eastAsia="Calibri" w:hAnsiTheme="minorHAnsi" w:cstheme="minorHAnsi"/>
          <w:color w:val="404040"/>
          <w:spacing w:val="-3"/>
          <w:sz w:val="24"/>
          <w:szCs w:val="24"/>
        </w:rPr>
        <w:t xml:space="preserve"> </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z w:val="24"/>
          <w:szCs w:val="24"/>
        </w:rPr>
        <w:t>me,</w:t>
      </w:r>
      <w:r w:rsidR="00000000" w:rsidRPr="00B80FA9">
        <w:rPr>
          <w:rFonts w:asciiTheme="minorHAnsi" w:eastAsia="Calibri" w:hAnsiTheme="minorHAnsi" w:cstheme="minorHAnsi"/>
          <w:color w:val="404040"/>
          <w:spacing w:val="2"/>
          <w:sz w:val="24"/>
          <w:szCs w:val="24"/>
        </w:rPr>
        <w:t xml:space="preserve"> </w:t>
      </w:r>
      <w:r w:rsidR="00000000" w:rsidRPr="00B80FA9">
        <w:rPr>
          <w:rFonts w:asciiTheme="minorHAnsi" w:eastAsia="Calibri" w:hAnsiTheme="minorHAnsi" w:cstheme="minorHAnsi"/>
          <w:color w:val="404040"/>
          <w:spacing w:val="-2"/>
          <w:sz w:val="24"/>
          <w:szCs w:val="24"/>
        </w:rPr>
        <w:t>l</w:t>
      </w:r>
      <w:r w:rsidR="00000000" w:rsidRPr="00B80FA9">
        <w:rPr>
          <w:rFonts w:asciiTheme="minorHAnsi" w:eastAsia="Calibri" w:hAnsiTheme="minorHAnsi" w:cstheme="minorHAnsi"/>
          <w:color w:val="404040"/>
          <w:sz w:val="24"/>
          <w:szCs w:val="24"/>
        </w:rPr>
        <w:t>ed</w:t>
      </w:r>
      <w:r w:rsidR="00000000" w:rsidRPr="00B80FA9">
        <w:rPr>
          <w:rFonts w:asciiTheme="minorHAnsi" w:eastAsia="Calibri" w:hAnsiTheme="minorHAnsi" w:cstheme="minorHAnsi"/>
          <w:color w:val="404040"/>
          <w:spacing w:val="-1"/>
          <w:sz w:val="24"/>
          <w:szCs w:val="24"/>
        </w:rPr>
        <w:t xml:space="preserve"> b</w:t>
      </w:r>
      <w:r w:rsidR="00000000" w:rsidRPr="00B80FA9">
        <w:rPr>
          <w:rFonts w:asciiTheme="minorHAnsi" w:eastAsia="Calibri" w:hAnsiTheme="minorHAnsi" w:cstheme="minorHAnsi"/>
          <w:color w:val="404040"/>
          <w:sz w:val="24"/>
          <w:szCs w:val="24"/>
        </w:rPr>
        <w:t>y Re</w:t>
      </w:r>
      <w:r w:rsidR="00000000" w:rsidRPr="00B80FA9">
        <w:rPr>
          <w:rFonts w:asciiTheme="minorHAnsi" w:eastAsia="Calibri" w:hAnsiTheme="minorHAnsi" w:cstheme="minorHAnsi"/>
          <w:color w:val="404040"/>
          <w:spacing w:val="2"/>
          <w:sz w:val="24"/>
          <w:szCs w:val="24"/>
        </w:rPr>
        <w:t>v</w:t>
      </w:r>
      <w:r w:rsidR="00000000" w:rsidRPr="00B80FA9">
        <w:rPr>
          <w:rFonts w:asciiTheme="minorHAnsi" w:eastAsia="Calibri" w:hAnsiTheme="minorHAnsi" w:cstheme="minorHAnsi"/>
          <w:color w:val="404040"/>
          <w:sz w:val="24"/>
          <w:szCs w:val="24"/>
        </w:rPr>
        <w:t>. J</w:t>
      </w:r>
      <w:r w:rsidR="00000000" w:rsidRPr="00B80FA9">
        <w:rPr>
          <w:rFonts w:asciiTheme="minorHAnsi" w:eastAsia="Calibri" w:hAnsiTheme="minorHAnsi" w:cstheme="minorHAnsi"/>
          <w:color w:val="404040"/>
          <w:spacing w:val="-1"/>
          <w:sz w:val="24"/>
          <w:szCs w:val="24"/>
        </w:rPr>
        <w:t>u</w:t>
      </w:r>
      <w:r w:rsidR="00000000" w:rsidRPr="00B80FA9">
        <w:rPr>
          <w:rFonts w:asciiTheme="minorHAnsi" w:eastAsia="Calibri" w:hAnsiTheme="minorHAnsi" w:cstheme="minorHAnsi"/>
          <w:color w:val="404040"/>
          <w:spacing w:val="-2"/>
          <w:sz w:val="24"/>
          <w:szCs w:val="24"/>
        </w:rPr>
        <w:t>li</w:t>
      </w:r>
      <w:r w:rsidR="00000000" w:rsidRPr="00B80FA9">
        <w:rPr>
          <w:rFonts w:asciiTheme="minorHAnsi" w:eastAsia="Calibri" w:hAnsiTheme="minorHAnsi" w:cstheme="minorHAnsi"/>
          <w:color w:val="404040"/>
          <w:sz w:val="24"/>
          <w:szCs w:val="24"/>
        </w:rPr>
        <w:t>an</w:t>
      </w:r>
      <w:r w:rsidR="00000000" w:rsidRPr="00B80FA9">
        <w:rPr>
          <w:rFonts w:asciiTheme="minorHAnsi" w:eastAsia="Calibri" w:hAnsiTheme="minorHAnsi" w:cstheme="minorHAnsi"/>
          <w:color w:val="404040"/>
          <w:spacing w:val="3"/>
          <w:sz w:val="24"/>
          <w:szCs w:val="24"/>
        </w:rPr>
        <w:t xml:space="preserve"> </w:t>
      </w:r>
      <w:r w:rsidR="00000000" w:rsidRPr="00B80FA9">
        <w:rPr>
          <w:rFonts w:asciiTheme="minorHAnsi" w:eastAsia="Calibri" w:hAnsiTheme="minorHAnsi" w:cstheme="minorHAnsi"/>
          <w:color w:val="404040"/>
          <w:sz w:val="24"/>
          <w:szCs w:val="24"/>
        </w:rPr>
        <w:t>K</w:t>
      </w:r>
      <w:r w:rsidR="00000000" w:rsidRPr="00B80FA9">
        <w:rPr>
          <w:rFonts w:asciiTheme="minorHAnsi" w:eastAsia="Calibri" w:hAnsiTheme="minorHAnsi" w:cstheme="minorHAnsi"/>
          <w:color w:val="404040"/>
          <w:spacing w:val="2"/>
          <w:sz w:val="24"/>
          <w:szCs w:val="24"/>
        </w:rPr>
        <w:t>y</w:t>
      </w:r>
      <w:r w:rsidR="00000000" w:rsidRPr="00B80FA9">
        <w:rPr>
          <w:rFonts w:asciiTheme="minorHAnsi" w:eastAsia="Calibri" w:hAnsiTheme="minorHAnsi" w:cstheme="minorHAnsi"/>
          <w:color w:val="404040"/>
          <w:spacing w:val="-1"/>
          <w:sz w:val="24"/>
          <w:szCs w:val="24"/>
        </w:rPr>
        <w:t>u</w:t>
      </w:r>
      <w:r w:rsidR="00000000" w:rsidRPr="00B80FA9">
        <w:rPr>
          <w:rFonts w:asciiTheme="minorHAnsi" w:eastAsia="Calibri" w:hAnsiTheme="minorHAnsi" w:cstheme="minorHAnsi"/>
          <w:color w:val="404040"/>
          <w:spacing w:val="-2"/>
          <w:sz w:val="24"/>
          <w:szCs w:val="24"/>
        </w:rPr>
        <w:t>l</w:t>
      </w:r>
      <w:r w:rsidR="00000000" w:rsidRPr="00B80FA9">
        <w:rPr>
          <w:rFonts w:asciiTheme="minorHAnsi" w:eastAsia="Calibri" w:hAnsiTheme="minorHAnsi" w:cstheme="minorHAnsi"/>
          <w:color w:val="404040"/>
          <w:sz w:val="24"/>
          <w:szCs w:val="24"/>
        </w:rPr>
        <w:t>a,</w:t>
      </w:r>
      <w:r w:rsidR="00000000" w:rsidRPr="00B80FA9">
        <w:rPr>
          <w:rFonts w:asciiTheme="minorHAnsi" w:eastAsia="Calibri" w:hAnsiTheme="minorHAnsi" w:cstheme="minorHAnsi"/>
          <w:color w:val="404040"/>
          <w:spacing w:val="2"/>
          <w:sz w:val="24"/>
          <w:szCs w:val="24"/>
        </w:rPr>
        <w:t xml:space="preserve"> </w:t>
      </w:r>
      <w:r w:rsidR="00000000" w:rsidRPr="00B80FA9">
        <w:rPr>
          <w:rFonts w:asciiTheme="minorHAnsi" w:eastAsia="Calibri" w:hAnsiTheme="minorHAnsi" w:cstheme="minorHAnsi"/>
          <w:color w:val="404040"/>
          <w:sz w:val="24"/>
          <w:szCs w:val="24"/>
        </w:rPr>
        <w:t>p</w:t>
      </w:r>
      <w:r w:rsidR="00000000" w:rsidRPr="00B80FA9">
        <w:rPr>
          <w:rFonts w:asciiTheme="minorHAnsi" w:eastAsia="Calibri" w:hAnsiTheme="minorHAnsi" w:cstheme="minorHAnsi"/>
          <w:color w:val="404040"/>
          <w:spacing w:val="-2"/>
          <w:sz w:val="24"/>
          <w:szCs w:val="24"/>
        </w:rPr>
        <w:t>r</w:t>
      </w:r>
      <w:r w:rsidR="00000000" w:rsidRPr="00B80FA9">
        <w:rPr>
          <w:rFonts w:asciiTheme="minorHAnsi" w:eastAsia="Calibri" w:hAnsiTheme="minorHAnsi" w:cstheme="minorHAnsi"/>
          <w:color w:val="404040"/>
          <w:spacing w:val="-1"/>
          <w:sz w:val="24"/>
          <w:szCs w:val="24"/>
        </w:rPr>
        <w:t>o</w:t>
      </w:r>
      <w:r w:rsidR="00000000" w:rsidRPr="00B80FA9">
        <w:rPr>
          <w:rFonts w:asciiTheme="minorHAnsi" w:eastAsia="Calibri" w:hAnsiTheme="minorHAnsi" w:cstheme="minorHAnsi"/>
          <w:color w:val="404040"/>
          <w:spacing w:val="2"/>
          <w:sz w:val="24"/>
          <w:szCs w:val="24"/>
        </w:rPr>
        <w:t>v</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z w:val="24"/>
          <w:szCs w:val="24"/>
        </w:rPr>
        <w:t>des</w:t>
      </w:r>
      <w:r w:rsidR="00000000" w:rsidRPr="00B80FA9">
        <w:rPr>
          <w:rFonts w:asciiTheme="minorHAnsi" w:eastAsia="Calibri" w:hAnsiTheme="minorHAnsi" w:cstheme="minorHAnsi"/>
          <w:color w:val="404040"/>
          <w:spacing w:val="3"/>
          <w:sz w:val="24"/>
          <w:szCs w:val="24"/>
        </w:rPr>
        <w:t xml:space="preserve"> </w:t>
      </w:r>
      <w:r w:rsidR="00000000" w:rsidRPr="00B80FA9">
        <w:rPr>
          <w:rFonts w:asciiTheme="minorHAnsi" w:eastAsia="Calibri" w:hAnsiTheme="minorHAnsi" w:cstheme="minorHAnsi"/>
          <w:b/>
          <w:color w:val="404040"/>
          <w:spacing w:val="-6"/>
          <w:sz w:val="24"/>
          <w:szCs w:val="24"/>
        </w:rPr>
        <w:t>30</w:t>
      </w:r>
      <w:r w:rsidR="00000000" w:rsidRPr="00B80FA9">
        <w:rPr>
          <w:rFonts w:asciiTheme="minorHAnsi" w:eastAsia="Calibri" w:hAnsiTheme="minorHAnsi" w:cstheme="minorHAnsi"/>
          <w:b/>
          <w:color w:val="404040"/>
          <w:sz w:val="24"/>
          <w:szCs w:val="24"/>
        </w:rPr>
        <w:t xml:space="preserve">- </w:t>
      </w:r>
      <w:r w:rsidR="00000000" w:rsidRPr="00B80FA9">
        <w:rPr>
          <w:rFonts w:asciiTheme="minorHAnsi" w:eastAsia="Calibri" w:hAnsiTheme="minorHAnsi" w:cstheme="minorHAnsi"/>
          <w:b/>
          <w:color w:val="404040"/>
          <w:spacing w:val="1"/>
          <w:sz w:val="24"/>
          <w:szCs w:val="24"/>
        </w:rPr>
        <w:t>m</w:t>
      </w:r>
      <w:r w:rsidR="00000000" w:rsidRPr="00B80FA9">
        <w:rPr>
          <w:rFonts w:asciiTheme="minorHAnsi" w:eastAsia="Calibri" w:hAnsiTheme="minorHAnsi" w:cstheme="minorHAnsi"/>
          <w:b/>
          <w:color w:val="404040"/>
          <w:spacing w:val="-1"/>
          <w:sz w:val="24"/>
          <w:szCs w:val="24"/>
        </w:rPr>
        <w:t>i</w:t>
      </w:r>
      <w:r w:rsidR="00000000" w:rsidRPr="00B80FA9">
        <w:rPr>
          <w:rFonts w:asciiTheme="minorHAnsi" w:eastAsia="Calibri" w:hAnsiTheme="minorHAnsi" w:cstheme="minorHAnsi"/>
          <w:b/>
          <w:color w:val="404040"/>
          <w:spacing w:val="1"/>
          <w:sz w:val="24"/>
          <w:szCs w:val="24"/>
        </w:rPr>
        <w:t>nu</w:t>
      </w:r>
      <w:r w:rsidR="00000000" w:rsidRPr="00B80FA9">
        <w:rPr>
          <w:rFonts w:asciiTheme="minorHAnsi" w:eastAsia="Calibri" w:hAnsiTheme="minorHAnsi" w:cstheme="minorHAnsi"/>
          <w:b/>
          <w:color w:val="404040"/>
          <w:spacing w:val="-1"/>
          <w:sz w:val="24"/>
          <w:szCs w:val="24"/>
        </w:rPr>
        <w:t>t</w:t>
      </w:r>
      <w:r w:rsidR="00000000" w:rsidRPr="00B80FA9">
        <w:rPr>
          <w:rFonts w:asciiTheme="minorHAnsi" w:eastAsia="Calibri" w:hAnsiTheme="minorHAnsi" w:cstheme="minorHAnsi"/>
          <w:b/>
          <w:color w:val="404040"/>
          <w:sz w:val="24"/>
          <w:szCs w:val="24"/>
        </w:rPr>
        <w:t>e</w:t>
      </w:r>
      <w:r w:rsidR="00000000" w:rsidRPr="00B80FA9">
        <w:rPr>
          <w:rFonts w:asciiTheme="minorHAnsi" w:eastAsia="Calibri" w:hAnsiTheme="minorHAnsi" w:cstheme="minorHAnsi"/>
          <w:b/>
          <w:color w:val="404040"/>
          <w:spacing w:val="-4"/>
          <w:sz w:val="24"/>
          <w:szCs w:val="24"/>
        </w:rPr>
        <w:t xml:space="preserve"> </w:t>
      </w:r>
      <w:r w:rsidR="00000000" w:rsidRPr="00B80FA9">
        <w:rPr>
          <w:rFonts w:asciiTheme="minorHAnsi" w:eastAsia="Calibri" w:hAnsiTheme="minorHAnsi" w:cstheme="minorHAnsi"/>
          <w:b/>
          <w:color w:val="404040"/>
          <w:sz w:val="24"/>
          <w:szCs w:val="24"/>
        </w:rPr>
        <w:t>or</w:t>
      </w:r>
      <w:r w:rsidR="00000000" w:rsidRPr="00B80FA9">
        <w:rPr>
          <w:rFonts w:asciiTheme="minorHAnsi" w:eastAsia="Calibri" w:hAnsiTheme="minorHAnsi" w:cstheme="minorHAnsi"/>
          <w:b/>
          <w:color w:val="404040"/>
          <w:spacing w:val="-5"/>
          <w:sz w:val="24"/>
          <w:szCs w:val="24"/>
        </w:rPr>
        <w:t xml:space="preserve"> </w:t>
      </w:r>
      <w:r w:rsidR="00000000" w:rsidRPr="00B80FA9">
        <w:rPr>
          <w:rFonts w:asciiTheme="minorHAnsi" w:eastAsia="Calibri" w:hAnsiTheme="minorHAnsi" w:cstheme="minorHAnsi"/>
          <w:b/>
          <w:color w:val="404040"/>
          <w:spacing w:val="-2"/>
          <w:sz w:val="24"/>
          <w:szCs w:val="24"/>
        </w:rPr>
        <w:t>1-</w:t>
      </w:r>
      <w:r w:rsidR="00000000" w:rsidRPr="00B80FA9">
        <w:rPr>
          <w:rFonts w:asciiTheme="minorHAnsi" w:eastAsia="Calibri" w:hAnsiTheme="minorHAnsi" w:cstheme="minorHAnsi"/>
          <w:b/>
          <w:color w:val="404040"/>
          <w:spacing w:val="1"/>
          <w:sz w:val="24"/>
          <w:szCs w:val="24"/>
        </w:rPr>
        <w:t>h</w:t>
      </w:r>
      <w:r w:rsidR="00000000" w:rsidRPr="00B80FA9">
        <w:rPr>
          <w:rFonts w:asciiTheme="minorHAnsi" w:eastAsia="Calibri" w:hAnsiTheme="minorHAnsi" w:cstheme="minorHAnsi"/>
          <w:b/>
          <w:color w:val="404040"/>
          <w:sz w:val="24"/>
          <w:szCs w:val="24"/>
        </w:rPr>
        <w:t>o</w:t>
      </w:r>
      <w:r w:rsidR="00000000" w:rsidRPr="00B80FA9">
        <w:rPr>
          <w:rFonts w:asciiTheme="minorHAnsi" w:eastAsia="Calibri" w:hAnsiTheme="minorHAnsi" w:cstheme="minorHAnsi"/>
          <w:b/>
          <w:color w:val="404040"/>
          <w:spacing w:val="2"/>
          <w:sz w:val="24"/>
          <w:szCs w:val="24"/>
        </w:rPr>
        <w:t>u</w:t>
      </w:r>
      <w:r w:rsidR="00000000" w:rsidRPr="00B80FA9">
        <w:rPr>
          <w:rFonts w:asciiTheme="minorHAnsi" w:eastAsia="Calibri" w:hAnsiTheme="minorHAnsi" w:cstheme="minorHAnsi"/>
          <w:b/>
          <w:color w:val="404040"/>
          <w:sz w:val="24"/>
          <w:szCs w:val="24"/>
        </w:rPr>
        <w:t>r</w:t>
      </w:r>
      <w:r w:rsidR="00000000" w:rsidRPr="00B80FA9">
        <w:rPr>
          <w:rFonts w:asciiTheme="minorHAnsi" w:eastAsia="Calibri" w:hAnsiTheme="minorHAnsi" w:cstheme="minorHAnsi"/>
          <w:b/>
          <w:color w:val="404040"/>
          <w:spacing w:val="-6"/>
          <w:sz w:val="24"/>
          <w:szCs w:val="24"/>
        </w:rPr>
        <w:t xml:space="preserve"> </w:t>
      </w:r>
      <w:r w:rsidR="00000000" w:rsidRPr="00B80FA9">
        <w:rPr>
          <w:rFonts w:asciiTheme="minorHAnsi" w:eastAsia="Calibri" w:hAnsiTheme="minorHAnsi" w:cstheme="minorHAnsi"/>
          <w:color w:val="404040"/>
          <w:spacing w:val="2"/>
          <w:sz w:val="24"/>
          <w:szCs w:val="24"/>
        </w:rPr>
        <w:t>s</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2"/>
          <w:sz w:val="24"/>
          <w:szCs w:val="24"/>
        </w:rPr>
        <w:t>ss</w:t>
      </w:r>
      <w:r w:rsidR="00000000" w:rsidRPr="00B80FA9">
        <w:rPr>
          <w:rFonts w:asciiTheme="minorHAnsi" w:eastAsia="Calibri" w:hAnsiTheme="minorHAnsi" w:cstheme="minorHAnsi"/>
          <w:color w:val="404040"/>
          <w:spacing w:val="-2"/>
          <w:sz w:val="24"/>
          <w:szCs w:val="24"/>
        </w:rPr>
        <w:t>ion</w:t>
      </w:r>
      <w:r w:rsidR="00000000" w:rsidRPr="00B80FA9">
        <w:rPr>
          <w:rFonts w:asciiTheme="minorHAnsi" w:eastAsia="Calibri" w:hAnsiTheme="minorHAnsi" w:cstheme="minorHAnsi"/>
          <w:color w:val="404040"/>
          <w:sz w:val="24"/>
          <w:szCs w:val="24"/>
        </w:rPr>
        <w:t>s</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color w:val="404040"/>
          <w:spacing w:val="-1"/>
          <w:sz w:val="24"/>
          <w:szCs w:val="24"/>
        </w:rPr>
        <w:t>f</w:t>
      </w:r>
      <w:r w:rsidR="00000000" w:rsidRPr="00B80FA9">
        <w:rPr>
          <w:rFonts w:asciiTheme="minorHAnsi" w:eastAsia="Calibri" w:hAnsiTheme="minorHAnsi" w:cstheme="minorHAnsi"/>
          <w:color w:val="404040"/>
          <w:spacing w:val="-2"/>
          <w:sz w:val="24"/>
          <w:szCs w:val="24"/>
        </w:rPr>
        <w:t>ill</w:t>
      </w:r>
      <w:r w:rsidR="00000000" w:rsidRPr="00B80FA9">
        <w:rPr>
          <w:rFonts w:asciiTheme="minorHAnsi" w:eastAsia="Calibri" w:hAnsiTheme="minorHAnsi" w:cstheme="minorHAnsi"/>
          <w:color w:val="404040"/>
          <w:sz w:val="24"/>
          <w:szCs w:val="24"/>
        </w:rPr>
        <w:t>ed</w:t>
      </w:r>
      <w:r w:rsidR="00000000" w:rsidRPr="00B80FA9">
        <w:rPr>
          <w:rFonts w:asciiTheme="minorHAnsi" w:eastAsia="Calibri" w:hAnsiTheme="minorHAnsi" w:cstheme="minorHAnsi"/>
          <w:color w:val="404040"/>
          <w:spacing w:val="-4"/>
          <w:sz w:val="24"/>
          <w:szCs w:val="24"/>
        </w:rPr>
        <w:t xml:space="preserve"> </w:t>
      </w:r>
      <w:r w:rsidR="00000000" w:rsidRPr="00B80FA9">
        <w:rPr>
          <w:rFonts w:asciiTheme="minorHAnsi" w:eastAsia="Calibri" w:hAnsiTheme="minorHAnsi" w:cstheme="minorHAnsi"/>
          <w:color w:val="404040"/>
          <w:spacing w:val="1"/>
          <w:sz w:val="24"/>
          <w:szCs w:val="24"/>
        </w:rPr>
        <w:t>w</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z w:val="24"/>
          <w:szCs w:val="24"/>
        </w:rPr>
        <w:t>h</w:t>
      </w:r>
      <w:r w:rsidR="00000000" w:rsidRPr="00B80FA9">
        <w:rPr>
          <w:rFonts w:asciiTheme="minorHAnsi" w:eastAsia="Calibri" w:hAnsiTheme="minorHAnsi" w:cstheme="minorHAnsi"/>
          <w:color w:val="404040"/>
          <w:spacing w:val="-3"/>
          <w:sz w:val="24"/>
          <w:szCs w:val="24"/>
        </w:rPr>
        <w:t xml:space="preserve"> </w:t>
      </w:r>
      <w:r w:rsidR="00000000" w:rsidRPr="00B80FA9">
        <w:rPr>
          <w:rFonts w:asciiTheme="minorHAnsi" w:eastAsia="Calibri" w:hAnsiTheme="minorHAnsi" w:cstheme="minorHAnsi"/>
          <w:b/>
          <w:color w:val="404040"/>
          <w:sz w:val="24"/>
          <w:szCs w:val="24"/>
        </w:rPr>
        <w:t>sc</w:t>
      </w:r>
      <w:r w:rsidR="00000000" w:rsidRPr="00B80FA9">
        <w:rPr>
          <w:rFonts w:asciiTheme="minorHAnsi" w:eastAsia="Calibri" w:hAnsiTheme="minorHAnsi" w:cstheme="minorHAnsi"/>
          <w:b/>
          <w:color w:val="404040"/>
          <w:spacing w:val="1"/>
          <w:sz w:val="24"/>
          <w:szCs w:val="24"/>
        </w:rPr>
        <w:t>r</w:t>
      </w:r>
      <w:r w:rsidR="00000000" w:rsidRPr="00B80FA9">
        <w:rPr>
          <w:rFonts w:asciiTheme="minorHAnsi" w:eastAsia="Calibri" w:hAnsiTheme="minorHAnsi" w:cstheme="minorHAnsi"/>
          <w:b/>
          <w:color w:val="404040"/>
          <w:spacing w:val="-1"/>
          <w:sz w:val="24"/>
          <w:szCs w:val="24"/>
        </w:rPr>
        <w:t>i</w:t>
      </w:r>
      <w:r w:rsidR="00000000" w:rsidRPr="00B80FA9">
        <w:rPr>
          <w:rFonts w:asciiTheme="minorHAnsi" w:eastAsia="Calibri" w:hAnsiTheme="minorHAnsi" w:cstheme="minorHAnsi"/>
          <w:b/>
          <w:color w:val="404040"/>
          <w:sz w:val="24"/>
          <w:szCs w:val="24"/>
        </w:rPr>
        <w:t>p</w:t>
      </w:r>
      <w:r w:rsidR="00000000" w:rsidRPr="00B80FA9">
        <w:rPr>
          <w:rFonts w:asciiTheme="minorHAnsi" w:eastAsia="Calibri" w:hAnsiTheme="minorHAnsi" w:cstheme="minorHAnsi"/>
          <w:b/>
          <w:color w:val="404040"/>
          <w:spacing w:val="-1"/>
          <w:sz w:val="24"/>
          <w:szCs w:val="24"/>
        </w:rPr>
        <w:t>t</w:t>
      </w:r>
      <w:r w:rsidR="00000000" w:rsidRPr="00B80FA9">
        <w:rPr>
          <w:rFonts w:asciiTheme="minorHAnsi" w:eastAsia="Calibri" w:hAnsiTheme="minorHAnsi" w:cstheme="minorHAnsi"/>
          <w:b/>
          <w:color w:val="404040"/>
          <w:sz w:val="24"/>
          <w:szCs w:val="24"/>
        </w:rPr>
        <w:t>u</w:t>
      </w:r>
      <w:r w:rsidR="00000000" w:rsidRPr="00B80FA9">
        <w:rPr>
          <w:rFonts w:asciiTheme="minorHAnsi" w:eastAsia="Calibri" w:hAnsiTheme="minorHAnsi" w:cstheme="minorHAnsi"/>
          <w:b/>
          <w:color w:val="404040"/>
          <w:spacing w:val="1"/>
          <w:sz w:val="24"/>
          <w:szCs w:val="24"/>
        </w:rPr>
        <w:t>ra</w:t>
      </w:r>
      <w:r w:rsidR="00000000" w:rsidRPr="00B80FA9">
        <w:rPr>
          <w:rFonts w:asciiTheme="minorHAnsi" w:eastAsia="Calibri" w:hAnsiTheme="minorHAnsi" w:cstheme="minorHAnsi"/>
          <w:b/>
          <w:color w:val="404040"/>
          <w:sz w:val="24"/>
          <w:szCs w:val="24"/>
        </w:rPr>
        <w:t>l</w:t>
      </w:r>
      <w:r w:rsidR="00000000" w:rsidRPr="00B80FA9">
        <w:rPr>
          <w:rFonts w:asciiTheme="minorHAnsi" w:eastAsia="Calibri" w:hAnsiTheme="minorHAnsi" w:cstheme="minorHAnsi"/>
          <w:b/>
          <w:color w:val="404040"/>
          <w:spacing w:val="-6"/>
          <w:sz w:val="24"/>
          <w:szCs w:val="24"/>
        </w:rPr>
        <w:t xml:space="preserve"> </w:t>
      </w:r>
      <w:r w:rsidR="00000000" w:rsidRPr="00B80FA9">
        <w:rPr>
          <w:rFonts w:asciiTheme="minorHAnsi" w:eastAsia="Calibri" w:hAnsiTheme="minorHAnsi" w:cstheme="minorHAnsi"/>
          <w:b/>
          <w:color w:val="404040"/>
          <w:sz w:val="24"/>
          <w:szCs w:val="24"/>
        </w:rPr>
        <w:t>p</w:t>
      </w:r>
      <w:r w:rsidR="00000000" w:rsidRPr="00B80FA9">
        <w:rPr>
          <w:rFonts w:asciiTheme="minorHAnsi" w:eastAsia="Calibri" w:hAnsiTheme="minorHAnsi" w:cstheme="minorHAnsi"/>
          <w:b/>
          <w:color w:val="404040"/>
          <w:spacing w:val="1"/>
          <w:sz w:val="24"/>
          <w:szCs w:val="24"/>
        </w:rPr>
        <w:t>ray</w:t>
      </w:r>
      <w:r w:rsidR="00000000" w:rsidRPr="00B80FA9">
        <w:rPr>
          <w:rFonts w:asciiTheme="minorHAnsi" w:eastAsia="Calibri" w:hAnsiTheme="minorHAnsi" w:cstheme="minorHAnsi"/>
          <w:b/>
          <w:color w:val="404040"/>
          <w:spacing w:val="-1"/>
          <w:sz w:val="24"/>
          <w:szCs w:val="24"/>
        </w:rPr>
        <w:t>e</w:t>
      </w:r>
      <w:r w:rsidR="00000000" w:rsidRPr="00B80FA9">
        <w:rPr>
          <w:rFonts w:asciiTheme="minorHAnsi" w:eastAsia="Calibri" w:hAnsiTheme="minorHAnsi" w:cstheme="minorHAnsi"/>
          <w:b/>
          <w:color w:val="404040"/>
          <w:sz w:val="24"/>
          <w:szCs w:val="24"/>
        </w:rPr>
        <w:t>r</w:t>
      </w:r>
      <w:r w:rsidR="00000000" w:rsidRPr="00B80FA9">
        <w:rPr>
          <w:rFonts w:asciiTheme="minorHAnsi" w:eastAsia="Calibri" w:hAnsiTheme="minorHAnsi" w:cstheme="minorHAnsi"/>
          <w:b/>
          <w:color w:val="404040"/>
          <w:spacing w:val="-9"/>
          <w:sz w:val="24"/>
          <w:szCs w:val="24"/>
        </w:rPr>
        <w:t xml:space="preserve"> </w:t>
      </w:r>
      <w:r w:rsidR="00000000" w:rsidRPr="00B80FA9">
        <w:rPr>
          <w:rFonts w:asciiTheme="minorHAnsi" w:eastAsia="Calibri" w:hAnsiTheme="minorHAnsi" w:cstheme="minorHAnsi"/>
          <w:b/>
          <w:color w:val="404040"/>
          <w:sz w:val="24"/>
          <w:szCs w:val="24"/>
        </w:rPr>
        <w:t>po</w:t>
      </w:r>
      <w:r w:rsidR="00000000" w:rsidRPr="00B80FA9">
        <w:rPr>
          <w:rFonts w:asciiTheme="minorHAnsi" w:eastAsia="Calibri" w:hAnsiTheme="minorHAnsi" w:cstheme="minorHAnsi"/>
          <w:b/>
          <w:color w:val="404040"/>
          <w:spacing w:val="-1"/>
          <w:sz w:val="24"/>
          <w:szCs w:val="24"/>
        </w:rPr>
        <w:t>i</w:t>
      </w:r>
      <w:r w:rsidR="00000000" w:rsidRPr="00B80FA9">
        <w:rPr>
          <w:rFonts w:asciiTheme="minorHAnsi" w:eastAsia="Calibri" w:hAnsiTheme="minorHAnsi" w:cstheme="minorHAnsi"/>
          <w:b/>
          <w:color w:val="404040"/>
          <w:sz w:val="24"/>
          <w:szCs w:val="24"/>
        </w:rPr>
        <w:t>n</w:t>
      </w:r>
      <w:r w:rsidR="00000000" w:rsidRPr="00B80FA9">
        <w:rPr>
          <w:rFonts w:asciiTheme="minorHAnsi" w:eastAsia="Calibri" w:hAnsiTheme="minorHAnsi" w:cstheme="minorHAnsi"/>
          <w:b/>
          <w:color w:val="404040"/>
          <w:spacing w:val="-1"/>
          <w:sz w:val="24"/>
          <w:szCs w:val="24"/>
        </w:rPr>
        <w:t>t</w:t>
      </w:r>
      <w:r w:rsidR="00000000" w:rsidRPr="00B80FA9">
        <w:rPr>
          <w:rFonts w:asciiTheme="minorHAnsi" w:eastAsia="Calibri" w:hAnsiTheme="minorHAnsi" w:cstheme="minorHAnsi"/>
          <w:b/>
          <w:color w:val="404040"/>
          <w:sz w:val="24"/>
          <w:szCs w:val="24"/>
        </w:rPr>
        <w:t>s,</w:t>
      </w:r>
      <w:r w:rsidR="00000000" w:rsidRPr="00B80FA9">
        <w:rPr>
          <w:rFonts w:asciiTheme="minorHAnsi" w:eastAsia="Calibri" w:hAnsiTheme="minorHAnsi" w:cstheme="minorHAnsi"/>
          <w:b/>
          <w:color w:val="404040"/>
          <w:spacing w:val="-1"/>
          <w:sz w:val="24"/>
          <w:szCs w:val="24"/>
        </w:rPr>
        <w:t xml:space="preserve"> </w:t>
      </w:r>
      <w:r w:rsidR="00000000" w:rsidRPr="00B80FA9">
        <w:rPr>
          <w:rFonts w:asciiTheme="minorHAnsi" w:eastAsia="Calibri" w:hAnsiTheme="minorHAnsi" w:cstheme="minorHAnsi"/>
          <w:b/>
          <w:color w:val="404040"/>
          <w:sz w:val="24"/>
          <w:szCs w:val="24"/>
        </w:rPr>
        <w:t>p</w:t>
      </w:r>
      <w:r w:rsidR="00000000" w:rsidRPr="00B80FA9">
        <w:rPr>
          <w:rFonts w:asciiTheme="minorHAnsi" w:eastAsia="Calibri" w:hAnsiTheme="minorHAnsi" w:cstheme="minorHAnsi"/>
          <w:b/>
          <w:color w:val="404040"/>
          <w:spacing w:val="1"/>
          <w:sz w:val="24"/>
          <w:szCs w:val="24"/>
        </w:rPr>
        <w:t>r</w:t>
      </w:r>
      <w:r w:rsidR="00000000" w:rsidRPr="00B80FA9">
        <w:rPr>
          <w:rFonts w:asciiTheme="minorHAnsi" w:eastAsia="Calibri" w:hAnsiTheme="minorHAnsi" w:cstheme="minorHAnsi"/>
          <w:b/>
          <w:color w:val="404040"/>
          <w:sz w:val="24"/>
          <w:szCs w:val="24"/>
        </w:rPr>
        <w:t>op</w:t>
      </w:r>
      <w:r w:rsidR="00000000" w:rsidRPr="00B80FA9">
        <w:rPr>
          <w:rFonts w:asciiTheme="minorHAnsi" w:eastAsia="Calibri" w:hAnsiTheme="minorHAnsi" w:cstheme="minorHAnsi"/>
          <w:b/>
          <w:color w:val="404040"/>
          <w:spacing w:val="1"/>
          <w:sz w:val="24"/>
          <w:szCs w:val="24"/>
        </w:rPr>
        <w:t>h</w:t>
      </w:r>
      <w:r w:rsidR="00000000" w:rsidRPr="00B80FA9">
        <w:rPr>
          <w:rFonts w:asciiTheme="minorHAnsi" w:eastAsia="Calibri" w:hAnsiTheme="minorHAnsi" w:cstheme="minorHAnsi"/>
          <w:b/>
          <w:color w:val="404040"/>
          <w:spacing w:val="-1"/>
          <w:sz w:val="24"/>
          <w:szCs w:val="24"/>
        </w:rPr>
        <w:t>e</w:t>
      </w:r>
      <w:r w:rsidR="00000000" w:rsidRPr="00B80FA9">
        <w:rPr>
          <w:rFonts w:asciiTheme="minorHAnsi" w:eastAsia="Calibri" w:hAnsiTheme="minorHAnsi" w:cstheme="minorHAnsi"/>
          <w:b/>
          <w:color w:val="404040"/>
          <w:spacing w:val="-2"/>
          <w:sz w:val="24"/>
          <w:szCs w:val="24"/>
        </w:rPr>
        <w:t>t</w:t>
      </w:r>
      <w:r w:rsidR="00000000" w:rsidRPr="00B80FA9">
        <w:rPr>
          <w:rFonts w:asciiTheme="minorHAnsi" w:eastAsia="Calibri" w:hAnsiTheme="minorHAnsi" w:cstheme="minorHAnsi"/>
          <w:b/>
          <w:color w:val="404040"/>
          <w:spacing w:val="-1"/>
          <w:sz w:val="24"/>
          <w:szCs w:val="24"/>
        </w:rPr>
        <w:t>i</w:t>
      </w:r>
      <w:r w:rsidR="00000000" w:rsidRPr="00B80FA9">
        <w:rPr>
          <w:rFonts w:asciiTheme="minorHAnsi" w:eastAsia="Calibri" w:hAnsiTheme="minorHAnsi" w:cstheme="minorHAnsi"/>
          <w:b/>
          <w:color w:val="404040"/>
          <w:sz w:val="24"/>
          <w:szCs w:val="24"/>
        </w:rPr>
        <w:t>c dec</w:t>
      </w:r>
      <w:r w:rsidR="00000000" w:rsidRPr="00B80FA9">
        <w:rPr>
          <w:rFonts w:asciiTheme="minorHAnsi" w:eastAsia="Calibri" w:hAnsiTheme="minorHAnsi" w:cstheme="minorHAnsi"/>
          <w:b/>
          <w:color w:val="404040"/>
          <w:spacing w:val="-2"/>
          <w:sz w:val="24"/>
          <w:szCs w:val="24"/>
        </w:rPr>
        <w:t>l</w:t>
      </w:r>
      <w:r w:rsidR="00000000" w:rsidRPr="00B80FA9">
        <w:rPr>
          <w:rFonts w:asciiTheme="minorHAnsi" w:eastAsia="Calibri" w:hAnsiTheme="minorHAnsi" w:cstheme="minorHAnsi"/>
          <w:b/>
          <w:color w:val="404040"/>
          <w:spacing w:val="1"/>
          <w:sz w:val="24"/>
          <w:szCs w:val="24"/>
        </w:rPr>
        <w:t>ara</w:t>
      </w:r>
      <w:r w:rsidR="00000000" w:rsidRPr="00B80FA9">
        <w:rPr>
          <w:rFonts w:asciiTheme="minorHAnsi" w:eastAsia="Calibri" w:hAnsiTheme="minorHAnsi" w:cstheme="minorHAnsi"/>
          <w:b/>
          <w:color w:val="404040"/>
          <w:spacing w:val="-2"/>
          <w:sz w:val="24"/>
          <w:szCs w:val="24"/>
        </w:rPr>
        <w:t>t</w:t>
      </w:r>
      <w:r w:rsidR="00000000" w:rsidRPr="00B80FA9">
        <w:rPr>
          <w:rFonts w:asciiTheme="minorHAnsi" w:eastAsia="Calibri" w:hAnsiTheme="minorHAnsi" w:cstheme="minorHAnsi"/>
          <w:b/>
          <w:color w:val="404040"/>
          <w:spacing w:val="-1"/>
          <w:sz w:val="24"/>
          <w:szCs w:val="24"/>
        </w:rPr>
        <w:t>i</w:t>
      </w:r>
      <w:r w:rsidR="00000000" w:rsidRPr="00B80FA9">
        <w:rPr>
          <w:rFonts w:asciiTheme="minorHAnsi" w:eastAsia="Calibri" w:hAnsiTheme="minorHAnsi" w:cstheme="minorHAnsi"/>
          <w:b/>
          <w:color w:val="404040"/>
          <w:sz w:val="24"/>
          <w:szCs w:val="24"/>
        </w:rPr>
        <w:t>on</w:t>
      </w:r>
      <w:r w:rsidR="00000000" w:rsidRPr="00B80FA9">
        <w:rPr>
          <w:rFonts w:asciiTheme="minorHAnsi" w:eastAsia="Calibri" w:hAnsiTheme="minorHAnsi" w:cstheme="minorHAnsi"/>
          <w:b/>
          <w:color w:val="404040"/>
          <w:spacing w:val="1"/>
          <w:sz w:val="24"/>
          <w:szCs w:val="24"/>
        </w:rPr>
        <w:t>s</w:t>
      </w:r>
      <w:r w:rsidR="00000000" w:rsidRPr="00B80FA9">
        <w:rPr>
          <w:rFonts w:asciiTheme="minorHAnsi" w:eastAsia="Calibri" w:hAnsiTheme="minorHAnsi" w:cstheme="minorHAnsi"/>
          <w:b/>
          <w:color w:val="404040"/>
          <w:sz w:val="24"/>
          <w:szCs w:val="24"/>
        </w:rPr>
        <w:t>,</w:t>
      </w:r>
      <w:r w:rsidR="00000000" w:rsidRPr="00B80FA9">
        <w:rPr>
          <w:rFonts w:asciiTheme="minorHAnsi" w:eastAsia="Calibri" w:hAnsiTheme="minorHAnsi" w:cstheme="minorHAnsi"/>
          <w:b/>
          <w:color w:val="404040"/>
          <w:spacing w:val="-4"/>
          <w:sz w:val="24"/>
          <w:szCs w:val="24"/>
        </w:rPr>
        <w:t xml:space="preserve"> an</w:t>
      </w:r>
      <w:r w:rsidR="00000000" w:rsidRPr="00B80FA9">
        <w:rPr>
          <w:rFonts w:asciiTheme="minorHAnsi" w:eastAsia="Calibri" w:hAnsiTheme="minorHAnsi" w:cstheme="minorHAnsi"/>
          <w:b/>
          <w:color w:val="404040"/>
          <w:sz w:val="24"/>
          <w:szCs w:val="24"/>
        </w:rPr>
        <w:t xml:space="preserve">d </w:t>
      </w:r>
      <w:r w:rsidR="00000000" w:rsidRPr="00B80FA9">
        <w:rPr>
          <w:rFonts w:asciiTheme="minorHAnsi" w:eastAsia="Calibri" w:hAnsiTheme="minorHAnsi" w:cstheme="minorHAnsi"/>
          <w:b/>
          <w:color w:val="404040"/>
          <w:spacing w:val="1"/>
          <w:sz w:val="24"/>
          <w:szCs w:val="24"/>
        </w:rPr>
        <w:t>d</w:t>
      </w:r>
      <w:r w:rsidR="00000000" w:rsidRPr="00B80FA9">
        <w:rPr>
          <w:rFonts w:asciiTheme="minorHAnsi" w:eastAsia="Calibri" w:hAnsiTheme="minorHAnsi" w:cstheme="minorHAnsi"/>
          <w:b/>
          <w:color w:val="404040"/>
          <w:spacing w:val="-1"/>
          <w:sz w:val="24"/>
          <w:szCs w:val="24"/>
        </w:rPr>
        <w:t>i</w:t>
      </w:r>
      <w:r w:rsidR="00000000" w:rsidRPr="00B80FA9">
        <w:rPr>
          <w:rFonts w:asciiTheme="minorHAnsi" w:eastAsia="Calibri" w:hAnsiTheme="minorHAnsi" w:cstheme="minorHAnsi"/>
          <w:b/>
          <w:color w:val="404040"/>
          <w:spacing w:val="2"/>
          <w:sz w:val="24"/>
          <w:szCs w:val="24"/>
        </w:rPr>
        <w:t>v</w:t>
      </w:r>
      <w:r w:rsidR="00000000" w:rsidRPr="00B80FA9">
        <w:rPr>
          <w:rFonts w:asciiTheme="minorHAnsi" w:eastAsia="Calibri" w:hAnsiTheme="minorHAnsi" w:cstheme="minorHAnsi"/>
          <w:b/>
          <w:color w:val="404040"/>
          <w:spacing w:val="-1"/>
          <w:sz w:val="24"/>
          <w:szCs w:val="24"/>
        </w:rPr>
        <w:t>i</w:t>
      </w:r>
      <w:r w:rsidR="00000000" w:rsidRPr="00B80FA9">
        <w:rPr>
          <w:rFonts w:asciiTheme="minorHAnsi" w:eastAsia="Calibri" w:hAnsiTheme="minorHAnsi" w:cstheme="minorHAnsi"/>
          <w:b/>
          <w:color w:val="404040"/>
          <w:spacing w:val="1"/>
          <w:sz w:val="24"/>
          <w:szCs w:val="24"/>
        </w:rPr>
        <w:t>n</w:t>
      </w:r>
      <w:r w:rsidR="00000000" w:rsidRPr="00B80FA9">
        <w:rPr>
          <w:rFonts w:asciiTheme="minorHAnsi" w:eastAsia="Calibri" w:hAnsiTheme="minorHAnsi" w:cstheme="minorHAnsi"/>
          <w:b/>
          <w:color w:val="404040"/>
          <w:sz w:val="24"/>
          <w:szCs w:val="24"/>
        </w:rPr>
        <w:t>e</w:t>
      </w:r>
      <w:r w:rsidR="00000000" w:rsidRPr="00B80FA9">
        <w:rPr>
          <w:rFonts w:asciiTheme="minorHAnsi" w:eastAsia="Calibri" w:hAnsiTheme="minorHAnsi" w:cstheme="minorHAnsi"/>
          <w:b/>
          <w:color w:val="404040"/>
          <w:spacing w:val="-4"/>
          <w:sz w:val="24"/>
          <w:szCs w:val="24"/>
        </w:rPr>
        <w:t xml:space="preserve"> </w:t>
      </w:r>
      <w:r w:rsidR="00000000" w:rsidRPr="00B80FA9">
        <w:rPr>
          <w:rFonts w:asciiTheme="minorHAnsi" w:eastAsia="Calibri" w:hAnsiTheme="minorHAnsi" w:cstheme="minorHAnsi"/>
          <w:b/>
          <w:color w:val="404040"/>
          <w:spacing w:val="1"/>
          <w:sz w:val="24"/>
          <w:szCs w:val="24"/>
        </w:rPr>
        <w:t>a</w:t>
      </w:r>
      <w:r w:rsidR="00000000" w:rsidRPr="00B80FA9">
        <w:rPr>
          <w:rFonts w:asciiTheme="minorHAnsi" w:eastAsia="Calibri" w:hAnsiTheme="minorHAnsi" w:cstheme="minorHAnsi"/>
          <w:b/>
          <w:color w:val="404040"/>
          <w:spacing w:val="-1"/>
          <w:sz w:val="24"/>
          <w:szCs w:val="24"/>
        </w:rPr>
        <w:t>li</w:t>
      </w:r>
      <w:r w:rsidR="00000000" w:rsidRPr="00B80FA9">
        <w:rPr>
          <w:rFonts w:asciiTheme="minorHAnsi" w:eastAsia="Calibri" w:hAnsiTheme="minorHAnsi" w:cstheme="minorHAnsi"/>
          <w:b/>
          <w:color w:val="404040"/>
          <w:spacing w:val="1"/>
          <w:sz w:val="24"/>
          <w:szCs w:val="24"/>
        </w:rPr>
        <w:t>gnm</w:t>
      </w:r>
      <w:r w:rsidR="00000000" w:rsidRPr="00B80FA9">
        <w:rPr>
          <w:rFonts w:asciiTheme="minorHAnsi" w:eastAsia="Calibri" w:hAnsiTheme="minorHAnsi" w:cstheme="minorHAnsi"/>
          <w:b/>
          <w:color w:val="404040"/>
          <w:spacing w:val="-1"/>
          <w:sz w:val="24"/>
          <w:szCs w:val="24"/>
        </w:rPr>
        <w:t>e</w:t>
      </w:r>
      <w:r w:rsidR="00000000" w:rsidRPr="00B80FA9">
        <w:rPr>
          <w:rFonts w:asciiTheme="minorHAnsi" w:eastAsia="Calibri" w:hAnsiTheme="minorHAnsi" w:cstheme="minorHAnsi"/>
          <w:b/>
          <w:color w:val="404040"/>
          <w:spacing w:val="1"/>
          <w:sz w:val="24"/>
          <w:szCs w:val="24"/>
        </w:rPr>
        <w:t>n</w:t>
      </w:r>
      <w:r w:rsidR="00000000" w:rsidRPr="00B80FA9">
        <w:rPr>
          <w:rFonts w:asciiTheme="minorHAnsi" w:eastAsia="Calibri" w:hAnsiTheme="minorHAnsi" w:cstheme="minorHAnsi"/>
          <w:b/>
          <w:color w:val="404040"/>
          <w:sz w:val="24"/>
          <w:szCs w:val="24"/>
        </w:rPr>
        <w:t>t</w:t>
      </w:r>
      <w:r w:rsidR="00000000" w:rsidRPr="00B80FA9">
        <w:rPr>
          <w:rFonts w:asciiTheme="minorHAnsi" w:eastAsia="Calibri" w:hAnsiTheme="minorHAnsi" w:cstheme="minorHAnsi"/>
          <w:color w:val="404040"/>
          <w:sz w:val="24"/>
          <w:szCs w:val="24"/>
        </w:rPr>
        <w:t>,</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n</w:t>
      </w:r>
      <w:r w:rsidR="00000000" w:rsidRPr="00B80FA9">
        <w:rPr>
          <w:rFonts w:asciiTheme="minorHAnsi" w:eastAsia="Calibri" w:hAnsiTheme="minorHAnsi" w:cstheme="minorHAnsi"/>
          <w:color w:val="404040"/>
          <w:spacing w:val="2"/>
          <w:sz w:val="24"/>
          <w:szCs w:val="24"/>
        </w:rPr>
        <w:t>s</w:t>
      </w:r>
      <w:r w:rsidR="00000000" w:rsidRPr="00B80FA9">
        <w:rPr>
          <w:rFonts w:asciiTheme="minorHAnsi" w:eastAsia="Calibri" w:hAnsiTheme="minorHAnsi" w:cstheme="minorHAnsi"/>
          <w:color w:val="404040"/>
          <w:spacing w:val="-1"/>
          <w:sz w:val="24"/>
          <w:szCs w:val="24"/>
        </w:rPr>
        <w:t>u</w:t>
      </w:r>
      <w:r w:rsidR="00000000" w:rsidRPr="00B80FA9">
        <w:rPr>
          <w:rFonts w:asciiTheme="minorHAnsi" w:eastAsia="Calibri" w:hAnsiTheme="minorHAnsi" w:cstheme="minorHAnsi"/>
          <w:color w:val="404040"/>
          <w:spacing w:val="-2"/>
          <w:sz w:val="24"/>
          <w:szCs w:val="24"/>
        </w:rPr>
        <w:t>ri</w:t>
      </w:r>
      <w:r w:rsidR="00000000" w:rsidRPr="00B80FA9">
        <w:rPr>
          <w:rFonts w:asciiTheme="minorHAnsi" w:eastAsia="Calibri" w:hAnsiTheme="minorHAnsi" w:cstheme="minorHAnsi"/>
          <w:color w:val="404040"/>
          <w:spacing w:val="-1"/>
          <w:sz w:val="24"/>
          <w:szCs w:val="24"/>
        </w:rPr>
        <w:t>n</w:t>
      </w:r>
      <w:r w:rsidR="00000000" w:rsidRPr="00B80FA9">
        <w:rPr>
          <w:rFonts w:asciiTheme="minorHAnsi" w:eastAsia="Calibri" w:hAnsiTheme="minorHAnsi" w:cstheme="minorHAnsi"/>
          <w:color w:val="404040"/>
          <w:sz w:val="24"/>
          <w:szCs w:val="24"/>
        </w:rPr>
        <w:t>g</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color w:val="404040"/>
          <w:sz w:val="24"/>
          <w:szCs w:val="24"/>
        </w:rPr>
        <w:t>a</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pacing w:val="-2"/>
          <w:sz w:val="24"/>
          <w:szCs w:val="24"/>
        </w:rPr>
        <w:t>r</w:t>
      </w:r>
      <w:r w:rsidR="00000000" w:rsidRPr="00B80FA9">
        <w:rPr>
          <w:rFonts w:asciiTheme="minorHAnsi" w:eastAsia="Calibri" w:hAnsiTheme="minorHAnsi" w:cstheme="minorHAnsi"/>
          <w:color w:val="404040"/>
          <w:sz w:val="24"/>
          <w:szCs w:val="24"/>
        </w:rPr>
        <w:t>a</w:t>
      </w:r>
      <w:r w:rsidR="00000000" w:rsidRPr="00B80FA9">
        <w:rPr>
          <w:rFonts w:asciiTheme="minorHAnsi" w:eastAsia="Calibri" w:hAnsiTheme="minorHAnsi" w:cstheme="minorHAnsi"/>
          <w:color w:val="404040"/>
          <w:spacing w:val="-1"/>
          <w:sz w:val="24"/>
          <w:szCs w:val="24"/>
        </w:rPr>
        <w:t>n</w:t>
      </w:r>
      <w:r w:rsidR="00000000" w:rsidRPr="00B80FA9">
        <w:rPr>
          <w:rFonts w:asciiTheme="minorHAnsi" w:eastAsia="Calibri" w:hAnsiTheme="minorHAnsi" w:cstheme="minorHAnsi"/>
          <w:color w:val="404040"/>
          <w:spacing w:val="2"/>
          <w:sz w:val="24"/>
          <w:szCs w:val="24"/>
        </w:rPr>
        <w:t>s</w:t>
      </w:r>
      <w:r w:rsidR="00000000" w:rsidRPr="00B80FA9">
        <w:rPr>
          <w:rFonts w:asciiTheme="minorHAnsi" w:eastAsia="Calibri" w:hAnsiTheme="minorHAnsi" w:cstheme="minorHAnsi"/>
          <w:color w:val="404040"/>
          <w:spacing w:val="-1"/>
          <w:sz w:val="24"/>
          <w:szCs w:val="24"/>
        </w:rPr>
        <w:t>f</w:t>
      </w:r>
      <w:r w:rsidR="00000000" w:rsidRPr="00B80FA9">
        <w:rPr>
          <w:rFonts w:asciiTheme="minorHAnsi" w:eastAsia="Calibri" w:hAnsiTheme="minorHAnsi" w:cstheme="minorHAnsi"/>
          <w:color w:val="404040"/>
          <w:spacing w:val="-2"/>
          <w:sz w:val="24"/>
          <w:szCs w:val="24"/>
        </w:rPr>
        <w:t>or</w:t>
      </w:r>
      <w:r w:rsidR="00000000" w:rsidRPr="00B80FA9">
        <w:rPr>
          <w:rFonts w:asciiTheme="minorHAnsi" w:eastAsia="Calibri" w:hAnsiTheme="minorHAnsi" w:cstheme="minorHAnsi"/>
          <w:color w:val="404040"/>
          <w:sz w:val="24"/>
          <w:szCs w:val="24"/>
        </w:rPr>
        <w:t>ma</w:t>
      </w:r>
      <w:r w:rsidR="00000000" w:rsidRPr="00B80FA9">
        <w:rPr>
          <w:rFonts w:asciiTheme="minorHAnsi" w:eastAsia="Calibri" w:hAnsiTheme="minorHAnsi" w:cstheme="minorHAnsi"/>
          <w:color w:val="404040"/>
          <w:spacing w:val="1"/>
          <w:sz w:val="24"/>
          <w:szCs w:val="24"/>
        </w:rPr>
        <w:t>t</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pacing w:val="2"/>
          <w:sz w:val="24"/>
          <w:szCs w:val="24"/>
        </w:rPr>
        <w:t>v</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 xml:space="preserve"> </w:t>
      </w:r>
      <w:r w:rsidR="00000000" w:rsidRPr="00B80FA9">
        <w:rPr>
          <w:rFonts w:asciiTheme="minorHAnsi" w:eastAsia="Calibri" w:hAnsiTheme="minorHAnsi" w:cstheme="minorHAnsi"/>
          <w:color w:val="404040"/>
          <w:sz w:val="24"/>
          <w:szCs w:val="24"/>
        </w:rPr>
        <w:t>m</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pacing w:val="-1"/>
          <w:sz w:val="24"/>
          <w:szCs w:val="24"/>
        </w:rPr>
        <w:t>dn</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pacing w:val="2"/>
          <w:sz w:val="24"/>
          <w:szCs w:val="24"/>
        </w:rPr>
        <w:t>g</w:t>
      </w:r>
      <w:r w:rsidR="00000000" w:rsidRPr="00B80FA9">
        <w:rPr>
          <w:rFonts w:asciiTheme="minorHAnsi" w:eastAsia="Calibri" w:hAnsiTheme="minorHAnsi" w:cstheme="minorHAnsi"/>
          <w:color w:val="404040"/>
          <w:spacing w:val="-1"/>
          <w:sz w:val="24"/>
          <w:szCs w:val="24"/>
        </w:rPr>
        <w:t>h</w:t>
      </w:r>
      <w:r w:rsidR="00000000" w:rsidRPr="00B80FA9">
        <w:rPr>
          <w:rFonts w:asciiTheme="minorHAnsi" w:eastAsia="Calibri" w:hAnsiTheme="minorHAnsi" w:cstheme="minorHAnsi"/>
          <w:color w:val="404040"/>
          <w:sz w:val="24"/>
          <w:szCs w:val="24"/>
        </w:rPr>
        <w:t xml:space="preserve">t </w:t>
      </w:r>
      <w:r w:rsidR="00000000" w:rsidRPr="00B80FA9">
        <w:rPr>
          <w:rFonts w:asciiTheme="minorHAnsi" w:eastAsia="Calibri" w:hAnsiTheme="minorHAnsi" w:cstheme="minorHAnsi"/>
          <w:color w:val="404040"/>
          <w:spacing w:val="1"/>
          <w:sz w:val="24"/>
          <w:szCs w:val="24"/>
        </w:rPr>
        <w:t>w</w:t>
      </w:r>
      <w:r w:rsidR="00000000" w:rsidRPr="00B80FA9">
        <w:rPr>
          <w:rFonts w:asciiTheme="minorHAnsi" w:eastAsia="Calibri" w:hAnsiTheme="minorHAnsi" w:cstheme="minorHAnsi"/>
          <w:color w:val="404040"/>
          <w:spacing w:val="-2"/>
          <w:sz w:val="24"/>
          <w:szCs w:val="24"/>
        </w:rPr>
        <w:t>or</w:t>
      </w:r>
      <w:r w:rsidR="00000000" w:rsidRPr="00B80FA9">
        <w:rPr>
          <w:rFonts w:asciiTheme="minorHAnsi" w:eastAsia="Calibri" w:hAnsiTheme="minorHAnsi" w:cstheme="minorHAnsi"/>
          <w:color w:val="404040"/>
          <w:spacing w:val="2"/>
          <w:sz w:val="24"/>
          <w:szCs w:val="24"/>
        </w:rPr>
        <w:t>s</w:t>
      </w:r>
      <w:r w:rsidR="00000000" w:rsidRPr="00B80FA9">
        <w:rPr>
          <w:rFonts w:asciiTheme="minorHAnsi" w:eastAsia="Calibri" w:hAnsiTheme="minorHAnsi" w:cstheme="minorHAnsi"/>
          <w:color w:val="404040"/>
          <w:spacing w:val="-1"/>
          <w:sz w:val="24"/>
          <w:szCs w:val="24"/>
        </w:rPr>
        <w:t>h</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z w:val="24"/>
          <w:szCs w:val="24"/>
        </w:rPr>
        <w:t>p</w:t>
      </w:r>
      <w:r w:rsidR="00000000" w:rsidRPr="00B80FA9">
        <w:rPr>
          <w:rFonts w:asciiTheme="minorHAnsi" w:eastAsia="Calibri" w:hAnsiTheme="minorHAnsi" w:cstheme="minorHAnsi"/>
          <w:color w:val="404040"/>
          <w:spacing w:val="3"/>
          <w:sz w:val="24"/>
          <w:szCs w:val="24"/>
        </w:rPr>
        <w:t xml:space="preserve"> </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2"/>
          <w:sz w:val="24"/>
          <w:szCs w:val="24"/>
        </w:rPr>
        <w:t>x</w:t>
      </w:r>
      <w:r w:rsidR="00000000" w:rsidRPr="00B80FA9">
        <w:rPr>
          <w:rFonts w:asciiTheme="minorHAnsi" w:eastAsia="Calibri" w:hAnsiTheme="minorHAnsi" w:cstheme="minorHAnsi"/>
          <w:color w:val="404040"/>
          <w:spacing w:val="-1"/>
          <w:sz w:val="24"/>
          <w:szCs w:val="24"/>
        </w:rPr>
        <w:t>p</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r</w:t>
      </w:r>
      <w:r w:rsidR="00000000" w:rsidRPr="00B80FA9">
        <w:rPr>
          <w:rFonts w:asciiTheme="minorHAnsi" w:eastAsia="Calibri" w:hAnsiTheme="minorHAnsi" w:cstheme="minorHAnsi"/>
          <w:color w:val="404040"/>
          <w:spacing w:val="-2"/>
          <w:sz w:val="24"/>
          <w:szCs w:val="24"/>
        </w:rPr>
        <w:t>i</w:t>
      </w:r>
      <w:r w:rsidR="00000000" w:rsidRPr="00B80FA9">
        <w:rPr>
          <w:rFonts w:asciiTheme="minorHAnsi" w:eastAsia="Calibri" w:hAnsiTheme="minorHAnsi" w:cstheme="minorHAnsi"/>
          <w:color w:val="404040"/>
          <w:sz w:val="24"/>
          <w:szCs w:val="24"/>
        </w:rPr>
        <w:t>e</w:t>
      </w:r>
      <w:r w:rsidR="00000000" w:rsidRPr="00B80FA9">
        <w:rPr>
          <w:rFonts w:asciiTheme="minorHAnsi" w:eastAsia="Calibri" w:hAnsiTheme="minorHAnsi" w:cstheme="minorHAnsi"/>
          <w:color w:val="404040"/>
          <w:spacing w:val="-1"/>
          <w:sz w:val="24"/>
          <w:szCs w:val="24"/>
        </w:rPr>
        <w:t>nc</w:t>
      </w:r>
      <w:r w:rsidR="00000000" w:rsidRPr="00B80FA9">
        <w:rPr>
          <w:rFonts w:asciiTheme="minorHAnsi" w:eastAsia="Calibri" w:hAnsiTheme="minorHAnsi" w:cstheme="minorHAnsi"/>
          <w:color w:val="404040"/>
          <w:sz w:val="24"/>
          <w:szCs w:val="24"/>
        </w:rPr>
        <w:t>e.</w:t>
      </w:r>
    </w:p>
    <w:p w:rsidR="007A7842" w:rsidRPr="00B80FA9" w:rsidRDefault="007A7842" w:rsidP="00B80FA9">
      <w:pPr>
        <w:spacing w:before="92"/>
        <w:ind w:left="8074"/>
        <w:rPr>
          <w:rFonts w:asciiTheme="minorHAnsi" w:hAnsiTheme="minorHAnsi" w:cstheme="minorHAnsi"/>
          <w:sz w:val="24"/>
          <w:szCs w:val="24"/>
        </w:rPr>
      </w:pP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spacing w:before="11"/>
        <w:ind w:left="480"/>
        <w:rPr>
          <w:rFonts w:asciiTheme="minorHAnsi" w:eastAsia="Calibri" w:hAnsiTheme="minorHAnsi" w:cstheme="minorHAnsi"/>
          <w:sz w:val="24"/>
          <w:szCs w:val="24"/>
        </w:rPr>
      </w:pPr>
      <w:r w:rsidRPr="00B80FA9">
        <w:rPr>
          <w:rFonts w:asciiTheme="minorHAnsi" w:eastAsia="Calibri" w:hAnsiTheme="minorHAnsi" w:cstheme="minorHAnsi"/>
          <w:b/>
          <w:color w:val="404040"/>
          <w:spacing w:val="-1"/>
          <w:sz w:val="24"/>
          <w:szCs w:val="24"/>
        </w:rPr>
        <w:t>K</w:t>
      </w:r>
      <w:r w:rsidRPr="00B80FA9">
        <w:rPr>
          <w:rFonts w:asciiTheme="minorHAnsi" w:eastAsia="Calibri" w:hAnsiTheme="minorHAnsi" w:cstheme="minorHAnsi"/>
          <w:b/>
          <w:color w:val="404040"/>
          <w:sz w:val="24"/>
          <w:szCs w:val="24"/>
        </w:rPr>
        <w:t>ey</w:t>
      </w:r>
      <w:r w:rsidRPr="00B80FA9">
        <w:rPr>
          <w:rFonts w:asciiTheme="minorHAnsi" w:eastAsia="Calibri" w:hAnsiTheme="minorHAnsi" w:cstheme="minorHAnsi"/>
          <w:b/>
          <w:color w:val="404040"/>
          <w:spacing w:val="4"/>
          <w:sz w:val="24"/>
          <w:szCs w:val="24"/>
        </w:rPr>
        <w:t xml:space="preserve"> </w:t>
      </w:r>
      <w:r w:rsidRPr="00B80FA9">
        <w:rPr>
          <w:rFonts w:asciiTheme="minorHAnsi" w:eastAsia="Calibri" w:hAnsiTheme="minorHAnsi" w:cstheme="minorHAnsi"/>
          <w:b/>
          <w:color w:val="404040"/>
          <w:sz w:val="24"/>
          <w:szCs w:val="24"/>
        </w:rPr>
        <w:t>Fe</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u</w:t>
      </w:r>
      <w:r w:rsidRPr="00B80FA9">
        <w:rPr>
          <w:rFonts w:asciiTheme="minorHAnsi" w:eastAsia="Calibri" w:hAnsiTheme="minorHAnsi" w:cstheme="minorHAnsi"/>
          <w:b/>
          <w:color w:val="404040"/>
          <w:spacing w:val="-4"/>
          <w:sz w:val="24"/>
          <w:szCs w:val="24"/>
        </w:rPr>
        <w:t>r</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5"/>
          <w:sz w:val="24"/>
          <w:szCs w:val="24"/>
        </w:rPr>
        <w:t>s</w:t>
      </w:r>
      <w:r w:rsidRPr="00B80FA9">
        <w:rPr>
          <w:rFonts w:asciiTheme="minorHAnsi" w:eastAsia="Calibri" w:hAnsiTheme="minorHAnsi" w:cstheme="minorHAnsi"/>
          <w:b/>
          <w:color w:val="404040"/>
          <w:sz w:val="24"/>
          <w:szCs w:val="24"/>
        </w:rPr>
        <w:t>:</w:t>
      </w: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120"/>
        <w:rPr>
          <w:rFonts w:asciiTheme="minorHAnsi" w:eastAsia="Calibri" w:hAnsiTheme="minorHAnsi" w:cstheme="minorHAnsi"/>
          <w:sz w:val="24"/>
          <w:szCs w:val="24"/>
        </w:rPr>
      </w:pPr>
      <w:r w:rsidRPr="00B80FA9">
        <w:rPr>
          <w:rFonts w:asciiTheme="minorHAnsi" w:eastAsia="Calibri" w:hAnsiTheme="minorHAnsi" w:cstheme="minorHAnsi"/>
          <w:b/>
          <w:color w:val="404040"/>
          <w:spacing w:val="-2"/>
          <w:sz w:val="24"/>
          <w:szCs w:val="24"/>
        </w:rPr>
        <w:t>1</w:t>
      </w:r>
      <w:r w:rsidRPr="00B80FA9">
        <w:rPr>
          <w:rFonts w:asciiTheme="minorHAnsi" w:eastAsia="Calibri" w:hAnsiTheme="minorHAnsi" w:cstheme="minorHAnsi"/>
          <w:b/>
          <w:color w:val="404040"/>
          <w:sz w:val="24"/>
          <w:szCs w:val="24"/>
        </w:rPr>
        <w:t>.</w:t>
      </w:r>
      <w:r w:rsidRPr="00B80FA9">
        <w:rPr>
          <w:rFonts w:asciiTheme="minorHAnsi" w:eastAsia="Calibri" w:hAnsiTheme="minorHAnsi" w:cstheme="minorHAnsi"/>
          <w:b/>
          <w:color w:val="404040"/>
          <w:spacing w:val="2"/>
          <w:sz w:val="24"/>
          <w:szCs w:val="24"/>
        </w:rPr>
        <w:t xml:space="preserve"> </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pacing w:val="1"/>
          <w:sz w:val="24"/>
          <w:szCs w:val="24"/>
        </w:rPr>
        <w:t>u</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o</w:t>
      </w:r>
      <w:r w:rsidRPr="00B80FA9">
        <w:rPr>
          <w:rFonts w:asciiTheme="minorHAnsi" w:eastAsia="Calibri" w:hAnsiTheme="minorHAnsi" w:cstheme="minorHAnsi"/>
          <w:b/>
          <w:color w:val="404040"/>
          <w:spacing w:val="2"/>
          <w:sz w:val="24"/>
          <w:szCs w:val="24"/>
        </w:rPr>
        <w:t>m</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c</w:t>
      </w:r>
      <w:r w:rsidRPr="00B80FA9">
        <w:rPr>
          <w:rFonts w:asciiTheme="minorHAnsi" w:eastAsia="Calibri" w:hAnsiTheme="minorHAnsi" w:cstheme="minorHAnsi"/>
          <w:b/>
          <w:color w:val="404040"/>
          <w:spacing w:val="-2"/>
          <w:sz w:val="24"/>
          <w:szCs w:val="24"/>
        </w:rPr>
        <w:t xml:space="preserve"> </w:t>
      </w:r>
      <w:r w:rsidRPr="00B80FA9">
        <w:rPr>
          <w:rFonts w:asciiTheme="minorHAnsi" w:eastAsia="Calibri" w:hAnsiTheme="minorHAnsi" w:cstheme="minorHAnsi"/>
          <w:b/>
          <w:color w:val="404040"/>
          <w:spacing w:val="1"/>
          <w:sz w:val="24"/>
          <w:szCs w:val="24"/>
        </w:rPr>
        <w:t>T</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m</w:t>
      </w:r>
      <w:r w:rsidRPr="00B80FA9">
        <w:rPr>
          <w:rFonts w:asciiTheme="minorHAnsi" w:eastAsia="Calibri" w:hAnsiTheme="minorHAnsi" w:cstheme="minorHAnsi"/>
          <w:b/>
          <w:color w:val="404040"/>
          <w:sz w:val="24"/>
          <w:szCs w:val="24"/>
        </w:rPr>
        <w:t>e</w:t>
      </w:r>
      <w:r w:rsidRPr="00B80FA9">
        <w:rPr>
          <w:rFonts w:asciiTheme="minorHAnsi" w:eastAsia="Calibri" w:hAnsiTheme="minorHAnsi" w:cstheme="minorHAnsi"/>
          <w:b/>
          <w:color w:val="404040"/>
          <w:spacing w:val="-1"/>
          <w:sz w:val="24"/>
          <w:szCs w:val="24"/>
        </w:rPr>
        <w:t xml:space="preserve"> </w:t>
      </w:r>
      <w:r w:rsidRPr="00B80FA9">
        <w:rPr>
          <w:rFonts w:asciiTheme="minorHAnsi" w:eastAsia="Calibri" w:hAnsiTheme="minorHAnsi" w:cstheme="minorHAnsi"/>
          <w:b/>
          <w:color w:val="404040"/>
          <w:sz w:val="24"/>
          <w:szCs w:val="24"/>
        </w:rPr>
        <w:t>Z</w:t>
      </w:r>
      <w:r w:rsidRPr="00B80FA9">
        <w:rPr>
          <w:rFonts w:asciiTheme="minorHAnsi" w:eastAsia="Calibri" w:hAnsiTheme="minorHAnsi" w:cstheme="minorHAnsi"/>
          <w:b/>
          <w:color w:val="404040"/>
          <w:spacing w:val="1"/>
          <w:sz w:val="24"/>
          <w:szCs w:val="24"/>
        </w:rPr>
        <w:t>on</w:t>
      </w:r>
      <w:r w:rsidRPr="00B80FA9">
        <w:rPr>
          <w:rFonts w:asciiTheme="minorHAnsi" w:eastAsia="Calibri" w:hAnsiTheme="minorHAnsi" w:cstheme="minorHAnsi"/>
          <w:b/>
          <w:color w:val="404040"/>
          <w:sz w:val="24"/>
          <w:szCs w:val="24"/>
        </w:rPr>
        <w:t>e</w:t>
      </w:r>
      <w:r w:rsidRPr="00B80FA9">
        <w:rPr>
          <w:rFonts w:asciiTheme="minorHAnsi" w:eastAsia="Calibri" w:hAnsiTheme="minorHAnsi" w:cstheme="minorHAnsi"/>
          <w:b/>
          <w:color w:val="404040"/>
          <w:spacing w:val="-2"/>
          <w:sz w:val="24"/>
          <w:szCs w:val="24"/>
        </w:rPr>
        <w:t xml:space="preserve"> </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pacing w:val="1"/>
          <w:sz w:val="24"/>
          <w:szCs w:val="24"/>
        </w:rPr>
        <w:t>dju</w:t>
      </w:r>
      <w:r w:rsidRPr="00B80FA9">
        <w:rPr>
          <w:rFonts w:asciiTheme="minorHAnsi" w:eastAsia="Calibri" w:hAnsiTheme="minorHAnsi" w:cstheme="minorHAnsi"/>
          <w:b/>
          <w:color w:val="404040"/>
          <w:sz w:val="24"/>
          <w:szCs w:val="24"/>
        </w:rPr>
        <w:t>s</w:t>
      </w:r>
      <w:r w:rsidRPr="00B80FA9">
        <w:rPr>
          <w:rFonts w:asciiTheme="minorHAnsi" w:eastAsia="Calibri" w:hAnsiTheme="minorHAnsi" w:cstheme="minorHAnsi"/>
          <w:b/>
          <w:color w:val="404040"/>
          <w:spacing w:val="-1"/>
          <w:sz w:val="24"/>
          <w:szCs w:val="24"/>
        </w:rPr>
        <w:t>t</w:t>
      </w:r>
      <w:r w:rsidRPr="00B80FA9">
        <w:rPr>
          <w:rFonts w:asciiTheme="minorHAnsi" w:eastAsia="Calibri" w:hAnsiTheme="minorHAnsi" w:cstheme="minorHAnsi"/>
          <w:b/>
          <w:color w:val="404040"/>
          <w:spacing w:val="1"/>
          <w:sz w:val="24"/>
          <w:szCs w:val="24"/>
        </w:rPr>
        <w:t>m</w:t>
      </w:r>
      <w:r w:rsidRPr="00B80FA9">
        <w:rPr>
          <w:rFonts w:asciiTheme="minorHAnsi" w:eastAsia="Calibri" w:hAnsiTheme="minorHAnsi" w:cstheme="minorHAnsi"/>
          <w:b/>
          <w:color w:val="404040"/>
          <w:spacing w:val="-6"/>
          <w:sz w:val="24"/>
          <w:szCs w:val="24"/>
        </w:rPr>
        <w:t>e</w:t>
      </w:r>
      <w:r w:rsidRPr="00B80FA9">
        <w:rPr>
          <w:rFonts w:asciiTheme="minorHAnsi" w:eastAsia="Calibri" w:hAnsiTheme="minorHAnsi" w:cstheme="minorHAnsi"/>
          <w:b/>
          <w:color w:val="404040"/>
          <w:spacing w:val="1"/>
          <w:sz w:val="24"/>
          <w:szCs w:val="24"/>
        </w:rPr>
        <w:t>n</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z w:val="24"/>
          <w:szCs w:val="24"/>
        </w:rPr>
        <w:t>:</w:t>
      </w:r>
    </w:p>
    <w:p w:rsidR="007A7842" w:rsidRPr="00B80FA9" w:rsidRDefault="007A7842" w:rsidP="00B80FA9">
      <w:pPr>
        <w:spacing w:before="5"/>
        <w:rPr>
          <w:rFonts w:asciiTheme="minorHAnsi" w:hAnsiTheme="minorHAnsi" w:cstheme="minorHAnsi"/>
          <w:sz w:val="24"/>
          <w:szCs w:val="24"/>
        </w:rPr>
      </w:pPr>
    </w:p>
    <w:p w:rsidR="007A7842" w:rsidRPr="00B80FA9" w:rsidRDefault="00000000" w:rsidP="00B80FA9">
      <w:pPr>
        <w:spacing w:before="11"/>
        <w:ind w:left="1560"/>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1"/>
          <w:sz w:val="24"/>
          <w:szCs w:val="24"/>
        </w:rPr>
        <w:t xml:space="preserve"> T</w:t>
      </w:r>
      <w:r w:rsidRPr="00B80FA9">
        <w:rPr>
          <w:rFonts w:asciiTheme="minorHAnsi" w:eastAsia="Calibri" w:hAnsiTheme="minorHAnsi" w:cstheme="minorHAnsi"/>
          <w:color w:val="404040"/>
          <w:sz w:val="24"/>
          <w:szCs w:val="24"/>
        </w:rPr>
        <w:t>he</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t</w:t>
      </w:r>
      <w:r w:rsidRPr="00B80FA9">
        <w:rPr>
          <w:rFonts w:asciiTheme="minorHAnsi" w:eastAsia="Calibri" w:hAnsiTheme="minorHAnsi" w:cstheme="minorHAnsi"/>
          <w:color w:val="404040"/>
          <w:sz w:val="24"/>
          <w:szCs w:val="24"/>
        </w:rPr>
        <w:t>ec</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pacing w:val="-1"/>
          <w:sz w:val="24"/>
          <w:szCs w:val="24"/>
        </w:rPr>
        <w:t>o</w:t>
      </w:r>
      <w:r w:rsidRPr="00B80FA9">
        <w:rPr>
          <w:rFonts w:asciiTheme="minorHAnsi" w:eastAsia="Calibri" w:hAnsiTheme="minorHAnsi" w:cstheme="minorHAnsi"/>
          <w:color w:val="404040"/>
          <w:sz w:val="24"/>
          <w:szCs w:val="24"/>
        </w:rPr>
        <w:t>ca</w:t>
      </w:r>
      <w:r w:rsidRPr="00B80FA9">
        <w:rPr>
          <w:rFonts w:asciiTheme="minorHAnsi" w:eastAsia="Calibri" w:hAnsiTheme="minorHAnsi" w:cstheme="minorHAnsi"/>
          <w:color w:val="404040"/>
          <w:spacing w:val="2"/>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8"/>
          <w:sz w:val="24"/>
          <w:szCs w:val="24"/>
        </w:rPr>
        <w:t xml:space="preserve"> </w:t>
      </w:r>
      <w:r w:rsidRPr="00B80FA9">
        <w:rPr>
          <w:rFonts w:asciiTheme="minorHAnsi" w:eastAsia="Calibri" w:hAnsiTheme="minorHAnsi" w:cstheme="minorHAnsi"/>
          <w:b/>
          <w:color w:val="404040"/>
          <w:sz w:val="24"/>
          <w:szCs w:val="24"/>
        </w:rPr>
        <w:t>s</w:t>
      </w:r>
      <w:r w:rsidRPr="00B80FA9">
        <w:rPr>
          <w:rFonts w:asciiTheme="minorHAnsi" w:eastAsia="Calibri" w:hAnsiTheme="minorHAnsi" w:cstheme="minorHAnsi"/>
          <w:b/>
          <w:color w:val="404040"/>
          <w:spacing w:val="2"/>
          <w:sz w:val="24"/>
          <w:szCs w:val="24"/>
        </w:rPr>
        <w:t>y</w:t>
      </w:r>
      <w:r w:rsidRPr="00B80FA9">
        <w:rPr>
          <w:rFonts w:asciiTheme="minorHAnsi" w:eastAsia="Calibri" w:hAnsiTheme="minorHAnsi" w:cstheme="minorHAnsi"/>
          <w:b/>
          <w:color w:val="404040"/>
          <w:spacing w:val="1"/>
          <w:sz w:val="24"/>
          <w:szCs w:val="24"/>
        </w:rPr>
        <w:t>n</w:t>
      </w:r>
      <w:r w:rsidRPr="00B80FA9">
        <w:rPr>
          <w:rFonts w:asciiTheme="minorHAnsi" w:eastAsia="Calibri" w:hAnsiTheme="minorHAnsi" w:cstheme="minorHAnsi"/>
          <w:b/>
          <w:color w:val="404040"/>
          <w:sz w:val="24"/>
          <w:szCs w:val="24"/>
        </w:rPr>
        <w:t>c</w:t>
      </w:r>
      <w:r w:rsidRPr="00B80FA9">
        <w:rPr>
          <w:rFonts w:asciiTheme="minorHAnsi" w:eastAsia="Calibri" w:hAnsiTheme="minorHAnsi" w:cstheme="minorHAnsi"/>
          <w:b/>
          <w:color w:val="404040"/>
          <w:spacing w:val="1"/>
          <w:sz w:val="24"/>
          <w:szCs w:val="24"/>
        </w:rPr>
        <w:t>hron</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zes</w:t>
      </w:r>
      <w:r w:rsidRPr="00B80FA9">
        <w:rPr>
          <w:rFonts w:asciiTheme="minorHAnsi" w:eastAsia="Calibri" w:hAnsiTheme="minorHAnsi" w:cstheme="minorHAnsi"/>
          <w:b/>
          <w:color w:val="404040"/>
          <w:spacing w:val="-6"/>
          <w:sz w:val="24"/>
          <w:szCs w:val="24"/>
        </w:rPr>
        <w:t xml:space="preserve"> </w:t>
      </w:r>
      <w:r w:rsidRPr="00B80FA9">
        <w:rPr>
          <w:rFonts w:asciiTheme="minorHAnsi" w:eastAsia="Calibri" w:hAnsiTheme="minorHAnsi" w:cstheme="minorHAnsi"/>
          <w:b/>
          <w:color w:val="404040"/>
          <w:spacing w:val="2"/>
          <w:sz w:val="24"/>
          <w:szCs w:val="24"/>
        </w:rPr>
        <w:t>m</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dn</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2"/>
          <w:sz w:val="24"/>
          <w:szCs w:val="24"/>
        </w:rPr>
        <w:t>g</w:t>
      </w:r>
      <w:r w:rsidRPr="00B80FA9">
        <w:rPr>
          <w:rFonts w:asciiTheme="minorHAnsi" w:eastAsia="Calibri" w:hAnsiTheme="minorHAnsi" w:cstheme="minorHAnsi"/>
          <w:b/>
          <w:color w:val="404040"/>
          <w:spacing w:val="1"/>
          <w:sz w:val="24"/>
          <w:szCs w:val="24"/>
        </w:rPr>
        <w:t>h</w:t>
      </w:r>
      <w:r w:rsidRPr="00B80FA9">
        <w:rPr>
          <w:rFonts w:asciiTheme="minorHAnsi" w:eastAsia="Calibri" w:hAnsiTheme="minorHAnsi" w:cstheme="minorHAnsi"/>
          <w:b/>
          <w:color w:val="404040"/>
          <w:sz w:val="24"/>
          <w:szCs w:val="24"/>
        </w:rPr>
        <w:t xml:space="preserve">t </w:t>
      </w:r>
      <w:r w:rsidRPr="00B80FA9">
        <w:rPr>
          <w:rFonts w:asciiTheme="minorHAnsi" w:eastAsia="Calibri" w:hAnsiTheme="minorHAnsi" w:cstheme="minorHAnsi"/>
          <w:b/>
          <w:color w:val="404040"/>
          <w:spacing w:val="1"/>
          <w:sz w:val="24"/>
          <w:szCs w:val="24"/>
        </w:rPr>
        <w:t>pray</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r</w:t>
      </w:r>
      <w:r w:rsidRPr="00B80FA9">
        <w:rPr>
          <w:rFonts w:asciiTheme="minorHAnsi" w:eastAsia="Calibri" w:hAnsiTheme="minorHAnsi" w:cstheme="minorHAnsi"/>
          <w:b/>
          <w:color w:val="404040"/>
          <w:spacing w:val="-9"/>
          <w:sz w:val="24"/>
          <w:szCs w:val="24"/>
        </w:rPr>
        <w:t xml:space="preserve"> </w:t>
      </w:r>
      <w:r w:rsidRPr="00B80FA9">
        <w:rPr>
          <w:rFonts w:asciiTheme="minorHAnsi" w:eastAsia="Calibri" w:hAnsiTheme="minorHAnsi" w:cstheme="minorHAnsi"/>
          <w:b/>
          <w:color w:val="404040"/>
          <w:spacing w:val="2"/>
          <w:sz w:val="24"/>
          <w:szCs w:val="24"/>
        </w:rPr>
        <w:t>(</w:t>
      </w:r>
      <w:r w:rsidRPr="00B80FA9">
        <w:rPr>
          <w:rFonts w:asciiTheme="minorHAnsi" w:eastAsia="Calibri" w:hAnsiTheme="minorHAnsi" w:cstheme="minorHAnsi"/>
          <w:b/>
          <w:color w:val="404040"/>
          <w:spacing w:val="-2"/>
          <w:sz w:val="24"/>
          <w:szCs w:val="24"/>
        </w:rPr>
        <w:t>1</w:t>
      </w:r>
      <w:r w:rsidRPr="00B80FA9">
        <w:rPr>
          <w:rFonts w:asciiTheme="minorHAnsi" w:eastAsia="Calibri" w:hAnsiTheme="minorHAnsi" w:cstheme="minorHAnsi"/>
          <w:b/>
          <w:color w:val="404040"/>
          <w:sz w:val="24"/>
          <w:szCs w:val="24"/>
        </w:rPr>
        <w:t>2</w:t>
      </w:r>
      <w:r w:rsidRPr="00B80FA9">
        <w:rPr>
          <w:rFonts w:asciiTheme="minorHAnsi" w:eastAsia="Calibri" w:hAnsiTheme="minorHAnsi" w:cstheme="minorHAnsi"/>
          <w:b/>
          <w:color w:val="404040"/>
          <w:spacing w:val="-3"/>
          <w:sz w:val="24"/>
          <w:szCs w:val="24"/>
        </w:rPr>
        <w:t xml:space="preserve"> </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z w:val="24"/>
          <w:szCs w:val="24"/>
        </w:rPr>
        <w:t>M –</w:t>
      </w:r>
    </w:p>
    <w:p w:rsidR="007A7842" w:rsidRPr="00B80FA9" w:rsidRDefault="007A7842" w:rsidP="00B80FA9">
      <w:pPr>
        <w:spacing w:before="5"/>
        <w:rPr>
          <w:rFonts w:asciiTheme="minorHAnsi" w:hAnsiTheme="minorHAnsi" w:cstheme="minorHAnsi"/>
          <w:sz w:val="24"/>
          <w:szCs w:val="24"/>
        </w:rPr>
      </w:pPr>
    </w:p>
    <w:p w:rsidR="007A7842" w:rsidRPr="00B80FA9" w:rsidRDefault="00000000" w:rsidP="00B80FA9">
      <w:pPr>
        <w:spacing w:before="11"/>
        <w:ind w:left="1920"/>
        <w:rPr>
          <w:rFonts w:asciiTheme="minorHAnsi" w:eastAsia="Calibri" w:hAnsiTheme="minorHAnsi" w:cstheme="minorHAnsi"/>
          <w:sz w:val="24"/>
          <w:szCs w:val="24"/>
        </w:rPr>
      </w:pPr>
      <w:r w:rsidRPr="00B80FA9">
        <w:rPr>
          <w:rFonts w:asciiTheme="minorHAnsi" w:eastAsia="Calibri" w:hAnsiTheme="minorHAnsi" w:cstheme="minorHAnsi"/>
          <w:b/>
          <w:color w:val="404040"/>
          <w:sz w:val="24"/>
          <w:szCs w:val="24"/>
        </w:rPr>
        <w:t>1</w:t>
      </w:r>
      <w:r w:rsidRPr="00B80FA9">
        <w:rPr>
          <w:rFonts w:asciiTheme="minorHAnsi" w:eastAsia="Calibri" w:hAnsiTheme="minorHAnsi" w:cstheme="minorHAnsi"/>
          <w:b/>
          <w:color w:val="404040"/>
          <w:spacing w:val="2"/>
          <w:sz w:val="24"/>
          <w:szCs w:val="24"/>
        </w:rPr>
        <w:t xml:space="preserve"> </w:t>
      </w:r>
      <w:r w:rsidRPr="00B80FA9">
        <w:rPr>
          <w:rFonts w:asciiTheme="minorHAnsi" w:eastAsia="Calibri" w:hAnsiTheme="minorHAnsi" w:cstheme="minorHAnsi"/>
          <w:b/>
          <w:color w:val="404040"/>
          <w:spacing w:val="-1"/>
          <w:sz w:val="24"/>
          <w:szCs w:val="24"/>
        </w:rPr>
        <w:t>A</w:t>
      </w:r>
      <w:r w:rsidRPr="00B80FA9">
        <w:rPr>
          <w:rFonts w:asciiTheme="minorHAnsi" w:eastAsia="Calibri" w:hAnsiTheme="minorHAnsi" w:cstheme="minorHAnsi"/>
          <w:b/>
          <w:color w:val="404040"/>
          <w:spacing w:val="1"/>
          <w:sz w:val="24"/>
          <w:szCs w:val="24"/>
        </w:rPr>
        <w:t>M</w:t>
      </w:r>
      <w:r w:rsidRPr="00B80FA9">
        <w:rPr>
          <w:rFonts w:asciiTheme="minorHAnsi" w:eastAsia="Calibri" w:hAnsiTheme="minorHAnsi" w:cstheme="minorHAnsi"/>
          <w:b/>
          <w:color w:val="404040"/>
          <w:sz w:val="24"/>
          <w:szCs w:val="24"/>
        </w:rPr>
        <w:t>)</w:t>
      </w:r>
      <w:r w:rsidRPr="00B80FA9">
        <w:rPr>
          <w:rFonts w:asciiTheme="minorHAnsi" w:eastAsia="Calibri" w:hAnsiTheme="minorHAnsi" w:cstheme="minorHAnsi"/>
          <w:b/>
          <w:color w:val="404040"/>
          <w:spacing w:val="1"/>
          <w:sz w:val="24"/>
          <w:szCs w:val="24"/>
        </w:rPr>
        <w:t xml:space="preserve"> </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r</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lo</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al</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2"/>
          <w:sz w:val="24"/>
          <w:szCs w:val="24"/>
        </w:rPr>
        <w:t>e</w:t>
      </w:r>
      <w:r w:rsidRPr="00B80FA9">
        <w:rPr>
          <w:rFonts w:asciiTheme="minorHAnsi" w:eastAsia="Calibri" w:hAnsiTheme="minorHAnsi" w:cstheme="minorHAnsi"/>
          <w:color w:val="404040"/>
          <w:sz w:val="24"/>
          <w:szCs w:val="24"/>
        </w:rPr>
        <w:t>.</w:t>
      </w:r>
    </w:p>
    <w:p w:rsidR="007A7842" w:rsidRPr="00B80FA9" w:rsidRDefault="007A7842" w:rsidP="00B80FA9">
      <w:pPr>
        <w:spacing w:before="8"/>
        <w:rPr>
          <w:rFonts w:asciiTheme="minorHAnsi" w:hAnsiTheme="minorHAnsi" w:cstheme="minorHAnsi"/>
          <w:sz w:val="24"/>
          <w:szCs w:val="24"/>
        </w:rPr>
      </w:pPr>
    </w:p>
    <w:p w:rsidR="007A7842" w:rsidRPr="00B80FA9" w:rsidRDefault="00000000" w:rsidP="00B80FA9">
      <w:pPr>
        <w:ind w:left="1560"/>
        <w:rPr>
          <w:rFonts w:asciiTheme="minorHAnsi" w:eastAsia="Calibri" w:hAnsiTheme="minorHAnsi" w:cstheme="minorHAnsi"/>
          <w:sz w:val="24"/>
          <w:szCs w:val="24"/>
        </w:rPr>
      </w:pPr>
      <w:r w:rsidRPr="00B80FA9">
        <w:rPr>
          <w:rFonts w:asciiTheme="minorHAnsi" w:eastAsia="Arial" w:hAnsiTheme="minorHAnsi" w:cstheme="minorHAnsi"/>
          <w:color w:val="404040"/>
          <w:position w:val="2"/>
          <w:sz w:val="24"/>
          <w:szCs w:val="24"/>
        </w:rPr>
        <w:t xml:space="preserve">•   </w:t>
      </w:r>
      <w:r w:rsidRPr="00B80FA9">
        <w:rPr>
          <w:rFonts w:asciiTheme="minorHAnsi" w:eastAsia="Arial" w:hAnsiTheme="minorHAnsi" w:cstheme="minorHAnsi"/>
          <w:color w:val="404040"/>
          <w:spacing w:val="10"/>
          <w:position w:val="2"/>
          <w:sz w:val="24"/>
          <w:szCs w:val="24"/>
        </w:rPr>
        <w:t xml:space="preserve"> </w:t>
      </w:r>
      <w:r w:rsidRPr="00B80FA9">
        <w:rPr>
          <w:rFonts w:asciiTheme="minorHAnsi" w:eastAsia="Calibri" w:hAnsiTheme="minorHAnsi" w:cstheme="minorHAnsi"/>
          <w:color w:val="404040"/>
          <w:spacing w:val="-2"/>
          <w:sz w:val="24"/>
          <w:szCs w:val="24"/>
        </w:rPr>
        <w:t>E</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1"/>
          <w:sz w:val="24"/>
          <w:szCs w:val="24"/>
        </w:rPr>
        <w:t>s</w:t>
      </w: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3"/>
          <w:sz w:val="24"/>
          <w:szCs w:val="24"/>
        </w:rPr>
        <w:t>r</w:t>
      </w:r>
      <w:r w:rsidRPr="00B80FA9">
        <w:rPr>
          <w:rFonts w:asciiTheme="minorHAnsi" w:eastAsia="Calibri" w:hAnsiTheme="minorHAnsi" w:cstheme="minorHAnsi"/>
          <w:color w:val="404040"/>
          <w:sz w:val="24"/>
          <w:szCs w:val="24"/>
        </w:rPr>
        <w:t>es</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nc</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r</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ac</w:t>
      </w:r>
      <w:r w:rsidRPr="00B80FA9">
        <w:rPr>
          <w:rFonts w:asciiTheme="minorHAnsi" w:eastAsia="Calibri" w:hAnsiTheme="minorHAnsi" w:cstheme="minorHAnsi"/>
          <w:color w:val="404040"/>
          <w:spacing w:val="-3"/>
          <w:sz w:val="24"/>
          <w:szCs w:val="24"/>
        </w:rPr>
        <w:t>r</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ff</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t</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3"/>
          <w:sz w:val="24"/>
          <w:szCs w:val="24"/>
        </w:rPr>
        <w:t>g</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18"/>
        <w:rPr>
          <w:rFonts w:asciiTheme="minorHAnsi" w:hAnsiTheme="minorHAnsi" w:cstheme="minorHAnsi"/>
          <w:sz w:val="24"/>
          <w:szCs w:val="24"/>
        </w:rPr>
      </w:pPr>
    </w:p>
    <w:p w:rsidR="007A7842" w:rsidRPr="00B80FA9" w:rsidRDefault="00000000" w:rsidP="00B80FA9">
      <w:pPr>
        <w:spacing w:before="12"/>
        <w:ind w:left="120"/>
        <w:rPr>
          <w:rFonts w:asciiTheme="minorHAnsi" w:eastAsia="Calibri" w:hAnsiTheme="minorHAnsi" w:cstheme="minorHAnsi"/>
          <w:sz w:val="24"/>
          <w:szCs w:val="24"/>
        </w:rPr>
      </w:pPr>
      <w:r w:rsidRPr="00B80FA9">
        <w:rPr>
          <w:rFonts w:asciiTheme="minorHAnsi" w:eastAsia="Calibri" w:hAnsiTheme="minorHAnsi" w:cstheme="minorHAnsi"/>
          <w:b/>
          <w:color w:val="404040"/>
          <w:spacing w:val="-2"/>
          <w:sz w:val="24"/>
          <w:szCs w:val="24"/>
        </w:rPr>
        <w:t>2</w:t>
      </w:r>
      <w:r w:rsidRPr="00B80FA9">
        <w:rPr>
          <w:rFonts w:asciiTheme="minorHAnsi" w:eastAsia="Calibri" w:hAnsiTheme="minorHAnsi" w:cstheme="minorHAnsi"/>
          <w:b/>
          <w:color w:val="404040"/>
          <w:sz w:val="24"/>
          <w:szCs w:val="24"/>
        </w:rPr>
        <w:t>.</w:t>
      </w:r>
      <w:r w:rsidRPr="00B80FA9">
        <w:rPr>
          <w:rFonts w:asciiTheme="minorHAnsi" w:eastAsia="Calibri" w:hAnsiTheme="minorHAnsi" w:cstheme="minorHAnsi"/>
          <w:b/>
          <w:color w:val="404040"/>
          <w:spacing w:val="2"/>
          <w:sz w:val="24"/>
          <w:szCs w:val="24"/>
        </w:rPr>
        <w:t xml:space="preserve"> </w:t>
      </w:r>
      <w:r w:rsidRPr="00B80FA9">
        <w:rPr>
          <w:rFonts w:asciiTheme="minorHAnsi" w:eastAsia="Calibri" w:hAnsiTheme="minorHAnsi" w:cstheme="minorHAnsi"/>
          <w:b/>
          <w:color w:val="404040"/>
          <w:spacing w:val="1"/>
          <w:sz w:val="24"/>
          <w:szCs w:val="24"/>
        </w:rPr>
        <w:t>S</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ru</w:t>
      </w:r>
      <w:r w:rsidRPr="00B80FA9">
        <w:rPr>
          <w:rFonts w:asciiTheme="minorHAnsi" w:eastAsia="Calibri" w:hAnsiTheme="minorHAnsi" w:cstheme="minorHAnsi"/>
          <w:b/>
          <w:color w:val="404040"/>
          <w:sz w:val="24"/>
          <w:szCs w:val="24"/>
        </w:rPr>
        <w:t>c</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ur</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d</w:t>
      </w:r>
      <w:r w:rsidRPr="00B80FA9">
        <w:rPr>
          <w:rFonts w:asciiTheme="minorHAnsi" w:eastAsia="Calibri" w:hAnsiTheme="minorHAnsi" w:cstheme="minorHAnsi"/>
          <w:b/>
          <w:color w:val="404040"/>
          <w:spacing w:val="-5"/>
          <w:sz w:val="24"/>
          <w:szCs w:val="24"/>
        </w:rPr>
        <w:t xml:space="preserve"> </w:t>
      </w:r>
      <w:r w:rsidRPr="00B80FA9">
        <w:rPr>
          <w:rFonts w:asciiTheme="minorHAnsi" w:eastAsia="Calibri" w:hAnsiTheme="minorHAnsi" w:cstheme="minorHAnsi"/>
          <w:b/>
          <w:color w:val="404040"/>
          <w:spacing w:val="1"/>
          <w:sz w:val="24"/>
          <w:szCs w:val="24"/>
        </w:rPr>
        <w:t>M</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d</w:t>
      </w:r>
      <w:r w:rsidRPr="00B80FA9">
        <w:rPr>
          <w:rFonts w:asciiTheme="minorHAnsi" w:eastAsia="Calibri" w:hAnsiTheme="minorHAnsi" w:cstheme="minorHAnsi"/>
          <w:b/>
          <w:color w:val="404040"/>
          <w:spacing w:val="1"/>
          <w:sz w:val="24"/>
          <w:szCs w:val="24"/>
        </w:rPr>
        <w:t>n</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g</w:t>
      </w:r>
      <w:r w:rsidRPr="00B80FA9">
        <w:rPr>
          <w:rFonts w:asciiTheme="minorHAnsi" w:eastAsia="Calibri" w:hAnsiTheme="minorHAnsi" w:cstheme="minorHAnsi"/>
          <w:b/>
          <w:color w:val="404040"/>
          <w:sz w:val="24"/>
          <w:szCs w:val="24"/>
        </w:rPr>
        <w:t>ht</w:t>
      </w:r>
      <w:r w:rsidRPr="00B80FA9">
        <w:rPr>
          <w:rFonts w:asciiTheme="minorHAnsi" w:eastAsia="Calibri" w:hAnsiTheme="minorHAnsi" w:cstheme="minorHAnsi"/>
          <w:b/>
          <w:color w:val="404040"/>
          <w:spacing w:val="3"/>
          <w:sz w:val="24"/>
          <w:szCs w:val="24"/>
        </w:rPr>
        <w:t xml:space="preserve"> </w:t>
      </w:r>
      <w:r w:rsidRPr="00B80FA9">
        <w:rPr>
          <w:rFonts w:asciiTheme="minorHAnsi" w:eastAsia="Calibri" w:hAnsiTheme="minorHAnsi" w:cstheme="minorHAnsi"/>
          <w:b/>
          <w:color w:val="404040"/>
          <w:spacing w:val="1"/>
          <w:sz w:val="24"/>
          <w:szCs w:val="24"/>
        </w:rPr>
        <w:t>Pray</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r</w:t>
      </w:r>
      <w:r w:rsidRPr="00B80FA9">
        <w:rPr>
          <w:rFonts w:asciiTheme="minorHAnsi" w:eastAsia="Calibri" w:hAnsiTheme="minorHAnsi" w:cstheme="minorHAnsi"/>
          <w:b/>
          <w:color w:val="404040"/>
          <w:spacing w:val="-9"/>
          <w:sz w:val="24"/>
          <w:szCs w:val="24"/>
        </w:rPr>
        <w:t xml:space="preserve"> </w:t>
      </w:r>
      <w:r w:rsidRPr="00B80FA9">
        <w:rPr>
          <w:rFonts w:asciiTheme="minorHAnsi" w:eastAsia="Calibri" w:hAnsiTheme="minorHAnsi" w:cstheme="minorHAnsi"/>
          <w:b/>
          <w:color w:val="404040"/>
          <w:spacing w:val="1"/>
          <w:sz w:val="24"/>
          <w:szCs w:val="24"/>
        </w:rPr>
        <w:t>S</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ss</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o</w:t>
      </w:r>
      <w:r w:rsidRPr="00B80FA9">
        <w:rPr>
          <w:rFonts w:asciiTheme="minorHAnsi" w:eastAsia="Calibri" w:hAnsiTheme="minorHAnsi" w:cstheme="minorHAnsi"/>
          <w:b/>
          <w:color w:val="404040"/>
          <w:spacing w:val="-4"/>
          <w:sz w:val="24"/>
          <w:szCs w:val="24"/>
        </w:rPr>
        <w:t>n</w:t>
      </w:r>
      <w:r w:rsidRPr="00B80FA9">
        <w:rPr>
          <w:rFonts w:asciiTheme="minorHAnsi" w:eastAsia="Calibri" w:hAnsiTheme="minorHAnsi" w:cstheme="minorHAnsi"/>
          <w:b/>
          <w:color w:val="404040"/>
          <w:sz w:val="24"/>
          <w:szCs w:val="24"/>
        </w:rPr>
        <w:t>s:</w:t>
      </w:r>
    </w:p>
    <w:p w:rsidR="007A7842" w:rsidRPr="00B80FA9" w:rsidRDefault="007A7842" w:rsidP="00B80FA9">
      <w:pPr>
        <w:spacing w:before="16"/>
        <w:rPr>
          <w:rFonts w:asciiTheme="minorHAnsi" w:hAnsiTheme="minorHAnsi" w:cstheme="minorHAnsi"/>
          <w:sz w:val="24"/>
          <w:szCs w:val="24"/>
        </w:rPr>
      </w:pPr>
    </w:p>
    <w:p w:rsidR="007A7842" w:rsidRPr="00B80FA9" w:rsidRDefault="00000000" w:rsidP="00B80FA9">
      <w:pPr>
        <w:ind w:left="1560"/>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 xml:space="preserve">s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an</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ch</w:t>
      </w:r>
      <w:r w:rsidRPr="00B80FA9">
        <w:rPr>
          <w:rFonts w:asciiTheme="minorHAnsi" w:eastAsia="Calibri" w:hAnsiTheme="minorHAnsi" w:cstheme="minorHAnsi"/>
          <w:color w:val="404040"/>
          <w:spacing w:val="-2"/>
          <w:sz w:val="24"/>
          <w:szCs w:val="24"/>
        </w:rPr>
        <w:t>oo</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t</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000000"/>
          <w:spacing w:val="-2"/>
          <w:sz w:val="24"/>
          <w:szCs w:val="24"/>
        </w:rPr>
        <w:t>30</w:t>
      </w:r>
      <w:r w:rsidRPr="00B80FA9">
        <w:rPr>
          <w:rFonts w:asciiTheme="minorHAnsi" w:eastAsia="Calibri" w:hAnsiTheme="minorHAnsi" w:cstheme="minorHAnsi"/>
          <w:color w:val="000000"/>
          <w:spacing w:val="-1"/>
          <w:sz w:val="24"/>
          <w:szCs w:val="24"/>
        </w:rPr>
        <w:t>-</w:t>
      </w:r>
      <w:r w:rsidRPr="00B80FA9">
        <w:rPr>
          <w:rFonts w:asciiTheme="minorHAnsi" w:eastAsia="Calibri" w:hAnsiTheme="minorHAnsi" w:cstheme="minorHAnsi"/>
          <w:color w:val="000000"/>
          <w:sz w:val="24"/>
          <w:szCs w:val="24"/>
        </w:rPr>
        <w:t>m</w:t>
      </w:r>
      <w:r w:rsidRPr="00B80FA9">
        <w:rPr>
          <w:rFonts w:asciiTheme="minorHAnsi" w:eastAsia="Calibri" w:hAnsiTheme="minorHAnsi" w:cstheme="minorHAnsi"/>
          <w:color w:val="000000"/>
          <w:spacing w:val="-2"/>
          <w:sz w:val="24"/>
          <w:szCs w:val="24"/>
        </w:rPr>
        <w:t>i</w:t>
      </w:r>
      <w:r w:rsidRPr="00B80FA9">
        <w:rPr>
          <w:rFonts w:asciiTheme="minorHAnsi" w:eastAsia="Calibri" w:hAnsiTheme="minorHAnsi" w:cstheme="minorHAnsi"/>
          <w:color w:val="000000"/>
          <w:spacing w:val="-1"/>
          <w:sz w:val="24"/>
          <w:szCs w:val="24"/>
        </w:rPr>
        <w:t>nu</w:t>
      </w:r>
      <w:r w:rsidRPr="00B80FA9">
        <w:rPr>
          <w:rFonts w:asciiTheme="minorHAnsi" w:eastAsia="Calibri" w:hAnsiTheme="minorHAnsi" w:cstheme="minorHAnsi"/>
          <w:color w:val="000000"/>
          <w:spacing w:val="1"/>
          <w:sz w:val="24"/>
          <w:szCs w:val="24"/>
        </w:rPr>
        <w:t>t</w:t>
      </w:r>
      <w:r w:rsidRPr="00B80FA9">
        <w:rPr>
          <w:rFonts w:asciiTheme="minorHAnsi" w:eastAsia="Calibri" w:hAnsiTheme="minorHAnsi" w:cstheme="minorHAnsi"/>
          <w:color w:val="000000"/>
          <w:sz w:val="24"/>
          <w:szCs w:val="24"/>
        </w:rPr>
        <w:t>e</w:t>
      </w:r>
      <w:r w:rsidRPr="00B80FA9">
        <w:rPr>
          <w:rFonts w:asciiTheme="minorHAnsi" w:eastAsia="Calibri" w:hAnsiTheme="minorHAnsi" w:cstheme="minorHAnsi"/>
          <w:color w:val="000000"/>
          <w:spacing w:val="4"/>
          <w:sz w:val="24"/>
          <w:szCs w:val="24"/>
        </w:rPr>
        <w:t xml:space="preserve"> </w:t>
      </w:r>
      <w:r w:rsidRPr="00B80FA9">
        <w:rPr>
          <w:rFonts w:asciiTheme="minorHAnsi" w:eastAsia="Calibri" w:hAnsiTheme="minorHAnsi" w:cstheme="minorHAnsi"/>
          <w:color w:val="000000"/>
          <w:spacing w:val="-1"/>
          <w:sz w:val="24"/>
          <w:szCs w:val="24"/>
        </w:rPr>
        <w:t>o</w:t>
      </w:r>
      <w:r w:rsidRPr="00B80FA9">
        <w:rPr>
          <w:rFonts w:asciiTheme="minorHAnsi" w:eastAsia="Calibri" w:hAnsiTheme="minorHAnsi" w:cstheme="minorHAnsi"/>
          <w:color w:val="000000"/>
          <w:sz w:val="24"/>
          <w:szCs w:val="24"/>
        </w:rPr>
        <w:t>r</w:t>
      </w:r>
      <w:r w:rsidRPr="00B80FA9">
        <w:rPr>
          <w:rFonts w:asciiTheme="minorHAnsi" w:eastAsia="Calibri" w:hAnsiTheme="minorHAnsi" w:cstheme="minorHAnsi"/>
          <w:color w:val="000000"/>
          <w:spacing w:val="1"/>
          <w:sz w:val="24"/>
          <w:szCs w:val="24"/>
        </w:rPr>
        <w:t xml:space="preserve"> </w:t>
      </w:r>
      <w:r w:rsidRPr="00B80FA9">
        <w:rPr>
          <w:rFonts w:asciiTheme="minorHAnsi" w:eastAsia="Calibri" w:hAnsiTheme="minorHAnsi" w:cstheme="minorHAnsi"/>
          <w:color w:val="000000"/>
          <w:spacing w:val="-2"/>
          <w:sz w:val="24"/>
          <w:szCs w:val="24"/>
        </w:rPr>
        <w:t>1</w:t>
      </w:r>
      <w:r w:rsidRPr="00B80FA9">
        <w:rPr>
          <w:rFonts w:asciiTheme="minorHAnsi" w:eastAsia="Calibri" w:hAnsiTheme="minorHAnsi" w:cstheme="minorHAnsi"/>
          <w:color w:val="000000"/>
          <w:spacing w:val="-1"/>
          <w:sz w:val="24"/>
          <w:szCs w:val="24"/>
        </w:rPr>
        <w:t>-h</w:t>
      </w:r>
      <w:r w:rsidRPr="00B80FA9">
        <w:rPr>
          <w:rFonts w:asciiTheme="minorHAnsi" w:eastAsia="Calibri" w:hAnsiTheme="minorHAnsi" w:cstheme="minorHAnsi"/>
          <w:color w:val="000000"/>
          <w:spacing w:val="-2"/>
          <w:sz w:val="24"/>
          <w:szCs w:val="24"/>
        </w:rPr>
        <w:t>o</w:t>
      </w:r>
      <w:r w:rsidRPr="00B80FA9">
        <w:rPr>
          <w:rFonts w:asciiTheme="minorHAnsi" w:eastAsia="Calibri" w:hAnsiTheme="minorHAnsi" w:cstheme="minorHAnsi"/>
          <w:color w:val="000000"/>
          <w:spacing w:val="-1"/>
          <w:sz w:val="24"/>
          <w:szCs w:val="24"/>
        </w:rPr>
        <w:t>u</w:t>
      </w:r>
      <w:r w:rsidRPr="00B80FA9">
        <w:rPr>
          <w:rFonts w:asciiTheme="minorHAnsi" w:eastAsia="Calibri" w:hAnsiTheme="minorHAnsi" w:cstheme="minorHAnsi"/>
          <w:color w:val="000000"/>
          <w:sz w:val="24"/>
          <w:szCs w:val="24"/>
        </w:rPr>
        <w:t>r</w:t>
      </w:r>
      <w:r w:rsidRPr="00B80FA9">
        <w:rPr>
          <w:rFonts w:asciiTheme="minorHAnsi" w:eastAsia="Calibri" w:hAnsiTheme="minorHAnsi" w:cstheme="minorHAnsi"/>
          <w:color w:val="000000"/>
          <w:spacing w:val="6"/>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pacing w:val="-1"/>
          <w:sz w:val="24"/>
          <w:szCs w:val="24"/>
        </w:rPr>
        <w:t>du</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w:t>
      </w: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1560"/>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1"/>
          <w:sz w:val="24"/>
          <w:szCs w:val="24"/>
        </w:rPr>
        <w:t>po</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ac</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g</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 xml:space="preserve"> n</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12"/>
          <w:sz w:val="24"/>
          <w:szCs w:val="24"/>
        </w:rPr>
        <w:t xml:space="preserve"> </w:t>
      </w:r>
      <w:r w:rsidRPr="00B80FA9">
        <w:rPr>
          <w:rFonts w:asciiTheme="minorHAnsi" w:eastAsia="Calibri" w:hAnsiTheme="minorHAnsi" w:cstheme="minorHAnsi"/>
          <w:color w:val="404040"/>
          <w:sz w:val="24"/>
          <w:szCs w:val="24"/>
        </w:rPr>
        <w:t>Re</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z w:val="24"/>
          <w:szCs w:val="24"/>
        </w:rPr>
        <w:t>J</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z w:val="24"/>
          <w:szCs w:val="24"/>
        </w:rPr>
        <w:t>an</w:t>
      </w:r>
      <w:r w:rsidRPr="00B80FA9">
        <w:rPr>
          <w:rFonts w:asciiTheme="minorHAnsi" w:eastAsia="Calibri" w:hAnsiTheme="minorHAnsi" w:cstheme="minorHAnsi"/>
          <w:color w:val="404040"/>
          <w:spacing w:val="8"/>
          <w:sz w:val="24"/>
          <w:szCs w:val="24"/>
        </w:rPr>
        <w:t xml:space="preserve"> </w:t>
      </w:r>
      <w:r w:rsidRPr="00B80FA9">
        <w:rPr>
          <w:rFonts w:asciiTheme="minorHAnsi" w:eastAsia="Calibri" w:hAnsiTheme="minorHAnsi" w:cstheme="minorHAnsi"/>
          <w:color w:val="404040"/>
          <w:sz w:val="24"/>
          <w:szCs w:val="24"/>
        </w:rPr>
        <w:t>K</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w:t>
      </w:r>
      <w:r w:rsidRPr="00B80FA9">
        <w:rPr>
          <w:rFonts w:asciiTheme="minorHAnsi" w:eastAsia="Calibri" w:hAnsiTheme="minorHAnsi" w:cstheme="minorHAnsi"/>
          <w:color w:val="404040"/>
          <w:sz w:val="24"/>
          <w:szCs w:val="24"/>
        </w:rPr>
        <w:t xml:space="preserve">s </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pacing w:val="-2"/>
          <w:sz w:val="24"/>
          <w:szCs w:val="24"/>
        </w:rPr>
        <w:t>oi</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z w:val="24"/>
          <w:szCs w:val="24"/>
        </w:rPr>
        <w:t>es</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em</w:t>
      </w:r>
      <w:r w:rsidRPr="00B80FA9">
        <w:rPr>
          <w:rFonts w:asciiTheme="minorHAnsi" w:eastAsia="Calibri" w:hAnsiTheme="minorHAnsi" w:cstheme="minorHAnsi"/>
          <w:color w:val="404040"/>
          <w:spacing w:val="1"/>
          <w:sz w:val="24"/>
          <w:szCs w:val="24"/>
        </w:rPr>
        <w:t xml:space="preserve"> 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w:t>
      </w:r>
    </w:p>
    <w:p w:rsidR="007A7842" w:rsidRPr="00B80FA9" w:rsidRDefault="007A7842" w:rsidP="00B80FA9">
      <w:pPr>
        <w:spacing w:before="1"/>
        <w:rPr>
          <w:rFonts w:asciiTheme="minorHAnsi" w:hAnsiTheme="minorHAnsi" w:cstheme="minorHAnsi"/>
          <w:sz w:val="24"/>
          <w:szCs w:val="24"/>
        </w:rPr>
      </w:pPr>
    </w:p>
    <w:p w:rsidR="007A7842" w:rsidRPr="00B80FA9" w:rsidRDefault="00000000" w:rsidP="00B80FA9">
      <w:pPr>
        <w:ind w:left="1560"/>
        <w:rPr>
          <w:rFonts w:asciiTheme="minorHAnsi" w:eastAsia="Calibri" w:hAnsiTheme="minorHAnsi" w:cstheme="minorHAnsi"/>
          <w:sz w:val="24"/>
          <w:szCs w:val="24"/>
        </w:rPr>
      </w:pPr>
      <w:r w:rsidRPr="00B80FA9">
        <w:rPr>
          <w:rFonts w:asciiTheme="minorHAnsi" w:eastAsia="Arial" w:hAnsiTheme="minorHAnsi" w:cstheme="minorHAnsi"/>
          <w:color w:val="404040"/>
          <w:position w:val="5"/>
          <w:sz w:val="24"/>
          <w:szCs w:val="24"/>
        </w:rPr>
        <w:t xml:space="preserve">•   </w:t>
      </w:r>
      <w:r w:rsidRPr="00B80FA9">
        <w:rPr>
          <w:rFonts w:asciiTheme="minorHAnsi" w:eastAsia="Arial" w:hAnsiTheme="minorHAnsi" w:cstheme="minorHAnsi"/>
          <w:color w:val="404040"/>
          <w:spacing w:val="10"/>
          <w:position w:val="5"/>
          <w:sz w:val="24"/>
          <w:szCs w:val="24"/>
        </w:rPr>
        <w:t xml:space="preserve"> </w:t>
      </w:r>
      <w:r w:rsidRPr="00B80FA9">
        <w:rPr>
          <w:rFonts w:asciiTheme="minorHAnsi" w:eastAsia="Calibri" w:hAnsiTheme="minorHAnsi" w:cstheme="minorHAnsi"/>
          <w:color w:val="000000"/>
          <w:sz w:val="24"/>
          <w:szCs w:val="24"/>
        </w:rPr>
        <w:t>Sc</w:t>
      </w:r>
      <w:r w:rsidRPr="00B80FA9">
        <w:rPr>
          <w:rFonts w:asciiTheme="minorHAnsi" w:eastAsia="Calibri" w:hAnsiTheme="minorHAnsi" w:cstheme="minorHAnsi"/>
          <w:color w:val="000000"/>
          <w:spacing w:val="-3"/>
          <w:sz w:val="24"/>
          <w:szCs w:val="24"/>
        </w:rPr>
        <w:t>r</w:t>
      </w:r>
      <w:r w:rsidRPr="00B80FA9">
        <w:rPr>
          <w:rFonts w:asciiTheme="minorHAnsi" w:eastAsia="Calibri" w:hAnsiTheme="minorHAnsi" w:cstheme="minorHAnsi"/>
          <w:color w:val="000000"/>
          <w:spacing w:val="-2"/>
          <w:sz w:val="24"/>
          <w:szCs w:val="24"/>
        </w:rPr>
        <w:t>i</w:t>
      </w:r>
      <w:r w:rsidRPr="00B80FA9">
        <w:rPr>
          <w:rFonts w:asciiTheme="minorHAnsi" w:eastAsia="Calibri" w:hAnsiTheme="minorHAnsi" w:cstheme="minorHAnsi"/>
          <w:color w:val="000000"/>
          <w:sz w:val="24"/>
          <w:szCs w:val="24"/>
        </w:rPr>
        <w:t>ptu</w:t>
      </w:r>
      <w:r w:rsidRPr="00B80FA9">
        <w:rPr>
          <w:rFonts w:asciiTheme="minorHAnsi" w:eastAsia="Calibri" w:hAnsiTheme="minorHAnsi" w:cstheme="minorHAnsi"/>
          <w:color w:val="000000"/>
          <w:spacing w:val="-2"/>
          <w:sz w:val="24"/>
          <w:szCs w:val="24"/>
        </w:rPr>
        <w:t>r</w:t>
      </w:r>
      <w:r w:rsidRPr="00B80FA9">
        <w:rPr>
          <w:rFonts w:asciiTheme="minorHAnsi" w:eastAsia="Calibri" w:hAnsiTheme="minorHAnsi" w:cstheme="minorHAnsi"/>
          <w:color w:val="000000"/>
          <w:sz w:val="24"/>
          <w:szCs w:val="24"/>
        </w:rPr>
        <w:t>e</w:t>
      </w:r>
      <w:r w:rsidRPr="00B80FA9">
        <w:rPr>
          <w:rFonts w:asciiTheme="minorHAnsi" w:eastAsia="Calibri" w:hAnsiTheme="minorHAnsi" w:cstheme="minorHAnsi"/>
          <w:color w:val="000000"/>
          <w:spacing w:val="-1"/>
          <w:sz w:val="24"/>
          <w:szCs w:val="24"/>
        </w:rPr>
        <w:t>-B</w:t>
      </w:r>
      <w:r w:rsidRPr="00B80FA9">
        <w:rPr>
          <w:rFonts w:asciiTheme="minorHAnsi" w:eastAsia="Calibri" w:hAnsiTheme="minorHAnsi" w:cstheme="minorHAnsi"/>
          <w:color w:val="000000"/>
          <w:sz w:val="24"/>
          <w:szCs w:val="24"/>
        </w:rPr>
        <w:t>a</w:t>
      </w:r>
      <w:r w:rsidRPr="00B80FA9">
        <w:rPr>
          <w:rFonts w:asciiTheme="minorHAnsi" w:eastAsia="Calibri" w:hAnsiTheme="minorHAnsi" w:cstheme="minorHAnsi"/>
          <w:color w:val="000000"/>
          <w:spacing w:val="2"/>
          <w:sz w:val="24"/>
          <w:szCs w:val="24"/>
        </w:rPr>
        <w:t>s</w:t>
      </w:r>
      <w:r w:rsidRPr="00B80FA9">
        <w:rPr>
          <w:rFonts w:asciiTheme="minorHAnsi" w:eastAsia="Calibri" w:hAnsiTheme="minorHAnsi" w:cstheme="minorHAnsi"/>
          <w:color w:val="000000"/>
          <w:sz w:val="24"/>
          <w:szCs w:val="24"/>
        </w:rPr>
        <w:t>ed</w:t>
      </w:r>
      <w:r w:rsidRPr="00B80FA9">
        <w:rPr>
          <w:rFonts w:asciiTheme="minorHAnsi" w:eastAsia="Calibri" w:hAnsiTheme="minorHAnsi" w:cstheme="minorHAnsi"/>
          <w:color w:val="000000"/>
          <w:spacing w:val="3"/>
          <w:sz w:val="24"/>
          <w:szCs w:val="24"/>
        </w:rPr>
        <w:t xml:space="preserve"> </w:t>
      </w:r>
      <w:r w:rsidRPr="00B80FA9">
        <w:rPr>
          <w:rFonts w:asciiTheme="minorHAnsi" w:eastAsia="Calibri" w:hAnsiTheme="minorHAnsi" w:cstheme="minorHAnsi"/>
          <w:color w:val="000000"/>
          <w:sz w:val="24"/>
          <w:szCs w:val="24"/>
        </w:rPr>
        <w:t>P</w:t>
      </w:r>
      <w:r w:rsidRPr="00B80FA9">
        <w:rPr>
          <w:rFonts w:asciiTheme="minorHAnsi" w:eastAsia="Calibri" w:hAnsiTheme="minorHAnsi" w:cstheme="minorHAnsi"/>
          <w:color w:val="000000"/>
          <w:spacing w:val="-1"/>
          <w:sz w:val="24"/>
          <w:szCs w:val="24"/>
        </w:rPr>
        <w:t>r</w:t>
      </w:r>
      <w:r w:rsidRPr="00B80FA9">
        <w:rPr>
          <w:rFonts w:asciiTheme="minorHAnsi" w:eastAsia="Calibri" w:hAnsiTheme="minorHAnsi" w:cstheme="minorHAnsi"/>
          <w:color w:val="000000"/>
          <w:sz w:val="24"/>
          <w:szCs w:val="24"/>
        </w:rPr>
        <w:t>a</w:t>
      </w:r>
      <w:r w:rsidRPr="00B80FA9">
        <w:rPr>
          <w:rFonts w:asciiTheme="minorHAnsi" w:eastAsia="Calibri" w:hAnsiTheme="minorHAnsi" w:cstheme="minorHAnsi"/>
          <w:color w:val="000000"/>
          <w:spacing w:val="2"/>
          <w:sz w:val="24"/>
          <w:szCs w:val="24"/>
        </w:rPr>
        <w:t>y</w:t>
      </w:r>
      <w:r w:rsidRPr="00B80FA9">
        <w:rPr>
          <w:rFonts w:asciiTheme="minorHAnsi" w:eastAsia="Calibri" w:hAnsiTheme="minorHAnsi" w:cstheme="minorHAnsi"/>
          <w:color w:val="000000"/>
          <w:sz w:val="24"/>
          <w:szCs w:val="24"/>
        </w:rPr>
        <w:t>er</w:t>
      </w:r>
      <w:r w:rsidRPr="00B80FA9">
        <w:rPr>
          <w:rFonts w:asciiTheme="minorHAnsi" w:eastAsia="Calibri" w:hAnsiTheme="minorHAnsi" w:cstheme="minorHAnsi"/>
          <w:color w:val="000000"/>
          <w:spacing w:val="-3"/>
          <w:sz w:val="24"/>
          <w:szCs w:val="24"/>
        </w:rPr>
        <w:t xml:space="preserve"> </w:t>
      </w:r>
      <w:r w:rsidRPr="00B80FA9">
        <w:rPr>
          <w:rFonts w:asciiTheme="minorHAnsi" w:eastAsia="Calibri" w:hAnsiTheme="minorHAnsi" w:cstheme="minorHAnsi"/>
          <w:color w:val="000000"/>
          <w:sz w:val="24"/>
          <w:szCs w:val="24"/>
        </w:rPr>
        <w:t>P</w:t>
      </w:r>
      <w:r w:rsidRPr="00B80FA9">
        <w:rPr>
          <w:rFonts w:asciiTheme="minorHAnsi" w:eastAsia="Calibri" w:hAnsiTheme="minorHAnsi" w:cstheme="minorHAnsi"/>
          <w:color w:val="000000"/>
          <w:spacing w:val="-1"/>
          <w:sz w:val="24"/>
          <w:szCs w:val="24"/>
        </w:rPr>
        <w:t>o</w:t>
      </w:r>
      <w:r w:rsidRPr="00B80FA9">
        <w:rPr>
          <w:rFonts w:asciiTheme="minorHAnsi" w:eastAsia="Calibri" w:hAnsiTheme="minorHAnsi" w:cstheme="minorHAnsi"/>
          <w:color w:val="000000"/>
          <w:spacing w:val="-2"/>
          <w:sz w:val="24"/>
          <w:szCs w:val="24"/>
        </w:rPr>
        <w:t>i</w:t>
      </w:r>
      <w:r w:rsidRPr="00B80FA9">
        <w:rPr>
          <w:rFonts w:asciiTheme="minorHAnsi" w:eastAsia="Calibri" w:hAnsiTheme="minorHAnsi" w:cstheme="minorHAnsi"/>
          <w:color w:val="000000"/>
          <w:spacing w:val="-1"/>
          <w:sz w:val="24"/>
          <w:szCs w:val="24"/>
        </w:rPr>
        <w:t>n</w:t>
      </w:r>
      <w:r w:rsidRPr="00B80FA9">
        <w:rPr>
          <w:rFonts w:asciiTheme="minorHAnsi" w:eastAsia="Calibri" w:hAnsiTheme="minorHAnsi" w:cstheme="minorHAnsi"/>
          <w:color w:val="000000"/>
          <w:spacing w:val="1"/>
          <w:sz w:val="24"/>
          <w:szCs w:val="24"/>
        </w:rPr>
        <w:t>t</w:t>
      </w:r>
      <w:r w:rsidRPr="00B80FA9">
        <w:rPr>
          <w:rFonts w:asciiTheme="minorHAnsi" w:eastAsia="Calibri" w:hAnsiTheme="minorHAnsi" w:cstheme="minorHAnsi"/>
          <w:color w:val="000000"/>
          <w:sz w:val="24"/>
          <w:szCs w:val="24"/>
        </w:rPr>
        <w:t>s</w:t>
      </w:r>
      <w:r w:rsidRPr="00B80FA9">
        <w:rPr>
          <w:rFonts w:asciiTheme="minorHAnsi" w:eastAsia="Calibri" w:hAnsiTheme="minorHAnsi" w:cstheme="minorHAnsi"/>
          <w:color w:val="000000"/>
          <w:spacing w:val="6"/>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3"/>
          <w:sz w:val="24"/>
          <w:szCs w:val="24"/>
        </w:rPr>
        <w:t>l</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ed</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h</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iri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z w:val="24"/>
          <w:szCs w:val="24"/>
        </w:rPr>
        <w:t>al</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 a</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d</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akt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pacing w:val="-3"/>
          <w:sz w:val="24"/>
          <w:szCs w:val="24"/>
        </w:rPr>
        <w:t>g</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pacing w:val="-6"/>
          <w:sz w:val="24"/>
          <w:szCs w:val="24"/>
        </w:rPr>
        <w:t>)</w:t>
      </w:r>
      <w:r w:rsidRPr="00B80FA9">
        <w:rPr>
          <w:rFonts w:asciiTheme="minorHAnsi" w:eastAsia="Calibri" w:hAnsiTheme="minorHAnsi" w:cstheme="minorHAnsi"/>
          <w:color w:val="404040"/>
          <w:sz w:val="24"/>
          <w:szCs w:val="24"/>
        </w:rPr>
        <w:t>.</w:t>
      </w:r>
    </w:p>
    <w:p w:rsidR="007A7842" w:rsidRPr="00B80FA9" w:rsidRDefault="007A7842" w:rsidP="00B80FA9">
      <w:pPr>
        <w:spacing w:before="9"/>
        <w:rPr>
          <w:rFonts w:asciiTheme="minorHAnsi" w:hAnsiTheme="minorHAnsi" w:cstheme="minorHAnsi"/>
          <w:sz w:val="24"/>
          <w:szCs w:val="24"/>
        </w:rPr>
      </w:pPr>
    </w:p>
    <w:p w:rsidR="007A7842" w:rsidRPr="00B80FA9" w:rsidRDefault="00000000" w:rsidP="00B80FA9">
      <w:pPr>
        <w:ind w:left="1560"/>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000000"/>
          <w:spacing w:val="1"/>
          <w:sz w:val="24"/>
          <w:szCs w:val="24"/>
        </w:rPr>
        <w:t>P</w:t>
      </w:r>
      <w:r w:rsidRPr="00B80FA9">
        <w:rPr>
          <w:rFonts w:asciiTheme="minorHAnsi" w:eastAsia="Calibri" w:hAnsiTheme="minorHAnsi" w:cstheme="minorHAnsi"/>
          <w:color w:val="000000"/>
          <w:spacing w:val="-2"/>
          <w:sz w:val="24"/>
          <w:szCs w:val="24"/>
        </w:rPr>
        <w:t>r</w:t>
      </w:r>
      <w:r w:rsidRPr="00B80FA9">
        <w:rPr>
          <w:rFonts w:asciiTheme="minorHAnsi" w:eastAsia="Calibri" w:hAnsiTheme="minorHAnsi" w:cstheme="minorHAnsi"/>
          <w:color w:val="000000"/>
          <w:spacing w:val="-1"/>
          <w:sz w:val="24"/>
          <w:szCs w:val="24"/>
        </w:rPr>
        <w:t>o</w:t>
      </w:r>
      <w:r w:rsidRPr="00B80FA9">
        <w:rPr>
          <w:rFonts w:asciiTheme="minorHAnsi" w:eastAsia="Calibri" w:hAnsiTheme="minorHAnsi" w:cstheme="minorHAnsi"/>
          <w:color w:val="000000"/>
          <w:sz w:val="24"/>
          <w:szCs w:val="24"/>
        </w:rPr>
        <w:t>p</w:t>
      </w:r>
      <w:r w:rsidRPr="00B80FA9">
        <w:rPr>
          <w:rFonts w:asciiTheme="minorHAnsi" w:eastAsia="Calibri" w:hAnsiTheme="minorHAnsi" w:cstheme="minorHAnsi"/>
          <w:color w:val="000000"/>
          <w:spacing w:val="-2"/>
          <w:sz w:val="24"/>
          <w:szCs w:val="24"/>
        </w:rPr>
        <w:t>h</w:t>
      </w:r>
      <w:r w:rsidRPr="00B80FA9">
        <w:rPr>
          <w:rFonts w:asciiTheme="minorHAnsi" w:eastAsia="Calibri" w:hAnsiTheme="minorHAnsi" w:cstheme="minorHAnsi"/>
          <w:color w:val="000000"/>
          <w:spacing w:val="1"/>
          <w:sz w:val="24"/>
          <w:szCs w:val="24"/>
        </w:rPr>
        <w:t>et</w:t>
      </w:r>
      <w:r w:rsidRPr="00B80FA9">
        <w:rPr>
          <w:rFonts w:asciiTheme="minorHAnsi" w:eastAsia="Calibri" w:hAnsiTheme="minorHAnsi" w:cstheme="minorHAnsi"/>
          <w:color w:val="000000"/>
          <w:spacing w:val="-2"/>
          <w:sz w:val="24"/>
          <w:szCs w:val="24"/>
        </w:rPr>
        <w:t>i</w:t>
      </w:r>
      <w:r w:rsidRPr="00B80FA9">
        <w:rPr>
          <w:rFonts w:asciiTheme="minorHAnsi" w:eastAsia="Calibri" w:hAnsiTheme="minorHAnsi" w:cstheme="minorHAnsi"/>
          <w:color w:val="000000"/>
          <w:sz w:val="24"/>
          <w:szCs w:val="24"/>
        </w:rPr>
        <w:t xml:space="preserve">c </w:t>
      </w:r>
      <w:r w:rsidRPr="00B80FA9">
        <w:rPr>
          <w:rFonts w:asciiTheme="minorHAnsi" w:eastAsia="Calibri" w:hAnsiTheme="minorHAnsi" w:cstheme="minorHAnsi"/>
          <w:color w:val="000000"/>
          <w:spacing w:val="1"/>
          <w:sz w:val="24"/>
          <w:szCs w:val="24"/>
        </w:rPr>
        <w:t>D</w:t>
      </w:r>
      <w:r w:rsidRPr="00B80FA9">
        <w:rPr>
          <w:rFonts w:asciiTheme="minorHAnsi" w:eastAsia="Calibri" w:hAnsiTheme="minorHAnsi" w:cstheme="minorHAnsi"/>
          <w:color w:val="000000"/>
          <w:sz w:val="24"/>
          <w:szCs w:val="24"/>
        </w:rPr>
        <w:t>ec</w:t>
      </w:r>
      <w:r w:rsidRPr="00B80FA9">
        <w:rPr>
          <w:rFonts w:asciiTheme="minorHAnsi" w:eastAsia="Calibri" w:hAnsiTheme="minorHAnsi" w:cstheme="minorHAnsi"/>
          <w:color w:val="000000"/>
          <w:spacing w:val="-2"/>
          <w:sz w:val="24"/>
          <w:szCs w:val="24"/>
        </w:rPr>
        <w:t>l</w:t>
      </w:r>
      <w:r w:rsidRPr="00B80FA9">
        <w:rPr>
          <w:rFonts w:asciiTheme="minorHAnsi" w:eastAsia="Calibri" w:hAnsiTheme="minorHAnsi" w:cstheme="minorHAnsi"/>
          <w:color w:val="000000"/>
          <w:sz w:val="24"/>
          <w:szCs w:val="24"/>
        </w:rPr>
        <w:t>a</w:t>
      </w:r>
      <w:r w:rsidRPr="00B80FA9">
        <w:rPr>
          <w:rFonts w:asciiTheme="minorHAnsi" w:eastAsia="Calibri" w:hAnsiTheme="minorHAnsi" w:cstheme="minorHAnsi"/>
          <w:color w:val="000000"/>
          <w:spacing w:val="-2"/>
          <w:sz w:val="24"/>
          <w:szCs w:val="24"/>
        </w:rPr>
        <w:t>r</w:t>
      </w:r>
      <w:r w:rsidRPr="00B80FA9">
        <w:rPr>
          <w:rFonts w:asciiTheme="minorHAnsi" w:eastAsia="Calibri" w:hAnsiTheme="minorHAnsi" w:cstheme="minorHAnsi"/>
          <w:color w:val="000000"/>
          <w:sz w:val="24"/>
          <w:szCs w:val="24"/>
        </w:rPr>
        <w:t>a</w:t>
      </w:r>
      <w:r w:rsidRPr="00B80FA9">
        <w:rPr>
          <w:rFonts w:asciiTheme="minorHAnsi" w:eastAsia="Calibri" w:hAnsiTheme="minorHAnsi" w:cstheme="minorHAnsi"/>
          <w:color w:val="000000"/>
          <w:spacing w:val="1"/>
          <w:sz w:val="24"/>
          <w:szCs w:val="24"/>
        </w:rPr>
        <w:t>t</w:t>
      </w:r>
      <w:r w:rsidRPr="00B80FA9">
        <w:rPr>
          <w:rFonts w:asciiTheme="minorHAnsi" w:eastAsia="Calibri" w:hAnsiTheme="minorHAnsi" w:cstheme="minorHAnsi"/>
          <w:color w:val="000000"/>
          <w:spacing w:val="-2"/>
          <w:sz w:val="24"/>
          <w:szCs w:val="24"/>
        </w:rPr>
        <w:t>io</w:t>
      </w:r>
      <w:r w:rsidRPr="00B80FA9">
        <w:rPr>
          <w:rFonts w:asciiTheme="minorHAnsi" w:eastAsia="Calibri" w:hAnsiTheme="minorHAnsi" w:cstheme="minorHAnsi"/>
          <w:color w:val="000000"/>
          <w:spacing w:val="-1"/>
          <w:sz w:val="24"/>
          <w:szCs w:val="24"/>
        </w:rPr>
        <w:t>n</w:t>
      </w:r>
      <w:r w:rsidRPr="00B80FA9">
        <w:rPr>
          <w:rFonts w:asciiTheme="minorHAnsi" w:eastAsia="Calibri" w:hAnsiTheme="minorHAnsi" w:cstheme="minorHAnsi"/>
          <w:color w:val="000000"/>
          <w:sz w:val="24"/>
          <w:szCs w:val="24"/>
        </w:rPr>
        <w:t>s</w:t>
      </w:r>
      <w:r w:rsidRPr="00B80FA9">
        <w:rPr>
          <w:rFonts w:asciiTheme="minorHAnsi" w:eastAsia="Calibri" w:hAnsiTheme="minorHAnsi" w:cstheme="minorHAnsi"/>
          <w:color w:val="000000"/>
          <w:spacing w:val="7"/>
          <w:sz w:val="24"/>
          <w:szCs w:val="24"/>
        </w:rPr>
        <w:t xml:space="preserve"> </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2"/>
          <w:sz w:val="24"/>
          <w:szCs w:val="24"/>
        </w:rPr>
        <w:t>d</w:t>
      </w:r>
      <w:r w:rsidRPr="00B80FA9">
        <w:rPr>
          <w:rFonts w:asciiTheme="minorHAnsi" w:eastAsia="Calibri" w:hAnsiTheme="minorHAnsi" w:cstheme="minorHAnsi"/>
          <w:color w:val="404040"/>
          <w:sz w:val="24"/>
          <w:szCs w:val="24"/>
        </w:rPr>
        <w:t>ec</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g</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pacing w:val="-2"/>
          <w:sz w:val="24"/>
          <w:szCs w:val="24"/>
        </w:rPr>
        <w:t>’</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ro</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w:t>
      </w:r>
    </w:p>
    <w:p w:rsidR="007A7842" w:rsidRPr="00B80FA9" w:rsidRDefault="007A7842" w:rsidP="00B80FA9">
      <w:pPr>
        <w:spacing w:before="5"/>
        <w:rPr>
          <w:rFonts w:asciiTheme="minorHAnsi" w:hAnsiTheme="minorHAnsi" w:cstheme="minorHAnsi"/>
          <w:sz w:val="24"/>
          <w:szCs w:val="24"/>
        </w:rPr>
      </w:pPr>
    </w:p>
    <w:p w:rsidR="007A7842" w:rsidRPr="00B80FA9" w:rsidRDefault="00000000" w:rsidP="00B80FA9">
      <w:pPr>
        <w:ind w:left="1560"/>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000000"/>
          <w:spacing w:val="2"/>
          <w:sz w:val="24"/>
          <w:szCs w:val="24"/>
        </w:rPr>
        <w:t>C</w:t>
      </w:r>
      <w:r w:rsidRPr="00B80FA9">
        <w:rPr>
          <w:rFonts w:asciiTheme="minorHAnsi" w:eastAsia="Calibri" w:hAnsiTheme="minorHAnsi" w:cstheme="minorHAnsi"/>
          <w:color w:val="000000"/>
          <w:spacing w:val="-1"/>
          <w:sz w:val="24"/>
          <w:szCs w:val="24"/>
        </w:rPr>
        <w:t>o</w:t>
      </w:r>
      <w:r w:rsidRPr="00B80FA9">
        <w:rPr>
          <w:rFonts w:asciiTheme="minorHAnsi" w:eastAsia="Calibri" w:hAnsiTheme="minorHAnsi" w:cstheme="minorHAnsi"/>
          <w:color w:val="000000"/>
          <w:spacing w:val="-2"/>
          <w:sz w:val="24"/>
          <w:szCs w:val="24"/>
        </w:rPr>
        <w:t>r</w:t>
      </w:r>
      <w:r w:rsidRPr="00B80FA9">
        <w:rPr>
          <w:rFonts w:asciiTheme="minorHAnsi" w:eastAsia="Calibri" w:hAnsiTheme="minorHAnsi" w:cstheme="minorHAnsi"/>
          <w:color w:val="000000"/>
          <w:sz w:val="24"/>
          <w:szCs w:val="24"/>
        </w:rPr>
        <w:t>p</w:t>
      </w:r>
      <w:r w:rsidRPr="00B80FA9">
        <w:rPr>
          <w:rFonts w:asciiTheme="minorHAnsi" w:eastAsia="Calibri" w:hAnsiTheme="minorHAnsi" w:cstheme="minorHAnsi"/>
          <w:color w:val="000000"/>
          <w:spacing w:val="-2"/>
          <w:sz w:val="24"/>
          <w:szCs w:val="24"/>
        </w:rPr>
        <w:t>or</w:t>
      </w:r>
      <w:r w:rsidRPr="00B80FA9">
        <w:rPr>
          <w:rFonts w:asciiTheme="minorHAnsi" w:eastAsia="Calibri" w:hAnsiTheme="minorHAnsi" w:cstheme="minorHAnsi"/>
          <w:color w:val="000000"/>
          <w:sz w:val="24"/>
          <w:szCs w:val="24"/>
        </w:rPr>
        <w:t>a</w:t>
      </w:r>
      <w:r w:rsidRPr="00B80FA9">
        <w:rPr>
          <w:rFonts w:asciiTheme="minorHAnsi" w:eastAsia="Calibri" w:hAnsiTheme="minorHAnsi" w:cstheme="minorHAnsi"/>
          <w:color w:val="000000"/>
          <w:spacing w:val="2"/>
          <w:sz w:val="24"/>
          <w:szCs w:val="24"/>
        </w:rPr>
        <w:t>t</w:t>
      </w:r>
      <w:r w:rsidRPr="00B80FA9">
        <w:rPr>
          <w:rFonts w:asciiTheme="minorHAnsi" w:eastAsia="Calibri" w:hAnsiTheme="minorHAnsi" w:cstheme="minorHAnsi"/>
          <w:color w:val="000000"/>
          <w:sz w:val="24"/>
          <w:szCs w:val="24"/>
        </w:rPr>
        <w:t>e</w:t>
      </w:r>
      <w:r w:rsidRPr="00B80FA9">
        <w:rPr>
          <w:rFonts w:asciiTheme="minorHAnsi" w:eastAsia="Calibri" w:hAnsiTheme="minorHAnsi" w:cstheme="minorHAnsi"/>
          <w:color w:val="000000"/>
          <w:spacing w:val="1"/>
          <w:sz w:val="24"/>
          <w:szCs w:val="24"/>
        </w:rPr>
        <w:t xml:space="preserve"> </w:t>
      </w:r>
      <w:r w:rsidRPr="00B80FA9">
        <w:rPr>
          <w:rFonts w:asciiTheme="minorHAnsi" w:eastAsia="Calibri" w:hAnsiTheme="minorHAnsi" w:cstheme="minorHAnsi"/>
          <w:color w:val="000000"/>
          <w:sz w:val="24"/>
          <w:szCs w:val="24"/>
        </w:rPr>
        <w:t>A</w:t>
      </w:r>
      <w:r w:rsidRPr="00B80FA9">
        <w:rPr>
          <w:rFonts w:asciiTheme="minorHAnsi" w:eastAsia="Calibri" w:hAnsiTheme="minorHAnsi" w:cstheme="minorHAnsi"/>
          <w:color w:val="000000"/>
          <w:spacing w:val="2"/>
          <w:sz w:val="24"/>
          <w:szCs w:val="24"/>
        </w:rPr>
        <w:t>g</w:t>
      </w:r>
      <w:r w:rsidRPr="00B80FA9">
        <w:rPr>
          <w:rFonts w:asciiTheme="minorHAnsi" w:eastAsia="Calibri" w:hAnsiTheme="minorHAnsi" w:cstheme="minorHAnsi"/>
          <w:color w:val="000000"/>
          <w:spacing w:val="-2"/>
          <w:sz w:val="24"/>
          <w:szCs w:val="24"/>
        </w:rPr>
        <w:t>r</w:t>
      </w:r>
      <w:r w:rsidRPr="00B80FA9">
        <w:rPr>
          <w:rFonts w:asciiTheme="minorHAnsi" w:eastAsia="Calibri" w:hAnsiTheme="minorHAnsi" w:cstheme="minorHAnsi"/>
          <w:color w:val="000000"/>
          <w:sz w:val="24"/>
          <w:szCs w:val="24"/>
        </w:rPr>
        <w:t>e</w:t>
      </w:r>
      <w:r w:rsidRPr="00B80FA9">
        <w:rPr>
          <w:rFonts w:asciiTheme="minorHAnsi" w:eastAsia="Calibri" w:hAnsiTheme="minorHAnsi" w:cstheme="minorHAnsi"/>
          <w:color w:val="000000"/>
          <w:spacing w:val="1"/>
          <w:sz w:val="24"/>
          <w:szCs w:val="24"/>
        </w:rPr>
        <w:t>e</w:t>
      </w:r>
      <w:r w:rsidRPr="00B80FA9">
        <w:rPr>
          <w:rFonts w:asciiTheme="minorHAnsi" w:eastAsia="Calibri" w:hAnsiTheme="minorHAnsi" w:cstheme="minorHAnsi"/>
          <w:color w:val="000000"/>
          <w:sz w:val="24"/>
          <w:szCs w:val="24"/>
        </w:rPr>
        <w:t>ment P</w:t>
      </w:r>
      <w:r w:rsidRPr="00B80FA9">
        <w:rPr>
          <w:rFonts w:asciiTheme="minorHAnsi" w:eastAsia="Calibri" w:hAnsiTheme="minorHAnsi" w:cstheme="minorHAnsi"/>
          <w:color w:val="000000"/>
          <w:spacing w:val="-1"/>
          <w:sz w:val="24"/>
          <w:szCs w:val="24"/>
        </w:rPr>
        <w:t>r</w:t>
      </w:r>
      <w:r w:rsidRPr="00B80FA9">
        <w:rPr>
          <w:rFonts w:asciiTheme="minorHAnsi" w:eastAsia="Calibri" w:hAnsiTheme="minorHAnsi" w:cstheme="minorHAnsi"/>
          <w:color w:val="000000"/>
          <w:sz w:val="24"/>
          <w:szCs w:val="24"/>
        </w:rPr>
        <w:t>a</w:t>
      </w:r>
      <w:r w:rsidRPr="00B80FA9">
        <w:rPr>
          <w:rFonts w:asciiTheme="minorHAnsi" w:eastAsia="Calibri" w:hAnsiTheme="minorHAnsi" w:cstheme="minorHAnsi"/>
          <w:color w:val="000000"/>
          <w:spacing w:val="2"/>
          <w:sz w:val="24"/>
          <w:szCs w:val="24"/>
        </w:rPr>
        <w:t>y</w:t>
      </w:r>
      <w:r w:rsidRPr="00B80FA9">
        <w:rPr>
          <w:rFonts w:asciiTheme="minorHAnsi" w:eastAsia="Calibri" w:hAnsiTheme="minorHAnsi" w:cstheme="minorHAnsi"/>
          <w:color w:val="000000"/>
          <w:sz w:val="24"/>
          <w:szCs w:val="24"/>
        </w:rPr>
        <w:t>er</w:t>
      </w:r>
      <w:r w:rsidRPr="00B80FA9">
        <w:rPr>
          <w:rFonts w:asciiTheme="minorHAnsi" w:eastAsia="Calibri" w:hAnsiTheme="minorHAnsi" w:cstheme="minorHAnsi"/>
          <w:color w:val="000000"/>
          <w:spacing w:val="-2"/>
          <w:sz w:val="24"/>
          <w:szCs w:val="24"/>
        </w:rPr>
        <w:t xml:space="preserve"> </w:t>
      </w: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2"/>
          <w:sz w:val="24"/>
          <w:szCs w:val="24"/>
        </w:rPr>
        <w:t>u</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g</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z w:val="24"/>
          <w:szCs w:val="24"/>
        </w:rPr>
        <w:t>n</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f</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h</w:t>
      </w:r>
      <w:r w:rsidRPr="00B80FA9">
        <w:rPr>
          <w:rFonts w:asciiTheme="minorHAnsi" w:eastAsia="Calibri" w:hAnsiTheme="minorHAnsi" w:cstheme="minorHAnsi"/>
          <w:color w:val="404040"/>
          <w:spacing w:val="-4"/>
          <w:sz w:val="24"/>
          <w:szCs w:val="24"/>
        </w:rPr>
        <w:t xml:space="preserve"> </w:t>
      </w:r>
      <w:r w:rsidRPr="00B80FA9">
        <w:rPr>
          <w:rFonts w:asciiTheme="minorHAnsi" w:eastAsia="Calibri" w:hAnsiTheme="minorHAnsi" w:cstheme="minorHAnsi"/>
          <w:color w:val="404040"/>
          <w:spacing w:val="1"/>
          <w:sz w:val="24"/>
          <w:szCs w:val="24"/>
        </w:rPr>
        <w:t>w</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h</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pacing w:val="2"/>
          <w:sz w:val="24"/>
          <w:szCs w:val="24"/>
        </w:rPr>
        <w:t>g</w:t>
      </w:r>
      <w:r w:rsidRPr="00B80FA9">
        <w:rPr>
          <w:rFonts w:asciiTheme="minorHAnsi" w:eastAsia="Calibri" w:hAnsiTheme="minorHAnsi" w:cstheme="minorHAnsi"/>
          <w:color w:val="404040"/>
          <w:spacing w:val="-2"/>
          <w:sz w:val="24"/>
          <w:szCs w:val="24"/>
        </w:rPr>
        <w:t>lo</w:t>
      </w:r>
      <w:r w:rsidRPr="00B80FA9">
        <w:rPr>
          <w:rFonts w:asciiTheme="minorHAnsi" w:eastAsia="Calibri" w:hAnsiTheme="minorHAnsi" w:cstheme="minorHAnsi"/>
          <w:color w:val="404040"/>
          <w:spacing w:val="-1"/>
          <w:sz w:val="24"/>
          <w:szCs w:val="24"/>
        </w:rPr>
        <w:t>b</w:t>
      </w:r>
      <w:r w:rsidRPr="00B80FA9">
        <w:rPr>
          <w:rFonts w:asciiTheme="minorHAnsi" w:eastAsia="Calibri" w:hAnsiTheme="minorHAnsi" w:cstheme="minorHAnsi"/>
          <w:color w:val="404040"/>
          <w:sz w:val="24"/>
          <w:szCs w:val="24"/>
        </w:rPr>
        <w:t>al</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co</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1"/>
          <w:sz w:val="24"/>
          <w:szCs w:val="24"/>
        </w:rPr>
        <w:t>m</w:t>
      </w:r>
      <w:r w:rsidRPr="00B80FA9">
        <w:rPr>
          <w:rFonts w:asciiTheme="minorHAnsi" w:eastAsia="Calibri" w:hAnsiTheme="minorHAnsi" w:cstheme="minorHAnsi"/>
          <w:color w:val="404040"/>
          <w:sz w:val="24"/>
          <w:szCs w:val="24"/>
        </w:rPr>
        <w:t>u</w:t>
      </w:r>
      <w:r w:rsidRPr="00B80FA9">
        <w:rPr>
          <w:rFonts w:asciiTheme="minorHAnsi" w:eastAsia="Calibri" w:hAnsiTheme="minorHAnsi" w:cstheme="minorHAnsi"/>
          <w:color w:val="404040"/>
          <w:spacing w:val="-2"/>
          <w:sz w:val="24"/>
          <w:szCs w:val="24"/>
        </w:rPr>
        <w:t>ni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pacing w:val="-6"/>
          <w:sz w:val="24"/>
          <w:szCs w:val="24"/>
        </w:rPr>
        <w:t>)</w:t>
      </w:r>
      <w:r w:rsidRPr="00B80FA9">
        <w:rPr>
          <w:rFonts w:asciiTheme="minorHAnsi" w:eastAsia="Calibri" w:hAnsiTheme="minorHAnsi" w:cstheme="minorHAnsi"/>
          <w:color w:val="404040"/>
          <w:sz w:val="24"/>
          <w:szCs w:val="24"/>
        </w:rPr>
        <w:t>.</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1"/>
        <w:rPr>
          <w:rFonts w:asciiTheme="minorHAnsi" w:hAnsiTheme="minorHAnsi" w:cstheme="minorHAnsi"/>
          <w:sz w:val="24"/>
          <w:szCs w:val="24"/>
        </w:rPr>
      </w:pPr>
    </w:p>
    <w:p w:rsidR="007A7842" w:rsidRPr="00B80FA9" w:rsidRDefault="00000000" w:rsidP="00B80FA9">
      <w:pPr>
        <w:ind w:left="120"/>
        <w:rPr>
          <w:rFonts w:asciiTheme="minorHAnsi" w:eastAsia="Calibri" w:hAnsiTheme="minorHAnsi" w:cstheme="minorHAnsi"/>
          <w:sz w:val="24"/>
          <w:szCs w:val="24"/>
        </w:rPr>
      </w:pPr>
      <w:r w:rsidRPr="00B80FA9">
        <w:rPr>
          <w:rFonts w:asciiTheme="minorHAnsi" w:eastAsia="Calibri" w:hAnsiTheme="minorHAnsi" w:cstheme="minorHAnsi"/>
          <w:b/>
          <w:color w:val="404040"/>
          <w:spacing w:val="-2"/>
          <w:sz w:val="24"/>
          <w:szCs w:val="24"/>
        </w:rPr>
        <w:t>3</w:t>
      </w:r>
      <w:r w:rsidRPr="00B80FA9">
        <w:rPr>
          <w:rFonts w:asciiTheme="minorHAnsi" w:eastAsia="Calibri" w:hAnsiTheme="minorHAnsi" w:cstheme="minorHAnsi"/>
          <w:b/>
          <w:color w:val="404040"/>
          <w:sz w:val="24"/>
          <w:szCs w:val="24"/>
        </w:rPr>
        <w:t>.</w:t>
      </w:r>
      <w:r w:rsidRPr="00B80FA9">
        <w:rPr>
          <w:rFonts w:asciiTheme="minorHAnsi" w:eastAsia="Calibri" w:hAnsiTheme="minorHAnsi" w:cstheme="minorHAnsi"/>
          <w:b/>
          <w:color w:val="404040"/>
          <w:spacing w:val="2"/>
          <w:sz w:val="24"/>
          <w:szCs w:val="24"/>
        </w:rPr>
        <w:t xml:space="preserve"> M</w:t>
      </w:r>
      <w:r w:rsidRPr="00B80FA9">
        <w:rPr>
          <w:rFonts w:asciiTheme="minorHAnsi" w:eastAsia="Calibri" w:hAnsiTheme="minorHAnsi" w:cstheme="minorHAnsi"/>
          <w:b/>
          <w:color w:val="404040"/>
          <w:spacing w:val="1"/>
          <w:sz w:val="24"/>
          <w:szCs w:val="24"/>
        </w:rPr>
        <w:t>anda</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or</w:t>
      </w:r>
      <w:r w:rsidRPr="00B80FA9">
        <w:rPr>
          <w:rFonts w:asciiTheme="minorHAnsi" w:eastAsia="Calibri" w:hAnsiTheme="minorHAnsi" w:cstheme="minorHAnsi"/>
          <w:b/>
          <w:color w:val="404040"/>
          <w:sz w:val="24"/>
          <w:szCs w:val="24"/>
        </w:rPr>
        <w:t>y</w:t>
      </w:r>
      <w:r w:rsidRPr="00B80FA9">
        <w:rPr>
          <w:rFonts w:asciiTheme="minorHAnsi" w:eastAsia="Calibri" w:hAnsiTheme="minorHAnsi" w:cstheme="minorHAnsi"/>
          <w:b/>
          <w:color w:val="404040"/>
          <w:spacing w:val="-14"/>
          <w:sz w:val="24"/>
          <w:szCs w:val="24"/>
        </w:rPr>
        <w:t xml:space="preserve"> </w:t>
      </w:r>
      <w:r w:rsidRPr="00B80FA9">
        <w:rPr>
          <w:rFonts w:asciiTheme="minorHAnsi" w:eastAsia="Calibri" w:hAnsiTheme="minorHAnsi" w:cstheme="minorHAnsi"/>
          <w:b/>
          <w:color w:val="404040"/>
          <w:spacing w:val="2"/>
          <w:sz w:val="24"/>
          <w:szCs w:val="24"/>
        </w:rPr>
        <w:t>P</w:t>
      </w:r>
      <w:r w:rsidRPr="00B80FA9">
        <w:rPr>
          <w:rFonts w:asciiTheme="minorHAnsi" w:eastAsia="Calibri" w:hAnsiTheme="minorHAnsi" w:cstheme="minorHAnsi"/>
          <w:b/>
          <w:color w:val="404040"/>
          <w:spacing w:val="1"/>
          <w:sz w:val="24"/>
          <w:szCs w:val="24"/>
        </w:rPr>
        <w:t>ar</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c</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pacing w:val="1"/>
          <w:sz w:val="24"/>
          <w:szCs w:val="24"/>
        </w:rPr>
        <w:t>pa</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on</w:t>
      </w:r>
      <w:r w:rsidRPr="00B80FA9">
        <w:rPr>
          <w:rFonts w:asciiTheme="minorHAnsi" w:eastAsia="Calibri" w:hAnsiTheme="minorHAnsi" w:cstheme="minorHAnsi"/>
          <w:b/>
          <w:color w:val="404040"/>
          <w:spacing w:val="2"/>
          <w:sz w:val="24"/>
          <w:szCs w:val="24"/>
        </w:rPr>
        <w:t xml:space="preserve"> (P</w:t>
      </w:r>
      <w:r w:rsidRPr="00B80FA9">
        <w:rPr>
          <w:rFonts w:asciiTheme="minorHAnsi" w:eastAsia="Calibri" w:hAnsiTheme="minorHAnsi" w:cstheme="minorHAnsi"/>
          <w:b/>
          <w:color w:val="404040"/>
          <w:sz w:val="24"/>
          <w:szCs w:val="24"/>
        </w:rPr>
        <w:t>o</w:t>
      </w:r>
      <w:r w:rsidRPr="00B80FA9">
        <w:rPr>
          <w:rFonts w:asciiTheme="minorHAnsi" w:eastAsia="Calibri" w:hAnsiTheme="minorHAnsi" w:cstheme="minorHAnsi"/>
          <w:b/>
          <w:color w:val="404040"/>
          <w:spacing w:val="1"/>
          <w:sz w:val="24"/>
          <w:szCs w:val="24"/>
        </w:rPr>
        <w:t>s</w:t>
      </w:r>
      <w:r w:rsidRPr="00B80FA9">
        <w:rPr>
          <w:rFonts w:asciiTheme="minorHAnsi" w:eastAsia="Calibri" w:hAnsiTheme="minorHAnsi" w:cstheme="minorHAnsi"/>
          <w:b/>
          <w:color w:val="404040"/>
          <w:sz w:val="24"/>
          <w:szCs w:val="24"/>
        </w:rPr>
        <w:t>t</w:t>
      </w:r>
      <w:r w:rsidRPr="00B80FA9">
        <w:rPr>
          <w:rFonts w:asciiTheme="minorHAnsi" w:eastAsia="Calibri" w:hAnsiTheme="minorHAnsi" w:cstheme="minorHAnsi"/>
          <w:b/>
          <w:color w:val="404040"/>
          <w:spacing w:val="-1"/>
          <w:sz w:val="24"/>
          <w:szCs w:val="24"/>
        </w:rPr>
        <w:t>-</w:t>
      </w:r>
      <w:r w:rsidRPr="00B80FA9">
        <w:rPr>
          <w:rFonts w:asciiTheme="minorHAnsi" w:eastAsia="Calibri" w:hAnsiTheme="minorHAnsi" w:cstheme="minorHAnsi"/>
          <w:b/>
          <w:color w:val="404040"/>
          <w:spacing w:val="2"/>
          <w:sz w:val="24"/>
          <w:szCs w:val="24"/>
        </w:rPr>
        <w:t>S</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2"/>
          <w:sz w:val="24"/>
          <w:szCs w:val="24"/>
        </w:rPr>
        <w:t>t</w:t>
      </w:r>
      <w:r w:rsidRPr="00B80FA9">
        <w:rPr>
          <w:rFonts w:asciiTheme="minorHAnsi" w:eastAsia="Calibri" w:hAnsiTheme="minorHAnsi" w:cstheme="minorHAnsi"/>
          <w:b/>
          <w:color w:val="404040"/>
          <w:spacing w:val="1"/>
          <w:sz w:val="24"/>
          <w:szCs w:val="24"/>
        </w:rPr>
        <w:t>up</w:t>
      </w:r>
      <w:r w:rsidRPr="00B80FA9">
        <w:rPr>
          <w:rFonts w:asciiTheme="minorHAnsi" w:eastAsia="Calibri" w:hAnsiTheme="minorHAnsi" w:cstheme="minorHAnsi"/>
          <w:b/>
          <w:color w:val="404040"/>
          <w:spacing w:val="-3"/>
          <w:sz w:val="24"/>
          <w:szCs w:val="24"/>
        </w:rPr>
        <w:t>)</w:t>
      </w:r>
      <w:r w:rsidRPr="00B80FA9">
        <w:rPr>
          <w:rFonts w:asciiTheme="minorHAnsi" w:eastAsia="Calibri" w:hAnsiTheme="minorHAnsi" w:cstheme="minorHAnsi"/>
          <w:b/>
          <w:color w:val="404040"/>
          <w:sz w:val="24"/>
          <w:szCs w:val="24"/>
        </w:rPr>
        <w:t>:</w:t>
      </w: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1920" w:right="941" w:hanging="360"/>
        <w:rPr>
          <w:rFonts w:asciiTheme="minorHAnsi" w:eastAsia="Calibri" w:hAnsiTheme="minorHAnsi" w:cstheme="minorHAnsi"/>
          <w:sz w:val="24"/>
          <w:szCs w:val="24"/>
        </w:rPr>
      </w:pPr>
      <w:r w:rsidRPr="00B80FA9">
        <w:rPr>
          <w:rFonts w:asciiTheme="minorHAnsi" w:eastAsia="Calibri" w:hAnsiTheme="minorHAnsi" w:cstheme="minorHAnsi"/>
          <w:color w:val="404040"/>
          <w:sz w:val="24"/>
          <w:szCs w:val="24"/>
        </w:rPr>
        <w:t>•</w:t>
      </w:r>
      <w:r w:rsidRPr="00B80FA9">
        <w:rPr>
          <w:rFonts w:asciiTheme="minorHAnsi" w:eastAsia="Calibri" w:hAnsiTheme="minorHAnsi" w:cstheme="minorHAnsi"/>
          <w:color w:val="404040"/>
          <w:spacing w:val="-1"/>
          <w:sz w:val="24"/>
          <w:szCs w:val="24"/>
        </w:rPr>
        <w:t xml:space="preserve"> </w:t>
      </w:r>
      <w:r w:rsidRPr="00B80FA9">
        <w:rPr>
          <w:rFonts w:asciiTheme="minorHAnsi" w:eastAsia="Calibri" w:hAnsiTheme="minorHAnsi" w:cstheme="minorHAnsi"/>
          <w:color w:val="404040"/>
          <w:sz w:val="24"/>
          <w:szCs w:val="24"/>
        </w:rPr>
        <w:t>O</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ce</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 xml:space="preserve"> u</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z w:val="24"/>
          <w:szCs w:val="24"/>
        </w:rPr>
        <w:t>ac</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v</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z w:val="24"/>
          <w:szCs w:val="24"/>
        </w:rPr>
        <w:t>es</w:t>
      </w:r>
      <w:r w:rsidRPr="00B80FA9">
        <w:rPr>
          <w:rFonts w:asciiTheme="minorHAnsi" w:eastAsia="Calibri" w:hAnsiTheme="minorHAnsi" w:cstheme="minorHAnsi"/>
          <w:color w:val="404040"/>
          <w:spacing w:val="-2"/>
          <w:sz w:val="24"/>
          <w:szCs w:val="24"/>
        </w:rPr>
        <w:t xml:space="preserve"> </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h</w:t>
      </w:r>
      <w:r w:rsidRPr="00B80FA9">
        <w:rPr>
          <w:rFonts w:asciiTheme="minorHAnsi" w:eastAsia="Calibri" w:hAnsiTheme="minorHAnsi" w:cstheme="minorHAnsi"/>
          <w:color w:val="404040"/>
          <w:sz w:val="24"/>
          <w:szCs w:val="24"/>
        </w:rPr>
        <w:t>e</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z w:val="24"/>
          <w:szCs w:val="24"/>
        </w:rPr>
        <w:t>R</w:t>
      </w:r>
      <w:r w:rsidRPr="00B80FA9">
        <w:rPr>
          <w:rFonts w:asciiTheme="minorHAnsi" w:eastAsia="Calibri" w:hAnsiTheme="minorHAnsi" w:cstheme="minorHAnsi"/>
          <w:color w:val="404040"/>
          <w:spacing w:val="-2"/>
          <w:sz w:val="24"/>
          <w:szCs w:val="24"/>
        </w:rPr>
        <w:t>h</w:t>
      </w:r>
      <w:r w:rsidRPr="00B80FA9">
        <w:rPr>
          <w:rFonts w:asciiTheme="minorHAnsi" w:eastAsia="Calibri" w:hAnsiTheme="minorHAnsi" w:cstheme="minorHAnsi"/>
          <w:color w:val="404040"/>
          <w:sz w:val="24"/>
          <w:szCs w:val="24"/>
        </w:rPr>
        <w:t>ema</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z w:val="24"/>
          <w:szCs w:val="24"/>
        </w:rPr>
        <w:t>P</w:t>
      </w:r>
      <w:r w:rsidRPr="00B80FA9">
        <w:rPr>
          <w:rFonts w:asciiTheme="minorHAnsi" w:eastAsia="Calibri" w:hAnsiTheme="minorHAnsi" w:cstheme="minorHAnsi"/>
          <w:color w:val="404040"/>
          <w:spacing w:val="-1"/>
          <w:sz w:val="24"/>
          <w:szCs w:val="24"/>
        </w:rPr>
        <w:t>r</w:t>
      </w:r>
      <w:r w:rsidRPr="00B80FA9">
        <w:rPr>
          <w:rFonts w:asciiTheme="minorHAnsi" w:eastAsia="Calibri" w:hAnsiTheme="minorHAnsi" w:cstheme="minorHAnsi"/>
          <w:color w:val="404040"/>
          <w:sz w:val="24"/>
          <w:szCs w:val="24"/>
        </w:rPr>
        <w:t>a</w:t>
      </w:r>
      <w:r w:rsidRPr="00B80FA9">
        <w:rPr>
          <w:rFonts w:asciiTheme="minorHAnsi" w:eastAsia="Calibri" w:hAnsiTheme="minorHAnsi" w:cstheme="minorHAnsi"/>
          <w:color w:val="404040"/>
          <w:spacing w:val="2"/>
          <w:sz w:val="24"/>
          <w:szCs w:val="24"/>
        </w:rPr>
        <w:t>y</w:t>
      </w:r>
      <w:r w:rsidRPr="00B80FA9">
        <w:rPr>
          <w:rFonts w:asciiTheme="minorHAnsi" w:eastAsia="Calibri" w:hAnsiTheme="minorHAnsi" w:cstheme="minorHAnsi"/>
          <w:color w:val="404040"/>
          <w:sz w:val="24"/>
          <w:szCs w:val="24"/>
        </w:rPr>
        <w:t>er</w:t>
      </w:r>
      <w:r w:rsidRPr="00B80FA9">
        <w:rPr>
          <w:rFonts w:asciiTheme="minorHAnsi" w:eastAsia="Calibri" w:hAnsiTheme="minorHAnsi" w:cstheme="minorHAnsi"/>
          <w:color w:val="404040"/>
          <w:spacing w:val="-7"/>
          <w:sz w:val="24"/>
          <w:szCs w:val="24"/>
        </w:rPr>
        <w:t xml:space="preserve"> </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z w:val="24"/>
          <w:szCs w:val="24"/>
        </w:rPr>
        <w:t xml:space="preserve">an, </w:t>
      </w:r>
      <w:r w:rsidRPr="00B80FA9">
        <w:rPr>
          <w:rFonts w:asciiTheme="minorHAnsi" w:eastAsia="Calibri" w:hAnsiTheme="minorHAnsi" w:cstheme="minorHAnsi"/>
          <w:b/>
          <w:color w:val="404040"/>
          <w:sz w:val="24"/>
          <w:szCs w:val="24"/>
        </w:rPr>
        <w:t>"</w:t>
      </w:r>
      <w:r w:rsidRPr="00B80FA9">
        <w:rPr>
          <w:rFonts w:asciiTheme="minorHAnsi" w:eastAsia="Calibri" w:hAnsiTheme="minorHAnsi" w:cstheme="minorHAnsi"/>
          <w:b/>
          <w:color w:val="404040"/>
          <w:spacing w:val="2"/>
          <w:sz w:val="24"/>
          <w:szCs w:val="24"/>
        </w:rPr>
        <w:t>D</w:t>
      </w:r>
      <w:r w:rsidRPr="00B80FA9">
        <w:rPr>
          <w:rFonts w:asciiTheme="minorHAnsi" w:eastAsia="Calibri" w:hAnsiTheme="minorHAnsi" w:cstheme="minorHAnsi"/>
          <w:b/>
          <w:color w:val="404040"/>
          <w:spacing w:val="-1"/>
          <w:sz w:val="24"/>
          <w:szCs w:val="24"/>
        </w:rPr>
        <w:t>ee</w:t>
      </w:r>
      <w:r w:rsidRPr="00B80FA9">
        <w:rPr>
          <w:rFonts w:asciiTheme="minorHAnsi" w:eastAsia="Calibri" w:hAnsiTheme="minorHAnsi" w:cstheme="minorHAnsi"/>
          <w:b/>
          <w:color w:val="404040"/>
          <w:spacing w:val="1"/>
          <w:sz w:val="24"/>
          <w:szCs w:val="24"/>
        </w:rPr>
        <w:t>p</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z w:val="24"/>
          <w:szCs w:val="24"/>
        </w:rPr>
        <w:t xml:space="preserve">r </w:t>
      </w:r>
      <w:r w:rsidRPr="00B80FA9">
        <w:rPr>
          <w:rFonts w:asciiTheme="minorHAnsi" w:eastAsia="Calibri" w:hAnsiTheme="minorHAnsi" w:cstheme="minorHAnsi"/>
          <w:b/>
          <w:color w:val="404040"/>
          <w:spacing w:val="-1"/>
          <w:sz w:val="24"/>
          <w:szCs w:val="24"/>
        </w:rPr>
        <w:t>i</w:t>
      </w:r>
      <w:r w:rsidRPr="00B80FA9">
        <w:rPr>
          <w:rFonts w:asciiTheme="minorHAnsi" w:eastAsia="Calibri" w:hAnsiTheme="minorHAnsi" w:cstheme="minorHAnsi"/>
          <w:b/>
          <w:color w:val="404040"/>
          <w:sz w:val="24"/>
          <w:szCs w:val="24"/>
        </w:rPr>
        <w:t xml:space="preserve">n </w:t>
      </w:r>
      <w:r w:rsidRPr="00B80FA9">
        <w:rPr>
          <w:rFonts w:asciiTheme="minorHAnsi" w:eastAsia="Calibri" w:hAnsiTheme="minorHAnsi" w:cstheme="minorHAnsi"/>
          <w:b/>
          <w:color w:val="404040"/>
          <w:spacing w:val="2"/>
          <w:sz w:val="24"/>
          <w:szCs w:val="24"/>
        </w:rPr>
        <w:t>P</w:t>
      </w:r>
      <w:r w:rsidRPr="00B80FA9">
        <w:rPr>
          <w:rFonts w:asciiTheme="minorHAnsi" w:eastAsia="Calibri" w:hAnsiTheme="minorHAnsi" w:cstheme="minorHAnsi"/>
          <w:b/>
          <w:color w:val="404040"/>
          <w:spacing w:val="1"/>
          <w:sz w:val="24"/>
          <w:szCs w:val="24"/>
        </w:rPr>
        <w:t>ray</w:t>
      </w:r>
      <w:r w:rsidRPr="00B80FA9">
        <w:rPr>
          <w:rFonts w:asciiTheme="minorHAnsi" w:eastAsia="Calibri" w:hAnsiTheme="minorHAnsi" w:cstheme="minorHAnsi"/>
          <w:b/>
          <w:color w:val="404040"/>
          <w:spacing w:val="-1"/>
          <w:sz w:val="24"/>
          <w:szCs w:val="24"/>
        </w:rPr>
        <w:t>e</w:t>
      </w:r>
      <w:r w:rsidRPr="00B80FA9">
        <w:rPr>
          <w:rFonts w:asciiTheme="minorHAnsi" w:eastAsia="Calibri" w:hAnsiTheme="minorHAnsi" w:cstheme="minorHAnsi"/>
          <w:b/>
          <w:color w:val="404040"/>
          <w:spacing w:val="1"/>
          <w:sz w:val="24"/>
          <w:szCs w:val="24"/>
        </w:rPr>
        <w:t>r</w:t>
      </w:r>
      <w:r w:rsidRPr="00B80FA9">
        <w:rPr>
          <w:rFonts w:asciiTheme="minorHAnsi" w:eastAsia="Calibri" w:hAnsiTheme="minorHAnsi" w:cstheme="minorHAnsi"/>
          <w:b/>
          <w:color w:val="404040"/>
          <w:sz w:val="24"/>
          <w:szCs w:val="24"/>
        </w:rPr>
        <w:t>"</w:t>
      </w:r>
      <w:r w:rsidRPr="00B80FA9">
        <w:rPr>
          <w:rFonts w:asciiTheme="minorHAnsi" w:eastAsia="Calibri" w:hAnsiTheme="minorHAnsi" w:cstheme="minorHAnsi"/>
          <w:b/>
          <w:color w:val="404040"/>
          <w:spacing w:val="-9"/>
          <w:sz w:val="24"/>
          <w:szCs w:val="24"/>
        </w:rPr>
        <w:t xml:space="preserve"> </w:t>
      </w:r>
      <w:r w:rsidRPr="00B80FA9">
        <w:rPr>
          <w:rFonts w:asciiTheme="minorHAnsi" w:eastAsia="Calibri" w:hAnsiTheme="minorHAnsi" w:cstheme="minorHAnsi"/>
          <w:color w:val="404040"/>
          <w:sz w:val="24"/>
          <w:szCs w:val="24"/>
        </w:rPr>
        <w:t>be</w:t>
      </w:r>
      <w:r w:rsidRPr="00B80FA9">
        <w:rPr>
          <w:rFonts w:asciiTheme="minorHAnsi" w:eastAsia="Calibri" w:hAnsiTheme="minorHAnsi" w:cstheme="minorHAnsi"/>
          <w:color w:val="404040"/>
          <w:spacing w:val="-1"/>
          <w:sz w:val="24"/>
          <w:szCs w:val="24"/>
        </w:rPr>
        <w:t>co</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1"/>
          <w:sz w:val="24"/>
          <w:szCs w:val="24"/>
        </w:rPr>
        <w:t>e</w:t>
      </w:r>
      <w:r w:rsidRPr="00B80FA9">
        <w:rPr>
          <w:rFonts w:asciiTheme="minorHAnsi" w:eastAsia="Calibri" w:hAnsiTheme="minorHAnsi" w:cstheme="minorHAnsi"/>
          <w:color w:val="404040"/>
          <w:sz w:val="24"/>
          <w:szCs w:val="24"/>
        </w:rPr>
        <w:t>s</w:t>
      </w:r>
      <w:r w:rsidRPr="00B80FA9">
        <w:rPr>
          <w:rFonts w:asciiTheme="minorHAnsi" w:eastAsia="Calibri" w:hAnsiTheme="minorHAnsi" w:cstheme="minorHAnsi"/>
          <w:color w:val="404040"/>
          <w:spacing w:val="5"/>
          <w:sz w:val="24"/>
          <w:szCs w:val="24"/>
        </w:rPr>
        <w:t xml:space="preserve"> </w:t>
      </w:r>
      <w:r w:rsidRPr="00B80FA9">
        <w:rPr>
          <w:rFonts w:asciiTheme="minorHAnsi" w:eastAsia="Calibri" w:hAnsiTheme="minorHAnsi" w:cstheme="minorHAnsi"/>
          <w:color w:val="404040"/>
          <w:sz w:val="24"/>
          <w:szCs w:val="24"/>
        </w:rPr>
        <w:t xml:space="preserve">a </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o</w:t>
      </w:r>
      <w:r w:rsidRPr="00B80FA9">
        <w:rPr>
          <w:rFonts w:asciiTheme="minorHAnsi" w:eastAsia="Calibri" w:hAnsiTheme="minorHAnsi" w:cstheme="minorHAnsi"/>
          <w:color w:val="404040"/>
          <w:sz w:val="24"/>
          <w:szCs w:val="24"/>
        </w:rPr>
        <w:t>m</w:t>
      </w:r>
      <w:r w:rsidRPr="00B80FA9">
        <w:rPr>
          <w:rFonts w:asciiTheme="minorHAnsi" w:eastAsia="Calibri" w:hAnsiTheme="minorHAnsi" w:cstheme="minorHAnsi"/>
          <w:color w:val="404040"/>
          <w:spacing w:val="-1"/>
          <w:sz w:val="24"/>
          <w:szCs w:val="24"/>
        </w:rPr>
        <w:t>pu</w:t>
      </w:r>
      <w:r w:rsidRPr="00B80FA9">
        <w:rPr>
          <w:rFonts w:asciiTheme="minorHAnsi" w:eastAsia="Calibri" w:hAnsiTheme="minorHAnsi" w:cstheme="minorHAnsi"/>
          <w:color w:val="404040"/>
          <w:spacing w:val="-2"/>
          <w:sz w:val="24"/>
          <w:szCs w:val="24"/>
        </w:rPr>
        <w:t>l</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2"/>
          <w:sz w:val="24"/>
          <w:szCs w:val="24"/>
        </w:rPr>
        <w:t>or</w:t>
      </w:r>
      <w:r w:rsidRPr="00B80FA9">
        <w:rPr>
          <w:rFonts w:asciiTheme="minorHAnsi" w:eastAsia="Calibri" w:hAnsiTheme="minorHAnsi" w:cstheme="minorHAnsi"/>
          <w:color w:val="404040"/>
          <w:sz w:val="24"/>
          <w:szCs w:val="24"/>
        </w:rPr>
        <w:t>y</w:t>
      </w:r>
      <w:r w:rsidRPr="00B80FA9">
        <w:rPr>
          <w:rFonts w:asciiTheme="minorHAnsi" w:eastAsia="Calibri" w:hAnsiTheme="minorHAnsi" w:cstheme="minorHAnsi"/>
          <w:color w:val="404040"/>
          <w:spacing w:val="6"/>
          <w:sz w:val="24"/>
          <w:szCs w:val="24"/>
        </w:rPr>
        <w:t xml:space="preserve"> </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iri</w:t>
      </w:r>
      <w:r w:rsidRPr="00B80FA9">
        <w:rPr>
          <w:rFonts w:asciiTheme="minorHAnsi" w:eastAsia="Calibri" w:hAnsiTheme="minorHAnsi" w:cstheme="minorHAnsi"/>
          <w:color w:val="404040"/>
          <w:spacing w:val="1"/>
          <w:sz w:val="24"/>
          <w:szCs w:val="24"/>
        </w:rPr>
        <w:t>t</w:t>
      </w:r>
      <w:r w:rsidRPr="00B80FA9">
        <w:rPr>
          <w:rFonts w:asciiTheme="minorHAnsi" w:eastAsia="Calibri" w:hAnsiTheme="minorHAnsi" w:cstheme="minorHAnsi"/>
          <w:color w:val="404040"/>
          <w:spacing w:val="-1"/>
          <w:sz w:val="24"/>
          <w:szCs w:val="24"/>
        </w:rPr>
        <w:t>u</w:t>
      </w:r>
      <w:r w:rsidRPr="00B80FA9">
        <w:rPr>
          <w:rFonts w:asciiTheme="minorHAnsi" w:eastAsia="Calibri" w:hAnsiTheme="minorHAnsi" w:cstheme="minorHAnsi"/>
          <w:color w:val="404040"/>
          <w:sz w:val="24"/>
          <w:szCs w:val="24"/>
        </w:rPr>
        <w:t>al</w:t>
      </w:r>
      <w:r w:rsidRPr="00B80FA9">
        <w:rPr>
          <w:rFonts w:asciiTheme="minorHAnsi" w:eastAsia="Calibri" w:hAnsiTheme="minorHAnsi" w:cstheme="minorHAnsi"/>
          <w:color w:val="404040"/>
          <w:spacing w:val="-3"/>
          <w:sz w:val="24"/>
          <w:szCs w:val="24"/>
        </w:rPr>
        <w:t xml:space="preserve"> </w:t>
      </w:r>
      <w:r w:rsidRPr="00B80FA9">
        <w:rPr>
          <w:rFonts w:asciiTheme="minorHAnsi" w:eastAsia="Calibri" w:hAnsiTheme="minorHAnsi" w:cstheme="minorHAnsi"/>
          <w:color w:val="404040"/>
          <w:spacing w:val="-1"/>
          <w:sz w:val="24"/>
          <w:szCs w:val="24"/>
        </w:rPr>
        <w:t>d</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2"/>
          <w:sz w:val="24"/>
          <w:szCs w:val="24"/>
        </w:rPr>
        <w:t>s</w:t>
      </w:r>
      <w:r w:rsidRPr="00B80FA9">
        <w:rPr>
          <w:rFonts w:asciiTheme="minorHAnsi" w:eastAsia="Calibri" w:hAnsiTheme="minorHAnsi" w:cstheme="minorHAnsi"/>
          <w:color w:val="404040"/>
          <w:spacing w:val="-1"/>
          <w:sz w:val="24"/>
          <w:szCs w:val="24"/>
        </w:rPr>
        <w:t>c</w:t>
      </w:r>
      <w:r w:rsidRPr="00B80FA9">
        <w:rPr>
          <w:rFonts w:asciiTheme="minorHAnsi" w:eastAsia="Calibri" w:hAnsiTheme="minorHAnsi" w:cstheme="minorHAnsi"/>
          <w:color w:val="404040"/>
          <w:spacing w:val="-2"/>
          <w:sz w:val="24"/>
          <w:szCs w:val="24"/>
        </w:rPr>
        <w:t>i</w:t>
      </w:r>
      <w:r w:rsidRPr="00B80FA9">
        <w:rPr>
          <w:rFonts w:asciiTheme="minorHAnsi" w:eastAsia="Calibri" w:hAnsiTheme="minorHAnsi" w:cstheme="minorHAnsi"/>
          <w:color w:val="404040"/>
          <w:spacing w:val="-1"/>
          <w:sz w:val="24"/>
          <w:szCs w:val="24"/>
        </w:rPr>
        <w:t>p</w:t>
      </w:r>
      <w:r w:rsidRPr="00B80FA9">
        <w:rPr>
          <w:rFonts w:asciiTheme="minorHAnsi" w:eastAsia="Calibri" w:hAnsiTheme="minorHAnsi" w:cstheme="minorHAnsi"/>
          <w:color w:val="404040"/>
          <w:spacing w:val="-2"/>
          <w:sz w:val="24"/>
          <w:szCs w:val="24"/>
        </w:rPr>
        <w:t>li</w:t>
      </w:r>
      <w:r w:rsidRPr="00B80FA9">
        <w:rPr>
          <w:rFonts w:asciiTheme="minorHAnsi" w:eastAsia="Calibri" w:hAnsiTheme="minorHAnsi" w:cstheme="minorHAnsi"/>
          <w:color w:val="404040"/>
          <w:spacing w:val="-1"/>
          <w:sz w:val="24"/>
          <w:szCs w:val="24"/>
        </w:rPr>
        <w:t>n</w:t>
      </w:r>
      <w:r w:rsidRPr="00B80FA9">
        <w:rPr>
          <w:rFonts w:asciiTheme="minorHAnsi" w:eastAsia="Calibri" w:hAnsiTheme="minorHAnsi" w:cstheme="minorHAnsi"/>
          <w:color w:val="404040"/>
          <w:sz w:val="24"/>
          <w:szCs w:val="24"/>
        </w:rPr>
        <w:t>e.</w:t>
      </w:r>
    </w:p>
    <w:p w:rsidR="007A7842" w:rsidRPr="00B80FA9" w:rsidRDefault="00000000" w:rsidP="00B80FA9">
      <w:pPr>
        <w:ind w:left="1560"/>
        <w:rPr>
          <w:rFonts w:asciiTheme="minorHAnsi" w:eastAsia="Calibri" w:hAnsiTheme="minorHAnsi" w:cstheme="minorHAnsi"/>
          <w:sz w:val="24"/>
          <w:szCs w:val="24"/>
        </w:rPr>
      </w:pPr>
      <w:r w:rsidRPr="00B80FA9">
        <w:rPr>
          <w:rFonts w:asciiTheme="minorHAnsi" w:eastAsia="Calibri" w:hAnsiTheme="minorHAnsi" w:cstheme="minorHAnsi"/>
          <w:color w:val="404040"/>
          <w:position w:val="1"/>
          <w:sz w:val="24"/>
          <w:szCs w:val="24"/>
        </w:rPr>
        <w:t>•</w:t>
      </w:r>
      <w:r w:rsidRPr="00B80FA9">
        <w:rPr>
          <w:rFonts w:asciiTheme="minorHAnsi" w:eastAsia="Calibri" w:hAnsiTheme="minorHAnsi" w:cstheme="minorHAnsi"/>
          <w:color w:val="404040"/>
          <w:spacing w:val="-1"/>
          <w:position w:val="1"/>
          <w:sz w:val="24"/>
          <w:szCs w:val="24"/>
        </w:rPr>
        <w:t xml:space="preserve"> </w:t>
      </w:r>
      <w:r w:rsidRPr="00B80FA9">
        <w:rPr>
          <w:rFonts w:asciiTheme="minorHAnsi" w:eastAsia="Calibri" w:hAnsiTheme="minorHAnsi" w:cstheme="minorHAnsi"/>
          <w:color w:val="404040"/>
          <w:spacing w:val="-2"/>
          <w:position w:val="1"/>
          <w:sz w:val="24"/>
          <w:szCs w:val="24"/>
        </w:rPr>
        <w:t>E</w:t>
      </w:r>
      <w:r w:rsidRPr="00B80FA9">
        <w:rPr>
          <w:rFonts w:asciiTheme="minorHAnsi" w:eastAsia="Calibri" w:hAnsiTheme="minorHAnsi" w:cstheme="minorHAnsi"/>
          <w:color w:val="404040"/>
          <w:position w:val="1"/>
          <w:sz w:val="24"/>
          <w:szCs w:val="24"/>
        </w:rPr>
        <w:t>n</w:t>
      </w:r>
      <w:r w:rsidRPr="00B80FA9">
        <w:rPr>
          <w:rFonts w:asciiTheme="minorHAnsi" w:eastAsia="Calibri" w:hAnsiTheme="minorHAnsi" w:cstheme="minorHAnsi"/>
          <w:color w:val="404040"/>
          <w:spacing w:val="-1"/>
          <w:position w:val="1"/>
          <w:sz w:val="24"/>
          <w:szCs w:val="24"/>
        </w:rPr>
        <w:t>co</w:t>
      </w:r>
      <w:r w:rsidRPr="00B80FA9">
        <w:rPr>
          <w:rFonts w:asciiTheme="minorHAnsi" w:eastAsia="Calibri" w:hAnsiTheme="minorHAnsi" w:cstheme="minorHAnsi"/>
          <w:color w:val="404040"/>
          <w:position w:val="1"/>
          <w:sz w:val="24"/>
          <w:szCs w:val="24"/>
        </w:rPr>
        <w:t>u</w:t>
      </w:r>
      <w:r w:rsidRPr="00B80FA9">
        <w:rPr>
          <w:rFonts w:asciiTheme="minorHAnsi" w:eastAsia="Calibri" w:hAnsiTheme="minorHAnsi" w:cstheme="minorHAnsi"/>
          <w:color w:val="404040"/>
          <w:spacing w:val="-2"/>
          <w:position w:val="1"/>
          <w:sz w:val="24"/>
          <w:szCs w:val="24"/>
        </w:rPr>
        <w:t>r</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3"/>
          <w:position w:val="1"/>
          <w:sz w:val="24"/>
          <w:szCs w:val="24"/>
        </w:rPr>
        <w:t>g</w:t>
      </w:r>
      <w:r w:rsidRPr="00B80FA9">
        <w:rPr>
          <w:rFonts w:asciiTheme="minorHAnsi" w:eastAsia="Calibri" w:hAnsiTheme="minorHAnsi" w:cstheme="minorHAnsi"/>
          <w:color w:val="404040"/>
          <w:spacing w:val="1"/>
          <w:position w:val="1"/>
          <w:sz w:val="24"/>
          <w:szCs w:val="24"/>
        </w:rPr>
        <w:t>e</w:t>
      </w:r>
      <w:r w:rsidRPr="00B80FA9">
        <w:rPr>
          <w:rFonts w:asciiTheme="minorHAnsi" w:eastAsia="Calibri" w:hAnsiTheme="minorHAnsi" w:cstheme="minorHAnsi"/>
          <w:color w:val="404040"/>
          <w:position w:val="1"/>
          <w:sz w:val="24"/>
          <w:szCs w:val="24"/>
        </w:rPr>
        <w:t>s</w:t>
      </w:r>
      <w:r w:rsidRPr="00B80FA9">
        <w:rPr>
          <w:rFonts w:asciiTheme="minorHAnsi" w:eastAsia="Calibri" w:hAnsiTheme="minorHAnsi" w:cstheme="minorHAnsi"/>
          <w:color w:val="404040"/>
          <w:spacing w:val="-3"/>
          <w:position w:val="1"/>
          <w:sz w:val="24"/>
          <w:szCs w:val="24"/>
        </w:rPr>
        <w:t xml:space="preserve"> </w:t>
      </w:r>
      <w:r w:rsidRPr="00B80FA9">
        <w:rPr>
          <w:rFonts w:asciiTheme="minorHAnsi" w:eastAsia="Calibri" w:hAnsiTheme="minorHAnsi" w:cstheme="minorHAnsi"/>
          <w:color w:val="404040"/>
          <w:spacing w:val="-1"/>
          <w:position w:val="1"/>
          <w:sz w:val="24"/>
          <w:szCs w:val="24"/>
        </w:rPr>
        <w:t>c</w:t>
      </w:r>
      <w:r w:rsidRPr="00B80FA9">
        <w:rPr>
          <w:rFonts w:asciiTheme="minorHAnsi" w:eastAsia="Calibri" w:hAnsiTheme="minorHAnsi" w:cstheme="minorHAnsi"/>
          <w:color w:val="404040"/>
          <w:spacing w:val="-2"/>
          <w:position w:val="1"/>
          <w:sz w:val="24"/>
          <w:szCs w:val="24"/>
        </w:rPr>
        <w:t>o</w:t>
      </w:r>
      <w:r w:rsidRPr="00B80FA9">
        <w:rPr>
          <w:rFonts w:asciiTheme="minorHAnsi" w:eastAsia="Calibri" w:hAnsiTheme="minorHAnsi" w:cstheme="minorHAnsi"/>
          <w:color w:val="404040"/>
          <w:spacing w:val="-1"/>
          <w:position w:val="1"/>
          <w:sz w:val="24"/>
          <w:szCs w:val="24"/>
        </w:rPr>
        <w:t>n</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spacing w:val="2"/>
          <w:position w:val="1"/>
          <w:sz w:val="24"/>
          <w:szCs w:val="24"/>
        </w:rPr>
        <w:t>s</w:t>
      </w:r>
      <w:r w:rsidRPr="00B80FA9">
        <w:rPr>
          <w:rFonts w:asciiTheme="minorHAnsi" w:eastAsia="Calibri" w:hAnsiTheme="minorHAnsi" w:cstheme="minorHAnsi"/>
          <w:color w:val="404040"/>
          <w:spacing w:val="1"/>
          <w:position w:val="1"/>
          <w:sz w:val="24"/>
          <w:szCs w:val="24"/>
        </w:rPr>
        <w:t>t</w:t>
      </w:r>
      <w:r w:rsidRPr="00B80FA9">
        <w:rPr>
          <w:rFonts w:asciiTheme="minorHAnsi" w:eastAsia="Calibri" w:hAnsiTheme="minorHAnsi" w:cstheme="minorHAnsi"/>
          <w:color w:val="404040"/>
          <w:position w:val="1"/>
          <w:sz w:val="24"/>
          <w:szCs w:val="24"/>
        </w:rPr>
        <w:t>e</w:t>
      </w:r>
      <w:r w:rsidRPr="00B80FA9">
        <w:rPr>
          <w:rFonts w:asciiTheme="minorHAnsi" w:eastAsia="Calibri" w:hAnsiTheme="minorHAnsi" w:cstheme="minorHAnsi"/>
          <w:color w:val="404040"/>
          <w:spacing w:val="-1"/>
          <w:position w:val="1"/>
          <w:sz w:val="24"/>
          <w:szCs w:val="24"/>
        </w:rPr>
        <w:t>nc</w:t>
      </w:r>
      <w:r w:rsidRPr="00B80FA9">
        <w:rPr>
          <w:rFonts w:asciiTheme="minorHAnsi" w:eastAsia="Calibri" w:hAnsiTheme="minorHAnsi" w:cstheme="minorHAnsi"/>
          <w:color w:val="404040"/>
          <w:position w:val="1"/>
          <w:sz w:val="24"/>
          <w:szCs w:val="24"/>
        </w:rPr>
        <w:t>y</w:t>
      </w:r>
      <w:r w:rsidRPr="00B80FA9">
        <w:rPr>
          <w:rFonts w:asciiTheme="minorHAnsi" w:eastAsia="Calibri" w:hAnsiTheme="minorHAnsi" w:cstheme="minorHAnsi"/>
          <w:color w:val="404040"/>
          <w:spacing w:val="2"/>
          <w:position w:val="1"/>
          <w:sz w:val="24"/>
          <w:szCs w:val="24"/>
        </w:rPr>
        <w:t xml:space="preserve"> </w:t>
      </w:r>
      <w:r w:rsidRPr="00B80FA9">
        <w:rPr>
          <w:rFonts w:asciiTheme="minorHAnsi" w:eastAsia="Calibri" w:hAnsiTheme="minorHAnsi" w:cstheme="minorHAnsi"/>
          <w:color w:val="404040"/>
          <w:spacing w:val="-2"/>
          <w:position w:val="1"/>
          <w:sz w:val="24"/>
          <w:szCs w:val="24"/>
        </w:rPr>
        <w:t>i</w:t>
      </w:r>
      <w:r w:rsidRPr="00B80FA9">
        <w:rPr>
          <w:rFonts w:asciiTheme="minorHAnsi" w:eastAsia="Calibri" w:hAnsiTheme="minorHAnsi" w:cstheme="minorHAnsi"/>
          <w:color w:val="404040"/>
          <w:position w:val="1"/>
          <w:sz w:val="24"/>
          <w:szCs w:val="24"/>
        </w:rPr>
        <w:t>n</w:t>
      </w:r>
      <w:r w:rsidRPr="00B80FA9">
        <w:rPr>
          <w:rFonts w:asciiTheme="minorHAnsi" w:eastAsia="Calibri" w:hAnsiTheme="minorHAnsi" w:cstheme="minorHAnsi"/>
          <w:color w:val="404040"/>
          <w:spacing w:val="-3"/>
          <w:position w:val="1"/>
          <w:sz w:val="24"/>
          <w:szCs w:val="24"/>
        </w:rPr>
        <w:t xml:space="preserve"> </w:t>
      </w:r>
      <w:r w:rsidRPr="00B80FA9">
        <w:rPr>
          <w:rFonts w:asciiTheme="minorHAnsi" w:eastAsia="Calibri" w:hAnsiTheme="minorHAnsi" w:cstheme="minorHAnsi"/>
          <w:b/>
          <w:color w:val="404040"/>
          <w:spacing w:val="-1"/>
          <w:position w:val="1"/>
          <w:sz w:val="24"/>
          <w:szCs w:val="24"/>
        </w:rPr>
        <w:t>l</w:t>
      </w:r>
      <w:r w:rsidRPr="00B80FA9">
        <w:rPr>
          <w:rFonts w:asciiTheme="minorHAnsi" w:eastAsia="Calibri" w:hAnsiTheme="minorHAnsi" w:cstheme="minorHAnsi"/>
          <w:b/>
          <w:color w:val="404040"/>
          <w:spacing w:val="2"/>
          <w:position w:val="1"/>
          <w:sz w:val="24"/>
          <w:szCs w:val="24"/>
        </w:rPr>
        <w:t>a</w:t>
      </w:r>
      <w:r w:rsidRPr="00B80FA9">
        <w:rPr>
          <w:rFonts w:asciiTheme="minorHAnsi" w:eastAsia="Calibri" w:hAnsiTheme="minorHAnsi" w:cstheme="minorHAnsi"/>
          <w:b/>
          <w:color w:val="404040"/>
          <w:spacing w:val="-1"/>
          <w:position w:val="1"/>
          <w:sz w:val="24"/>
          <w:szCs w:val="24"/>
        </w:rPr>
        <w:t>t</w:t>
      </w:r>
      <w:r w:rsidRPr="00B80FA9">
        <w:rPr>
          <w:rFonts w:asciiTheme="minorHAnsi" w:eastAsia="Calibri" w:hAnsiTheme="minorHAnsi" w:cstheme="minorHAnsi"/>
          <w:b/>
          <w:color w:val="404040"/>
          <w:spacing w:val="-2"/>
          <w:position w:val="1"/>
          <w:sz w:val="24"/>
          <w:szCs w:val="24"/>
        </w:rPr>
        <w:t>e</w:t>
      </w:r>
      <w:r w:rsidRPr="00B80FA9">
        <w:rPr>
          <w:rFonts w:asciiTheme="minorHAnsi" w:eastAsia="Calibri" w:hAnsiTheme="minorHAnsi" w:cstheme="minorHAnsi"/>
          <w:b/>
          <w:color w:val="404040"/>
          <w:spacing w:val="-1"/>
          <w:position w:val="1"/>
          <w:sz w:val="24"/>
          <w:szCs w:val="24"/>
        </w:rPr>
        <w:t>-</w:t>
      </w:r>
      <w:r w:rsidRPr="00B80FA9">
        <w:rPr>
          <w:rFonts w:asciiTheme="minorHAnsi" w:eastAsia="Calibri" w:hAnsiTheme="minorHAnsi" w:cstheme="minorHAnsi"/>
          <w:b/>
          <w:color w:val="404040"/>
          <w:spacing w:val="1"/>
          <w:position w:val="1"/>
          <w:sz w:val="24"/>
          <w:szCs w:val="24"/>
        </w:rPr>
        <w:t>n</w:t>
      </w:r>
      <w:r w:rsidRPr="00B80FA9">
        <w:rPr>
          <w:rFonts w:asciiTheme="minorHAnsi" w:eastAsia="Calibri" w:hAnsiTheme="minorHAnsi" w:cstheme="minorHAnsi"/>
          <w:b/>
          <w:color w:val="404040"/>
          <w:spacing w:val="-1"/>
          <w:position w:val="1"/>
          <w:sz w:val="24"/>
          <w:szCs w:val="24"/>
        </w:rPr>
        <w:t>i</w:t>
      </w:r>
      <w:r w:rsidRPr="00B80FA9">
        <w:rPr>
          <w:rFonts w:asciiTheme="minorHAnsi" w:eastAsia="Calibri" w:hAnsiTheme="minorHAnsi" w:cstheme="minorHAnsi"/>
          <w:b/>
          <w:color w:val="404040"/>
          <w:spacing w:val="1"/>
          <w:position w:val="1"/>
          <w:sz w:val="24"/>
          <w:szCs w:val="24"/>
        </w:rPr>
        <w:t>gh</w:t>
      </w:r>
      <w:r w:rsidRPr="00B80FA9">
        <w:rPr>
          <w:rFonts w:asciiTheme="minorHAnsi" w:eastAsia="Calibri" w:hAnsiTheme="minorHAnsi" w:cstheme="minorHAnsi"/>
          <w:b/>
          <w:color w:val="404040"/>
          <w:position w:val="1"/>
          <w:sz w:val="24"/>
          <w:szCs w:val="24"/>
        </w:rPr>
        <w:t>t</w:t>
      </w:r>
      <w:r w:rsidRPr="00B80FA9">
        <w:rPr>
          <w:rFonts w:asciiTheme="minorHAnsi" w:eastAsia="Calibri" w:hAnsiTheme="minorHAnsi" w:cstheme="minorHAnsi"/>
          <w:b/>
          <w:color w:val="404040"/>
          <w:spacing w:val="-12"/>
          <w:position w:val="1"/>
          <w:sz w:val="24"/>
          <w:szCs w:val="24"/>
        </w:rPr>
        <w:t xml:space="preserve"> </w:t>
      </w:r>
      <w:r w:rsidRPr="00B80FA9">
        <w:rPr>
          <w:rFonts w:asciiTheme="minorHAnsi" w:eastAsia="Calibri" w:hAnsiTheme="minorHAnsi" w:cstheme="minorHAnsi"/>
          <w:b/>
          <w:color w:val="404040"/>
          <w:position w:val="1"/>
          <w:sz w:val="24"/>
          <w:szCs w:val="24"/>
        </w:rPr>
        <w:t>s</w:t>
      </w:r>
      <w:r w:rsidRPr="00B80FA9">
        <w:rPr>
          <w:rFonts w:asciiTheme="minorHAnsi" w:eastAsia="Calibri" w:hAnsiTheme="minorHAnsi" w:cstheme="minorHAnsi"/>
          <w:b/>
          <w:color w:val="404040"/>
          <w:spacing w:val="1"/>
          <w:position w:val="1"/>
          <w:sz w:val="24"/>
          <w:szCs w:val="24"/>
        </w:rPr>
        <w:t>p</w:t>
      </w:r>
      <w:r w:rsidRPr="00B80FA9">
        <w:rPr>
          <w:rFonts w:asciiTheme="minorHAnsi" w:eastAsia="Calibri" w:hAnsiTheme="minorHAnsi" w:cstheme="minorHAnsi"/>
          <w:b/>
          <w:color w:val="404040"/>
          <w:spacing w:val="-1"/>
          <w:position w:val="1"/>
          <w:sz w:val="24"/>
          <w:szCs w:val="24"/>
        </w:rPr>
        <w:t>i</w:t>
      </w:r>
      <w:r w:rsidRPr="00B80FA9">
        <w:rPr>
          <w:rFonts w:asciiTheme="minorHAnsi" w:eastAsia="Calibri" w:hAnsiTheme="minorHAnsi" w:cstheme="minorHAnsi"/>
          <w:b/>
          <w:color w:val="404040"/>
          <w:spacing w:val="1"/>
          <w:position w:val="1"/>
          <w:sz w:val="24"/>
          <w:szCs w:val="24"/>
        </w:rPr>
        <w:t>r</w:t>
      </w:r>
      <w:r w:rsidRPr="00B80FA9">
        <w:rPr>
          <w:rFonts w:asciiTheme="minorHAnsi" w:eastAsia="Calibri" w:hAnsiTheme="minorHAnsi" w:cstheme="minorHAnsi"/>
          <w:b/>
          <w:color w:val="404040"/>
          <w:spacing w:val="-1"/>
          <w:position w:val="1"/>
          <w:sz w:val="24"/>
          <w:szCs w:val="24"/>
        </w:rPr>
        <w:t>i</w:t>
      </w:r>
      <w:r w:rsidRPr="00B80FA9">
        <w:rPr>
          <w:rFonts w:asciiTheme="minorHAnsi" w:eastAsia="Calibri" w:hAnsiTheme="minorHAnsi" w:cstheme="minorHAnsi"/>
          <w:b/>
          <w:color w:val="404040"/>
          <w:spacing w:val="-2"/>
          <w:position w:val="1"/>
          <w:sz w:val="24"/>
          <w:szCs w:val="24"/>
        </w:rPr>
        <w:t>t</w:t>
      </w:r>
      <w:r w:rsidRPr="00B80FA9">
        <w:rPr>
          <w:rFonts w:asciiTheme="minorHAnsi" w:eastAsia="Calibri" w:hAnsiTheme="minorHAnsi" w:cstheme="minorHAnsi"/>
          <w:b/>
          <w:color w:val="404040"/>
          <w:spacing w:val="1"/>
          <w:position w:val="1"/>
          <w:sz w:val="24"/>
          <w:szCs w:val="24"/>
        </w:rPr>
        <w:t>ua</w:t>
      </w:r>
      <w:r w:rsidRPr="00B80FA9">
        <w:rPr>
          <w:rFonts w:asciiTheme="minorHAnsi" w:eastAsia="Calibri" w:hAnsiTheme="minorHAnsi" w:cstheme="minorHAnsi"/>
          <w:b/>
          <w:color w:val="404040"/>
          <w:position w:val="1"/>
          <w:sz w:val="24"/>
          <w:szCs w:val="24"/>
        </w:rPr>
        <w:t>l</w:t>
      </w:r>
      <w:r w:rsidRPr="00B80FA9">
        <w:rPr>
          <w:rFonts w:asciiTheme="minorHAnsi" w:eastAsia="Calibri" w:hAnsiTheme="minorHAnsi" w:cstheme="minorHAnsi"/>
          <w:b/>
          <w:color w:val="404040"/>
          <w:spacing w:val="-1"/>
          <w:position w:val="1"/>
          <w:sz w:val="24"/>
          <w:szCs w:val="24"/>
        </w:rPr>
        <w:t xml:space="preserve"> e</w:t>
      </w:r>
      <w:r w:rsidRPr="00B80FA9">
        <w:rPr>
          <w:rFonts w:asciiTheme="minorHAnsi" w:eastAsia="Calibri" w:hAnsiTheme="minorHAnsi" w:cstheme="minorHAnsi"/>
          <w:b/>
          <w:color w:val="404040"/>
          <w:spacing w:val="1"/>
          <w:position w:val="1"/>
          <w:sz w:val="24"/>
          <w:szCs w:val="24"/>
        </w:rPr>
        <w:t>n</w:t>
      </w:r>
      <w:r w:rsidRPr="00B80FA9">
        <w:rPr>
          <w:rFonts w:asciiTheme="minorHAnsi" w:eastAsia="Calibri" w:hAnsiTheme="minorHAnsi" w:cstheme="minorHAnsi"/>
          <w:b/>
          <w:color w:val="404040"/>
          <w:position w:val="1"/>
          <w:sz w:val="24"/>
          <w:szCs w:val="24"/>
        </w:rPr>
        <w:t>c</w:t>
      </w:r>
      <w:r w:rsidRPr="00B80FA9">
        <w:rPr>
          <w:rFonts w:asciiTheme="minorHAnsi" w:eastAsia="Calibri" w:hAnsiTheme="minorHAnsi" w:cstheme="minorHAnsi"/>
          <w:b/>
          <w:color w:val="404040"/>
          <w:spacing w:val="1"/>
          <w:position w:val="1"/>
          <w:sz w:val="24"/>
          <w:szCs w:val="24"/>
        </w:rPr>
        <w:t>oun</w:t>
      </w:r>
      <w:r w:rsidRPr="00B80FA9">
        <w:rPr>
          <w:rFonts w:asciiTheme="minorHAnsi" w:eastAsia="Calibri" w:hAnsiTheme="minorHAnsi" w:cstheme="minorHAnsi"/>
          <w:b/>
          <w:color w:val="404040"/>
          <w:spacing w:val="-2"/>
          <w:position w:val="1"/>
          <w:sz w:val="24"/>
          <w:szCs w:val="24"/>
        </w:rPr>
        <w:t>t</w:t>
      </w:r>
      <w:r w:rsidRPr="00B80FA9">
        <w:rPr>
          <w:rFonts w:asciiTheme="minorHAnsi" w:eastAsia="Calibri" w:hAnsiTheme="minorHAnsi" w:cstheme="minorHAnsi"/>
          <w:b/>
          <w:color w:val="404040"/>
          <w:spacing w:val="-1"/>
          <w:position w:val="1"/>
          <w:sz w:val="24"/>
          <w:szCs w:val="24"/>
        </w:rPr>
        <w:t>e</w:t>
      </w:r>
      <w:r w:rsidRPr="00B80FA9">
        <w:rPr>
          <w:rFonts w:asciiTheme="minorHAnsi" w:eastAsia="Calibri" w:hAnsiTheme="minorHAnsi" w:cstheme="minorHAnsi"/>
          <w:b/>
          <w:color w:val="404040"/>
          <w:spacing w:val="1"/>
          <w:position w:val="1"/>
          <w:sz w:val="24"/>
          <w:szCs w:val="24"/>
        </w:rPr>
        <w:t>r</w:t>
      </w:r>
      <w:r w:rsidRPr="00B80FA9">
        <w:rPr>
          <w:rFonts w:asciiTheme="minorHAnsi" w:eastAsia="Calibri" w:hAnsiTheme="minorHAnsi" w:cstheme="minorHAnsi"/>
          <w:b/>
          <w:color w:val="404040"/>
          <w:spacing w:val="2"/>
          <w:position w:val="1"/>
          <w:sz w:val="24"/>
          <w:szCs w:val="24"/>
        </w:rPr>
        <w:t>s</w:t>
      </w:r>
      <w:r w:rsidRPr="00B80FA9">
        <w:rPr>
          <w:rFonts w:asciiTheme="minorHAnsi" w:eastAsia="Calibri" w:hAnsiTheme="minorHAnsi" w:cstheme="minorHAnsi"/>
          <w:color w:val="404040"/>
          <w:position w:val="1"/>
          <w:sz w:val="24"/>
          <w:szCs w:val="24"/>
        </w:rPr>
        <w:t>,</w:t>
      </w:r>
      <w:r w:rsidRPr="00B80FA9">
        <w:rPr>
          <w:rFonts w:asciiTheme="minorHAnsi" w:eastAsia="Calibri" w:hAnsiTheme="minorHAnsi" w:cstheme="minorHAnsi"/>
          <w:color w:val="404040"/>
          <w:spacing w:val="-4"/>
          <w:position w:val="1"/>
          <w:sz w:val="24"/>
          <w:szCs w:val="24"/>
        </w:rPr>
        <w:t xml:space="preserve"> </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1"/>
          <w:position w:val="1"/>
          <w:sz w:val="24"/>
          <w:szCs w:val="24"/>
        </w:rPr>
        <w:t>n</w:t>
      </w:r>
      <w:r w:rsidRPr="00B80FA9">
        <w:rPr>
          <w:rFonts w:asciiTheme="minorHAnsi" w:eastAsia="Calibri" w:hAnsiTheme="minorHAnsi" w:cstheme="minorHAnsi"/>
          <w:color w:val="404040"/>
          <w:position w:val="1"/>
          <w:sz w:val="24"/>
          <w:szCs w:val="24"/>
        </w:rPr>
        <w:t>d</w:t>
      </w:r>
      <w:r w:rsidRPr="00B80FA9">
        <w:rPr>
          <w:rFonts w:asciiTheme="minorHAnsi" w:eastAsia="Calibri" w:hAnsiTheme="minorHAnsi" w:cstheme="minorHAnsi"/>
          <w:color w:val="404040"/>
          <w:spacing w:val="-8"/>
          <w:position w:val="1"/>
          <w:sz w:val="24"/>
          <w:szCs w:val="24"/>
        </w:rPr>
        <w:t xml:space="preserve"> </w:t>
      </w:r>
      <w:r w:rsidRPr="00B80FA9">
        <w:rPr>
          <w:rFonts w:asciiTheme="minorHAnsi" w:eastAsia="Calibri" w:hAnsiTheme="minorHAnsi" w:cstheme="minorHAnsi"/>
          <w:color w:val="404040"/>
          <w:spacing w:val="-1"/>
          <w:position w:val="1"/>
          <w:sz w:val="24"/>
          <w:szCs w:val="24"/>
        </w:rPr>
        <w:t>p</w:t>
      </w:r>
      <w:r w:rsidRPr="00B80FA9">
        <w:rPr>
          <w:rFonts w:asciiTheme="minorHAnsi" w:eastAsia="Calibri" w:hAnsiTheme="minorHAnsi" w:cstheme="minorHAnsi"/>
          <w:color w:val="404040"/>
          <w:spacing w:val="-2"/>
          <w:position w:val="1"/>
          <w:sz w:val="24"/>
          <w:szCs w:val="24"/>
        </w:rPr>
        <w:t>r</w:t>
      </w:r>
      <w:r w:rsidRPr="00B80FA9">
        <w:rPr>
          <w:rFonts w:asciiTheme="minorHAnsi" w:eastAsia="Calibri" w:hAnsiTheme="minorHAnsi" w:cstheme="minorHAnsi"/>
          <w:color w:val="404040"/>
          <w:position w:val="1"/>
          <w:sz w:val="24"/>
          <w:szCs w:val="24"/>
        </w:rPr>
        <w:t>a</w:t>
      </w:r>
      <w:r w:rsidRPr="00B80FA9">
        <w:rPr>
          <w:rFonts w:asciiTheme="minorHAnsi" w:eastAsia="Calibri" w:hAnsiTheme="minorHAnsi" w:cstheme="minorHAnsi"/>
          <w:color w:val="404040"/>
          <w:spacing w:val="2"/>
          <w:position w:val="1"/>
          <w:sz w:val="24"/>
          <w:szCs w:val="24"/>
        </w:rPr>
        <w:t>y</w:t>
      </w:r>
      <w:r w:rsidRPr="00B80FA9">
        <w:rPr>
          <w:rFonts w:asciiTheme="minorHAnsi" w:eastAsia="Calibri" w:hAnsiTheme="minorHAnsi" w:cstheme="minorHAnsi"/>
          <w:color w:val="404040"/>
          <w:position w:val="1"/>
          <w:sz w:val="24"/>
          <w:szCs w:val="24"/>
        </w:rPr>
        <w:t>er</w:t>
      </w:r>
      <w:r w:rsidRPr="00B80FA9">
        <w:rPr>
          <w:rFonts w:asciiTheme="minorHAnsi" w:eastAsia="Calibri" w:hAnsiTheme="minorHAnsi" w:cstheme="minorHAnsi"/>
          <w:color w:val="404040"/>
          <w:spacing w:val="-2"/>
          <w:position w:val="1"/>
          <w:sz w:val="24"/>
          <w:szCs w:val="24"/>
        </w:rPr>
        <w:t xml:space="preserve"> </w:t>
      </w:r>
      <w:r w:rsidRPr="00B80FA9">
        <w:rPr>
          <w:rFonts w:asciiTheme="minorHAnsi" w:eastAsia="Calibri" w:hAnsiTheme="minorHAnsi" w:cstheme="minorHAnsi"/>
          <w:color w:val="404040"/>
          <w:position w:val="1"/>
          <w:sz w:val="24"/>
          <w:szCs w:val="24"/>
        </w:rPr>
        <w:t>m</w:t>
      </w:r>
      <w:r w:rsidRPr="00B80FA9">
        <w:rPr>
          <w:rFonts w:asciiTheme="minorHAnsi" w:eastAsia="Calibri" w:hAnsiTheme="minorHAnsi" w:cstheme="minorHAnsi"/>
          <w:color w:val="404040"/>
          <w:spacing w:val="-1"/>
          <w:position w:val="1"/>
          <w:sz w:val="24"/>
          <w:szCs w:val="24"/>
        </w:rPr>
        <w:t>od</w:t>
      </w:r>
      <w:r w:rsidRPr="00B80FA9">
        <w:rPr>
          <w:rFonts w:asciiTheme="minorHAnsi" w:eastAsia="Calibri" w:hAnsiTheme="minorHAnsi" w:cstheme="minorHAnsi"/>
          <w:color w:val="404040"/>
          <w:position w:val="1"/>
          <w:sz w:val="24"/>
          <w:szCs w:val="24"/>
        </w:rPr>
        <w:t>el</w:t>
      </w: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2"/>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10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M</w:t>
      </w:r>
      <w:r w:rsidRPr="00B80FA9">
        <w:rPr>
          <w:rFonts w:asciiTheme="minorHAnsi" w:eastAsia="Calibri" w:hAnsiTheme="minorHAnsi" w:cstheme="minorHAnsi"/>
          <w:b/>
          <w:sz w:val="24"/>
          <w:szCs w:val="24"/>
        </w:rPr>
        <w:t>e</w:t>
      </w: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pacing w:val="1"/>
          <w:sz w:val="24"/>
          <w:szCs w:val="24"/>
        </w:rPr>
        <w:t>c</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2"/>
          <w:sz w:val="24"/>
          <w:szCs w:val="24"/>
        </w:rPr>
        <w:t>C</w:t>
      </w:r>
      <w:r w:rsidRPr="00B80FA9">
        <w:rPr>
          <w:rFonts w:asciiTheme="minorHAnsi" w:eastAsia="Calibri" w:hAnsiTheme="minorHAnsi" w:cstheme="minorHAnsi"/>
          <w:b/>
          <w:spacing w:val="1"/>
          <w:sz w:val="24"/>
          <w:szCs w:val="24"/>
        </w:rPr>
        <w:t>ap</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ur</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d</w:t>
      </w:r>
      <w:r w:rsidRPr="00B80FA9">
        <w:rPr>
          <w:rFonts w:asciiTheme="minorHAnsi" w:eastAsia="Calibri" w:hAnsiTheme="minorHAnsi" w:cstheme="minorHAnsi"/>
          <w:b/>
          <w:sz w:val="24"/>
          <w:szCs w:val="24"/>
        </w:rPr>
        <w:t>:</w:t>
      </w:r>
    </w:p>
    <w:p w:rsidR="007A7842" w:rsidRPr="00B80FA9" w:rsidRDefault="007A7842" w:rsidP="00B80FA9">
      <w:pPr>
        <w:spacing w:before="13"/>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1</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funn</w:t>
      </w:r>
      <w:r w:rsidRPr="00B80FA9">
        <w:rPr>
          <w:rFonts w:asciiTheme="minorHAnsi" w:eastAsia="Calibri" w:hAnsiTheme="minorHAnsi" w:cstheme="minorHAnsi"/>
          <w:sz w:val="24"/>
          <w:szCs w:val="24"/>
        </w:rPr>
        <w:t>el</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ro</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oi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s</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2</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me</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x</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nc</w:t>
      </w:r>
      <w:r w:rsidRPr="00B80FA9">
        <w:rPr>
          <w:rFonts w:asciiTheme="minorHAnsi" w:eastAsia="Calibri" w:hAnsiTheme="minorHAnsi" w:cstheme="minorHAnsi"/>
          <w:sz w:val="24"/>
          <w:szCs w:val="24"/>
        </w:rPr>
        <w:t>e</w:t>
      </w: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3</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Re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 xml:space="preserve">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lo</w:t>
      </w:r>
      <w:r w:rsidRPr="00B80FA9">
        <w:rPr>
          <w:rFonts w:asciiTheme="minorHAnsi" w:eastAsia="Calibri" w:hAnsiTheme="minorHAnsi" w:cstheme="minorHAnsi"/>
          <w:sz w:val="24"/>
          <w:szCs w:val="24"/>
        </w:rPr>
        <w:t>ad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s</w:t>
      </w: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4</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ph</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c</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pacing w:val="-1"/>
          <w:sz w:val="24"/>
          <w:szCs w:val="24"/>
        </w:rPr>
        <w:t>bu</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5</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ou</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em</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ph</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c</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nd</w:t>
      </w:r>
      <w:r w:rsidRPr="00B80FA9">
        <w:rPr>
          <w:rFonts w:asciiTheme="minorHAnsi" w:eastAsia="Calibri" w:hAnsiTheme="minorHAnsi" w:cstheme="minorHAnsi"/>
          <w:sz w:val="24"/>
          <w:szCs w:val="24"/>
        </w:rPr>
        <w:t>s</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5"/>
        <w:rPr>
          <w:rFonts w:asciiTheme="minorHAnsi" w:hAnsiTheme="minorHAnsi" w:cstheme="minorHAnsi"/>
          <w:sz w:val="24"/>
          <w:szCs w:val="24"/>
        </w:rPr>
      </w:pPr>
    </w:p>
    <w:p w:rsidR="0076582B" w:rsidRPr="00B80FA9" w:rsidRDefault="0076582B" w:rsidP="00B80FA9">
      <w:pPr>
        <w:spacing w:before="5"/>
        <w:rPr>
          <w:rFonts w:asciiTheme="minorHAnsi" w:hAnsiTheme="minorHAnsi" w:cstheme="minorHAnsi"/>
          <w:sz w:val="24"/>
          <w:szCs w:val="24"/>
        </w:rPr>
      </w:pPr>
    </w:p>
    <w:p w:rsidR="0076582B" w:rsidRPr="00B80FA9" w:rsidRDefault="0076582B" w:rsidP="00B80FA9">
      <w:pPr>
        <w:spacing w:before="5"/>
        <w:rPr>
          <w:rFonts w:asciiTheme="minorHAnsi" w:hAnsiTheme="minorHAnsi" w:cstheme="minorHAnsi"/>
          <w:sz w:val="24"/>
          <w:szCs w:val="24"/>
        </w:rPr>
      </w:pPr>
    </w:p>
    <w:p w:rsidR="0076582B" w:rsidRPr="00B80FA9" w:rsidRDefault="0076582B" w:rsidP="00B80FA9">
      <w:pPr>
        <w:spacing w:before="5"/>
        <w:rPr>
          <w:rFonts w:asciiTheme="minorHAnsi" w:hAnsiTheme="minorHAnsi" w:cstheme="minorHAnsi"/>
          <w:sz w:val="24"/>
          <w:szCs w:val="24"/>
        </w:rPr>
      </w:pPr>
    </w:p>
    <w:p w:rsidR="0076582B" w:rsidRPr="00B80FA9" w:rsidRDefault="0076582B" w:rsidP="00462721">
      <w:pPr>
        <w:pStyle w:val="Heading1"/>
        <w:rPr>
          <w:rFonts w:asciiTheme="minorHAnsi" w:hAnsiTheme="minorHAnsi" w:cstheme="minorHAnsi"/>
          <w:color w:val="227ACB"/>
          <w:sz w:val="24"/>
          <w:szCs w:val="24"/>
        </w:rPr>
      </w:pPr>
      <w:r w:rsidRPr="00462721">
        <w:rPr>
          <w:rFonts w:eastAsia="Calibri"/>
          <w:color w:val="1F497D" w:themeColor="text2"/>
        </w:rPr>
        <w:t>MENU NUMBER THREE</w:t>
      </w:r>
      <w:r w:rsidR="00462721">
        <w:rPr>
          <w:rFonts w:eastAsia="Calibri"/>
          <w:color w:val="1F497D" w:themeColor="text2"/>
        </w:rPr>
        <w:t xml:space="preserve"> (3)</w:t>
      </w:r>
      <w:r w:rsidRPr="00462721">
        <w:rPr>
          <w:rFonts w:eastAsia="Calibri"/>
          <w:color w:val="1F497D" w:themeColor="text2"/>
        </w:rPr>
        <w:t>: BIBLE STUDY</w:t>
      </w:r>
      <w:r w:rsidRPr="00B80FA9">
        <w:rPr>
          <w:rFonts w:asciiTheme="minorHAnsi" w:hAnsiTheme="minorHAnsi" w:cstheme="minorHAnsi"/>
          <w:color w:val="227ACB"/>
          <w:sz w:val="24"/>
          <w:szCs w:val="24"/>
        </w:rPr>
        <w:t xml:space="preserve"> </w:t>
      </w:r>
      <w:r w:rsidRPr="00462721">
        <w:rPr>
          <w:rFonts w:eastAsia="Calibri"/>
          <w:color w:val="1F497D" w:themeColor="text2"/>
        </w:rPr>
        <w:t>CORNER</w:t>
      </w:r>
    </w:p>
    <w:p w:rsidR="0076582B" w:rsidRPr="00B80FA9" w:rsidRDefault="0076582B" w:rsidP="00B80FA9">
      <w:pPr>
        <w:spacing w:before="5"/>
        <w:rPr>
          <w:rFonts w:asciiTheme="minorHAnsi" w:hAnsiTheme="minorHAnsi" w:cstheme="minorHAnsi"/>
          <w:sz w:val="24"/>
          <w:szCs w:val="24"/>
        </w:rPr>
      </w:pPr>
      <w:r w:rsidRPr="00B80FA9">
        <w:rPr>
          <w:rFonts w:asciiTheme="minorHAnsi" w:hAnsiTheme="minorHAnsi" w:cstheme="minorHAnsi"/>
          <w:noProof/>
          <w:sz w:val="24"/>
          <w:szCs w:val="24"/>
        </w:rPr>
        <w:drawing>
          <wp:anchor distT="0" distB="0" distL="114300" distR="114300" simplePos="0" relativeHeight="251651584" behindDoc="0" locked="0" layoutInCell="1" allowOverlap="1" wp14:anchorId="797ADF5B">
            <wp:simplePos x="0" y="0"/>
            <wp:positionH relativeFrom="column">
              <wp:posOffset>170180</wp:posOffset>
            </wp:positionH>
            <wp:positionV relativeFrom="paragraph">
              <wp:posOffset>187325</wp:posOffset>
            </wp:positionV>
            <wp:extent cx="1790700" cy="16992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1790700" cy="1699260"/>
                    </a:xfrm>
                    <a:prstGeom prst="rect">
                      <a:avLst/>
                    </a:prstGeom>
                    <a:noFill/>
                    <a:ln>
                      <a:noFill/>
                    </a:ln>
                  </pic:spPr>
                </pic:pic>
              </a:graphicData>
            </a:graphic>
          </wp:anchor>
        </w:drawing>
      </w:r>
    </w:p>
    <w:p w:rsidR="0076582B" w:rsidRPr="00B80FA9" w:rsidRDefault="0076582B" w:rsidP="00B80FA9">
      <w:pPr>
        <w:spacing w:before="5"/>
        <w:rPr>
          <w:rFonts w:asciiTheme="minorHAnsi" w:hAnsiTheme="minorHAnsi" w:cstheme="minorHAnsi"/>
          <w:sz w:val="24"/>
          <w:szCs w:val="24"/>
        </w:rPr>
      </w:pPr>
    </w:p>
    <w:p w:rsidR="0076582B" w:rsidRPr="00B80FA9" w:rsidRDefault="0076582B" w:rsidP="00B80FA9">
      <w:pPr>
        <w:spacing w:before="5"/>
        <w:rPr>
          <w:rFonts w:asciiTheme="minorHAnsi" w:hAnsiTheme="minorHAnsi" w:cstheme="minorHAnsi"/>
          <w:sz w:val="24"/>
          <w:szCs w:val="24"/>
        </w:rPr>
      </w:pPr>
    </w:p>
    <w:p w:rsidR="0076582B" w:rsidRPr="00B80FA9" w:rsidRDefault="0076582B" w:rsidP="00B80FA9">
      <w:pPr>
        <w:spacing w:before="5"/>
        <w:rPr>
          <w:rFonts w:asciiTheme="minorHAnsi" w:hAnsiTheme="minorHAnsi" w:cstheme="minorHAnsi"/>
          <w:sz w:val="24"/>
          <w:szCs w:val="24"/>
        </w:rPr>
      </w:pPr>
      <w:r w:rsidRPr="00B80FA9">
        <w:rPr>
          <w:rFonts w:asciiTheme="minorHAnsi" w:hAnsiTheme="minorHAnsi" w:cstheme="minorHAnsi"/>
          <w:sz w:val="24"/>
          <w:szCs w:val="24"/>
        </w:rPr>
        <w:drawing>
          <wp:anchor distT="0" distB="0" distL="114300" distR="114300" simplePos="0" relativeHeight="251660800" behindDoc="0" locked="0" layoutInCell="1" allowOverlap="1" wp14:anchorId="498FB497">
            <wp:simplePos x="0" y="0"/>
            <wp:positionH relativeFrom="column">
              <wp:posOffset>2540</wp:posOffset>
            </wp:positionH>
            <wp:positionV relativeFrom="paragraph">
              <wp:posOffset>240665</wp:posOffset>
            </wp:positionV>
            <wp:extent cx="3176905" cy="3398520"/>
            <wp:effectExtent l="0" t="0" r="0" b="0"/>
            <wp:wrapTopAndBottom/>
            <wp:docPr id="15883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3016" name=""/>
                    <pic:cNvPicPr/>
                  </pic:nvPicPr>
                  <pic:blipFill>
                    <a:blip r:embed="rId17">
                      <a:extLst>
                        <a:ext uri="{28A0092B-C50C-407E-A947-70E740481C1C}">
                          <a14:useLocalDpi xmlns:a14="http://schemas.microsoft.com/office/drawing/2010/main" val="0"/>
                        </a:ext>
                      </a:extLst>
                    </a:blip>
                    <a:stretch>
                      <a:fillRect/>
                    </a:stretch>
                  </pic:blipFill>
                  <pic:spPr>
                    <a:xfrm>
                      <a:off x="0" y="0"/>
                      <a:ext cx="3176905" cy="3398520"/>
                    </a:xfrm>
                    <a:prstGeom prst="rect">
                      <a:avLst/>
                    </a:prstGeom>
                  </pic:spPr>
                </pic:pic>
              </a:graphicData>
            </a:graphic>
            <wp14:sizeRelV relativeFrom="margin">
              <wp14:pctHeight>0</wp14:pctHeight>
            </wp14:sizeRelV>
          </wp:anchor>
        </w:drawing>
      </w:r>
      <w:r w:rsidRPr="00B80FA9">
        <w:rPr>
          <w:rFonts w:asciiTheme="minorHAnsi" w:hAnsiTheme="minorHAnsi" w:cstheme="minorHAnsi"/>
          <w:sz w:val="24"/>
          <w:szCs w:val="24"/>
        </w:rPr>
        <w:t xml:space="preserve"> </w:t>
      </w:r>
    </w:p>
    <w:p w:rsidR="0076582B" w:rsidRPr="00B80FA9" w:rsidRDefault="0076582B" w:rsidP="00B80FA9">
      <w:pPr>
        <w:spacing w:before="5"/>
        <w:rPr>
          <w:rFonts w:asciiTheme="minorHAnsi" w:hAnsiTheme="minorHAnsi" w:cstheme="minorHAnsi"/>
          <w:sz w:val="24"/>
          <w:szCs w:val="24"/>
        </w:rPr>
      </w:pPr>
    </w:p>
    <w:p w:rsidR="0076582B" w:rsidRPr="00B80FA9" w:rsidRDefault="0076582B" w:rsidP="00B80FA9">
      <w:pPr>
        <w:spacing w:before="5"/>
        <w:rPr>
          <w:rFonts w:asciiTheme="minorHAnsi" w:hAnsiTheme="minorHAnsi" w:cstheme="minorHAnsi"/>
          <w:sz w:val="24"/>
          <w:szCs w:val="24"/>
        </w:rPr>
      </w:pPr>
      <w:r w:rsidRPr="00B80FA9">
        <w:rPr>
          <w:rFonts w:asciiTheme="minorHAnsi" w:hAnsiTheme="minorHAnsi" w:cstheme="minorHAnsi"/>
          <w:sz w:val="24"/>
          <w:szCs w:val="24"/>
        </w:rPr>
        <w:t xml:space="preserve">Holy Bible: we will share list of Bible Json files </w:t>
      </w:r>
    </w:p>
    <w:p w:rsidR="0076582B" w:rsidRPr="00B80FA9" w:rsidRDefault="0076582B" w:rsidP="00B80FA9">
      <w:pPr>
        <w:spacing w:before="5"/>
        <w:rPr>
          <w:rFonts w:asciiTheme="minorHAnsi" w:hAnsiTheme="minorHAnsi" w:cstheme="minorHAnsi"/>
          <w:sz w:val="24"/>
          <w:szCs w:val="24"/>
        </w:rPr>
      </w:pPr>
    </w:p>
    <w:p w:rsidR="0076582B" w:rsidRPr="00B80FA9" w:rsidRDefault="0076582B" w:rsidP="00B80FA9">
      <w:pPr>
        <w:spacing w:before="5"/>
        <w:rPr>
          <w:rFonts w:asciiTheme="minorHAnsi" w:hAnsiTheme="minorHAnsi" w:cstheme="minorHAnsi"/>
          <w:sz w:val="24"/>
          <w:szCs w:val="24"/>
        </w:rPr>
      </w:pPr>
      <w:r w:rsidRPr="00B80FA9">
        <w:rPr>
          <w:rFonts w:asciiTheme="minorHAnsi" w:hAnsiTheme="minorHAnsi" w:cstheme="minorHAnsi"/>
          <w:sz w:val="24"/>
          <w:szCs w:val="24"/>
        </w:rPr>
        <w:t>Bible study corner template: The template should be populated in the back-end and show on the front end with the same format below;</w:t>
      </w:r>
    </w:p>
    <w:p w:rsidR="0076582B" w:rsidRPr="00B80FA9" w:rsidRDefault="0076582B" w:rsidP="00B80FA9">
      <w:pPr>
        <w:spacing w:before="5"/>
        <w:rPr>
          <w:rFonts w:asciiTheme="minorHAnsi" w:hAnsiTheme="minorHAnsi" w:cstheme="minorHAnsi"/>
          <w:sz w:val="24"/>
          <w:szCs w:val="24"/>
        </w:rPr>
      </w:pPr>
    </w:p>
    <w:tbl>
      <w:tblPr>
        <w:tblStyle w:val="TableGrid"/>
        <w:tblW w:w="9634" w:type="dxa"/>
        <w:tblLook w:val="04A0" w:firstRow="1" w:lastRow="0" w:firstColumn="1" w:lastColumn="0" w:noHBand="0" w:noVBand="1"/>
      </w:tblPr>
      <w:tblGrid>
        <w:gridCol w:w="4817"/>
        <w:gridCol w:w="4817"/>
      </w:tblGrid>
      <w:tr w:rsidR="0076582B" w:rsidRPr="00B80FA9" w:rsidTr="00155595">
        <w:trPr>
          <w:trHeight w:val="409"/>
        </w:trPr>
        <w:tc>
          <w:tcPr>
            <w:tcW w:w="4817" w:type="dxa"/>
          </w:tcPr>
          <w:p w:rsidR="0076582B" w:rsidRPr="00B80FA9" w:rsidRDefault="0076582B" w:rsidP="00B80FA9">
            <w:pPr>
              <w:rPr>
                <w:rFonts w:cstheme="minorHAnsi"/>
                <w:sz w:val="24"/>
                <w:szCs w:val="24"/>
              </w:rPr>
            </w:pPr>
            <w:r w:rsidRPr="00B80FA9">
              <w:rPr>
                <w:rFonts w:cstheme="minorHAnsi"/>
                <w:sz w:val="24"/>
                <w:szCs w:val="24"/>
              </w:rPr>
              <w:t xml:space="preserve">Memory Verse </w:t>
            </w:r>
          </w:p>
          <w:p w:rsidR="0076582B" w:rsidRPr="00B80FA9" w:rsidRDefault="0076582B" w:rsidP="00B80FA9">
            <w:pPr>
              <w:rPr>
                <w:rFonts w:cstheme="minorHAnsi"/>
                <w:sz w:val="24"/>
                <w:szCs w:val="24"/>
              </w:rPr>
            </w:pPr>
          </w:p>
        </w:tc>
        <w:tc>
          <w:tcPr>
            <w:tcW w:w="4817" w:type="dxa"/>
          </w:tcPr>
          <w:p w:rsidR="0076582B" w:rsidRPr="00B80FA9" w:rsidRDefault="0076582B" w:rsidP="00B80FA9">
            <w:pPr>
              <w:rPr>
                <w:rFonts w:cstheme="minorHAnsi"/>
                <w:sz w:val="24"/>
                <w:szCs w:val="24"/>
              </w:rPr>
            </w:pPr>
            <w:r w:rsidRPr="00B80FA9">
              <w:rPr>
                <w:rFonts w:cstheme="minorHAnsi"/>
                <w:sz w:val="24"/>
                <w:szCs w:val="24"/>
              </w:rPr>
              <w:t>Input Field / Description</w:t>
            </w:r>
          </w:p>
        </w:tc>
      </w:tr>
      <w:tr w:rsidR="0076582B" w:rsidRPr="00B80FA9" w:rsidTr="00155595">
        <w:trPr>
          <w:trHeight w:val="838"/>
        </w:trPr>
        <w:tc>
          <w:tcPr>
            <w:tcW w:w="4817" w:type="dxa"/>
          </w:tcPr>
          <w:p w:rsidR="0076582B" w:rsidRPr="00B80FA9" w:rsidRDefault="0076582B" w:rsidP="00B80FA9">
            <w:pPr>
              <w:rPr>
                <w:rFonts w:cstheme="minorHAnsi"/>
                <w:sz w:val="24"/>
                <w:szCs w:val="24"/>
              </w:rPr>
            </w:pPr>
            <w:r w:rsidRPr="00B80FA9">
              <w:rPr>
                <w:rFonts w:cstheme="minorHAnsi"/>
                <w:sz w:val="24"/>
                <w:szCs w:val="24"/>
              </w:rPr>
              <w:t>Topic of the Day</w:t>
            </w:r>
          </w:p>
        </w:tc>
        <w:tc>
          <w:tcPr>
            <w:tcW w:w="4817" w:type="dxa"/>
          </w:tcPr>
          <w:p w:rsidR="0076582B" w:rsidRPr="00B80FA9" w:rsidRDefault="0076582B" w:rsidP="00B80FA9">
            <w:pPr>
              <w:rPr>
                <w:rFonts w:cstheme="minorHAnsi"/>
                <w:sz w:val="24"/>
                <w:szCs w:val="24"/>
              </w:rPr>
            </w:pPr>
            <w:r w:rsidRPr="00B80FA9">
              <w:rPr>
                <w:rFonts w:cstheme="minorHAnsi"/>
                <w:sz w:val="24"/>
                <w:szCs w:val="24"/>
              </w:rPr>
              <w:t>Enter or select the main theme for today’s Bible study.</w:t>
            </w:r>
          </w:p>
        </w:tc>
      </w:tr>
      <w:tr w:rsidR="0076582B" w:rsidRPr="00B80FA9" w:rsidTr="00155595">
        <w:trPr>
          <w:trHeight w:val="838"/>
        </w:trPr>
        <w:tc>
          <w:tcPr>
            <w:tcW w:w="4817" w:type="dxa"/>
          </w:tcPr>
          <w:p w:rsidR="0076582B" w:rsidRPr="00B80FA9" w:rsidRDefault="0076582B" w:rsidP="00B80FA9">
            <w:pPr>
              <w:rPr>
                <w:rFonts w:cstheme="minorHAnsi"/>
                <w:sz w:val="24"/>
                <w:szCs w:val="24"/>
              </w:rPr>
            </w:pPr>
            <w:r w:rsidRPr="00B80FA9">
              <w:rPr>
                <w:rFonts w:cstheme="minorHAnsi"/>
                <w:sz w:val="24"/>
                <w:szCs w:val="24"/>
              </w:rPr>
              <w:lastRenderedPageBreak/>
              <w:t>Scripture of the Day</w:t>
            </w:r>
          </w:p>
        </w:tc>
        <w:tc>
          <w:tcPr>
            <w:tcW w:w="4817" w:type="dxa"/>
          </w:tcPr>
          <w:p w:rsidR="0076582B" w:rsidRPr="00B80FA9" w:rsidRDefault="0076582B" w:rsidP="00B80FA9">
            <w:pPr>
              <w:rPr>
                <w:rFonts w:cstheme="minorHAnsi"/>
                <w:sz w:val="24"/>
                <w:szCs w:val="24"/>
              </w:rPr>
            </w:pPr>
            <w:r w:rsidRPr="00B80FA9">
              <w:rPr>
                <w:rFonts w:cstheme="minorHAnsi"/>
                <w:sz w:val="24"/>
                <w:szCs w:val="24"/>
              </w:rPr>
              <w:t>Enter or paste the Bible verse or passage. Example:</w:t>
            </w:r>
          </w:p>
        </w:tc>
      </w:tr>
      <w:tr w:rsidR="0076582B" w:rsidRPr="00B80FA9" w:rsidTr="00155595">
        <w:trPr>
          <w:trHeight w:val="838"/>
        </w:trPr>
        <w:tc>
          <w:tcPr>
            <w:tcW w:w="4817" w:type="dxa"/>
          </w:tcPr>
          <w:p w:rsidR="0076582B" w:rsidRPr="00B80FA9" w:rsidRDefault="0076582B" w:rsidP="00B80FA9">
            <w:pPr>
              <w:rPr>
                <w:rFonts w:cstheme="minorHAnsi"/>
                <w:sz w:val="24"/>
                <w:szCs w:val="24"/>
              </w:rPr>
            </w:pPr>
            <w:r w:rsidRPr="00B80FA9">
              <w:rPr>
                <w:rFonts w:cstheme="minorHAnsi"/>
                <w:sz w:val="24"/>
                <w:szCs w:val="24"/>
              </w:rPr>
              <w:t>Devotional Summary</w:t>
            </w:r>
          </w:p>
        </w:tc>
        <w:tc>
          <w:tcPr>
            <w:tcW w:w="4817" w:type="dxa"/>
          </w:tcPr>
          <w:p w:rsidR="0076582B" w:rsidRPr="00B80FA9" w:rsidRDefault="0076582B" w:rsidP="00B80FA9">
            <w:pPr>
              <w:rPr>
                <w:rFonts w:cstheme="minorHAnsi"/>
                <w:sz w:val="24"/>
                <w:szCs w:val="24"/>
              </w:rPr>
            </w:pPr>
            <w:r w:rsidRPr="00B80FA9">
              <w:rPr>
                <w:rFonts w:cstheme="minorHAnsi"/>
                <w:sz w:val="24"/>
                <w:szCs w:val="24"/>
              </w:rPr>
              <w:t>Write a short devotional or explanation (2–3 paragraphs).</w:t>
            </w:r>
          </w:p>
        </w:tc>
      </w:tr>
      <w:tr w:rsidR="0076582B" w:rsidRPr="00B80FA9" w:rsidTr="00155595">
        <w:trPr>
          <w:trHeight w:val="818"/>
        </w:trPr>
        <w:tc>
          <w:tcPr>
            <w:tcW w:w="4817" w:type="dxa"/>
          </w:tcPr>
          <w:p w:rsidR="0076582B" w:rsidRPr="00B80FA9" w:rsidRDefault="0076582B" w:rsidP="00B80FA9">
            <w:pPr>
              <w:rPr>
                <w:rFonts w:cstheme="minorHAnsi"/>
                <w:sz w:val="24"/>
                <w:szCs w:val="24"/>
              </w:rPr>
            </w:pPr>
            <w:r w:rsidRPr="00B80FA9">
              <w:rPr>
                <w:rFonts w:cstheme="minorHAnsi"/>
                <w:sz w:val="24"/>
                <w:szCs w:val="24"/>
              </w:rPr>
              <w:t>Group Discussion Questions</w:t>
            </w:r>
          </w:p>
        </w:tc>
        <w:tc>
          <w:tcPr>
            <w:tcW w:w="4817" w:type="dxa"/>
          </w:tcPr>
          <w:p w:rsidR="0076582B" w:rsidRPr="00B80FA9" w:rsidRDefault="0076582B" w:rsidP="00B80FA9">
            <w:pPr>
              <w:rPr>
                <w:rFonts w:cstheme="minorHAnsi"/>
                <w:sz w:val="24"/>
                <w:szCs w:val="24"/>
              </w:rPr>
            </w:pPr>
            <w:r w:rsidRPr="00B80FA9">
              <w:rPr>
                <w:rFonts w:cstheme="minorHAnsi"/>
                <w:sz w:val="24"/>
                <w:szCs w:val="24"/>
              </w:rPr>
              <w:t>Add 2–3 reflective or discussion questions based on the scripture.</w:t>
            </w:r>
          </w:p>
        </w:tc>
      </w:tr>
    </w:tbl>
    <w:p w:rsidR="0076582B" w:rsidRPr="00B80FA9" w:rsidRDefault="0076582B" w:rsidP="00B80FA9">
      <w:pPr>
        <w:spacing w:before="5"/>
        <w:rPr>
          <w:rFonts w:asciiTheme="minorHAnsi" w:hAnsiTheme="minorHAnsi" w:cstheme="minorHAnsi"/>
          <w:sz w:val="24"/>
          <w:szCs w:val="24"/>
        </w:rPr>
      </w:pPr>
    </w:p>
    <w:p w:rsidR="0076582B" w:rsidRPr="00B80FA9" w:rsidRDefault="0076582B" w:rsidP="00B80FA9">
      <w:pPr>
        <w:spacing w:before="5"/>
        <w:rPr>
          <w:rFonts w:asciiTheme="minorHAnsi" w:hAnsiTheme="minorHAnsi" w:cstheme="minorHAnsi"/>
          <w:sz w:val="24"/>
          <w:szCs w:val="24"/>
        </w:rPr>
      </w:pPr>
    </w:p>
    <w:p w:rsidR="0076582B" w:rsidRPr="00B80FA9" w:rsidRDefault="0076582B" w:rsidP="00B80FA9">
      <w:pPr>
        <w:spacing w:before="5"/>
        <w:rPr>
          <w:rFonts w:asciiTheme="minorHAnsi" w:hAnsiTheme="minorHAnsi" w:cstheme="minorHAnsi"/>
          <w:sz w:val="24"/>
          <w:szCs w:val="24"/>
        </w:rPr>
      </w:pPr>
    </w:p>
    <w:p w:rsidR="0076582B" w:rsidRPr="00462721" w:rsidRDefault="0076582B" w:rsidP="00462721">
      <w:pPr>
        <w:pStyle w:val="Heading1"/>
        <w:rPr>
          <w:color w:val="1F497D" w:themeColor="text2"/>
        </w:rPr>
      </w:pPr>
      <w:r w:rsidRPr="00462721">
        <w:rPr>
          <w:color w:val="1F497D" w:themeColor="text2"/>
        </w:rPr>
        <w:t>MENU NUMBER FOUR</w:t>
      </w:r>
      <w:r w:rsidR="00462721">
        <w:rPr>
          <w:color w:val="1F497D" w:themeColor="text2"/>
        </w:rPr>
        <w:t xml:space="preserve"> (4)</w:t>
      </w:r>
      <w:r w:rsidR="00BA2A2F" w:rsidRPr="00462721">
        <w:rPr>
          <w:color w:val="1F497D" w:themeColor="text2"/>
        </w:rPr>
        <w:t xml:space="preserve">: </w:t>
      </w:r>
      <w:r w:rsidRPr="00462721">
        <w:rPr>
          <w:color w:val="1F497D" w:themeColor="text2"/>
        </w:rPr>
        <w:t xml:space="preserve"> SALVATION CORNER</w:t>
      </w:r>
      <w:r w:rsidR="00BA2A2F" w:rsidRPr="00462721">
        <w:rPr>
          <w:color w:val="1F497D" w:themeColor="text2"/>
        </w:rPr>
        <w:t>:</w:t>
      </w:r>
    </w:p>
    <w:p w:rsidR="00BA2A2F" w:rsidRPr="00B80FA9" w:rsidRDefault="00BA2A2F" w:rsidP="00B80FA9">
      <w:pPr>
        <w:spacing w:before="5"/>
        <w:rPr>
          <w:rFonts w:asciiTheme="minorHAnsi" w:hAnsiTheme="minorHAnsi" w:cstheme="minorHAnsi"/>
          <w:color w:val="227ACB"/>
          <w:sz w:val="24"/>
          <w:szCs w:val="24"/>
        </w:rPr>
      </w:pPr>
      <w:r w:rsidRPr="00B80FA9">
        <w:rPr>
          <w:rFonts w:asciiTheme="minorHAnsi" w:eastAsia="Calibri" w:hAnsiTheme="minorHAnsi" w:cstheme="minorHAnsi"/>
          <w:noProof/>
          <w:sz w:val="24"/>
          <w:szCs w:val="24"/>
        </w:rPr>
        <w:drawing>
          <wp:anchor distT="0" distB="0" distL="114300" distR="114300" simplePos="0" relativeHeight="251654656" behindDoc="0" locked="0" layoutInCell="1" allowOverlap="1" wp14:anchorId="37DA2A85">
            <wp:simplePos x="0" y="0"/>
            <wp:positionH relativeFrom="column">
              <wp:posOffset>2540</wp:posOffset>
            </wp:positionH>
            <wp:positionV relativeFrom="paragraph">
              <wp:posOffset>300990</wp:posOffset>
            </wp:positionV>
            <wp:extent cx="1828800" cy="16764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676400"/>
                    </a:xfrm>
                    <a:prstGeom prst="rect">
                      <a:avLst/>
                    </a:prstGeom>
                    <a:noFill/>
                    <a:ln>
                      <a:noFill/>
                    </a:ln>
                  </pic:spPr>
                </pic:pic>
              </a:graphicData>
            </a:graphic>
          </wp:anchor>
        </w:drawing>
      </w:r>
    </w:p>
    <w:p w:rsidR="00BA2A2F" w:rsidRPr="00B80FA9" w:rsidRDefault="00BA2A2F" w:rsidP="00B80FA9">
      <w:pPr>
        <w:spacing w:before="5"/>
        <w:rPr>
          <w:rFonts w:asciiTheme="minorHAnsi" w:hAnsiTheme="minorHAnsi" w:cstheme="minorHAnsi"/>
          <w:color w:val="227ACB"/>
          <w:sz w:val="24"/>
          <w:szCs w:val="24"/>
        </w:rPr>
      </w:pPr>
    </w:p>
    <w:p w:rsidR="0076582B" w:rsidRPr="00B80FA9" w:rsidRDefault="0076582B" w:rsidP="00B80FA9">
      <w:pPr>
        <w:spacing w:before="5"/>
        <w:rPr>
          <w:rFonts w:asciiTheme="minorHAnsi" w:hAnsiTheme="minorHAnsi" w:cstheme="minorHAnsi"/>
          <w:color w:val="227ACB"/>
          <w:sz w:val="24"/>
          <w:szCs w:val="24"/>
        </w:rPr>
      </w:pPr>
    </w:p>
    <w:p w:rsidR="00BA2A2F" w:rsidRPr="00BA2A2F" w:rsidRDefault="00BA2A2F" w:rsidP="00B80FA9">
      <w:pPr>
        <w:spacing w:before="100" w:beforeAutospacing="1" w:after="100" w:afterAutospacing="1"/>
        <w:rPr>
          <w:rFonts w:asciiTheme="minorHAnsi" w:hAnsiTheme="minorHAnsi" w:cstheme="minorHAnsi"/>
          <w:sz w:val="24"/>
          <w:szCs w:val="24"/>
        </w:rPr>
      </w:pPr>
      <w:r w:rsidRPr="00BA2A2F">
        <w:rPr>
          <w:rFonts w:asciiTheme="minorHAnsi" w:hAnsiTheme="minorHAnsi" w:cstheme="minorHAnsi"/>
          <w:b/>
          <w:sz w:val="24"/>
          <w:szCs w:val="24"/>
        </w:rPr>
        <w:t xml:space="preserve">Salvation </w:t>
      </w:r>
      <w:r w:rsidRPr="00BA2A2F">
        <w:rPr>
          <w:rFonts w:asciiTheme="minorHAnsi" w:hAnsiTheme="minorHAnsi" w:cstheme="minorHAnsi"/>
          <w:b/>
          <w:color w:val="FF0000"/>
          <w:sz w:val="24"/>
          <w:szCs w:val="24"/>
        </w:rPr>
        <w:t>Corner</w:t>
      </w:r>
      <w:r w:rsidRPr="00BA2A2F">
        <w:rPr>
          <w:rFonts w:asciiTheme="minorHAnsi" w:hAnsiTheme="minorHAnsi" w:cstheme="minorHAnsi"/>
          <w:sz w:val="24"/>
          <w:szCs w:val="24"/>
        </w:rPr>
        <w:t xml:space="preserve"> –  intro (</w:t>
      </w:r>
      <w:r w:rsidRPr="00BA2A2F">
        <w:rPr>
          <w:rFonts w:asciiTheme="minorHAnsi" w:hAnsiTheme="minorHAnsi" w:cstheme="minorHAnsi"/>
          <w:b/>
          <w:bCs/>
          <w:sz w:val="24"/>
          <w:szCs w:val="24"/>
        </w:rPr>
        <w:t>"If you’d like to give your life to Christ, rededicate your life, or share a testimony, please select one of the options below to proceed."</w:t>
      </w:r>
      <w:r w:rsidRPr="00BA2A2F">
        <w:rPr>
          <w:rFonts w:asciiTheme="minorHAnsi" w:hAnsiTheme="minorHAnsi" w:cstheme="minorHAnsi"/>
          <w:sz w:val="24"/>
          <w:szCs w:val="24"/>
        </w:rPr>
        <w:t>)</w:t>
      </w:r>
    </w:p>
    <w:p w:rsidR="00BA2A2F" w:rsidRPr="00B80FA9" w:rsidRDefault="00BA2A2F" w:rsidP="00B80FA9">
      <w:pPr>
        <w:pStyle w:val="ListParagraph"/>
        <w:numPr>
          <w:ilvl w:val="0"/>
          <w:numId w:val="17"/>
        </w:numPr>
        <w:spacing w:before="100" w:beforeAutospacing="1" w:after="100" w:afterAutospacing="1"/>
        <w:rPr>
          <w:rFonts w:asciiTheme="minorHAnsi" w:hAnsiTheme="minorHAnsi" w:cstheme="minorHAnsi"/>
          <w:sz w:val="24"/>
          <w:szCs w:val="24"/>
        </w:rPr>
      </w:pPr>
      <w:r w:rsidRPr="00B80FA9">
        <w:rPr>
          <w:rFonts w:asciiTheme="minorHAnsi" w:hAnsiTheme="minorHAnsi" w:cstheme="minorHAnsi"/>
          <w:b/>
          <w:sz w:val="24"/>
          <w:szCs w:val="24"/>
        </w:rPr>
        <w:t xml:space="preserve">Give My Life to Christ – </w:t>
      </w:r>
      <w:r w:rsidRPr="00B80FA9">
        <w:rPr>
          <w:rFonts w:asciiTheme="minorHAnsi" w:hAnsiTheme="minorHAnsi" w:cstheme="minorHAnsi"/>
          <w:sz w:val="24"/>
          <w:szCs w:val="24"/>
        </w:rPr>
        <w:t>intro (</w:t>
      </w:r>
      <w:r w:rsidRPr="00B80FA9">
        <w:rPr>
          <w:rFonts w:asciiTheme="minorHAnsi" w:hAnsiTheme="minorHAnsi" w:cstheme="minorHAnsi"/>
          <w:b/>
          <w:bCs/>
          <w:sz w:val="24"/>
          <w:szCs w:val="24"/>
        </w:rPr>
        <w:t>"As the name suggests, please complete and submit the form below. You will receive a pre-recorded voice message from Rev. Julian, personally leading you to Christ."</w:t>
      </w:r>
      <w:r w:rsidRPr="00B80FA9">
        <w:rPr>
          <w:rFonts w:asciiTheme="minorHAnsi" w:hAnsiTheme="minorHAnsi" w:cstheme="minorHAnsi"/>
          <w:sz w:val="24"/>
          <w:szCs w:val="24"/>
        </w:rPr>
        <w:t>)</w:t>
      </w:r>
    </w:p>
    <w:p w:rsidR="00BA2A2F" w:rsidRPr="00B80FA9" w:rsidRDefault="00BA2A2F" w:rsidP="00B80FA9">
      <w:pPr>
        <w:pStyle w:val="ListParagraph"/>
        <w:numPr>
          <w:ilvl w:val="0"/>
          <w:numId w:val="17"/>
        </w:numPr>
        <w:spacing w:before="100" w:beforeAutospacing="1" w:after="100" w:afterAutospacing="1"/>
        <w:rPr>
          <w:rFonts w:asciiTheme="minorHAnsi" w:hAnsiTheme="minorHAnsi" w:cstheme="minorHAnsi"/>
          <w:sz w:val="24"/>
          <w:szCs w:val="24"/>
        </w:rPr>
      </w:pPr>
      <w:r w:rsidRPr="00B80FA9">
        <w:rPr>
          <w:rFonts w:asciiTheme="minorHAnsi" w:hAnsiTheme="minorHAnsi" w:cstheme="minorHAnsi"/>
          <w:b/>
          <w:sz w:val="24"/>
          <w:szCs w:val="24"/>
        </w:rPr>
        <w:t xml:space="preserve"> Rededicate My Life To Christ</w:t>
      </w:r>
      <w:r w:rsidRPr="00B80FA9">
        <w:rPr>
          <w:rFonts w:asciiTheme="minorHAnsi" w:hAnsiTheme="minorHAnsi" w:cstheme="minorHAnsi"/>
          <w:sz w:val="24"/>
          <w:szCs w:val="24"/>
        </w:rPr>
        <w:t xml:space="preserve"> - intro- (</w:t>
      </w:r>
      <w:r w:rsidRPr="00B80FA9">
        <w:rPr>
          <w:rFonts w:asciiTheme="minorHAnsi" w:hAnsiTheme="minorHAnsi" w:cstheme="minorHAnsi"/>
          <w:b/>
          <w:bCs/>
          <w:sz w:val="24"/>
          <w:szCs w:val="24"/>
        </w:rPr>
        <w:t>"As the name suggests, simply fill out and submit the form below. You will receive a pre-recorded voice message from Rev. Julian, guiding you in rededicating your life to Christ."</w:t>
      </w:r>
      <w:r w:rsidRPr="00B80FA9">
        <w:rPr>
          <w:rFonts w:asciiTheme="minorHAnsi" w:hAnsiTheme="minorHAnsi" w:cstheme="minorHAnsi"/>
          <w:sz w:val="24"/>
          <w:szCs w:val="24"/>
        </w:rPr>
        <w:t>)</w:t>
      </w:r>
    </w:p>
    <w:p w:rsidR="00BA2A2F" w:rsidRPr="00B80FA9" w:rsidRDefault="00BA2A2F" w:rsidP="00B80FA9">
      <w:pPr>
        <w:spacing w:after="160"/>
        <w:rPr>
          <w:rFonts w:asciiTheme="minorHAnsi" w:eastAsia="Calibri" w:hAnsiTheme="minorHAnsi" w:cstheme="minorHAnsi"/>
          <w:b/>
          <w:sz w:val="24"/>
          <w:szCs w:val="24"/>
        </w:rPr>
      </w:pPr>
      <w:r w:rsidRPr="00BA2A2F">
        <w:rPr>
          <w:rFonts w:asciiTheme="minorHAnsi" w:eastAsia="Calibri" w:hAnsiTheme="minorHAnsi" w:cstheme="minorHAnsi"/>
          <w:b/>
          <w:sz w:val="24"/>
          <w:szCs w:val="24"/>
        </w:rPr>
        <w:t>****  ( Kindly note the function of having prerecorded voice sent to the inbox of users who have filled the form )</w:t>
      </w:r>
    </w:p>
    <w:p w:rsidR="00BA2A2F" w:rsidRPr="00B80FA9" w:rsidRDefault="00BA2A2F" w:rsidP="00B80FA9">
      <w:pPr>
        <w:spacing w:after="160"/>
        <w:rPr>
          <w:rFonts w:asciiTheme="minorHAnsi" w:eastAsia="Calibri" w:hAnsiTheme="minorHAnsi" w:cstheme="minorHAnsi"/>
          <w:b/>
          <w:sz w:val="24"/>
          <w:szCs w:val="24"/>
        </w:rPr>
      </w:pPr>
    </w:p>
    <w:p w:rsidR="00BA2A2F" w:rsidRPr="00B80FA9" w:rsidRDefault="00BA2A2F" w:rsidP="00B80FA9">
      <w:pPr>
        <w:pStyle w:val="ListParagraph"/>
        <w:numPr>
          <w:ilvl w:val="0"/>
          <w:numId w:val="17"/>
        </w:numPr>
        <w:spacing w:before="100" w:beforeAutospacing="1" w:after="100" w:afterAutospacing="1"/>
        <w:rPr>
          <w:rFonts w:asciiTheme="minorHAnsi" w:hAnsiTheme="minorHAnsi" w:cstheme="minorHAnsi"/>
          <w:b/>
          <w:sz w:val="24"/>
          <w:szCs w:val="24"/>
        </w:rPr>
      </w:pPr>
      <w:r w:rsidRPr="00B80FA9">
        <w:rPr>
          <w:rFonts w:asciiTheme="minorHAnsi" w:hAnsiTheme="minorHAnsi" w:cstheme="minorHAnsi"/>
          <w:b/>
          <w:sz w:val="24"/>
          <w:szCs w:val="24"/>
        </w:rPr>
        <w:t>Testimonies – Intro – ("As the name suggests, please fill out and submit the form below to share your testimony of what God has done for you through the JKMG platform.").</w:t>
      </w:r>
    </w:p>
    <w:p w:rsidR="0076582B" w:rsidRPr="00B80FA9" w:rsidRDefault="00BA2A2F" w:rsidP="00B80FA9">
      <w:pPr>
        <w:spacing w:before="100" w:beforeAutospacing="1" w:after="100" w:afterAutospacing="1"/>
        <w:ind w:left="432"/>
        <w:rPr>
          <w:rFonts w:asciiTheme="minorHAnsi" w:hAnsiTheme="minorHAnsi" w:cstheme="minorHAnsi"/>
          <w:b/>
          <w:sz w:val="24"/>
          <w:szCs w:val="24"/>
        </w:rPr>
      </w:pPr>
      <w:r w:rsidRPr="00B80FA9">
        <w:rPr>
          <w:rFonts w:asciiTheme="minorHAnsi" w:hAnsiTheme="minorHAnsi" w:cstheme="minorHAnsi"/>
          <w:b/>
          <w:sz w:val="24"/>
          <w:szCs w:val="24"/>
        </w:rPr>
        <w:t>**** For Dev ( Pls kindly apply make it possible for testimonies that would be shared under this sub menu have the ability to slide automatically like 2 seconds interval with users able to pause slides and read at any giving time. )</w:t>
      </w:r>
    </w:p>
    <w:p w:rsidR="000A2486" w:rsidRPr="00B80FA9" w:rsidRDefault="000A2486" w:rsidP="00B80FA9">
      <w:pPr>
        <w:spacing w:before="5"/>
        <w:rPr>
          <w:rFonts w:asciiTheme="minorHAnsi" w:hAnsiTheme="minorHAnsi" w:cstheme="minorHAnsi"/>
          <w:sz w:val="24"/>
          <w:szCs w:val="24"/>
        </w:rPr>
      </w:pPr>
    </w:p>
    <w:p w:rsidR="000A2486" w:rsidRPr="00B80FA9" w:rsidRDefault="000A2486" w:rsidP="00B80FA9">
      <w:pPr>
        <w:spacing w:before="5"/>
        <w:rPr>
          <w:rFonts w:asciiTheme="minorHAnsi" w:hAnsiTheme="minorHAnsi" w:cstheme="minorHAnsi"/>
          <w:sz w:val="24"/>
          <w:szCs w:val="24"/>
        </w:rPr>
      </w:pPr>
    </w:p>
    <w:p w:rsidR="000A2486" w:rsidRPr="00B80FA9" w:rsidRDefault="000A2486" w:rsidP="00B80FA9">
      <w:pPr>
        <w:spacing w:before="5"/>
        <w:rPr>
          <w:rFonts w:asciiTheme="minorHAnsi" w:hAnsiTheme="minorHAnsi" w:cstheme="minorHAnsi"/>
          <w:sz w:val="24"/>
          <w:szCs w:val="24"/>
        </w:rPr>
      </w:pPr>
    </w:p>
    <w:p w:rsidR="007A7842" w:rsidRPr="00462721" w:rsidRDefault="000A2486" w:rsidP="00462721">
      <w:pPr>
        <w:pStyle w:val="Heading1"/>
        <w:rPr>
          <w:rFonts w:eastAsia="Calibri"/>
          <w:color w:val="1F497D" w:themeColor="text2"/>
        </w:rPr>
      </w:pPr>
      <w:r w:rsidRPr="00462721">
        <w:rPr>
          <w:rFonts w:eastAsia="Calibri"/>
          <w:color w:val="1F497D" w:themeColor="text2"/>
        </w:rPr>
        <w:t>MENU NUMBER FIVE: COUNSELING</w:t>
      </w:r>
      <w:r w:rsidRPr="00462721">
        <w:rPr>
          <w:rFonts w:eastAsia="Calibri"/>
          <w:color w:val="1F497D" w:themeColor="text2"/>
          <w:spacing w:val="-3"/>
        </w:rPr>
        <w:t xml:space="preserve"> </w:t>
      </w:r>
      <w:r w:rsidRPr="00462721">
        <w:rPr>
          <w:rFonts w:eastAsia="Calibri"/>
          <w:color w:val="1F497D" w:themeColor="text2"/>
          <w:spacing w:val="1"/>
        </w:rPr>
        <w:t>AN</w:t>
      </w:r>
      <w:r w:rsidRPr="00462721">
        <w:rPr>
          <w:rFonts w:eastAsia="Calibri"/>
          <w:color w:val="1F497D" w:themeColor="text2"/>
        </w:rPr>
        <w:t>D</w:t>
      </w:r>
      <w:r w:rsidRPr="00462721">
        <w:rPr>
          <w:rFonts w:eastAsia="Calibri"/>
          <w:color w:val="1F497D" w:themeColor="text2"/>
          <w:spacing w:val="-4"/>
        </w:rPr>
        <w:t xml:space="preserve"> </w:t>
      </w:r>
      <w:r w:rsidRPr="00462721">
        <w:rPr>
          <w:rFonts w:eastAsia="Calibri"/>
          <w:color w:val="1F497D" w:themeColor="text2"/>
          <w:spacing w:val="-7"/>
        </w:rPr>
        <w:t>C</w:t>
      </w:r>
      <w:r w:rsidRPr="00462721">
        <w:rPr>
          <w:rFonts w:eastAsia="Calibri"/>
          <w:color w:val="1F497D" w:themeColor="text2"/>
          <w:spacing w:val="-3"/>
        </w:rPr>
        <w:t>A</w:t>
      </w:r>
      <w:r w:rsidRPr="00462721">
        <w:rPr>
          <w:rFonts w:eastAsia="Calibri"/>
          <w:color w:val="1F497D" w:themeColor="text2"/>
          <w:spacing w:val="-4"/>
        </w:rPr>
        <w:t>R</w:t>
      </w:r>
      <w:r w:rsidRPr="00462721">
        <w:rPr>
          <w:rFonts w:eastAsia="Calibri"/>
          <w:color w:val="1F497D" w:themeColor="text2"/>
        </w:rPr>
        <w:t>E</w:t>
      </w:r>
    </w:p>
    <w:p w:rsidR="000A2486" w:rsidRPr="00B80FA9" w:rsidRDefault="000A2486" w:rsidP="00B80FA9">
      <w:pPr>
        <w:ind w:left="100"/>
        <w:rPr>
          <w:rFonts w:asciiTheme="minorHAnsi" w:eastAsia="Calibri" w:hAnsiTheme="minorHAnsi" w:cstheme="minorHAnsi"/>
          <w:b/>
          <w:color w:val="2D73B4"/>
          <w:sz w:val="24"/>
          <w:szCs w:val="24"/>
        </w:rPr>
      </w:pPr>
    </w:p>
    <w:p w:rsidR="000A2486" w:rsidRPr="00B80FA9" w:rsidRDefault="000A2486" w:rsidP="00B80FA9">
      <w:pPr>
        <w:ind w:left="100"/>
        <w:rPr>
          <w:rFonts w:asciiTheme="minorHAnsi" w:eastAsia="Calibri" w:hAnsiTheme="minorHAnsi" w:cstheme="minorHAnsi"/>
          <w:b/>
          <w:color w:val="2D73B4"/>
          <w:sz w:val="24"/>
          <w:szCs w:val="24"/>
        </w:rPr>
      </w:pPr>
    </w:p>
    <w:p w:rsidR="000A2486" w:rsidRPr="00B80FA9" w:rsidRDefault="000A2486" w:rsidP="00B80FA9">
      <w:pPr>
        <w:ind w:left="100"/>
        <w:rPr>
          <w:rFonts w:asciiTheme="minorHAnsi" w:eastAsia="Calibri" w:hAnsiTheme="minorHAnsi" w:cstheme="minorHAnsi"/>
          <w:sz w:val="24"/>
          <w:szCs w:val="24"/>
        </w:rPr>
      </w:pPr>
      <w:r w:rsidRPr="00B80FA9">
        <w:rPr>
          <w:rFonts w:asciiTheme="minorHAnsi" w:hAnsiTheme="minorHAnsi" w:cstheme="minorHAnsi"/>
          <w:noProof/>
          <w:sz w:val="24"/>
          <w:szCs w:val="24"/>
        </w:rPr>
        <w:drawing>
          <wp:inline distT="0" distB="0" distL="0" distR="0" wp14:anchorId="2617D82B" wp14:editId="7BCCA15D">
            <wp:extent cx="1927860" cy="1767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7860" cy="1767840"/>
                    </a:xfrm>
                    <a:prstGeom prst="rect">
                      <a:avLst/>
                    </a:prstGeom>
                    <a:noFill/>
                    <a:ln>
                      <a:noFill/>
                    </a:ln>
                  </pic:spPr>
                </pic:pic>
              </a:graphicData>
            </a:graphic>
          </wp:inline>
        </w:drawing>
      </w:r>
    </w:p>
    <w:p w:rsidR="007A7842" w:rsidRPr="00B80FA9" w:rsidRDefault="007A7842" w:rsidP="00B80FA9">
      <w:pPr>
        <w:spacing w:before="4"/>
        <w:rPr>
          <w:rFonts w:asciiTheme="minorHAnsi" w:hAnsiTheme="minorHAnsi" w:cstheme="minorHAnsi"/>
          <w:sz w:val="24"/>
          <w:szCs w:val="24"/>
        </w:rPr>
      </w:pPr>
    </w:p>
    <w:p w:rsidR="00462721" w:rsidRDefault="00000000" w:rsidP="00B80FA9">
      <w:pPr>
        <w:ind w:left="10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C</w:t>
      </w:r>
      <w:r w:rsidRPr="00B80FA9">
        <w:rPr>
          <w:rFonts w:asciiTheme="minorHAnsi" w:eastAsia="Calibri" w:hAnsiTheme="minorHAnsi" w:cstheme="minorHAnsi"/>
          <w:sz w:val="24"/>
          <w:szCs w:val="24"/>
        </w:rPr>
        <w:t>hat</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an</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W</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ll</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ss</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t</w:t>
      </w:r>
      <w:r w:rsidR="000A2486" w:rsidRPr="00B80FA9">
        <w:rPr>
          <w:rFonts w:asciiTheme="minorHAnsi" w:eastAsia="Calibri" w:hAnsiTheme="minorHAnsi" w:cstheme="minorHAnsi"/>
          <w:sz w:val="24"/>
          <w:szCs w:val="24"/>
        </w:rPr>
        <w:t xml:space="preserve"> </w:t>
      </w:r>
      <w:r w:rsidR="00462721" w:rsidRPr="00B80FA9">
        <w:rPr>
          <w:rFonts w:asciiTheme="minorHAnsi" w:eastAsia="Calibri" w:hAnsiTheme="minorHAnsi" w:cstheme="minorHAnsi"/>
          <w:sz w:val="24"/>
          <w:szCs w:val="24"/>
        </w:rPr>
        <w:t>on</w:t>
      </w:r>
      <w:r w:rsidR="00462721">
        <w:rPr>
          <w:rFonts w:asciiTheme="minorHAnsi" w:eastAsia="Calibri" w:hAnsiTheme="minorHAnsi" w:cstheme="minorHAnsi"/>
          <w:sz w:val="24"/>
          <w:szCs w:val="24"/>
        </w:rPr>
        <w:t>.</w:t>
      </w:r>
      <w:r w:rsidR="000A2486" w:rsidRPr="00B80FA9">
        <w:rPr>
          <w:rFonts w:asciiTheme="minorHAnsi" w:eastAsia="Calibri" w:hAnsiTheme="minorHAnsi" w:cstheme="minorHAnsi"/>
          <w:sz w:val="24"/>
          <w:szCs w:val="24"/>
        </w:rPr>
        <w:t xml:space="preserve"> </w:t>
      </w:r>
    </w:p>
    <w:p w:rsidR="00462721" w:rsidRDefault="00462721" w:rsidP="00B80FA9">
      <w:pPr>
        <w:ind w:left="100"/>
        <w:rPr>
          <w:rFonts w:asciiTheme="minorHAnsi" w:eastAsia="Calibri" w:hAnsiTheme="minorHAnsi" w:cstheme="minorHAnsi"/>
          <w:sz w:val="24"/>
          <w:szCs w:val="24"/>
        </w:rPr>
      </w:pPr>
    </w:p>
    <w:p w:rsidR="007A7842" w:rsidRPr="00462721" w:rsidRDefault="00462721" w:rsidP="00B80FA9">
      <w:pPr>
        <w:ind w:left="100"/>
        <w:rPr>
          <w:rFonts w:asciiTheme="minorHAnsi" w:eastAsia="Calibri" w:hAnsiTheme="minorHAnsi" w:cstheme="minorHAnsi"/>
          <w:color w:val="1F497D" w:themeColor="text2"/>
          <w:sz w:val="24"/>
          <w:szCs w:val="24"/>
        </w:rPr>
      </w:pPr>
      <w:r w:rsidRPr="00462721">
        <w:rPr>
          <w:rFonts w:asciiTheme="minorHAnsi" w:eastAsia="Calibri" w:hAnsiTheme="minorHAnsi" w:cstheme="minorHAnsi"/>
          <w:color w:val="1F497D" w:themeColor="text2"/>
          <w:sz w:val="24"/>
          <w:szCs w:val="24"/>
        </w:rPr>
        <w:t>https://studio.pickaxe.co/api/embed/bundle.js</w:t>
      </w:r>
    </w:p>
    <w:p w:rsidR="007A7842" w:rsidRPr="00B80FA9" w:rsidRDefault="007A7842" w:rsidP="00B80FA9">
      <w:pPr>
        <w:spacing w:before="5"/>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1"/>
        <w:ind w:left="62" w:right="5040"/>
        <w:jc w:val="center"/>
        <w:rPr>
          <w:rFonts w:asciiTheme="minorHAnsi" w:eastAsia="Calibri" w:hAnsiTheme="minorHAnsi" w:cstheme="minorHAnsi"/>
          <w:sz w:val="24"/>
          <w:szCs w:val="24"/>
        </w:rPr>
      </w:pP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1"/>
          <w:sz w:val="24"/>
          <w:szCs w:val="24"/>
        </w:rPr>
        <w:t>cc</w:t>
      </w:r>
      <w:r w:rsidRPr="00B80FA9">
        <w:rPr>
          <w:rFonts w:asciiTheme="minorHAnsi" w:eastAsia="Calibri" w:hAnsiTheme="minorHAnsi" w:cstheme="minorHAnsi"/>
          <w:b/>
          <w:sz w:val="24"/>
          <w:szCs w:val="24"/>
        </w:rPr>
        <w:t>ess</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1"/>
          <w:sz w:val="24"/>
          <w:szCs w:val="24"/>
        </w:rPr>
        <w:t xml:space="preserve"> </w:t>
      </w:r>
      <w:r w:rsidRPr="00B80FA9">
        <w:rPr>
          <w:rFonts w:asciiTheme="minorHAnsi" w:eastAsia="Calibri" w:hAnsiTheme="minorHAnsi" w:cstheme="minorHAnsi"/>
          <w:b/>
          <w:spacing w:val="2"/>
          <w:sz w:val="24"/>
          <w:szCs w:val="24"/>
        </w:rPr>
        <w:t>H</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2"/>
          <w:sz w:val="24"/>
          <w:szCs w:val="24"/>
        </w:rPr>
        <w:t>m</w:t>
      </w:r>
      <w:r w:rsidRPr="00B80FA9">
        <w:rPr>
          <w:rFonts w:asciiTheme="minorHAnsi" w:eastAsia="Calibri" w:hAnsiTheme="minorHAnsi" w:cstheme="minorHAnsi"/>
          <w:b/>
          <w:sz w:val="24"/>
          <w:szCs w:val="24"/>
        </w:rPr>
        <w:t>e</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z w:val="24"/>
          <w:szCs w:val="24"/>
        </w:rPr>
        <w:t>c</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1"/>
          <w:sz w:val="24"/>
          <w:szCs w:val="24"/>
        </w:rPr>
        <w:t>ee</w:t>
      </w:r>
      <w:r w:rsidRPr="00B80FA9">
        <w:rPr>
          <w:rFonts w:asciiTheme="minorHAnsi" w:eastAsia="Calibri" w:hAnsiTheme="minorHAnsi" w:cstheme="minorHAnsi"/>
          <w:b/>
          <w:sz w:val="24"/>
          <w:szCs w:val="24"/>
        </w:rPr>
        <w:t>n</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z w:val="24"/>
          <w:szCs w:val="24"/>
        </w:rPr>
        <w:t>&gt;</w:t>
      </w:r>
      <w:r w:rsidRPr="00B80FA9">
        <w:rPr>
          <w:rFonts w:asciiTheme="minorHAnsi" w:eastAsia="Calibri" w:hAnsiTheme="minorHAnsi" w:cstheme="minorHAnsi"/>
          <w:b/>
          <w:spacing w:val="-6"/>
          <w:sz w:val="24"/>
          <w:szCs w:val="24"/>
        </w:rPr>
        <w:t xml:space="preserve"> </w:t>
      </w:r>
      <w:r w:rsidRPr="00B80FA9">
        <w:rPr>
          <w:rFonts w:asciiTheme="minorHAnsi" w:eastAsia="Calibri" w:hAnsiTheme="minorHAnsi" w:cstheme="minorHAnsi"/>
          <w:b/>
          <w:spacing w:val="-2"/>
          <w:sz w:val="24"/>
          <w:szCs w:val="24"/>
        </w:rPr>
        <w:t>C</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un</w:t>
      </w:r>
      <w:r w:rsidRPr="00B80FA9">
        <w:rPr>
          <w:rFonts w:asciiTheme="minorHAnsi" w:eastAsia="Calibri" w:hAnsiTheme="minorHAnsi" w:cstheme="minorHAnsi"/>
          <w:b/>
          <w:sz w:val="24"/>
          <w:szCs w:val="24"/>
        </w:rPr>
        <w:t>se</w:t>
      </w:r>
      <w:r w:rsidRPr="00B80FA9">
        <w:rPr>
          <w:rFonts w:asciiTheme="minorHAnsi" w:eastAsia="Calibri" w:hAnsiTheme="minorHAnsi" w:cstheme="minorHAnsi"/>
          <w:b/>
          <w:spacing w:val="-2"/>
          <w:sz w:val="24"/>
          <w:szCs w:val="24"/>
        </w:rPr>
        <w:t>l</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z w:val="24"/>
          <w:szCs w:val="24"/>
        </w:rPr>
        <w:t>g</w:t>
      </w:r>
      <w:r w:rsidRPr="00B80FA9">
        <w:rPr>
          <w:rFonts w:asciiTheme="minorHAnsi" w:eastAsia="Calibri" w:hAnsiTheme="minorHAnsi" w:cstheme="minorHAnsi"/>
          <w:b/>
          <w:spacing w:val="11"/>
          <w:sz w:val="24"/>
          <w:szCs w:val="24"/>
        </w:rPr>
        <w:t xml:space="preserve"> </w:t>
      </w:r>
      <w:r w:rsidRPr="00B80FA9">
        <w:rPr>
          <w:rFonts w:asciiTheme="minorHAnsi" w:eastAsia="Calibri" w:hAnsiTheme="minorHAnsi" w:cstheme="minorHAnsi"/>
          <w:b/>
          <w:sz w:val="24"/>
          <w:szCs w:val="24"/>
        </w:rPr>
        <w:t>&amp;</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7"/>
          <w:sz w:val="24"/>
          <w:szCs w:val="24"/>
        </w:rPr>
        <w:t>C</w:t>
      </w:r>
      <w:r w:rsidRPr="00B80FA9">
        <w:rPr>
          <w:rFonts w:asciiTheme="minorHAnsi" w:eastAsia="Calibri" w:hAnsiTheme="minorHAnsi" w:cstheme="minorHAnsi"/>
          <w:b/>
          <w:spacing w:val="-3"/>
          <w:sz w:val="24"/>
          <w:szCs w:val="24"/>
        </w:rPr>
        <w:t>a</w:t>
      </w:r>
      <w:r w:rsidRPr="00B80FA9">
        <w:rPr>
          <w:rFonts w:asciiTheme="minorHAnsi" w:eastAsia="Calibri" w:hAnsiTheme="minorHAnsi" w:cstheme="minorHAnsi"/>
          <w:b/>
          <w:spacing w:val="-4"/>
          <w:sz w:val="24"/>
          <w:szCs w:val="24"/>
        </w:rPr>
        <w:t>r</w:t>
      </w:r>
      <w:r w:rsidRPr="00B80FA9">
        <w:rPr>
          <w:rFonts w:asciiTheme="minorHAnsi" w:eastAsia="Calibri" w:hAnsiTheme="minorHAnsi" w:cstheme="minorHAnsi"/>
          <w:b/>
          <w:sz w:val="24"/>
          <w:szCs w:val="24"/>
        </w:rPr>
        <w:t>e</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11"/>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Arial" w:hAnsiTheme="minorHAnsi" w:cstheme="minorHAnsi"/>
          <w:position w:val="4"/>
          <w:sz w:val="24"/>
          <w:szCs w:val="24"/>
        </w:rPr>
        <w:t xml:space="preserve">•    </w:t>
      </w:r>
      <w:r w:rsidRPr="00B80FA9">
        <w:rPr>
          <w:rFonts w:asciiTheme="minorHAnsi" w:eastAsia="Arial" w:hAnsiTheme="minorHAnsi" w:cstheme="minorHAnsi"/>
          <w:spacing w:val="12"/>
          <w:position w:val="4"/>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ea</w:t>
      </w:r>
      <w:r w:rsidRPr="00B80FA9">
        <w:rPr>
          <w:rFonts w:asciiTheme="minorHAnsi" w:eastAsia="Calibri" w:hAnsiTheme="minorHAnsi" w:cstheme="minorHAnsi"/>
          <w:spacing w:val="-2"/>
          <w:sz w:val="24"/>
          <w:szCs w:val="24"/>
        </w:rPr>
        <w:t>rl</w:t>
      </w:r>
      <w:r w:rsidRPr="00B80FA9">
        <w:rPr>
          <w:rFonts w:asciiTheme="minorHAnsi" w:eastAsia="Calibri" w:hAnsiTheme="minorHAnsi" w:cstheme="minorHAnsi"/>
          <w:sz w:val="24"/>
          <w:szCs w:val="24"/>
        </w:rPr>
        <w:t xml:space="preserve">y </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ibl</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8"/>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b</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nn</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19"/>
        <w:rPr>
          <w:rFonts w:asciiTheme="minorHAnsi" w:hAnsiTheme="minorHAnsi" w:cstheme="minorHAnsi"/>
          <w:sz w:val="24"/>
          <w:szCs w:val="24"/>
        </w:rPr>
      </w:pPr>
    </w:p>
    <w:p w:rsidR="007A7842" w:rsidRPr="00B80FA9" w:rsidRDefault="00000000" w:rsidP="00B80FA9">
      <w:pPr>
        <w:ind w:left="484"/>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z w:val="24"/>
          <w:szCs w:val="24"/>
        </w:rPr>
        <w:t>&amp;</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 xml:space="preserve"> C</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t</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1"/>
        <w:rPr>
          <w:rFonts w:asciiTheme="minorHAnsi" w:hAnsiTheme="minorHAnsi" w:cstheme="minorHAnsi"/>
          <w:sz w:val="24"/>
          <w:szCs w:val="24"/>
        </w:rPr>
      </w:pPr>
    </w:p>
    <w:p w:rsidR="007A7842" w:rsidRPr="00B80FA9" w:rsidRDefault="00000000" w:rsidP="00B80FA9">
      <w:pPr>
        <w:ind w:left="10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E</w:t>
      </w:r>
      <w:r w:rsidRPr="00B80FA9">
        <w:rPr>
          <w:rFonts w:asciiTheme="minorHAnsi" w:eastAsia="Calibri" w:hAnsiTheme="minorHAnsi" w:cstheme="minorHAnsi"/>
          <w:b/>
          <w:sz w:val="24"/>
          <w:szCs w:val="24"/>
        </w:rPr>
        <w:t>x</w:t>
      </w:r>
      <w:r w:rsidRPr="00B80FA9">
        <w:rPr>
          <w:rFonts w:asciiTheme="minorHAnsi" w:eastAsia="Calibri" w:hAnsiTheme="minorHAnsi" w:cstheme="minorHAnsi"/>
          <w:b/>
          <w:spacing w:val="2"/>
          <w:sz w:val="24"/>
          <w:szCs w:val="24"/>
        </w:rPr>
        <w:t>a</w:t>
      </w:r>
      <w:r w:rsidRPr="00B80FA9">
        <w:rPr>
          <w:rFonts w:asciiTheme="minorHAnsi" w:eastAsia="Calibri" w:hAnsiTheme="minorHAnsi" w:cstheme="minorHAnsi"/>
          <w:b/>
          <w:spacing w:val="1"/>
          <w:sz w:val="24"/>
          <w:szCs w:val="24"/>
        </w:rPr>
        <w:t>mp</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z w:val="24"/>
          <w:szCs w:val="24"/>
        </w:rPr>
        <w:t>e</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z w:val="24"/>
          <w:szCs w:val="24"/>
        </w:rPr>
        <w:t>be</w:t>
      </w:r>
      <w:r w:rsidRPr="00B80FA9">
        <w:rPr>
          <w:rFonts w:asciiTheme="minorHAnsi" w:eastAsia="Calibri" w:hAnsiTheme="minorHAnsi" w:cstheme="minorHAnsi"/>
          <w:b/>
          <w:spacing w:val="-2"/>
          <w:sz w:val="24"/>
          <w:szCs w:val="24"/>
        </w:rPr>
        <w:t>l</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pacing w:val="-2"/>
          <w:sz w:val="24"/>
          <w:szCs w:val="24"/>
        </w:rPr>
        <w:t>C</w:t>
      </w: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z w:val="24"/>
          <w:szCs w:val="24"/>
        </w:rPr>
        <w:t>A</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z w:val="24"/>
          <w:szCs w:val="24"/>
        </w:rPr>
        <w:t>Bu</w:t>
      </w:r>
      <w:r w:rsidRPr="00B80FA9">
        <w:rPr>
          <w:rFonts w:asciiTheme="minorHAnsi" w:eastAsia="Calibri" w:hAnsiTheme="minorHAnsi" w:cstheme="minorHAnsi"/>
          <w:b/>
          <w:spacing w:val="-2"/>
          <w:sz w:val="24"/>
          <w:szCs w:val="24"/>
        </w:rPr>
        <w:t>tt</w:t>
      </w:r>
      <w:r w:rsidRPr="00B80FA9">
        <w:rPr>
          <w:rFonts w:asciiTheme="minorHAnsi" w:eastAsia="Calibri" w:hAnsiTheme="minorHAnsi" w:cstheme="minorHAnsi"/>
          <w:b/>
          <w:sz w:val="24"/>
          <w:szCs w:val="24"/>
        </w:rPr>
        <w:t>on</w:t>
      </w:r>
      <w:r w:rsidRPr="00B80FA9">
        <w:rPr>
          <w:rFonts w:asciiTheme="minorHAnsi" w:eastAsia="Calibri" w:hAnsiTheme="minorHAnsi" w:cstheme="minorHAnsi"/>
          <w:b/>
          <w:spacing w:val="1"/>
          <w:sz w:val="24"/>
          <w:szCs w:val="24"/>
        </w:rPr>
        <w:t>s</w:t>
      </w:r>
      <w:r w:rsidRPr="00B80FA9">
        <w:rPr>
          <w:rFonts w:asciiTheme="minorHAnsi" w:eastAsia="Calibri" w:hAnsiTheme="minorHAnsi" w:cstheme="minorHAnsi"/>
          <w:b/>
          <w:sz w:val="24"/>
          <w:szCs w:val="24"/>
        </w:rPr>
        <w:t>:</w:t>
      </w:r>
    </w:p>
    <w:p w:rsidR="007A7842" w:rsidRPr="00B80FA9" w:rsidRDefault="007A7842" w:rsidP="00B80FA9">
      <w:pPr>
        <w:spacing w:before="9"/>
        <w:rPr>
          <w:rFonts w:asciiTheme="minorHAnsi" w:hAnsiTheme="minorHAnsi" w:cstheme="minorHAnsi"/>
          <w:sz w:val="24"/>
          <w:szCs w:val="24"/>
        </w:rPr>
      </w:pPr>
    </w:p>
    <w:p w:rsidR="006933E2" w:rsidRPr="00B80FA9" w:rsidRDefault="006933E2" w:rsidP="00B80FA9">
      <w:pPr>
        <w:spacing w:before="100" w:beforeAutospacing="1" w:after="100" w:afterAutospacing="1"/>
        <w:rPr>
          <w:rFonts w:asciiTheme="minorHAnsi" w:hAnsiTheme="minorHAnsi" w:cstheme="minorHAnsi"/>
          <w:sz w:val="24"/>
          <w:szCs w:val="24"/>
        </w:rPr>
      </w:pPr>
      <w:r w:rsidRPr="00B80FA9">
        <w:rPr>
          <w:rFonts w:asciiTheme="minorHAnsi" w:hAnsiTheme="minorHAnsi" w:cstheme="minorHAnsi"/>
          <w:sz w:val="24"/>
          <w:szCs w:val="24"/>
        </w:rPr>
        <w:t xml:space="preserve">Counseling and Care – </w:t>
      </w:r>
      <w:r w:rsidRPr="00B80FA9">
        <w:rPr>
          <w:rFonts w:asciiTheme="minorHAnsi" w:hAnsiTheme="minorHAnsi" w:cstheme="minorHAnsi"/>
          <w:b/>
          <w:sz w:val="24"/>
          <w:szCs w:val="24"/>
        </w:rPr>
        <w:t xml:space="preserve">intro – </w:t>
      </w:r>
      <w:r w:rsidRPr="00B80FA9">
        <w:rPr>
          <w:rFonts w:asciiTheme="minorHAnsi" w:hAnsiTheme="minorHAnsi" w:cstheme="minorHAnsi"/>
          <w:b/>
          <w:bCs/>
          <w:sz w:val="24"/>
          <w:szCs w:val="24"/>
        </w:rPr>
        <w:t>"Welcome to our Counseling and Care Department. Your emotional, spiritual, and overall well-being matter deeply to us as a ministry. Please select the option below that best fits your specific need."</w:t>
      </w:r>
    </w:p>
    <w:p w:rsidR="006933E2" w:rsidRPr="00B80FA9" w:rsidRDefault="006933E2" w:rsidP="00B80FA9">
      <w:pPr>
        <w:pStyle w:val="ListParagraph"/>
        <w:numPr>
          <w:ilvl w:val="0"/>
          <w:numId w:val="12"/>
        </w:numPr>
        <w:spacing w:before="100" w:beforeAutospacing="1" w:after="100" w:afterAutospacing="1"/>
        <w:rPr>
          <w:rFonts w:asciiTheme="minorHAnsi" w:hAnsiTheme="minorHAnsi" w:cstheme="minorHAnsi"/>
          <w:color w:val="227ACB"/>
          <w:sz w:val="24"/>
          <w:szCs w:val="24"/>
        </w:rPr>
      </w:pPr>
      <w:r w:rsidRPr="00B80FA9">
        <w:rPr>
          <w:rFonts w:asciiTheme="minorHAnsi" w:hAnsiTheme="minorHAnsi" w:cstheme="minorHAnsi"/>
          <w:sz w:val="24"/>
          <w:szCs w:val="24"/>
        </w:rPr>
        <w:t xml:space="preserve"> Access Counseling – </w:t>
      </w:r>
      <w:r w:rsidRPr="00B80FA9">
        <w:rPr>
          <w:rFonts w:asciiTheme="minorHAnsi" w:hAnsiTheme="minorHAnsi" w:cstheme="minorHAnsi"/>
          <w:b/>
          <w:sz w:val="24"/>
          <w:szCs w:val="24"/>
        </w:rPr>
        <w:t>Intro</w:t>
      </w:r>
      <w:r w:rsidRPr="00B80FA9">
        <w:rPr>
          <w:rFonts w:asciiTheme="minorHAnsi" w:hAnsiTheme="minorHAnsi" w:cstheme="minorHAnsi"/>
          <w:sz w:val="24"/>
          <w:szCs w:val="24"/>
        </w:rPr>
        <w:t xml:space="preserve">- </w:t>
      </w:r>
      <w:r w:rsidRPr="00B80FA9">
        <w:rPr>
          <w:rFonts w:asciiTheme="minorHAnsi" w:hAnsiTheme="minorHAnsi" w:cstheme="minorHAnsi"/>
          <w:b/>
          <w:bCs/>
          <w:sz w:val="24"/>
          <w:szCs w:val="24"/>
        </w:rPr>
        <w:t>"Click the link below to join our private Telegram group, where you’ll have direct access to our dedicated and professional care team. You can share your concerns privately and also schedule a one-on-one call for personalized support."</w:t>
      </w:r>
      <w:r w:rsidRPr="00B80FA9">
        <w:rPr>
          <w:rFonts w:asciiTheme="minorHAnsi" w:hAnsiTheme="minorHAnsi" w:cstheme="minorHAnsi"/>
          <w:b/>
          <w:bCs/>
          <w:sz w:val="24"/>
          <w:szCs w:val="24"/>
        </w:rPr>
        <w:t xml:space="preserve"> </w:t>
      </w:r>
      <w:r w:rsidRPr="00B80FA9">
        <w:rPr>
          <w:rFonts w:asciiTheme="minorHAnsi" w:hAnsiTheme="minorHAnsi" w:cstheme="minorHAnsi"/>
          <w:b/>
          <w:bCs/>
          <w:color w:val="227ACB"/>
          <w:sz w:val="24"/>
          <w:szCs w:val="24"/>
        </w:rPr>
        <w:t>Please add a booking calendar that shows available booking slots.</w:t>
      </w:r>
    </w:p>
    <w:p w:rsidR="006933E2" w:rsidRPr="00B80FA9" w:rsidRDefault="006933E2" w:rsidP="00B80FA9">
      <w:pPr>
        <w:pStyle w:val="ListParagraph"/>
        <w:spacing w:before="100" w:beforeAutospacing="1" w:after="100" w:afterAutospacing="1"/>
        <w:rPr>
          <w:rFonts w:asciiTheme="minorHAnsi" w:hAnsiTheme="minorHAnsi" w:cstheme="minorHAnsi"/>
          <w:sz w:val="24"/>
          <w:szCs w:val="24"/>
        </w:rPr>
      </w:pPr>
    </w:p>
    <w:p w:rsidR="006933E2" w:rsidRPr="00B80FA9" w:rsidRDefault="006933E2" w:rsidP="00B80FA9">
      <w:pPr>
        <w:pStyle w:val="ListParagraph"/>
        <w:spacing w:before="100" w:beforeAutospacing="1" w:after="100" w:afterAutospacing="1"/>
        <w:rPr>
          <w:rFonts w:asciiTheme="minorHAnsi" w:hAnsiTheme="minorHAnsi" w:cstheme="minorHAnsi"/>
          <w:color w:val="227ACB"/>
          <w:sz w:val="24"/>
          <w:szCs w:val="24"/>
        </w:rPr>
      </w:pPr>
      <w:r w:rsidRPr="00B80FA9">
        <w:rPr>
          <w:rFonts w:asciiTheme="minorHAnsi" w:hAnsiTheme="minorHAnsi" w:cstheme="minorHAnsi"/>
          <w:sz w:val="24"/>
          <w:szCs w:val="24"/>
        </w:rPr>
        <w:t xml:space="preserve">Example </w:t>
      </w:r>
    </w:p>
    <w:p w:rsidR="006933E2" w:rsidRPr="00B80FA9" w:rsidRDefault="006933E2" w:rsidP="00B80FA9">
      <w:pPr>
        <w:rPr>
          <w:rFonts w:asciiTheme="minorHAnsi" w:eastAsia="Calibri" w:hAnsiTheme="minorHAnsi" w:cstheme="minorHAnsi"/>
          <w:sz w:val="24"/>
          <w:szCs w:val="24"/>
        </w:rPr>
      </w:pPr>
      <w:r w:rsidRPr="00B80FA9">
        <w:rPr>
          <w:rFonts w:asciiTheme="minorHAnsi" w:eastAsia="Calibri" w:hAnsiTheme="minorHAnsi" w:cstheme="minorHAnsi"/>
          <w:b/>
          <w:sz w:val="24"/>
          <w:szCs w:val="24"/>
        </w:rPr>
        <w:t>Bo</w:t>
      </w:r>
      <w:r w:rsidRPr="00B80FA9">
        <w:rPr>
          <w:rFonts w:asciiTheme="minorHAnsi" w:eastAsia="Calibri" w:hAnsiTheme="minorHAnsi" w:cstheme="minorHAnsi"/>
          <w:b/>
          <w:spacing w:val="1"/>
          <w:sz w:val="24"/>
          <w:szCs w:val="24"/>
        </w:rPr>
        <w:t>o</w:t>
      </w:r>
      <w:r w:rsidRPr="00B80FA9">
        <w:rPr>
          <w:rFonts w:asciiTheme="minorHAnsi" w:eastAsia="Calibri" w:hAnsiTheme="minorHAnsi" w:cstheme="minorHAnsi"/>
          <w:b/>
          <w:sz w:val="24"/>
          <w:szCs w:val="24"/>
        </w:rPr>
        <w:t>k</w:t>
      </w:r>
      <w:r w:rsidRPr="00B80FA9">
        <w:rPr>
          <w:rFonts w:asciiTheme="minorHAnsi" w:eastAsia="Calibri" w:hAnsiTheme="minorHAnsi" w:cstheme="minorHAnsi"/>
          <w:b/>
          <w:spacing w:val="-1"/>
          <w:sz w:val="24"/>
          <w:szCs w:val="24"/>
        </w:rPr>
        <w:t xml:space="preserve"> </w:t>
      </w:r>
      <w:r w:rsidRPr="00B80FA9">
        <w:rPr>
          <w:rFonts w:asciiTheme="minorHAnsi" w:eastAsia="Calibri" w:hAnsiTheme="minorHAnsi" w:cstheme="minorHAnsi"/>
          <w:b/>
          <w:sz w:val="24"/>
          <w:szCs w:val="24"/>
        </w:rPr>
        <w:t>a</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pacing w:val="-2"/>
          <w:sz w:val="24"/>
          <w:szCs w:val="24"/>
        </w:rPr>
        <w:t>C</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un</w:t>
      </w:r>
      <w:r w:rsidRPr="00B80FA9">
        <w:rPr>
          <w:rFonts w:asciiTheme="minorHAnsi" w:eastAsia="Calibri" w:hAnsiTheme="minorHAnsi" w:cstheme="minorHAnsi"/>
          <w:b/>
          <w:sz w:val="24"/>
          <w:szCs w:val="24"/>
        </w:rPr>
        <w:t>se</w:t>
      </w:r>
      <w:r w:rsidRPr="00B80FA9">
        <w:rPr>
          <w:rFonts w:asciiTheme="minorHAnsi" w:eastAsia="Calibri" w:hAnsiTheme="minorHAnsi" w:cstheme="minorHAnsi"/>
          <w:b/>
          <w:spacing w:val="-2"/>
          <w:sz w:val="24"/>
          <w:szCs w:val="24"/>
        </w:rPr>
        <w:t>l</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z w:val="24"/>
          <w:szCs w:val="24"/>
        </w:rPr>
        <w:t>g</w:t>
      </w:r>
      <w:r w:rsidRPr="00B80FA9">
        <w:rPr>
          <w:rFonts w:asciiTheme="minorHAnsi" w:eastAsia="Calibri" w:hAnsiTheme="minorHAnsi" w:cstheme="minorHAnsi"/>
          <w:b/>
          <w:spacing w:val="6"/>
          <w:sz w:val="24"/>
          <w:szCs w:val="24"/>
        </w:rPr>
        <w:t xml:space="preserve"> </w:t>
      </w: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ss</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on</w:t>
      </w:r>
    </w:p>
    <w:p w:rsidR="006933E2" w:rsidRPr="00B80FA9" w:rsidRDefault="006933E2" w:rsidP="00B80FA9">
      <w:pPr>
        <w:rPr>
          <w:rFonts w:asciiTheme="minorHAnsi" w:hAnsiTheme="minorHAnsi" w:cstheme="minorHAnsi"/>
          <w:sz w:val="24"/>
          <w:szCs w:val="24"/>
        </w:rPr>
      </w:pPr>
    </w:p>
    <w:p w:rsidR="00395312" w:rsidRPr="00B80FA9" w:rsidRDefault="006933E2" w:rsidP="00B80FA9">
      <w:pPr>
        <w:pStyle w:val="ListParagraph"/>
        <w:numPr>
          <w:ilvl w:val="6"/>
          <w:numId w:val="11"/>
        </w:numPr>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lastRenderedPageBreak/>
        <w:t>T</w:t>
      </w:r>
      <w:r w:rsidRPr="00B80FA9">
        <w:rPr>
          <w:rFonts w:asciiTheme="minorHAnsi" w:eastAsia="Calibri" w:hAnsiTheme="minorHAnsi" w:cstheme="minorHAnsi"/>
          <w:sz w:val="24"/>
          <w:szCs w:val="24"/>
        </w:rPr>
        <w:t>ap</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pacing w:val="-2"/>
          <w:sz w:val="24"/>
          <w:szCs w:val="24"/>
        </w:rPr>
        <w:t>oo</w:t>
      </w:r>
      <w:r w:rsidRPr="00B80FA9">
        <w:rPr>
          <w:rFonts w:asciiTheme="minorHAnsi" w:eastAsia="Calibri" w:hAnsiTheme="minorHAnsi" w:cstheme="minorHAnsi"/>
          <w:sz w:val="24"/>
          <w:szCs w:val="24"/>
        </w:rPr>
        <w:t>k</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Se</w:t>
      </w:r>
      <w:r w:rsidRPr="00B80FA9">
        <w:rPr>
          <w:rFonts w:asciiTheme="minorHAnsi" w:eastAsia="Calibri" w:hAnsiTheme="minorHAnsi" w:cstheme="minorHAnsi"/>
          <w:spacing w:val="2"/>
          <w:sz w:val="24"/>
          <w:szCs w:val="24"/>
        </w:rPr>
        <w:t>ss</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p>
    <w:p w:rsidR="006933E2" w:rsidRPr="00B80FA9" w:rsidRDefault="006933E2" w:rsidP="00B80FA9">
      <w:pPr>
        <w:pStyle w:val="ListParagraph"/>
        <w:numPr>
          <w:ilvl w:val="6"/>
          <w:numId w:val="11"/>
        </w:numPr>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hoo</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 xml:space="preserve">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u</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ea:</w:t>
      </w:r>
    </w:p>
    <w:p w:rsidR="006933E2" w:rsidRPr="00B80FA9" w:rsidRDefault="006933E2" w:rsidP="00B80FA9">
      <w:pPr>
        <w:pStyle w:val="ListParagraph"/>
        <w:spacing w:before="4"/>
        <w:rPr>
          <w:rFonts w:asciiTheme="minorHAnsi" w:hAnsiTheme="minorHAnsi" w:cstheme="minorHAnsi"/>
          <w:sz w:val="24"/>
          <w:szCs w:val="24"/>
        </w:rPr>
      </w:pPr>
    </w:p>
    <w:p w:rsidR="00395312" w:rsidRPr="00B80FA9" w:rsidRDefault="006933E2" w:rsidP="00B80FA9">
      <w:pPr>
        <w:pStyle w:val="ListParagraph"/>
        <w:ind w:right="627"/>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1"/>
          <w:sz w:val="24"/>
          <w:szCs w:val="24"/>
        </w:rPr>
        <w:t>x</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et</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ss</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dd</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z w:val="24"/>
          <w:szCs w:val="24"/>
        </w:rPr>
        <w:t>ef,</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Fam</w:t>
      </w:r>
      <w:r w:rsidRPr="00B80FA9">
        <w:rPr>
          <w:rFonts w:asciiTheme="minorHAnsi" w:eastAsia="Calibri" w:hAnsiTheme="minorHAnsi" w:cstheme="minorHAnsi"/>
          <w:spacing w:val="-2"/>
          <w:sz w:val="24"/>
          <w:szCs w:val="24"/>
        </w:rPr>
        <w:t>il</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I</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iri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2"/>
          <w:sz w:val="24"/>
          <w:szCs w:val="24"/>
        </w:rPr>
        <w:t xml:space="preserve"> G</w:t>
      </w:r>
      <w:r w:rsidRPr="00B80FA9">
        <w:rPr>
          <w:rFonts w:asciiTheme="minorHAnsi" w:eastAsia="Calibri" w:hAnsiTheme="minorHAnsi" w:cstheme="minorHAnsi"/>
          <w:spacing w:val="-2"/>
          <w:sz w:val="24"/>
          <w:szCs w:val="24"/>
        </w:rPr>
        <w:t>ro</w:t>
      </w:r>
      <w:r w:rsidRPr="00B80FA9">
        <w:rPr>
          <w:rFonts w:asciiTheme="minorHAnsi" w:eastAsia="Calibri" w:hAnsiTheme="minorHAnsi" w:cstheme="minorHAnsi"/>
          <w:spacing w:val="1"/>
          <w:sz w:val="24"/>
          <w:szCs w:val="24"/>
        </w:rPr>
        <w:t>wt</w:t>
      </w:r>
      <w:r w:rsidRPr="00B80FA9">
        <w:rPr>
          <w:rFonts w:asciiTheme="minorHAnsi" w:eastAsia="Calibri" w:hAnsiTheme="minorHAnsi" w:cstheme="minorHAnsi"/>
          <w:sz w:val="24"/>
          <w:szCs w:val="24"/>
        </w:rPr>
        <w:t xml:space="preserve">h </w:t>
      </w:r>
      <w:r w:rsidRPr="00B80FA9">
        <w:rPr>
          <w:rFonts w:asciiTheme="minorHAnsi" w:eastAsia="Calibri" w:hAnsiTheme="minorHAnsi" w:cstheme="minorHAnsi"/>
          <w:spacing w:val="-4"/>
          <w:sz w:val="24"/>
          <w:szCs w:val="24"/>
        </w:rPr>
        <w:t>et</w:t>
      </w:r>
      <w:r w:rsidRPr="00B80FA9">
        <w:rPr>
          <w:rFonts w:asciiTheme="minorHAnsi" w:eastAsia="Calibri" w:hAnsiTheme="minorHAnsi" w:cstheme="minorHAnsi"/>
          <w:spacing w:val="-5"/>
          <w:sz w:val="24"/>
          <w:szCs w:val="24"/>
        </w:rPr>
        <w:t>c</w:t>
      </w:r>
      <w:r w:rsidRPr="00B80FA9">
        <w:rPr>
          <w:rFonts w:asciiTheme="minorHAnsi" w:eastAsia="Calibri" w:hAnsiTheme="minorHAnsi" w:cstheme="minorHAnsi"/>
          <w:sz w:val="24"/>
          <w:szCs w:val="24"/>
        </w:rPr>
        <w:t>.</w:t>
      </w:r>
    </w:p>
    <w:p w:rsidR="00395312" w:rsidRPr="00B80FA9" w:rsidRDefault="006933E2" w:rsidP="00B80FA9">
      <w:pPr>
        <w:pStyle w:val="ListParagraph"/>
        <w:ind w:right="627"/>
        <w:rPr>
          <w:rFonts w:asciiTheme="minorHAnsi" w:eastAsia="Calibri" w:hAnsiTheme="minorHAnsi" w:cstheme="minorHAnsi"/>
          <w:sz w:val="24"/>
          <w:szCs w:val="24"/>
        </w:rPr>
      </w:pP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il</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z w:val="24"/>
          <w:szCs w:val="24"/>
        </w:rPr>
        <w:t xml:space="preserve">t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o</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w:t>
      </w:r>
    </w:p>
    <w:p w:rsidR="006933E2" w:rsidRPr="00B80FA9" w:rsidRDefault="006933E2" w:rsidP="00B80FA9">
      <w:pPr>
        <w:pStyle w:val="ListParagraph"/>
        <w:ind w:right="627"/>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nf</w:t>
      </w:r>
      <w:r w:rsidRPr="00B80FA9">
        <w:rPr>
          <w:rFonts w:asciiTheme="minorHAnsi" w:eastAsia="Calibri" w:hAnsiTheme="minorHAnsi" w:cstheme="minorHAnsi"/>
          <w:spacing w:val="-2"/>
          <w:sz w:val="24"/>
          <w:szCs w:val="24"/>
        </w:rPr>
        <w:t>ir</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pacing w:val="-2"/>
          <w:sz w:val="24"/>
          <w:szCs w:val="24"/>
        </w:rPr>
        <w:t>oo</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p>
    <w:p w:rsidR="00395312" w:rsidRPr="00B80FA9" w:rsidRDefault="00395312" w:rsidP="00B80FA9">
      <w:pPr>
        <w:pStyle w:val="ListParagraph"/>
        <w:ind w:right="627"/>
        <w:rPr>
          <w:rFonts w:asciiTheme="minorHAnsi" w:eastAsia="Calibri" w:hAnsiTheme="minorHAnsi" w:cstheme="minorHAnsi"/>
          <w:sz w:val="24"/>
          <w:szCs w:val="24"/>
        </w:rPr>
      </w:pPr>
    </w:p>
    <w:p w:rsidR="00395312" w:rsidRPr="00B80FA9" w:rsidRDefault="00395312" w:rsidP="00B80FA9">
      <w:pPr>
        <w:spacing w:before="11"/>
        <w:ind w:left="489"/>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E</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rg</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z w:val="24"/>
          <w:szCs w:val="24"/>
        </w:rPr>
        <w:t>cy</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2"/>
          <w:sz w:val="24"/>
          <w:szCs w:val="24"/>
        </w:rPr>
        <w:t>H</w:t>
      </w:r>
      <w:r w:rsidRPr="00B80FA9">
        <w:rPr>
          <w:rFonts w:asciiTheme="minorHAnsi" w:eastAsia="Calibri" w:hAnsiTheme="minorHAnsi" w:cstheme="minorHAnsi"/>
          <w:b/>
          <w:spacing w:val="-1"/>
          <w:sz w:val="24"/>
          <w:szCs w:val="24"/>
        </w:rPr>
        <w:t>el</w:t>
      </w:r>
      <w:r w:rsidRPr="00B80FA9">
        <w:rPr>
          <w:rFonts w:asciiTheme="minorHAnsi" w:eastAsia="Calibri" w:hAnsiTheme="minorHAnsi" w:cstheme="minorHAnsi"/>
          <w:b/>
          <w:sz w:val="24"/>
          <w:szCs w:val="24"/>
        </w:rPr>
        <w:t>p F</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z w:val="24"/>
          <w:szCs w:val="24"/>
        </w:rPr>
        <w:t>ow</w:t>
      </w:r>
      <w:r w:rsidRPr="00B80FA9">
        <w:rPr>
          <w:rFonts w:asciiTheme="minorHAnsi" w:eastAsia="Calibri" w:hAnsiTheme="minorHAnsi" w:cstheme="minorHAnsi"/>
          <w:b/>
          <w:spacing w:val="-2"/>
          <w:sz w:val="24"/>
          <w:szCs w:val="24"/>
        </w:rPr>
        <w:t xml:space="preserve"> </w:t>
      </w:r>
      <w:r w:rsidRPr="00B80FA9">
        <w:rPr>
          <w:rFonts w:asciiTheme="minorHAnsi" w:eastAsia="Calibri" w:hAnsiTheme="minorHAnsi" w:cstheme="minorHAnsi"/>
          <w:b/>
          <w:spacing w:val="2"/>
          <w:sz w:val="24"/>
          <w:szCs w:val="24"/>
        </w:rPr>
        <w:t>(</w:t>
      </w:r>
      <w:r w:rsidRPr="00B80FA9">
        <w:rPr>
          <w:rFonts w:asciiTheme="minorHAnsi" w:eastAsia="Calibri" w:hAnsiTheme="minorHAnsi" w:cstheme="minorHAnsi"/>
          <w:b/>
          <w:spacing w:val="-2"/>
          <w:sz w:val="24"/>
          <w:szCs w:val="24"/>
        </w:rPr>
        <w:t>C</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pacing w:val="1"/>
          <w:sz w:val="24"/>
          <w:szCs w:val="24"/>
        </w:rPr>
        <w:t>upp</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z w:val="24"/>
          <w:szCs w:val="24"/>
        </w:rPr>
        <w:t>)</w:t>
      </w:r>
    </w:p>
    <w:p w:rsidR="00395312" w:rsidRPr="00B80FA9" w:rsidRDefault="00395312" w:rsidP="00B80FA9">
      <w:pPr>
        <w:rPr>
          <w:rFonts w:asciiTheme="minorHAnsi" w:hAnsiTheme="minorHAnsi" w:cstheme="minorHAnsi"/>
          <w:sz w:val="24"/>
          <w:szCs w:val="24"/>
        </w:rPr>
      </w:pPr>
    </w:p>
    <w:p w:rsidR="00395312" w:rsidRPr="00B80FA9" w:rsidRDefault="00395312" w:rsidP="00B80FA9">
      <w:pPr>
        <w:spacing w:before="1"/>
        <w:rPr>
          <w:rFonts w:asciiTheme="minorHAnsi" w:hAnsiTheme="minorHAnsi" w:cstheme="minorHAnsi"/>
          <w:sz w:val="24"/>
          <w:szCs w:val="24"/>
        </w:rPr>
      </w:pPr>
    </w:p>
    <w:p w:rsidR="00395312" w:rsidRPr="00B80FA9" w:rsidRDefault="00395312" w:rsidP="00B80FA9">
      <w:pPr>
        <w:ind w:left="62" w:right="5126"/>
        <w:jc w:val="center"/>
        <w:rPr>
          <w:rFonts w:asciiTheme="minorHAnsi" w:eastAsia="Calibri" w:hAnsiTheme="minorHAnsi" w:cstheme="minorHAnsi"/>
          <w:sz w:val="24"/>
          <w:szCs w:val="24"/>
        </w:rPr>
      </w:pPr>
      <w:r w:rsidRPr="00B80FA9">
        <w:rPr>
          <w:rFonts w:asciiTheme="minorHAnsi" w:eastAsia="Calibri" w:hAnsiTheme="minorHAnsi" w:cstheme="minorHAnsi"/>
          <w:sz w:val="24"/>
          <w:szCs w:val="24"/>
        </w:rPr>
        <w:t>F</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w</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4"/>
          <w:sz w:val="24"/>
          <w:szCs w:val="24"/>
        </w:rPr>
        <w:t>t</w:t>
      </w:r>
      <w:r w:rsidRPr="00B80FA9">
        <w:rPr>
          <w:rFonts w:asciiTheme="minorHAnsi" w:eastAsia="Calibri" w:hAnsiTheme="minorHAnsi" w:cstheme="minorHAnsi"/>
          <w:sz w:val="24"/>
          <w:szCs w:val="24"/>
        </w:rPr>
        <w:t>s</w:t>
      </w:r>
    </w:p>
    <w:p w:rsidR="00395312" w:rsidRPr="00B80FA9" w:rsidRDefault="00395312" w:rsidP="00B80FA9">
      <w:pPr>
        <w:spacing w:before="4"/>
        <w:rPr>
          <w:rFonts w:asciiTheme="minorHAnsi" w:hAnsiTheme="minorHAnsi" w:cstheme="minorHAnsi"/>
          <w:sz w:val="24"/>
          <w:szCs w:val="24"/>
        </w:rPr>
      </w:pPr>
    </w:p>
    <w:p w:rsidR="00395312" w:rsidRPr="00B80FA9" w:rsidRDefault="00395312" w:rsidP="00B80FA9">
      <w:pPr>
        <w:rPr>
          <w:rFonts w:asciiTheme="minorHAnsi" w:hAnsiTheme="minorHAnsi" w:cstheme="minorHAnsi"/>
          <w:sz w:val="24"/>
          <w:szCs w:val="24"/>
        </w:rPr>
      </w:pPr>
    </w:p>
    <w:p w:rsidR="00395312" w:rsidRPr="00B80FA9" w:rsidRDefault="00395312" w:rsidP="00B80FA9">
      <w:pPr>
        <w:ind w:left="46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1</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2"/>
          <w:sz w:val="24"/>
          <w:szCs w:val="24"/>
        </w:rPr>
        <w:t xml:space="preserve"> </w:t>
      </w:r>
      <w:r w:rsidRPr="00B80FA9">
        <w:rPr>
          <w:rFonts w:asciiTheme="minorHAnsi" w:eastAsia="Calibri" w:hAnsiTheme="minorHAnsi" w:cstheme="minorHAnsi"/>
          <w:b/>
          <w:spacing w:val="1"/>
          <w:sz w:val="24"/>
          <w:szCs w:val="24"/>
        </w:rPr>
        <w:t>Ta</w:t>
      </w:r>
      <w:r w:rsidRPr="00B80FA9">
        <w:rPr>
          <w:rFonts w:asciiTheme="minorHAnsi" w:eastAsia="Calibri" w:hAnsiTheme="minorHAnsi" w:cstheme="minorHAnsi"/>
          <w:b/>
          <w:sz w:val="24"/>
          <w:szCs w:val="24"/>
        </w:rPr>
        <w:t>p</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pacing w:val="1"/>
          <w:sz w:val="24"/>
          <w:szCs w:val="24"/>
        </w:rPr>
        <w:t>“</w:t>
      </w:r>
      <w:r w:rsidRPr="00B80FA9">
        <w:rPr>
          <w:rFonts w:asciiTheme="minorHAnsi" w:eastAsia="Calibri" w:hAnsiTheme="minorHAnsi" w:cstheme="minorHAnsi"/>
          <w:b/>
          <w:sz w:val="24"/>
          <w:szCs w:val="24"/>
        </w:rPr>
        <w:t>Ne</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 xml:space="preserve">d </w:t>
      </w:r>
      <w:r w:rsidRPr="00B80FA9">
        <w:rPr>
          <w:rFonts w:asciiTheme="minorHAnsi" w:eastAsia="Calibri" w:hAnsiTheme="minorHAnsi" w:cstheme="minorHAnsi"/>
          <w:b/>
          <w:spacing w:val="1"/>
          <w:sz w:val="24"/>
          <w:szCs w:val="24"/>
        </w:rPr>
        <w:t>Urg</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z w:val="24"/>
          <w:szCs w:val="24"/>
        </w:rPr>
        <w:t>t</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pacing w:val="2"/>
          <w:sz w:val="24"/>
          <w:szCs w:val="24"/>
        </w:rPr>
        <w:t>H</w:t>
      </w:r>
      <w:r w:rsidRPr="00B80FA9">
        <w:rPr>
          <w:rFonts w:asciiTheme="minorHAnsi" w:eastAsia="Calibri" w:hAnsiTheme="minorHAnsi" w:cstheme="minorHAnsi"/>
          <w:b/>
          <w:spacing w:val="-1"/>
          <w:sz w:val="24"/>
          <w:szCs w:val="24"/>
        </w:rPr>
        <w:t>el</w:t>
      </w:r>
      <w:r w:rsidRPr="00B80FA9">
        <w:rPr>
          <w:rFonts w:asciiTheme="minorHAnsi" w:eastAsia="Calibri" w:hAnsiTheme="minorHAnsi" w:cstheme="minorHAnsi"/>
          <w:b/>
          <w:sz w:val="24"/>
          <w:szCs w:val="24"/>
        </w:rPr>
        <w:t>p?”</w:t>
      </w:r>
    </w:p>
    <w:p w:rsidR="00395312" w:rsidRPr="00B80FA9" w:rsidRDefault="00395312" w:rsidP="00B80FA9">
      <w:pPr>
        <w:spacing w:before="4"/>
        <w:rPr>
          <w:rFonts w:asciiTheme="minorHAnsi" w:hAnsiTheme="minorHAnsi" w:cstheme="minorHAnsi"/>
          <w:sz w:val="24"/>
          <w:szCs w:val="24"/>
        </w:rPr>
      </w:pPr>
    </w:p>
    <w:p w:rsidR="00395312" w:rsidRPr="00B80FA9" w:rsidRDefault="00395312" w:rsidP="00B80FA9">
      <w:pPr>
        <w:ind w:left="46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2</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mm</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 AI</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z w:val="24"/>
          <w:szCs w:val="24"/>
        </w:rPr>
        <w:t>ec</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8"/>
          <w:sz w:val="24"/>
          <w:szCs w:val="24"/>
        </w:rPr>
        <w:t xml:space="preserve"> </w:t>
      </w:r>
      <w:r w:rsidRPr="00B80FA9">
        <w:rPr>
          <w:rFonts w:asciiTheme="minorHAnsi" w:eastAsia="Calibri" w:hAnsiTheme="minorHAnsi" w:cstheme="minorHAnsi"/>
          <w:sz w:val="24"/>
          <w:szCs w:val="24"/>
        </w:rPr>
        <w:t xml:space="preserve">“I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“I</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1"/>
          <w:sz w:val="24"/>
          <w:szCs w:val="24"/>
        </w:rPr>
        <w:t>ee</w:t>
      </w:r>
      <w:r w:rsidRPr="00B80FA9">
        <w:rPr>
          <w:rFonts w:asciiTheme="minorHAnsi" w:eastAsia="Calibri" w:hAnsiTheme="minorHAnsi" w:cstheme="minorHAnsi"/>
          <w:sz w:val="24"/>
          <w:szCs w:val="24"/>
        </w:rPr>
        <w:t xml:space="preserve">l </w:t>
      </w:r>
      <w:r w:rsidRPr="00B80FA9">
        <w:rPr>
          <w:rFonts w:asciiTheme="minorHAnsi" w:eastAsia="Calibri" w:hAnsiTheme="minorHAnsi" w:cstheme="minorHAnsi"/>
          <w:spacing w:val="-2"/>
          <w:sz w:val="24"/>
          <w:szCs w:val="24"/>
        </w:rPr>
        <w:t>lo</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w:t>
      </w:r>
    </w:p>
    <w:p w:rsidR="00395312" w:rsidRPr="00B80FA9" w:rsidRDefault="00395312" w:rsidP="00B80FA9">
      <w:pPr>
        <w:spacing w:before="4"/>
        <w:rPr>
          <w:rFonts w:asciiTheme="minorHAnsi" w:hAnsiTheme="minorHAnsi" w:cstheme="minorHAnsi"/>
          <w:sz w:val="24"/>
          <w:szCs w:val="24"/>
        </w:rPr>
      </w:pPr>
    </w:p>
    <w:p w:rsidR="00395312" w:rsidRPr="00B80FA9" w:rsidRDefault="00395312" w:rsidP="00B80FA9">
      <w:pPr>
        <w:ind w:left="46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3</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p>
    <w:p w:rsidR="00395312" w:rsidRPr="00B80FA9" w:rsidRDefault="00395312" w:rsidP="00B80FA9">
      <w:pPr>
        <w:spacing w:before="8"/>
        <w:rPr>
          <w:rFonts w:asciiTheme="minorHAnsi" w:hAnsiTheme="minorHAnsi" w:cstheme="minorHAnsi"/>
          <w:sz w:val="24"/>
          <w:szCs w:val="24"/>
        </w:rPr>
      </w:pPr>
    </w:p>
    <w:p w:rsidR="00395312" w:rsidRPr="00B80FA9" w:rsidRDefault="00395312" w:rsidP="00B80FA9">
      <w:pPr>
        <w:ind w:left="118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l</w:t>
      </w:r>
      <w:r w:rsidRPr="00B80FA9">
        <w:rPr>
          <w:rFonts w:asciiTheme="minorHAnsi" w:eastAsia="Calibri" w:hAnsiTheme="minorHAnsi" w:cstheme="minorHAnsi"/>
          <w:sz w:val="24"/>
          <w:szCs w:val="24"/>
        </w:rPr>
        <w:t>l JKM P</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l</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8"/>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z w:val="24"/>
          <w:szCs w:val="24"/>
        </w:rPr>
        <w:t>ne)</w:t>
      </w:r>
    </w:p>
    <w:p w:rsidR="00395312" w:rsidRPr="00B80FA9" w:rsidRDefault="00395312" w:rsidP="00B80FA9">
      <w:pPr>
        <w:spacing w:before="5"/>
        <w:rPr>
          <w:rFonts w:asciiTheme="minorHAnsi" w:hAnsiTheme="minorHAnsi" w:cstheme="minorHAnsi"/>
          <w:sz w:val="24"/>
          <w:szCs w:val="24"/>
        </w:rPr>
      </w:pPr>
    </w:p>
    <w:p w:rsidR="00395312" w:rsidRPr="00B80FA9" w:rsidRDefault="00395312" w:rsidP="00B80FA9">
      <w:pPr>
        <w:pStyle w:val="ListParagraph"/>
        <w:numPr>
          <w:ilvl w:val="0"/>
          <w:numId w:val="4"/>
        </w:numPr>
        <w:ind w:right="627"/>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C</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n</w:t>
      </w:r>
      <w:r w:rsidRPr="00B80FA9">
        <w:rPr>
          <w:rFonts w:asciiTheme="minorHAnsi" w:eastAsia="Calibri" w:hAnsiTheme="minorHAnsi" w:cstheme="minorHAnsi"/>
          <w:sz w:val="24"/>
          <w:szCs w:val="24"/>
        </w:rPr>
        <w:t>ect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2"/>
          <w:sz w:val="24"/>
          <w:szCs w:val="24"/>
        </w:rPr>
        <w:t xml:space="preserve"> li</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lo</w:t>
      </w:r>
      <w:r w:rsidRPr="00B80FA9">
        <w:rPr>
          <w:rFonts w:asciiTheme="minorHAnsi" w:eastAsia="Calibri" w:hAnsiTheme="minorHAnsi" w:cstheme="minorHAnsi"/>
          <w:sz w:val="24"/>
          <w:szCs w:val="24"/>
        </w:rPr>
        <w:t>r</w:t>
      </w:r>
    </w:p>
    <w:p w:rsidR="00395312" w:rsidRPr="00B80FA9" w:rsidRDefault="00395312" w:rsidP="00B80FA9">
      <w:pPr>
        <w:pStyle w:val="ListParagraph"/>
        <w:numPr>
          <w:ilvl w:val="0"/>
          <w:numId w:val="4"/>
        </w:numPr>
        <w:rPr>
          <w:rFonts w:asciiTheme="minorHAnsi" w:eastAsia="Calibri" w:hAnsiTheme="minorHAnsi" w:cstheme="minorHAnsi"/>
          <w:sz w:val="24"/>
          <w:szCs w:val="24"/>
        </w:rPr>
      </w:pPr>
      <w:r w:rsidRPr="00B80FA9">
        <w:rPr>
          <w:rFonts w:asciiTheme="minorHAnsi" w:eastAsia="Calibri" w:hAnsiTheme="minorHAnsi" w:cstheme="minorHAnsi"/>
          <w:position w:val="1"/>
          <w:sz w:val="24"/>
          <w:szCs w:val="24"/>
        </w:rPr>
        <w:t>Sc</w:t>
      </w:r>
      <w:r w:rsidRPr="00B80FA9">
        <w:rPr>
          <w:rFonts w:asciiTheme="minorHAnsi" w:eastAsia="Calibri" w:hAnsiTheme="minorHAnsi" w:cstheme="minorHAnsi"/>
          <w:spacing w:val="-3"/>
          <w:position w:val="1"/>
          <w:sz w:val="24"/>
          <w:szCs w:val="24"/>
        </w:rPr>
        <w:t>r</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position w:val="1"/>
          <w:sz w:val="24"/>
          <w:szCs w:val="24"/>
        </w:rPr>
        <w:t>ptu</w:t>
      </w:r>
      <w:r w:rsidRPr="00B80FA9">
        <w:rPr>
          <w:rFonts w:asciiTheme="minorHAnsi" w:eastAsia="Calibri" w:hAnsiTheme="minorHAnsi" w:cstheme="minorHAnsi"/>
          <w:spacing w:val="-2"/>
          <w:position w:val="1"/>
          <w:sz w:val="24"/>
          <w:szCs w:val="24"/>
        </w:rPr>
        <w:t>r</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4"/>
          <w:position w:val="1"/>
          <w:sz w:val="24"/>
          <w:szCs w:val="24"/>
        </w:rPr>
        <w:t xml:space="preserve"> </w:t>
      </w:r>
      <w:r w:rsidRPr="00B80FA9">
        <w:rPr>
          <w:rFonts w:asciiTheme="minorHAnsi" w:eastAsia="Calibri" w:hAnsiTheme="minorHAnsi" w:cstheme="minorHAnsi"/>
          <w:position w:val="1"/>
          <w:sz w:val="24"/>
          <w:szCs w:val="24"/>
        </w:rPr>
        <w:t>+</w:t>
      </w:r>
      <w:r w:rsidRPr="00B80FA9">
        <w:rPr>
          <w:rFonts w:asciiTheme="minorHAnsi" w:eastAsia="Calibri" w:hAnsiTheme="minorHAnsi" w:cstheme="minorHAnsi"/>
          <w:spacing w:val="4"/>
          <w:position w:val="1"/>
          <w:sz w:val="24"/>
          <w:szCs w:val="24"/>
        </w:rPr>
        <w:t xml:space="preserve"> </w:t>
      </w:r>
      <w:r w:rsidRPr="00B80FA9">
        <w:rPr>
          <w:rFonts w:asciiTheme="minorHAnsi" w:eastAsia="Calibri" w:hAnsiTheme="minorHAnsi" w:cstheme="minorHAnsi"/>
          <w:spacing w:val="-1"/>
          <w:position w:val="1"/>
          <w:sz w:val="24"/>
          <w:szCs w:val="24"/>
        </w:rPr>
        <w:t>p</w:t>
      </w:r>
      <w:r w:rsidRPr="00B80FA9">
        <w:rPr>
          <w:rFonts w:asciiTheme="minorHAnsi" w:eastAsia="Calibri" w:hAnsiTheme="minorHAnsi" w:cstheme="minorHAnsi"/>
          <w:spacing w:val="-2"/>
          <w:position w:val="1"/>
          <w:sz w:val="24"/>
          <w:szCs w:val="24"/>
        </w:rPr>
        <w:t>r</w:t>
      </w:r>
      <w:r w:rsidRPr="00B80FA9">
        <w:rPr>
          <w:rFonts w:asciiTheme="minorHAnsi" w:eastAsia="Calibri" w:hAnsiTheme="minorHAnsi" w:cstheme="minorHAnsi"/>
          <w:position w:val="1"/>
          <w:sz w:val="24"/>
          <w:szCs w:val="24"/>
        </w:rPr>
        <w:t>a</w:t>
      </w:r>
      <w:r w:rsidRPr="00B80FA9">
        <w:rPr>
          <w:rFonts w:asciiTheme="minorHAnsi" w:eastAsia="Calibri" w:hAnsiTheme="minorHAnsi" w:cstheme="minorHAnsi"/>
          <w:spacing w:val="2"/>
          <w:position w:val="1"/>
          <w:sz w:val="24"/>
          <w:szCs w:val="24"/>
        </w:rPr>
        <w:t>y</w:t>
      </w:r>
      <w:r w:rsidRPr="00B80FA9">
        <w:rPr>
          <w:rFonts w:asciiTheme="minorHAnsi" w:eastAsia="Calibri" w:hAnsiTheme="minorHAnsi" w:cstheme="minorHAnsi"/>
          <w:position w:val="1"/>
          <w:sz w:val="24"/>
          <w:szCs w:val="24"/>
        </w:rPr>
        <w:t>er</w:t>
      </w:r>
      <w:r w:rsidRPr="00B80FA9">
        <w:rPr>
          <w:rFonts w:asciiTheme="minorHAnsi" w:eastAsia="Calibri" w:hAnsiTheme="minorHAnsi" w:cstheme="minorHAnsi"/>
          <w:spacing w:val="-3"/>
          <w:position w:val="1"/>
          <w:sz w:val="24"/>
          <w:szCs w:val="24"/>
        </w:rPr>
        <w:t xml:space="preserve"> </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1"/>
          <w:position w:val="1"/>
          <w:sz w:val="24"/>
          <w:szCs w:val="24"/>
        </w:rPr>
        <w:t>n</w:t>
      </w:r>
      <w:r w:rsidRPr="00B80FA9">
        <w:rPr>
          <w:rFonts w:asciiTheme="minorHAnsi" w:eastAsia="Calibri" w:hAnsiTheme="minorHAnsi" w:cstheme="minorHAnsi"/>
          <w:spacing w:val="2"/>
          <w:position w:val="1"/>
          <w:sz w:val="24"/>
          <w:szCs w:val="24"/>
        </w:rPr>
        <w:t>s</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position w:val="1"/>
          <w:sz w:val="24"/>
          <w:szCs w:val="24"/>
        </w:rPr>
        <w:t>a</w:t>
      </w:r>
      <w:r w:rsidRPr="00B80FA9">
        <w:rPr>
          <w:rFonts w:asciiTheme="minorHAnsi" w:eastAsia="Calibri" w:hAnsiTheme="minorHAnsi" w:cstheme="minorHAnsi"/>
          <w:spacing w:val="-1"/>
          <w:position w:val="1"/>
          <w:sz w:val="24"/>
          <w:szCs w:val="24"/>
        </w:rPr>
        <w:t>n</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spacing w:val="-2"/>
          <w:position w:val="1"/>
          <w:sz w:val="24"/>
          <w:szCs w:val="24"/>
        </w:rPr>
        <w:t>l</w:t>
      </w:r>
      <w:r w:rsidRPr="00B80FA9">
        <w:rPr>
          <w:rFonts w:asciiTheme="minorHAnsi" w:eastAsia="Calibri" w:hAnsiTheme="minorHAnsi" w:cstheme="minorHAnsi"/>
          <w:position w:val="1"/>
          <w:sz w:val="24"/>
          <w:szCs w:val="24"/>
        </w:rPr>
        <w:t>y</w:t>
      </w:r>
      <w:r w:rsidRPr="00B80FA9">
        <w:rPr>
          <w:rFonts w:asciiTheme="minorHAnsi" w:eastAsia="Calibri" w:hAnsiTheme="minorHAnsi" w:cstheme="minorHAnsi"/>
          <w:spacing w:val="3"/>
          <w:position w:val="1"/>
          <w:sz w:val="24"/>
          <w:szCs w:val="24"/>
        </w:rPr>
        <w:t xml:space="preserve"> </w:t>
      </w:r>
      <w:r w:rsidRPr="00B80FA9">
        <w:rPr>
          <w:rFonts w:asciiTheme="minorHAnsi" w:eastAsia="Calibri" w:hAnsiTheme="minorHAnsi" w:cstheme="minorHAnsi"/>
          <w:spacing w:val="2"/>
          <w:position w:val="1"/>
          <w:sz w:val="24"/>
          <w:szCs w:val="24"/>
        </w:rPr>
        <w:t>s</w:t>
      </w:r>
      <w:r w:rsidRPr="00B80FA9">
        <w:rPr>
          <w:rFonts w:asciiTheme="minorHAnsi" w:eastAsia="Calibri" w:hAnsiTheme="minorHAnsi" w:cstheme="minorHAnsi"/>
          <w:spacing w:val="-1"/>
          <w:position w:val="1"/>
          <w:sz w:val="24"/>
          <w:szCs w:val="24"/>
        </w:rPr>
        <w:t>h</w:t>
      </w:r>
      <w:r w:rsidRPr="00B80FA9">
        <w:rPr>
          <w:rFonts w:asciiTheme="minorHAnsi" w:eastAsia="Calibri" w:hAnsiTheme="minorHAnsi" w:cstheme="minorHAnsi"/>
          <w:spacing w:val="-2"/>
          <w:position w:val="1"/>
          <w:sz w:val="24"/>
          <w:szCs w:val="24"/>
        </w:rPr>
        <w:t>o</w:t>
      </w:r>
      <w:r w:rsidRPr="00B80FA9">
        <w:rPr>
          <w:rFonts w:asciiTheme="minorHAnsi" w:eastAsia="Calibri" w:hAnsiTheme="minorHAnsi" w:cstheme="minorHAnsi"/>
          <w:spacing w:val="1"/>
          <w:position w:val="1"/>
          <w:sz w:val="24"/>
          <w:szCs w:val="24"/>
        </w:rPr>
        <w:t>w</w:t>
      </w:r>
      <w:r w:rsidRPr="00B80FA9">
        <w:rPr>
          <w:rFonts w:asciiTheme="minorHAnsi" w:eastAsia="Calibri" w:hAnsiTheme="minorHAnsi" w:cstheme="minorHAnsi"/>
          <w:position w:val="1"/>
          <w:sz w:val="24"/>
          <w:szCs w:val="24"/>
        </w:rPr>
        <w:t>n</w:t>
      </w:r>
    </w:p>
    <w:p w:rsidR="00395312" w:rsidRPr="00B80FA9" w:rsidRDefault="00395312" w:rsidP="00B80FA9">
      <w:pPr>
        <w:pStyle w:val="ListParagraph"/>
        <w:numPr>
          <w:ilvl w:val="0"/>
          <w:numId w:val="4"/>
        </w:numPr>
        <w:spacing w:before="10"/>
        <w:rPr>
          <w:rFonts w:asciiTheme="minorHAnsi" w:hAnsiTheme="minorHAnsi" w:cstheme="minorHAnsi"/>
          <w:sz w:val="24"/>
          <w:szCs w:val="24"/>
        </w:rPr>
      </w:pPr>
    </w:p>
    <w:p w:rsidR="00395312" w:rsidRPr="00B80FA9" w:rsidRDefault="00395312" w:rsidP="00B80FA9">
      <w:pPr>
        <w:pStyle w:val="ListParagraph"/>
        <w:numPr>
          <w:ilvl w:val="0"/>
          <w:numId w:val="4"/>
        </w:numPr>
        <w:rPr>
          <w:rFonts w:asciiTheme="minorHAnsi" w:eastAsia="Calibri" w:hAnsiTheme="minorHAnsi" w:cstheme="minorHAnsi"/>
          <w:sz w:val="24"/>
          <w:szCs w:val="24"/>
        </w:rPr>
      </w:pPr>
      <w:r w:rsidRPr="00B80FA9">
        <w:rPr>
          <w:rFonts w:asciiTheme="minorHAnsi" w:eastAsia="Calibri" w:hAnsiTheme="minorHAnsi" w:cstheme="minorHAnsi"/>
          <w:sz w:val="24"/>
          <w:szCs w:val="24"/>
        </w:rPr>
        <w:t xml:space="preserve"> </w:t>
      </w: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es</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2"/>
          <w:sz w:val="24"/>
          <w:szCs w:val="24"/>
        </w:rPr>
        <w:t xml:space="preserve"> s</w:t>
      </w:r>
      <w:r w:rsidRPr="00B80FA9">
        <w:rPr>
          <w:rFonts w:asciiTheme="minorHAnsi" w:eastAsia="Calibri" w:hAnsiTheme="minorHAnsi" w:cstheme="minorHAnsi"/>
          <w:spacing w:val="-1"/>
          <w:sz w:val="24"/>
          <w:szCs w:val="24"/>
        </w:rPr>
        <w:t>upp</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1"/>
          <w:sz w:val="24"/>
          <w:szCs w:val="24"/>
        </w:rPr>
        <w:t xml:space="preserve"> 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ed</w:t>
      </w:r>
    </w:p>
    <w:p w:rsidR="00395312" w:rsidRPr="00B80FA9" w:rsidRDefault="00395312" w:rsidP="00B80FA9">
      <w:pPr>
        <w:ind w:right="627"/>
        <w:rPr>
          <w:rFonts w:asciiTheme="minorHAnsi" w:eastAsia="Calibri" w:hAnsiTheme="minorHAnsi" w:cstheme="minorHAnsi"/>
          <w:sz w:val="24"/>
          <w:szCs w:val="24"/>
        </w:rPr>
      </w:pPr>
    </w:p>
    <w:p w:rsidR="00395312" w:rsidRPr="00B80FA9" w:rsidRDefault="00395312" w:rsidP="00B80FA9">
      <w:pPr>
        <w:ind w:right="627"/>
        <w:rPr>
          <w:rFonts w:asciiTheme="minorHAnsi" w:eastAsia="Calibri" w:hAnsiTheme="minorHAnsi" w:cstheme="minorHAnsi"/>
          <w:sz w:val="24"/>
          <w:szCs w:val="24"/>
        </w:rPr>
      </w:pPr>
    </w:p>
    <w:p w:rsidR="00395312" w:rsidRPr="00B80FA9" w:rsidRDefault="00395312" w:rsidP="00B80FA9">
      <w:pPr>
        <w:pStyle w:val="ListParagraph"/>
        <w:numPr>
          <w:ilvl w:val="0"/>
          <w:numId w:val="12"/>
        </w:numPr>
        <w:spacing w:before="11"/>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pacing w:val="-1"/>
          <w:sz w:val="24"/>
          <w:szCs w:val="24"/>
        </w:rPr>
        <w:t>el</w:t>
      </w:r>
      <w:r w:rsidRPr="00B80FA9">
        <w:rPr>
          <w:rFonts w:asciiTheme="minorHAnsi" w:eastAsia="Calibri" w:hAnsiTheme="minorHAnsi" w:cstheme="minorHAnsi"/>
          <w:b/>
          <w:spacing w:val="1"/>
          <w:sz w:val="24"/>
          <w:szCs w:val="24"/>
        </w:rPr>
        <w:t>f</w:t>
      </w:r>
      <w:r w:rsidRPr="00B80FA9">
        <w:rPr>
          <w:rFonts w:asciiTheme="minorHAnsi" w:eastAsia="Calibri" w:hAnsiTheme="minorHAnsi" w:cstheme="minorHAnsi"/>
          <w:b/>
          <w:spacing w:val="-1"/>
          <w:sz w:val="24"/>
          <w:szCs w:val="24"/>
        </w:rPr>
        <w:t>-</w:t>
      </w:r>
      <w:r w:rsidRPr="00B80FA9">
        <w:rPr>
          <w:rFonts w:asciiTheme="minorHAnsi" w:eastAsia="Calibri" w:hAnsiTheme="minorHAnsi" w:cstheme="minorHAnsi"/>
          <w:b/>
          <w:spacing w:val="-4"/>
          <w:sz w:val="24"/>
          <w:szCs w:val="24"/>
        </w:rPr>
        <w:t>G</w:t>
      </w:r>
      <w:r w:rsidRPr="00B80FA9">
        <w:rPr>
          <w:rFonts w:asciiTheme="minorHAnsi" w:eastAsia="Calibri" w:hAnsiTheme="minorHAnsi" w:cstheme="minorHAnsi"/>
          <w:b/>
          <w:spacing w:val="1"/>
          <w:sz w:val="24"/>
          <w:szCs w:val="24"/>
        </w:rPr>
        <w:t>u</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pacing w:val="1"/>
          <w:sz w:val="24"/>
          <w:szCs w:val="24"/>
        </w:rPr>
        <w:t>d</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d</w:t>
      </w:r>
      <w:r w:rsidRPr="00B80FA9">
        <w:rPr>
          <w:rFonts w:asciiTheme="minorHAnsi" w:eastAsia="Calibri" w:hAnsiTheme="minorHAnsi" w:cstheme="minorHAnsi"/>
          <w:b/>
          <w:spacing w:val="-9"/>
          <w:sz w:val="24"/>
          <w:szCs w:val="24"/>
        </w:rPr>
        <w:t xml:space="preserve"> </w:t>
      </w:r>
      <w:r w:rsidRPr="00B80FA9">
        <w:rPr>
          <w:rFonts w:asciiTheme="minorHAnsi" w:eastAsia="Calibri" w:hAnsiTheme="minorHAnsi" w:cstheme="minorHAnsi"/>
          <w:b/>
          <w:spacing w:val="2"/>
          <w:sz w:val="24"/>
          <w:szCs w:val="24"/>
        </w:rPr>
        <w:t>H</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1"/>
          <w:sz w:val="24"/>
          <w:szCs w:val="24"/>
        </w:rPr>
        <w:t>li</w:t>
      </w:r>
      <w:r w:rsidRPr="00B80FA9">
        <w:rPr>
          <w:rFonts w:asciiTheme="minorHAnsi" w:eastAsia="Calibri" w:hAnsiTheme="minorHAnsi" w:cstheme="minorHAnsi"/>
          <w:b/>
          <w:spacing w:val="1"/>
          <w:sz w:val="24"/>
          <w:szCs w:val="24"/>
        </w:rPr>
        <w:t>ng</w:t>
      </w:r>
      <w:r w:rsidRPr="00B80FA9">
        <w:rPr>
          <w:rFonts w:asciiTheme="minorHAnsi" w:eastAsia="Calibri" w:hAnsiTheme="minorHAnsi" w:cstheme="minorHAnsi"/>
          <w:b/>
          <w:sz w:val="24"/>
          <w:szCs w:val="24"/>
        </w:rPr>
        <w:t>)</w:t>
      </w:r>
      <w:r w:rsidRPr="00B80FA9">
        <w:rPr>
          <w:rFonts w:asciiTheme="minorHAnsi" w:hAnsiTheme="minorHAnsi" w:cstheme="minorHAnsi"/>
          <w:b/>
          <w:sz w:val="24"/>
          <w:szCs w:val="24"/>
        </w:rPr>
        <w:t xml:space="preserve"> </w:t>
      </w:r>
      <w:r w:rsidRPr="00B80FA9">
        <w:rPr>
          <w:rFonts w:asciiTheme="minorHAnsi" w:hAnsiTheme="minorHAnsi" w:cstheme="minorHAnsi"/>
          <w:b/>
          <w:bCs/>
          <w:sz w:val="24"/>
          <w:szCs w:val="24"/>
        </w:rPr>
        <w:t>"As the name suggests, this section of the app is designed to provide answers to your pressing questions, supported by relevant Bible verses. Powered by our custom AI agent (GPT), it offers clarity, guidance, and spiritual direction tailored to your needs."</w:t>
      </w:r>
    </w:p>
    <w:p w:rsidR="00395312" w:rsidRPr="00B80FA9" w:rsidRDefault="00395312" w:rsidP="00B80FA9">
      <w:pPr>
        <w:spacing w:before="2"/>
        <w:rPr>
          <w:rFonts w:asciiTheme="minorHAnsi" w:hAnsiTheme="minorHAnsi" w:cstheme="minorHAnsi"/>
          <w:sz w:val="24"/>
          <w:szCs w:val="24"/>
        </w:rPr>
      </w:pPr>
    </w:p>
    <w:p w:rsidR="00395312" w:rsidRPr="00B80FA9" w:rsidRDefault="00395312" w:rsidP="00B80FA9">
      <w:pPr>
        <w:ind w:left="100"/>
        <w:rPr>
          <w:rFonts w:asciiTheme="minorHAnsi" w:eastAsia="Calibri" w:hAnsiTheme="minorHAnsi" w:cstheme="minorHAnsi"/>
          <w:sz w:val="24"/>
          <w:szCs w:val="24"/>
        </w:rPr>
      </w:pPr>
      <w:r w:rsidRPr="00B80FA9">
        <w:rPr>
          <w:rFonts w:asciiTheme="minorHAnsi" w:eastAsia="Calibri" w:hAnsiTheme="minorHAnsi" w:cstheme="minorHAnsi"/>
          <w:b/>
          <w:spacing w:val="-1"/>
          <w:sz w:val="24"/>
          <w:szCs w:val="24"/>
        </w:rPr>
        <w:t xml:space="preserve">i.e </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2"/>
          <w:sz w:val="24"/>
          <w:szCs w:val="24"/>
        </w:rPr>
        <w:t>D</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v</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on</w:t>
      </w:r>
      <w:r w:rsidRPr="00B80FA9">
        <w:rPr>
          <w:rFonts w:asciiTheme="minorHAnsi" w:eastAsia="Calibri" w:hAnsiTheme="minorHAnsi" w:cstheme="minorHAnsi"/>
          <w:b/>
          <w:spacing w:val="2"/>
          <w:sz w:val="24"/>
          <w:szCs w:val="24"/>
        </w:rPr>
        <w:t>a</w:t>
      </w:r>
      <w:r w:rsidRPr="00B80FA9">
        <w:rPr>
          <w:rFonts w:asciiTheme="minorHAnsi" w:eastAsia="Calibri" w:hAnsiTheme="minorHAnsi" w:cstheme="minorHAnsi"/>
          <w:b/>
          <w:sz w:val="24"/>
          <w:szCs w:val="24"/>
        </w:rPr>
        <w:t>l</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z w:val="24"/>
          <w:szCs w:val="24"/>
        </w:rPr>
        <w:t>her</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z w:val="24"/>
          <w:szCs w:val="24"/>
        </w:rPr>
        <w:t>py</w:t>
      </w:r>
    </w:p>
    <w:p w:rsidR="00395312" w:rsidRPr="00B80FA9" w:rsidRDefault="00395312" w:rsidP="00B80FA9">
      <w:pPr>
        <w:spacing w:before="9"/>
        <w:rPr>
          <w:rFonts w:asciiTheme="minorHAnsi" w:hAnsiTheme="minorHAnsi" w:cstheme="minorHAnsi"/>
          <w:sz w:val="24"/>
          <w:szCs w:val="24"/>
        </w:rPr>
      </w:pPr>
    </w:p>
    <w:p w:rsidR="00395312" w:rsidRPr="00B80FA9" w:rsidRDefault="00395312" w:rsidP="00B80FA9">
      <w:pPr>
        <w:rPr>
          <w:rFonts w:asciiTheme="minorHAnsi" w:hAnsiTheme="minorHAnsi" w:cstheme="minorHAnsi"/>
          <w:sz w:val="24"/>
          <w:szCs w:val="24"/>
        </w:rPr>
      </w:pPr>
    </w:p>
    <w:p w:rsidR="00395312" w:rsidRPr="00B80FA9" w:rsidRDefault="00395312" w:rsidP="00B80FA9">
      <w:pPr>
        <w:spacing w:before="9"/>
        <w:ind w:left="460"/>
        <w:rPr>
          <w:rFonts w:asciiTheme="minorHAnsi" w:eastAsia="Calibri" w:hAnsiTheme="minorHAnsi" w:cstheme="minorHAnsi"/>
          <w:sz w:val="24"/>
          <w:szCs w:val="24"/>
        </w:rPr>
      </w:pPr>
      <w:r w:rsidRPr="00B80FA9">
        <w:rPr>
          <w:rFonts w:asciiTheme="minorHAnsi" w:eastAsia="Arial" w:hAnsiTheme="minorHAnsi" w:cstheme="minorHAnsi"/>
          <w:sz w:val="24"/>
          <w:szCs w:val="24"/>
        </w:rPr>
        <w:t xml:space="preserve">•    </w:t>
      </w:r>
      <w:r w:rsidRPr="00B80FA9">
        <w:rPr>
          <w:rFonts w:asciiTheme="minorHAnsi" w:eastAsia="Arial" w:hAnsiTheme="minorHAnsi" w:cstheme="minorHAnsi"/>
          <w:spacing w:val="12"/>
          <w:sz w:val="24"/>
          <w:szCs w:val="24"/>
        </w:rPr>
        <w:t xml:space="preserve"> </w:t>
      </w:r>
      <w:r w:rsidRPr="00B80FA9">
        <w:rPr>
          <w:rFonts w:asciiTheme="minorHAnsi" w:eastAsia="Calibri" w:hAnsiTheme="minorHAnsi" w:cstheme="minorHAnsi"/>
          <w:position w:val="1"/>
          <w:sz w:val="24"/>
          <w:szCs w:val="24"/>
        </w:rPr>
        <w:t>S</w:t>
      </w:r>
      <w:r w:rsidRPr="00B80FA9">
        <w:rPr>
          <w:rFonts w:asciiTheme="minorHAnsi" w:eastAsia="Calibri" w:hAnsiTheme="minorHAnsi" w:cstheme="minorHAnsi"/>
          <w:spacing w:val="-1"/>
          <w:position w:val="1"/>
          <w:sz w:val="24"/>
          <w:szCs w:val="24"/>
        </w:rPr>
        <w:t>h</w:t>
      </w:r>
      <w:r w:rsidRPr="00B80FA9">
        <w:rPr>
          <w:rFonts w:asciiTheme="minorHAnsi" w:eastAsia="Calibri" w:hAnsiTheme="minorHAnsi" w:cstheme="minorHAnsi"/>
          <w:spacing w:val="-2"/>
          <w:position w:val="1"/>
          <w:sz w:val="24"/>
          <w:szCs w:val="24"/>
        </w:rPr>
        <w:t>or</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position w:val="1"/>
          <w:sz w:val="24"/>
          <w:szCs w:val="24"/>
        </w:rPr>
        <w:t>,</w:t>
      </w:r>
      <w:r w:rsidRPr="00B80FA9">
        <w:rPr>
          <w:rFonts w:asciiTheme="minorHAnsi" w:eastAsia="Calibri" w:hAnsiTheme="minorHAnsi" w:cstheme="minorHAnsi"/>
          <w:spacing w:val="1"/>
          <w:position w:val="1"/>
          <w:sz w:val="24"/>
          <w:szCs w:val="24"/>
        </w:rPr>
        <w:t xml:space="preserve"> </w:t>
      </w:r>
      <w:r w:rsidRPr="00B80FA9">
        <w:rPr>
          <w:rFonts w:asciiTheme="minorHAnsi" w:eastAsia="Calibri" w:hAnsiTheme="minorHAnsi" w:cstheme="minorHAnsi"/>
          <w:spacing w:val="2"/>
          <w:position w:val="1"/>
          <w:sz w:val="24"/>
          <w:szCs w:val="24"/>
        </w:rPr>
        <w:t>g</w:t>
      </w:r>
      <w:r w:rsidRPr="00B80FA9">
        <w:rPr>
          <w:rFonts w:asciiTheme="minorHAnsi" w:eastAsia="Calibri" w:hAnsiTheme="minorHAnsi" w:cstheme="minorHAnsi"/>
          <w:spacing w:val="-1"/>
          <w:position w:val="1"/>
          <w:sz w:val="24"/>
          <w:szCs w:val="24"/>
        </w:rPr>
        <w:t>u</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1"/>
          <w:position w:val="1"/>
          <w:sz w:val="24"/>
          <w:szCs w:val="24"/>
        </w:rPr>
        <w:t>d</w:t>
      </w:r>
      <w:r w:rsidRPr="00B80FA9">
        <w:rPr>
          <w:rFonts w:asciiTheme="minorHAnsi" w:eastAsia="Calibri" w:hAnsiTheme="minorHAnsi" w:cstheme="minorHAnsi"/>
          <w:position w:val="1"/>
          <w:sz w:val="24"/>
          <w:szCs w:val="24"/>
        </w:rPr>
        <w:t>ed</w:t>
      </w:r>
      <w:r w:rsidRPr="00B80FA9">
        <w:rPr>
          <w:rFonts w:asciiTheme="minorHAnsi" w:eastAsia="Calibri" w:hAnsiTheme="minorHAnsi" w:cstheme="minorHAnsi"/>
          <w:spacing w:val="-1"/>
          <w:position w:val="1"/>
          <w:sz w:val="24"/>
          <w:szCs w:val="24"/>
        </w:rPr>
        <w:t xml:space="preserve"> </w:t>
      </w:r>
      <w:r w:rsidRPr="00B80FA9">
        <w:rPr>
          <w:rFonts w:asciiTheme="minorHAnsi" w:eastAsia="Calibri" w:hAnsiTheme="minorHAnsi" w:cstheme="minorHAnsi"/>
          <w:spacing w:val="-2"/>
          <w:position w:val="1"/>
          <w:sz w:val="24"/>
          <w:szCs w:val="24"/>
        </w:rPr>
        <w:t>5</w:t>
      </w:r>
      <w:r w:rsidRPr="00B80FA9">
        <w:rPr>
          <w:rFonts w:asciiTheme="minorHAnsi" w:eastAsia="Calibri" w:hAnsiTheme="minorHAnsi" w:cstheme="minorHAnsi"/>
          <w:position w:val="1"/>
          <w:sz w:val="24"/>
          <w:szCs w:val="24"/>
        </w:rPr>
        <w:t>–</w:t>
      </w:r>
      <w:r w:rsidRPr="00B80FA9">
        <w:rPr>
          <w:rFonts w:asciiTheme="minorHAnsi" w:eastAsia="Calibri" w:hAnsiTheme="minorHAnsi" w:cstheme="minorHAnsi"/>
          <w:spacing w:val="-2"/>
          <w:position w:val="1"/>
          <w:sz w:val="24"/>
          <w:szCs w:val="24"/>
        </w:rPr>
        <w:t>15</w:t>
      </w:r>
      <w:r w:rsidRPr="00B80FA9">
        <w:rPr>
          <w:rFonts w:asciiTheme="minorHAnsi" w:eastAsia="Calibri" w:hAnsiTheme="minorHAnsi" w:cstheme="minorHAnsi"/>
          <w:spacing w:val="-1"/>
          <w:position w:val="1"/>
          <w:sz w:val="24"/>
          <w:szCs w:val="24"/>
        </w:rPr>
        <w:t>-</w:t>
      </w:r>
      <w:r w:rsidRPr="00B80FA9">
        <w:rPr>
          <w:rFonts w:asciiTheme="minorHAnsi" w:eastAsia="Calibri" w:hAnsiTheme="minorHAnsi" w:cstheme="minorHAnsi"/>
          <w:position w:val="1"/>
          <w:sz w:val="24"/>
          <w:szCs w:val="24"/>
        </w:rPr>
        <w:t>m</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1"/>
          <w:position w:val="1"/>
          <w:sz w:val="24"/>
          <w:szCs w:val="24"/>
        </w:rPr>
        <w:t>nu</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4"/>
          <w:position w:val="1"/>
          <w:sz w:val="24"/>
          <w:szCs w:val="24"/>
        </w:rPr>
        <w:t xml:space="preserve"> </w:t>
      </w:r>
      <w:r w:rsidRPr="00B80FA9">
        <w:rPr>
          <w:rFonts w:asciiTheme="minorHAnsi" w:eastAsia="Calibri" w:hAnsiTheme="minorHAnsi" w:cstheme="minorHAnsi"/>
          <w:spacing w:val="-1"/>
          <w:position w:val="1"/>
          <w:sz w:val="24"/>
          <w:szCs w:val="24"/>
        </w:rPr>
        <w:t>d</w:t>
      </w:r>
      <w:r w:rsidRPr="00B80FA9">
        <w:rPr>
          <w:rFonts w:asciiTheme="minorHAnsi" w:eastAsia="Calibri" w:hAnsiTheme="minorHAnsi" w:cstheme="minorHAnsi"/>
          <w:position w:val="1"/>
          <w:sz w:val="24"/>
          <w:szCs w:val="24"/>
        </w:rPr>
        <w:t>a</w:t>
      </w:r>
      <w:r w:rsidRPr="00B80FA9">
        <w:rPr>
          <w:rFonts w:asciiTheme="minorHAnsi" w:eastAsia="Calibri" w:hAnsiTheme="minorHAnsi" w:cstheme="minorHAnsi"/>
          <w:spacing w:val="-2"/>
          <w:position w:val="1"/>
          <w:sz w:val="24"/>
          <w:szCs w:val="24"/>
        </w:rPr>
        <w:t>il</w:t>
      </w:r>
      <w:r w:rsidRPr="00B80FA9">
        <w:rPr>
          <w:rFonts w:asciiTheme="minorHAnsi" w:eastAsia="Calibri" w:hAnsiTheme="minorHAnsi" w:cstheme="minorHAnsi"/>
          <w:position w:val="1"/>
          <w:sz w:val="24"/>
          <w:szCs w:val="24"/>
        </w:rPr>
        <w:t>y</w:t>
      </w:r>
      <w:r w:rsidRPr="00B80FA9">
        <w:rPr>
          <w:rFonts w:asciiTheme="minorHAnsi" w:eastAsia="Calibri" w:hAnsiTheme="minorHAnsi" w:cstheme="minorHAnsi"/>
          <w:spacing w:val="1"/>
          <w:position w:val="1"/>
          <w:sz w:val="24"/>
          <w:szCs w:val="24"/>
        </w:rPr>
        <w:t xml:space="preserve"> </w:t>
      </w:r>
      <w:r w:rsidRPr="00B80FA9">
        <w:rPr>
          <w:rFonts w:asciiTheme="minorHAnsi" w:eastAsia="Calibri" w:hAnsiTheme="minorHAnsi" w:cstheme="minorHAnsi"/>
          <w:spacing w:val="-1"/>
          <w:position w:val="1"/>
          <w:sz w:val="24"/>
          <w:szCs w:val="24"/>
        </w:rPr>
        <w:t>d</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2"/>
          <w:position w:val="1"/>
          <w:sz w:val="24"/>
          <w:szCs w:val="24"/>
        </w:rPr>
        <w:t>v</w:t>
      </w:r>
      <w:r w:rsidRPr="00B80FA9">
        <w:rPr>
          <w:rFonts w:asciiTheme="minorHAnsi" w:eastAsia="Calibri" w:hAnsiTheme="minorHAnsi" w:cstheme="minorHAnsi"/>
          <w:spacing w:val="-2"/>
          <w:position w:val="1"/>
          <w:sz w:val="24"/>
          <w:szCs w:val="24"/>
        </w:rPr>
        <w:t>o</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spacing w:val="-2"/>
          <w:position w:val="1"/>
          <w:sz w:val="24"/>
          <w:szCs w:val="24"/>
        </w:rPr>
        <w:t>io</w:t>
      </w:r>
      <w:r w:rsidRPr="00B80FA9">
        <w:rPr>
          <w:rFonts w:asciiTheme="minorHAnsi" w:eastAsia="Calibri" w:hAnsiTheme="minorHAnsi" w:cstheme="minorHAnsi"/>
          <w:spacing w:val="-1"/>
          <w:position w:val="1"/>
          <w:sz w:val="24"/>
          <w:szCs w:val="24"/>
        </w:rPr>
        <w:t>n</w:t>
      </w:r>
      <w:r w:rsidRPr="00B80FA9">
        <w:rPr>
          <w:rFonts w:asciiTheme="minorHAnsi" w:eastAsia="Calibri" w:hAnsiTheme="minorHAnsi" w:cstheme="minorHAnsi"/>
          <w:position w:val="1"/>
          <w:sz w:val="24"/>
          <w:szCs w:val="24"/>
        </w:rPr>
        <w:t>a</w:t>
      </w:r>
      <w:r w:rsidRPr="00B80FA9">
        <w:rPr>
          <w:rFonts w:asciiTheme="minorHAnsi" w:eastAsia="Calibri" w:hAnsiTheme="minorHAnsi" w:cstheme="minorHAnsi"/>
          <w:spacing w:val="-2"/>
          <w:position w:val="1"/>
          <w:sz w:val="24"/>
          <w:szCs w:val="24"/>
        </w:rPr>
        <w:t>l</w:t>
      </w:r>
      <w:r w:rsidRPr="00B80FA9">
        <w:rPr>
          <w:rFonts w:asciiTheme="minorHAnsi" w:eastAsia="Calibri" w:hAnsiTheme="minorHAnsi" w:cstheme="minorHAnsi"/>
          <w:position w:val="1"/>
          <w:sz w:val="24"/>
          <w:szCs w:val="24"/>
        </w:rPr>
        <w:t>s</w:t>
      </w:r>
    </w:p>
    <w:p w:rsidR="00395312" w:rsidRPr="00B80FA9" w:rsidRDefault="00395312" w:rsidP="00B80FA9">
      <w:pPr>
        <w:spacing w:before="7"/>
        <w:rPr>
          <w:rFonts w:asciiTheme="minorHAnsi" w:hAnsiTheme="minorHAnsi" w:cstheme="minorHAnsi"/>
          <w:sz w:val="24"/>
          <w:szCs w:val="24"/>
        </w:rPr>
      </w:pPr>
    </w:p>
    <w:p w:rsidR="00395312" w:rsidRPr="00B80FA9" w:rsidRDefault="00395312" w:rsidP="00B80FA9">
      <w:pPr>
        <w:ind w:left="460"/>
        <w:rPr>
          <w:rFonts w:asciiTheme="minorHAnsi" w:eastAsia="Calibri" w:hAnsiTheme="minorHAnsi" w:cstheme="minorHAnsi"/>
          <w:sz w:val="24"/>
          <w:szCs w:val="24"/>
        </w:rPr>
      </w:pPr>
      <w:r w:rsidRPr="00B80FA9">
        <w:rPr>
          <w:rFonts w:asciiTheme="minorHAnsi" w:eastAsia="Arial" w:hAnsiTheme="minorHAnsi" w:cstheme="minorHAnsi"/>
          <w:position w:val="7"/>
          <w:sz w:val="24"/>
          <w:szCs w:val="24"/>
        </w:rPr>
        <w:t xml:space="preserve">•    </w:t>
      </w:r>
      <w:r w:rsidRPr="00B80FA9">
        <w:rPr>
          <w:rFonts w:asciiTheme="minorHAnsi" w:eastAsia="Arial" w:hAnsiTheme="minorHAnsi" w:cstheme="minorHAnsi"/>
          <w:spacing w:val="12"/>
          <w:position w:val="7"/>
          <w:sz w:val="24"/>
          <w:szCs w:val="24"/>
        </w:rPr>
        <w:t xml:space="preserve"> </w:t>
      </w:r>
      <w:r w:rsidRPr="00B80FA9">
        <w:rPr>
          <w:rFonts w:asciiTheme="minorHAnsi" w:eastAsia="Calibri" w:hAnsiTheme="minorHAnsi" w:cstheme="minorHAnsi"/>
          <w:spacing w:val="-2"/>
          <w:sz w:val="24"/>
          <w:szCs w:val="24"/>
        </w:rPr>
        <w:t>Topi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z w:val="24"/>
          <w:szCs w:val="24"/>
        </w:rPr>
        <w:t>e:</w:t>
      </w:r>
    </w:p>
    <w:p w:rsidR="00395312" w:rsidRPr="00B80FA9" w:rsidRDefault="00395312" w:rsidP="00B80FA9">
      <w:pPr>
        <w:spacing w:before="8"/>
        <w:rPr>
          <w:rFonts w:asciiTheme="minorHAnsi" w:hAnsiTheme="minorHAnsi" w:cstheme="minorHAnsi"/>
          <w:sz w:val="24"/>
          <w:szCs w:val="24"/>
        </w:rPr>
      </w:pPr>
    </w:p>
    <w:p w:rsidR="00395312" w:rsidRPr="00B80FA9" w:rsidRDefault="00395312" w:rsidP="00B80FA9">
      <w:pPr>
        <w:ind w:left="118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ro</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1"/>
          <w:sz w:val="24"/>
          <w:szCs w:val="24"/>
        </w:rPr>
        <w:t>hu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6"/>
          <w:sz w:val="24"/>
          <w:szCs w:val="24"/>
        </w:rPr>
        <w:t>Hu</w:t>
      </w:r>
      <w:r w:rsidRPr="00B80FA9">
        <w:rPr>
          <w:rFonts w:asciiTheme="minorHAnsi" w:eastAsia="Calibri" w:hAnsiTheme="minorHAnsi" w:cstheme="minorHAnsi"/>
          <w:spacing w:val="-7"/>
          <w:sz w:val="24"/>
          <w:szCs w:val="24"/>
        </w:rPr>
        <w:t>r</w:t>
      </w:r>
      <w:r w:rsidRPr="00B80FA9">
        <w:rPr>
          <w:rFonts w:asciiTheme="minorHAnsi" w:eastAsia="Calibri" w:hAnsiTheme="minorHAnsi" w:cstheme="minorHAnsi"/>
          <w:sz w:val="24"/>
          <w:szCs w:val="24"/>
        </w:rPr>
        <w:t>t</w:t>
      </w:r>
    </w:p>
    <w:p w:rsidR="00395312" w:rsidRPr="00B80FA9" w:rsidRDefault="00395312" w:rsidP="00B80FA9">
      <w:pPr>
        <w:spacing w:before="17"/>
        <w:ind w:left="1180" w:right="5976"/>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1"/>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z w:val="24"/>
          <w:szCs w:val="24"/>
        </w:rPr>
        <w:t>Fear</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Sc</w:t>
      </w:r>
      <w:r w:rsidRPr="00B80FA9">
        <w:rPr>
          <w:rFonts w:asciiTheme="minorHAnsi" w:eastAsia="Calibri" w:hAnsiTheme="minorHAnsi" w:cstheme="minorHAnsi"/>
          <w:spacing w:val="-3"/>
          <w:sz w:val="24"/>
          <w:szCs w:val="24"/>
        </w:rPr>
        <w:t>r</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 xml:space="preserve">e </w:t>
      </w:r>
    </w:p>
    <w:p w:rsidR="00395312" w:rsidRPr="00B80FA9" w:rsidRDefault="00395312" w:rsidP="00B80FA9">
      <w:pPr>
        <w:spacing w:before="17"/>
        <w:ind w:left="1180" w:right="5976"/>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Le</w:t>
      </w:r>
      <w:r w:rsidRPr="00B80FA9">
        <w:rPr>
          <w:rFonts w:asciiTheme="minorHAnsi" w:eastAsia="Calibri" w:hAnsiTheme="minorHAnsi" w:cstheme="minorHAnsi"/>
          <w:spacing w:val="1"/>
          <w:sz w:val="24"/>
          <w:szCs w:val="24"/>
        </w:rPr>
        <w:t>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ame</w:t>
      </w:r>
    </w:p>
    <w:p w:rsidR="00395312" w:rsidRPr="00B80FA9" w:rsidRDefault="00395312" w:rsidP="00B80FA9">
      <w:pPr>
        <w:spacing w:before="17"/>
        <w:ind w:left="1180" w:right="5976"/>
        <w:rPr>
          <w:rFonts w:asciiTheme="minorHAnsi" w:eastAsia="Calibri" w:hAnsiTheme="minorHAnsi" w:cstheme="minorHAnsi"/>
          <w:sz w:val="24"/>
          <w:szCs w:val="24"/>
        </w:rPr>
      </w:pPr>
    </w:p>
    <w:p w:rsidR="00395312" w:rsidRPr="00B80FA9" w:rsidRDefault="00395312" w:rsidP="00B80FA9">
      <w:pPr>
        <w:spacing w:before="25"/>
        <w:ind w:left="460"/>
        <w:rPr>
          <w:rFonts w:asciiTheme="minorHAnsi" w:eastAsia="Calibri" w:hAnsiTheme="minorHAnsi" w:cstheme="minorHAnsi"/>
          <w:sz w:val="24"/>
          <w:szCs w:val="24"/>
        </w:rPr>
      </w:pPr>
      <w:r w:rsidRPr="00B80FA9">
        <w:rPr>
          <w:rFonts w:asciiTheme="minorHAnsi" w:eastAsia="Calibri" w:hAnsiTheme="minorHAnsi" w:cstheme="minorHAnsi"/>
          <w:sz w:val="24"/>
          <w:szCs w:val="24"/>
        </w:rPr>
        <w:t>AI</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gg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2"/>
          <w:sz w:val="24"/>
          <w:szCs w:val="24"/>
        </w:rPr>
        <w:t xml:space="preserve"> </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 xml:space="preserve">t </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es</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3"/>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er</w:t>
      </w:r>
    </w:p>
    <w:p w:rsidR="00395312" w:rsidRPr="00B80FA9" w:rsidRDefault="00395312" w:rsidP="00B80FA9">
      <w:pPr>
        <w:spacing w:before="5"/>
        <w:rPr>
          <w:rFonts w:asciiTheme="minorHAnsi" w:hAnsiTheme="minorHAnsi" w:cstheme="minorHAnsi"/>
          <w:sz w:val="24"/>
          <w:szCs w:val="24"/>
        </w:rPr>
      </w:pPr>
    </w:p>
    <w:p w:rsidR="00395312" w:rsidRPr="00B80FA9" w:rsidRDefault="00395312" w:rsidP="00B80FA9">
      <w:pPr>
        <w:ind w:left="460"/>
        <w:rPr>
          <w:rFonts w:asciiTheme="minorHAnsi" w:eastAsia="Calibri" w:hAnsiTheme="minorHAnsi" w:cstheme="minorHAnsi"/>
          <w:sz w:val="24"/>
          <w:szCs w:val="24"/>
        </w:rPr>
      </w:pPr>
      <w:r w:rsidRPr="00B80FA9">
        <w:rPr>
          <w:rFonts w:asciiTheme="minorHAnsi" w:eastAsia="Arial" w:hAnsiTheme="minorHAnsi" w:cstheme="minorHAnsi"/>
          <w:position w:val="2"/>
          <w:sz w:val="24"/>
          <w:szCs w:val="24"/>
        </w:rPr>
        <w:t xml:space="preserve">•    </w:t>
      </w:r>
      <w:r w:rsidRPr="00B80FA9">
        <w:rPr>
          <w:rFonts w:asciiTheme="minorHAnsi" w:eastAsia="Arial" w:hAnsiTheme="minorHAnsi" w:cstheme="minorHAnsi"/>
          <w:spacing w:val="12"/>
          <w:position w:val="2"/>
          <w:sz w:val="24"/>
          <w:szCs w:val="24"/>
        </w:rPr>
        <w:t xml:space="preserve"> </w:t>
      </w: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pacing w:val="-1"/>
          <w:sz w:val="24"/>
          <w:szCs w:val="24"/>
        </w:rPr>
        <w:t>nc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es</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z w:val="24"/>
          <w:szCs w:val="24"/>
        </w:rPr>
        <w:t>j</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z w:val="24"/>
          <w:szCs w:val="24"/>
        </w:rPr>
        <w:t>(k</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J</w:t>
      </w:r>
      <w:r w:rsidRPr="00B80FA9">
        <w:rPr>
          <w:rFonts w:asciiTheme="minorHAnsi" w:eastAsia="Calibri" w:hAnsiTheme="minorHAnsi" w:cstheme="minorHAnsi"/>
          <w:spacing w:val="-1"/>
          <w:sz w:val="24"/>
          <w:szCs w:val="24"/>
        </w:rPr>
        <w:t>ou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w:t>
      </w:r>
    </w:p>
    <w:p w:rsidR="00395312" w:rsidRPr="00B80FA9" w:rsidRDefault="00395312" w:rsidP="00B80FA9">
      <w:pPr>
        <w:spacing w:before="17"/>
        <w:ind w:left="1180" w:right="5976"/>
        <w:rPr>
          <w:rFonts w:asciiTheme="minorHAnsi" w:eastAsia="Calibri" w:hAnsiTheme="minorHAnsi" w:cstheme="minorHAnsi"/>
          <w:sz w:val="24"/>
          <w:szCs w:val="24"/>
        </w:rPr>
      </w:pPr>
    </w:p>
    <w:p w:rsidR="00395312" w:rsidRPr="00B80FA9" w:rsidRDefault="00395312" w:rsidP="00B80FA9">
      <w:pPr>
        <w:spacing w:before="7"/>
        <w:rPr>
          <w:rFonts w:asciiTheme="minorHAnsi" w:hAnsiTheme="minorHAnsi" w:cstheme="minorHAnsi"/>
          <w:sz w:val="24"/>
          <w:szCs w:val="24"/>
        </w:rPr>
      </w:pPr>
    </w:p>
    <w:p w:rsidR="00395312" w:rsidRPr="00B80FA9" w:rsidRDefault="00395312" w:rsidP="00B80FA9">
      <w:pPr>
        <w:ind w:left="460"/>
        <w:rPr>
          <w:rFonts w:asciiTheme="minorHAnsi" w:eastAsia="Calibri" w:hAnsiTheme="minorHAnsi" w:cstheme="minorHAnsi"/>
          <w:sz w:val="24"/>
          <w:szCs w:val="24"/>
        </w:rPr>
      </w:pPr>
      <w:r w:rsidRPr="00B80FA9">
        <w:rPr>
          <w:rFonts w:asciiTheme="minorHAnsi" w:eastAsia="Arial" w:hAnsiTheme="minorHAnsi" w:cstheme="minorHAnsi"/>
          <w:position w:val="4"/>
          <w:sz w:val="24"/>
          <w:szCs w:val="24"/>
        </w:rPr>
        <w:t xml:space="preserve">•    </w:t>
      </w:r>
      <w:r w:rsidRPr="00B80FA9">
        <w:rPr>
          <w:rFonts w:asciiTheme="minorHAnsi" w:eastAsia="Arial" w:hAnsiTheme="minorHAnsi" w:cstheme="minorHAnsi"/>
          <w:spacing w:val="12"/>
          <w:position w:val="4"/>
          <w:sz w:val="24"/>
          <w:szCs w:val="24"/>
        </w:rPr>
        <w:t xml:space="preserve"> </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p</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ud</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z w:val="24"/>
          <w:szCs w:val="24"/>
        </w:rPr>
        <w:t>y Re</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J</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z w:val="24"/>
          <w:szCs w:val="24"/>
        </w:rPr>
        <w:t>an</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JKM</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lor</w:t>
      </w:r>
      <w:r w:rsidRPr="00B80FA9">
        <w:rPr>
          <w:rFonts w:asciiTheme="minorHAnsi" w:eastAsia="Calibri" w:hAnsiTheme="minorHAnsi" w:cstheme="minorHAnsi"/>
          <w:sz w:val="24"/>
          <w:szCs w:val="24"/>
        </w:rPr>
        <w:t>s</w:t>
      </w:r>
    </w:p>
    <w:p w:rsidR="00395312" w:rsidRPr="00B80FA9" w:rsidRDefault="00395312" w:rsidP="00B80FA9">
      <w:pPr>
        <w:rPr>
          <w:rFonts w:asciiTheme="minorHAnsi" w:hAnsiTheme="minorHAnsi" w:cstheme="minorHAnsi"/>
          <w:sz w:val="24"/>
          <w:szCs w:val="24"/>
        </w:rPr>
      </w:pPr>
    </w:p>
    <w:p w:rsidR="00395312" w:rsidRPr="00B80FA9" w:rsidRDefault="00395312" w:rsidP="00B80FA9">
      <w:pPr>
        <w:spacing w:before="14"/>
        <w:rPr>
          <w:rFonts w:asciiTheme="minorHAnsi" w:hAnsiTheme="minorHAnsi" w:cstheme="minorHAnsi"/>
          <w:sz w:val="24"/>
          <w:szCs w:val="24"/>
        </w:rPr>
      </w:pPr>
    </w:p>
    <w:p w:rsidR="00395312" w:rsidRPr="00B80FA9" w:rsidRDefault="00395312" w:rsidP="00B80FA9">
      <w:pPr>
        <w:ind w:left="100"/>
        <w:rPr>
          <w:rFonts w:asciiTheme="minorHAnsi" w:eastAsia="Calibri" w:hAnsiTheme="minorHAnsi" w:cstheme="minorHAnsi"/>
          <w:sz w:val="24"/>
          <w:szCs w:val="24"/>
        </w:rPr>
      </w:pPr>
      <w:r w:rsidRPr="00B80FA9">
        <w:rPr>
          <w:rFonts w:asciiTheme="minorHAnsi" w:eastAsia="Calibri" w:hAnsiTheme="minorHAnsi" w:cstheme="minorHAnsi"/>
          <w:b/>
          <w:sz w:val="24"/>
          <w:szCs w:val="24"/>
        </w:rPr>
        <w:t>B.</w:t>
      </w:r>
      <w:r w:rsidRPr="00B80FA9">
        <w:rPr>
          <w:rFonts w:asciiTheme="minorHAnsi" w:eastAsia="Calibri" w:hAnsiTheme="minorHAnsi" w:cstheme="minorHAnsi"/>
          <w:b/>
          <w:spacing w:val="2"/>
          <w:sz w:val="24"/>
          <w:szCs w:val="24"/>
        </w:rPr>
        <w:t xml:space="preserve"> V</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c</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2"/>
          <w:sz w:val="24"/>
          <w:szCs w:val="24"/>
        </w:rPr>
        <w:t>-</w:t>
      </w:r>
      <w:r w:rsidRPr="00B80FA9">
        <w:rPr>
          <w:rFonts w:asciiTheme="minorHAnsi" w:eastAsia="Calibri" w:hAnsiTheme="minorHAnsi" w:cstheme="minorHAnsi"/>
          <w:b/>
          <w:sz w:val="24"/>
          <w:szCs w:val="24"/>
        </w:rPr>
        <w:t>G</w:t>
      </w:r>
      <w:r w:rsidRPr="00B80FA9">
        <w:rPr>
          <w:rFonts w:asciiTheme="minorHAnsi" w:eastAsia="Calibri" w:hAnsiTheme="minorHAnsi" w:cstheme="minorHAnsi"/>
          <w:b/>
          <w:spacing w:val="1"/>
          <w:sz w:val="24"/>
          <w:szCs w:val="24"/>
        </w:rPr>
        <w:t>u</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ded</w:t>
      </w:r>
      <w:r w:rsidRPr="00B80FA9">
        <w:rPr>
          <w:rFonts w:asciiTheme="minorHAnsi" w:eastAsia="Calibri" w:hAnsiTheme="minorHAnsi" w:cstheme="minorHAnsi"/>
          <w:b/>
          <w:spacing w:val="-10"/>
          <w:sz w:val="24"/>
          <w:szCs w:val="24"/>
        </w:rPr>
        <w:t xml:space="preserve"> </w:t>
      </w:r>
      <w:r w:rsidRPr="00B80FA9">
        <w:rPr>
          <w:rFonts w:asciiTheme="minorHAnsi" w:eastAsia="Calibri" w:hAnsiTheme="minorHAnsi" w:cstheme="minorHAnsi"/>
          <w:b/>
          <w:spacing w:val="1"/>
          <w:sz w:val="24"/>
          <w:szCs w:val="24"/>
        </w:rPr>
        <w:t>Pray</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10"/>
          <w:sz w:val="24"/>
          <w:szCs w:val="24"/>
        </w:rPr>
        <w:t xml:space="preserve"> </w:t>
      </w:r>
      <w:r w:rsidRPr="00B80FA9">
        <w:rPr>
          <w:rFonts w:asciiTheme="minorHAnsi" w:eastAsia="Calibri" w:hAnsiTheme="minorHAnsi" w:cstheme="minorHAnsi"/>
          <w:b/>
          <w:sz w:val="24"/>
          <w:szCs w:val="24"/>
        </w:rPr>
        <w:t>&amp;</w:t>
      </w:r>
      <w:r w:rsidRPr="00B80FA9">
        <w:rPr>
          <w:rFonts w:asciiTheme="minorHAnsi" w:eastAsia="Calibri" w:hAnsiTheme="minorHAnsi" w:cstheme="minorHAnsi"/>
          <w:b/>
          <w:spacing w:val="2"/>
          <w:sz w:val="24"/>
          <w:szCs w:val="24"/>
        </w:rPr>
        <w:t xml:space="preserve"> </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d</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on</w:t>
      </w:r>
    </w:p>
    <w:p w:rsidR="00395312" w:rsidRPr="00B80FA9" w:rsidRDefault="00395312" w:rsidP="00B80FA9">
      <w:pPr>
        <w:rPr>
          <w:rFonts w:asciiTheme="minorHAnsi" w:hAnsiTheme="minorHAnsi" w:cstheme="minorHAnsi"/>
          <w:sz w:val="24"/>
          <w:szCs w:val="24"/>
        </w:rPr>
      </w:pPr>
    </w:p>
    <w:p w:rsidR="00395312" w:rsidRPr="00B80FA9" w:rsidRDefault="00395312" w:rsidP="00B80FA9">
      <w:pPr>
        <w:spacing w:before="5"/>
        <w:rPr>
          <w:rFonts w:asciiTheme="minorHAnsi" w:hAnsiTheme="minorHAnsi" w:cstheme="minorHAnsi"/>
          <w:sz w:val="24"/>
          <w:szCs w:val="24"/>
        </w:rPr>
      </w:pPr>
    </w:p>
    <w:p w:rsidR="00395312" w:rsidRPr="00B80FA9" w:rsidRDefault="00395312" w:rsidP="00B80FA9">
      <w:pPr>
        <w:ind w:left="460"/>
        <w:rPr>
          <w:rFonts w:asciiTheme="minorHAnsi" w:eastAsia="Calibri" w:hAnsiTheme="minorHAnsi" w:cstheme="minorHAnsi"/>
          <w:sz w:val="24"/>
          <w:szCs w:val="24"/>
        </w:rPr>
      </w:pPr>
      <w:r w:rsidRPr="00B80FA9">
        <w:rPr>
          <w:rFonts w:asciiTheme="minorHAnsi" w:eastAsia="Arial" w:hAnsiTheme="minorHAnsi" w:cstheme="minorHAnsi"/>
          <w:position w:val="4"/>
          <w:sz w:val="24"/>
          <w:szCs w:val="24"/>
        </w:rPr>
        <w:t xml:space="preserve">•    </w:t>
      </w:r>
      <w:r w:rsidRPr="00B80FA9">
        <w:rPr>
          <w:rFonts w:asciiTheme="minorHAnsi" w:eastAsia="Arial" w:hAnsiTheme="minorHAnsi" w:cstheme="minorHAnsi"/>
          <w:spacing w:val="12"/>
          <w:position w:val="4"/>
          <w:sz w:val="24"/>
          <w:szCs w:val="24"/>
        </w:rPr>
        <w:t xml:space="preserve"> </w:t>
      </w: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pacing w:val="1"/>
          <w:sz w:val="24"/>
          <w:szCs w:val="24"/>
        </w:rPr>
        <w:t>x</w:t>
      </w:r>
      <w:r w:rsidRPr="00B80FA9">
        <w:rPr>
          <w:rFonts w:asciiTheme="minorHAnsi" w:eastAsia="Calibri" w:hAnsiTheme="minorHAnsi" w:cstheme="minorHAnsi"/>
          <w:sz w:val="24"/>
          <w:szCs w:val="24"/>
        </w:rPr>
        <w:t>am</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p>
    <w:p w:rsidR="00395312" w:rsidRPr="00B80FA9" w:rsidRDefault="00395312" w:rsidP="00B80FA9">
      <w:pPr>
        <w:spacing w:before="4"/>
        <w:rPr>
          <w:rFonts w:asciiTheme="minorHAnsi" w:hAnsiTheme="minorHAnsi" w:cstheme="minorHAnsi"/>
          <w:sz w:val="24"/>
          <w:szCs w:val="24"/>
        </w:rPr>
      </w:pPr>
    </w:p>
    <w:p w:rsidR="00395312" w:rsidRPr="00B80FA9" w:rsidRDefault="00395312" w:rsidP="00B80FA9">
      <w:pPr>
        <w:ind w:left="118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ace.</w:t>
      </w:r>
    </w:p>
    <w:p w:rsidR="00395312" w:rsidRPr="00B80FA9" w:rsidRDefault="00395312" w:rsidP="00B80FA9">
      <w:pPr>
        <w:spacing w:before="4"/>
        <w:rPr>
          <w:rFonts w:asciiTheme="minorHAnsi" w:hAnsiTheme="minorHAnsi" w:cstheme="minorHAnsi"/>
          <w:sz w:val="24"/>
          <w:szCs w:val="24"/>
        </w:rPr>
      </w:pPr>
    </w:p>
    <w:p w:rsidR="00395312" w:rsidRPr="00B80FA9" w:rsidRDefault="00395312" w:rsidP="00B80FA9">
      <w:pPr>
        <w:ind w:left="118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ea</w:t>
      </w:r>
      <w:r w:rsidRPr="00B80FA9">
        <w:rPr>
          <w:rFonts w:asciiTheme="minorHAnsi" w:eastAsia="Calibri" w:hAnsiTheme="minorHAnsi" w:cstheme="minorHAnsi"/>
          <w:spacing w:val="-2"/>
          <w:sz w:val="24"/>
          <w:szCs w:val="24"/>
        </w:rPr>
        <w:t>lin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ro</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Pa</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2"/>
          <w:sz w:val="24"/>
          <w:szCs w:val="24"/>
        </w:rPr>
        <w:t>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u</w:t>
      </w:r>
      <w:r w:rsidRPr="00B80FA9">
        <w:rPr>
          <w:rFonts w:asciiTheme="minorHAnsi" w:eastAsia="Calibri" w:hAnsiTheme="minorHAnsi" w:cstheme="minorHAnsi"/>
          <w:sz w:val="24"/>
          <w:szCs w:val="24"/>
        </w:rPr>
        <w:t>ma.</w:t>
      </w:r>
    </w:p>
    <w:p w:rsidR="00395312" w:rsidRPr="00B80FA9" w:rsidRDefault="00395312" w:rsidP="00B80FA9">
      <w:pPr>
        <w:spacing w:before="10"/>
        <w:rPr>
          <w:rFonts w:asciiTheme="minorHAnsi" w:hAnsiTheme="minorHAnsi" w:cstheme="minorHAnsi"/>
          <w:sz w:val="24"/>
          <w:szCs w:val="24"/>
        </w:rPr>
      </w:pPr>
    </w:p>
    <w:p w:rsidR="00395312" w:rsidRPr="00B80FA9" w:rsidRDefault="00395312" w:rsidP="00B80FA9">
      <w:pPr>
        <w:ind w:left="1180"/>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o   </w:t>
      </w:r>
      <w:r w:rsidRPr="00B80FA9">
        <w:rPr>
          <w:rFonts w:asciiTheme="minorHAnsi" w:eastAsia="Arial" w:hAnsiTheme="minorHAnsi" w:cstheme="minorHAnsi"/>
          <w:spacing w:val="26"/>
          <w:position w:val="3"/>
          <w:sz w:val="24"/>
          <w:szCs w:val="24"/>
        </w:rPr>
        <w:t xml:space="preserve"> </w:t>
      </w:r>
      <w:r w:rsidRPr="00B80FA9">
        <w:rPr>
          <w:rFonts w:asciiTheme="minorHAnsi" w:eastAsia="Calibri" w:hAnsiTheme="minorHAnsi" w:cstheme="minorHAnsi"/>
          <w:spacing w:val="-1"/>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ep</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3"/>
          <w:sz w:val="24"/>
          <w:szCs w:val="24"/>
        </w:rPr>
        <w:t>s</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n.</w:t>
      </w:r>
    </w:p>
    <w:p w:rsidR="00395312" w:rsidRPr="00B80FA9" w:rsidRDefault="00395312" w:rsidP="00B80FA9">
      <w:pPr>
        <w:spacing w:before="9"/>
        <w:rPr>
          <w:rFonts w:asciiTheme="minorHAnsi" w:hAnsiTheme="minorHAnsi" w:cstheme="minorHAnsi"/>
          <w:sz w:val="24"/>
          <w:szCs w:val="24"/>
        </w:rPr>
      </w:pPr>
    </w:p>
    <w:p w:rsidR="00395312" w:rsidRPr="00B80FA9" w:rsidRDefault="00395312" w:rsidP="00B80FA9">
      <w:pPr>
        <w:ind w:left="460"/>
        <w:rPr>
          <w:rFonts w:asciiTheme="minorHAnsi" w:eastAsia="Calibri" w:hAnsiTheme="minorHAnsi" w:cstheme="minorHAnsi"/>
          <w:sz w:val="24"/>
          <w:szCs w:val="24"/>
        </w:rPr>
      </w:pPr>
      <w:r w:rsidRPr="00B80FA9">
        <w:rPr>
          <w:rFonts w:asciiTheme="minorHAnsi" w:eastAsia="Calibri" w:hAnsiTheme="minorHAnsi" w:cstheme="minorHAnsi"/>
          <w:sz w:val="24"/>
          <w:szCs w:val="24"/>
        </w:rPr>
        <w:t>•</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Wi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c</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&amp;</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z w:val="24"/>
          <w:szCs w:val="24"/>
        </w:rPr>
        <w:t>Sc</w:t>
      </w:r>
      <w:r w:rsidRPr="00B80FA9">
        <w:rPr>
          <w:rFonts w:asciiTheme="minorHAnsi" w:eastAsia="Calibri" w:hAnsiTheme="minorHAnsi" w:cstheme="minorHAnsi"/>
          <w:spacing w:val="-3"/>
          <w:sz w:val="24"/>
          <w:szCs w:val="24"/>
        </w:rPr>
        <w:t>r</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ay</w:t>
      </w:r>
    </w:p>
    <w:p w:rsidR="00395312" w:rsidRPr="00B80FA9" w:rsidRDefault="00395312" w:rsidP="00B80FA9">
      <w:pPr>
        <w:rPr>
          <w:rFonts w:asciiTheme="minorHAnsi" w:hAnsiTheme="minorHAnsi" w:cstheme="minorHAnsi"/>
          <w:sz w:val="24"/>
          <w:szCs w:val="24"/>
        </w:rPr>
      </w:pPr>
    </w:p>
    <w:p w:rsidR="00395312" w:rsidRPr="00B80FA9" w:rsidRDefault="00395312" w:rsidP="00B80FA9">
      <w:pPr>
        <w:spacing w:before="100" w:beforeAutospacing="1" w:after="100" w:afterAutospacing="1"/>
        <w:rPr>
          <w:rFonts w:asciiTheme="minorHAnsi" w:hAnsiTheme="minorHAnsi" w:cstheme="minorHAnsi"/>
          <w:b/>
          <w:bCs/>
          <w:sz w:val="24"/>
          <w:szCs w:val="24"/>
        </w:rPr>
      </w:pPr>
      <w:r w:rsidRPr="00B80FA9">
        <w:rPr>
          <w:rFonts w:asciiTheme="minorHAnsi" w:hAnsiTheme="minorHAnsi" w:cstheme="minorHAnsi"/>
          <w:b/>
          <w:bCs/>
          <w:sz w:val="24"/>
          <w:szCs w:val="24"/>
        </w:rPr>
        <w:t>Mood Tracker with Bible Prompts</w:t>
      </w:r>
    </w:p>
    <w:p w:rsidR="00395312" w:rsidRPr="00B80FA9" w:rsidRDefault="00395312" w:rsidP="00B80FA9">
      <w:pPr>
        <w:pStyle w:val="ListParagraph"/>
        <w:numPr>
          <w:ilvl w:val="0"/>
          <w:numId w:val="14"/>
        </w:numPr>
        <w:spacing w:before="100" w:beforeAutospacing="1" w:after="100" w:afterAutospacing="1"/>
        <w:rPr>
          <w:rFonts w:asciiTheme="minorHAnsi" w:hAnsiTheme="minorHAnsi" w:cstheme="minorHAnsi"/>
          <w:sz w:val="24"/>
          <w:szCs w:val="24"/>
        </w:rPr>
      </w:pPr>
      <w:r w:rsidRPr="00B80FA9">
        <w:rPr>
          <w:rFonts w:asciiTheme="minorHAnsi" w:hAnsiTheme="minorHAnsi" w:cstheme="minorHAnsi"/>
          <w:sz w:val="24"/>
          <w:szCs w:val="24"/>
        </w:rPr>
        <w:t>Daily check-in:</w:t>
      </w:r>
    </w:p>
    <w:p w:rsidR="00395312" w:rsidRPr="00B80FA9" w:rsidRDefault="00395312" w:rsidP="00B80FA9">
      <w:pPr>
        <w:pStyle w:val="ListParagraph"/>
        <w:numPr>
          <w:ilvl w:val="0"/>
          <w:numId w:val="13"/>
        </w:numPr>
        <w:spacing w:before="100" w:beforeAutospacing="1" w:after="100" w:afterAutospacing="1"/>
        <w:rPr>
          <w:rFonts w:asciiTheme="minorHAnsi" w:hAnsiTheme="minorHAnsi" w:cstheme="minorHAnsi"/>
          <w:sz w:val="24"/>
          <w:szCs w:val="24"/>
        </w:rPr>
      </w:pPr>
      <w:r w:rsidRPr="00B80FA9">
        <w:rPr>
          <w:rFonts w:asciiTheme="minorHAnsi" w:hAnsiTheme="minorHAnsi" w:cstheme="minorHAnsi"/>
          <w:sz w:val="24"/>
          <w:szCs w:val="24"/>
        </w:rPr>
        <w:t>How are you feeling today?</w:t>
      </w:r>
    </w:p>
    <w:p w:rsidR="00395312" w:rsidRPr="00B80FA9" w:rsidRDefault="00395312" w:rsidP="00B80FA9">
      <w:pPr>
        <w:spacing w:before="100" w:beforeAutospacing="1" w:after="100" w:afterAutospacing="1"/>
        <w:rPr>
          <w:rFonts w:asciiTheme="minorHAnsi" w:hAnsiTheme="minorHAnsi" w:cstheme="minorHAnsi"/>
          <w:sz w:val="24"/>
          <w:szCs w:val="24"/>
        </w:rPr>
      </w:pPr>
    </w:p>
    <w:p w:rsidR="00395312" w:rsidRPr="00B80FA9" w:rsidRDefault="00395312" w:rsidP="00B80FA9">
      <w:pPr>
        <w:pStyle w:val="ListParagraph"/>
        <w:numPr>
          <w:ilvl w:val="0"/>
          <w:numId w:val="12"/>
        </w:numPr>
        <w:spacing w:before="100" w:beforeAutospacing="1" w:after="100" w:afterAutospacing="1"/>
        <w:rPr>
          <w:rFonts w:asciiTheme="minorHAnsi" w:hAnsiTheme="minorHAnsi" w:cstheme="minorHAnsi"/>
          <w:sz w:val="24"/>
          <w:szCs w:val="24"/>
        </w:rPr>
      </w:pPr>
      <w:r w:rsidRPr="00B80FA9">
        <w:rPr>
          <w:rFonts w:asciiTheme="minorHAnsi" w:hAnsiTheme="minorHAnsi" w:cstheme="minorHAnsi"/>
          <w:sz w:val="24"/>
          <w:szCs w:val="24"/>
        </w:rPr>
        <w:t>Feedback –</w:t>
      </w:r>
      <w:r w:rsidRPr="00B80FA9">
        <w:rPr>
          <w:rFonts w:asciiTheme="minorHAnsi" w:hAnsiTheme="minorHAnsi" w:cstheme="minorHAnsi"/>
          <w:b/>
          <w:sz w:val="24"/>
          <w:szCs w:val="24"/>
        </w:rPr>
        <w:t xml:space="preserve"> Intro- </w:t>
      </w:r>
      <w:r w:rsidRPr="00B80FA9">
        <w:rPr>
          <w:rFonts w:asciiTheme="minorHAnsi" w:hAnsiTheme="minorHAnsi" w:cstheme="minorHAnsi"/>
          <w:b/>
          <w:bCs/>
          <w:sz w:val="24"/>
          <w:szCs w:val="24"/>
        </w:rPr>
        <w:t>"As the name suggests, this section invites you to share your experience and feedback regarding your interactions with our counselors and dedicated AI agent. Please take a moment to fill out the form below and share your thoughts." Add a feedbackform</w:t>
      </w:r>
    </w:p>
    <w:p w:rsidR="00395312" w:rsidRPr="00B80FA9" w:rsidRDefault="00395312" w:rsidP="00B80FA9">
      <w:pPr>
        <w:pStyle w:val="ListParagraph"/>
        <w:ind w:right="627"/>
        <w:rPr>
          <w:rFonts w:asciiTheme="minorHAnsi" w:eastAsia="Calibri" w:hAnsiTheme="minorHAnsi" w:cstheme="minorHAnsi"/>
          <w:sz w:val="24"/>
          <w:szCs w:val="24"/>
        </w:rPr>
      </w:pPr>
    </w:p>
    <w:p w:rsidR="00395312" w:rsidRPr="00B80FA9" w:rsidRDefault="00395312" w:rsidP="00B80FA9">
      <w:pPr>
        <w:spacing w:before="11"/>
        <w:ind w:left="153"/>
        <w:rPr>
          <w:rFonts w:asciiTheme="minorHAnsi" w:eastAsia="Calibri" w:hAnsiTheme="minorHAnsi" w:cstheme="minorHAnsi"/>
          <w:sz w:val="24"/>
          <w:szCs w:val="24"/>
        </w:rPr>
      </w:pP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1"/>
          <w:sz w:val="24"/>
          <w:szCs w:val="24"/>
        </w:rPr>
        <w:t>ti</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z w:val="24"/>
          <w:szCs w:val="24"/>
        </w:rPr>
        <w:t>y</w:t>
      </w:r>
      <w:r w:rsidRPr="00B80FA9">
        <w:rPr>
          <w:rFonts w:asciiTheme="minorHAnsi" w:eastAsia="Calibri" w:hAnsiTheme="minorHAnsi" w:cstheme="minorHAnsi"/>
          <w:b/>
          <w:spacing w:val="-9"/>
          <w:sz w:val="24"/>
          <w:szCs w:val="24"/>
        </w:rPr>
        <w:t xml:space="preserve"> </w:t>
      </w:r>
      <w:r w:rsidRPr="00B80FA9">
        <w:rPr>
          <w:rFonts w:asciiTheme="minorHAnsi" w:eastAsia="Calibri" w:hAnsiTheme="minorHAnsi" w:cstheme="minorHAnsi"/>
          <w:b/>
          <w:sz w:val="24"/>
          <w:szCs w:val="24"/>
        </w:rPr>
        <w:t>&amp;</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z w:val="24"/>
          <w:szCs w:val="24"/>
        </w:rPr>
        <w:t>B</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z w:val="24"/>
          <w:szCs w:val="24"/>
        </w:rPr>
        <w:t>k</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hr</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ug</w:t>
      </w:r>
      <w:r w:rsidRPr="00B80FA9">
        <w:rPr>
          <w:rFonts w:asciiTheme="minorHAnsi" w:eastAsia="Calibri" w:hAnsiTheme="minorHAnsi" w:cstheme="minorHAnsi"/>
          <w:b/>
          <w:sz w:val="24"/>
          <w:szCs w:val="24"/>
        </w:rPr>
        <w:t>h</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c</w:t>
      </w:r>
      <w:r w:rsidRPr="00B80FA9">
        <w:rPr>
          <w:rFonts w:asciiTheme="minorHAnsi" w:eastAsia="Calibri" w:hAnsiTheme="minorHAnsi" w:cstheme="minorHAnsi"/>
          <w:b/>
          <w:spacing w:val="-1"/>
          <w:sz w:val="24"/>
          <w:szCs w:val="24"/>
        </w:rPr>
        <w:t>ti</w:t>
      </w:r>
      <w:r w:rsidRPr="00B80FA9">
        <w:rPr>
          <w:rFonts w:asciiTheme="minorHAnsi" w:eastAsia="Calibri" w:hAnsiTheme="minorHAnsi" w:cstheme="minorHAnsi"/>
          <w:b/>
          <w:sz w:val="24"/>
          <w:szCs w:val="24"/>
        </w:rPr>
        <w:t>on</w:t>
      </w:r>
    </w:p>
    <w:p w:rsidR="00395312" w:rsidRPr="00B80FA9" w:rsidRDefault="00395312" w:rsidP="00B80FA9">
      <w:pPr>
        <w:rPr>
          <w:rFonts w:asciiTheme="minorHAnsi" w:hAnsiTheme="minorHAnsi" w:cstheme="minorHAnsi"/>
          <w:sz w:val="24"/>
          <w:szCs w:val="24"/>
        </w:rPr>
      </w:pPr>
    </w:p>
    <w:p w:rsidR="00395312" w:rsidRPr="00B80FA9" w:rsidRDefault="00395312" w:rsidP="00B80FA9">
      <w:pPr>
        <w:spacing w:before="1"/>
        <w:rPr>
          <w:rFonts w:asciiTheme="minorHAnsi" w:hAnsiTheme="minorHAnsi" w:cstheme="minorHAnsi"/>
          <w:sz w:val="24"/>
          <w:szCs w:val="24"/>
        </w:rPr>
      </w:pPr>
    </w:p>
    <w:p w:rsidR="00395312" w:rsidRPr="00B80FA9" w:rsidRDefault="00395312" w:rsidP="00B80FA9">
      <w:pPr>
        <w:ind w:left="100"/>
        <w:rPr>
          <w:rFonts w:asciiTheme="minorHAnsi" w:eastAsia="Calibri" w:hAnsiTheme="minorHAnsi" w:cstheme="minorHAnsi"/>
          <w:sz w:val="24"/>
          <w:szCs w:val="24"/>
        </w:rPr>
      </w:pP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c</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roo</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and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em</w:t>
      </w:r>
      <w:r w:rsidRPr="00B80FA9">
        <w:rPr>
          <w:rFonts w:asciiTheme="minorHAnsi" w:eastAsia="Calibri" w:hAnsiTheme="minorHAnsi" w:cstheme="minorHAnsi"/>
          <w:spacing w:val="-3"/>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t</w:t>
      </w:r>
    </w:p>
    <w:p w:rsidR="00395312" w:rsidRPr="00B80FA9" w:rsidRDefault="00395312" w:rsidP="00B80FA9">
      <w:pPr>
        <w:spacing w:before="8"/>
        <w:rPr>
          <w:rFonts w:asciiTheme="minorHAnsi" w:hAnsiTheme="minorHAnsi" w:cstheme="minorHAnsi"/>
          <w:sz w:val="24"/>
          <w:szCs w:val="24"/>
        </w:rPr>
      </w:pPr>
    </w:p>
    <w:p w:rsidR="00395312" w:rsidRPr="00B80FA9" w:rsidRDefault="00395312" w:rsidP="00B80FA9">
      <w:pPr>
        <w:rPr>
          <w:rFonts w:asciiTheme="minorHAnsi" w:hAnsiTheme="minorHAnsi" w:cstheme="minorHAnsi"/>
          <w:sz w:val="24"/>
          <w:szCs w:val="24"/>
        </w:rPr>
      </w:pPr>
    </w:p>
    <w:p w:rsidR="00395312" w:rsidRPr="00B80FA9" w:rsidRDefault="00395312" w:rsidP="00B80FA9">
      <w:pPr>
        <w:spacing w:before="9"/>
        <w:ind w:left="460"/>
        <w:rPr>
          <w:rFonts w:asciiTheme="minorHAnsi" w:eastAsia="Calibri" w:hAnsiTheme="minorHAnsi" w:cstheme="minorHAnsi"/>
          <w:sz w:val="24"/>
          <w:szCs w:val="24"/>
        </w:rPr>
      </w:pPr>
      <w:r w:rsidRPr="00B80FA9">
        <w:rPr>
          <w:rFonts w:asciiTheme="minorHAnsi" w:eastAsia="Arial" w:hAnsiTheme="minorHAnsi" w:cstheme="minorHAnsi"/>
          <w:sz w:val="24"/>
          <w:szCs w:val="24"/>
        </w:rPr>
        <w:t xml:space="preserve">•    </w:t>
      </w:r>
      <w:r w:rsidRPr="00B80FA9">
        <w:rPr>
          <w:rFonts w:asciiTheme="minorHAnsi" w:eastAsia="Arial" w:hAnsiTheme="minorHAnsi" w:cstheme="minorHAnsi"/>
          <w:spacing w:val="12"/>
          <w:sz w:val="24"/>
          <w:szCs w:val="24"/>
        </w:rPr>
        <w:t xml:space="preserve"> </w:t>
      </w:r>
      <w:r w:rsidRPr="00B80FA9">
        <w:rPr>
          <w:rFonts w:asciiTheme="minorHAnsi" w:eastAsia="Calibri" w:hAnsiTheme="minorHAnsi" w:cstheme="minorHAnsi"/>
          <w:position w:val="1"/>
          <w:sz w:val="24"/>
          <w:szCs w:val="24"/>
        </w:rPr>
        <w:t>U</w:t>
      </w:r>
      <w:r w:rsidRPr="00B80FA9">
        <w:rPr>
          <w:rFonts w:asciiTheme="minorHAnsi" w:eastAsia="Calibri" w:hAnsiTheme="minorHAnsi" w:cstheme="minorHAnsi"/>
          <w:spacing w:val="2"/>
          <w:position w:val="1"/>
          <w:sz w:val="24"/>
          <w:szCs w:val="24"/>
        </w:rPr>
        <w:t>s</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1"/>
          <w:position w:val="1"/>
          <w:sz w:val="24"/>
          <w:szCs w:val="24"/>
        </w:rPr>
        <w:t>r</w:t>
      </w:r>
      <w:r w:rsidRPr="00B80FA9">
        <w:rPr>
          <w:rFonts w:asciiTheme="minorHAnsi" w:eastAsia="Calibri" w:hAnsiTheme="minorHAnsi" w:cstheme="minorHAnsi"/>
          <w:position w:val="1"/>
          <w:sz w:val="24"/>
          <w:szCs w:val="24"/>
        </w:rPr>
        <w:t>s</w:t>
      </w:r>
      <w:r w:rsidRPr="00B80FA9">
        <w:rPr>
          <w:rFonts w:asciiTheme="minorHAnsi" w:eastAsia="Calibri" w:hAnsiTheme="minorHAnsi" w:cstheme="minorHAnsi"/>
          <w:spacing w:val="1"/>
          <w:position w:val="1"/>
          <w:sz w:val="24"/>
          <w:szCs w:val="24"/>
        </w:rPr>
        <w:t xml:space="preserve"> </w:t>
      </w:r>
      <w:r w:rsidRPr="00B80FA9">
        <w:rPr>
          <w:rFonts w:asciiTheme="minorHAnsi" w:eastAsia="Calibri" w:hAnsiTheme="minorHAnsi" w:cstheme="minorHAnsi"/>
          <w:position w:val="1"/>
          <w:sz w:val="24"/>
          <w:szCs w:val="24"/>
        </w:rPr>
        <w:t>(</w:t>
      </w:r>
      <w:r w:rsidRPr="00B80FA9">
        <w:rPr>
          <w:rFonts w:asciiTheme="minorHAnsi" w:eastAsia="Calibri" w:hAnsiTheme="minorHAnsi" w:cstheme="minorHAnsi"/>
          <w:spacing w:val="-3"/>
          <w:position w:val="1"/>
          <w:sz w:val="24"/>
          <w:szCs w:val="24"/>
        </w:rPr>
        <w:t>o</w:t>
      </w:r>
      <w:r w:rsidRPr="00B80FA9">
        <w:rPr>
          <w:rFonts w:asciiTheme="minorHAnsi" w:eastAsia="Calibri" w:hAnsiTheme="minorHAnsi" w:cstheme="minorHAnsi"/>
          <w:spacing w:val="-1"/>
          <w:position w:val="1"/>
          <w:sz w:val="24"/>
          <w:szCs w:val="24"/>
        </w:rPr>
        <w:t>p</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spacing w:val="-2"/>
          <w:position w:val="1"/>
          <w:sz w:val="24"/>
          <w:szCs w:val="24"/>
        </w:rPr>
        <w:t>io</w:t>
      </w:r>
      <w:r w:rsidRPr="00B80FA9">
        <w:rPr>
          <w:rFonts w:asciiTheme="minorHAnsi" w:eastAsia="Calibri" w:hAnsiTheme="minorHAnsi" w:cstheme="minorHAnsi"/>
          <w:spacing w:val="-1"/>
          <w:position w:val="1"/>
          <w:sz w:val="24"/>
          <w:szCs w:val="24"/>
        </w:rPr>
        <w:t>n</w:t>
      </w:r>
      <w:r w:rsidRPr="00B80FA9">
        <w:rPr>
          <w:rFonts w:asciiTheme="minorHAnsi" w:eastAsia="Calibri" w:hAnsiTheme="minorHAnsi" w:cstheme="minorHAnsi"/>
          <w:position w:val="1"/>
          <w:sz w:val="24"/>
          <w:szCs w:val="24"/>
        </w:rPr>
        <w:t>a</w:t>
      </w:r>
      <w:r w:rsidRPr="00B80FA9">
        <w:rPr>
          <w:rFonts w:asciiTheme="minorHAnsi" w:eastAsia="Calibri" w:hAnsiTheme="minorHAnsi" w:cstheme="minorHAnsi"/>
          <w:spacing w:val="-2"/>
          <w:position w:val="1"/>
          <w:sz w:val="24"/>
          <w:szCs w:val="24"/>
        </w:rPr>
        <w:t>l</w:t>
      </w:r>
      <w:r w:rsidRPr="00B80FA9">
        <w:rPr>
          <w:rFonts w:asciiTheme="minorHAnsi" w:eastAsia="Calibri" w:hAnsiTheme="minorHAnsi" w:cstheme="minorHAnsi"/>
          <w:position w:val="1"/>
          <w:sz w:val="24"/>
          <w:szCs w:val="24"/>
        </w:rPr>
        <w:t>)</w:t>
      </w:r>
      <w:r w:rsidRPr="00B80FA9">
        <w:rPr>
          <w:rFonts w:asciiTheme="minorHAnsi" w:eastAsia="Calibri" w:hAnsiTheme="minorHAnsi" w:cstheme="minorHAnsi"/>
          <w:spacing w:val="3"/>
          <w:position w:val="1"/>
          <w:sz w:val="24"/>
          <w:szCs w:val="24"/>
        </w:rPr>
        <w:t xml:space="preserve"> </w:t>
      </w:r>
      <w:r w:rsidRPr="00B80FA9">
        <w:rPr>
          <w:rFonts w:asciiTheme="minorHAnsi" w:eastAsia="Calibri" w:hAnsiTheme="minorHAnsi" w:cstheme="minorHAnsi"/>
          <w:spacing w:val="2"/>
          <w:position w:val="1"/>
          <w:sz w:val="24"/>
          <w:szCs w:val="24"/>
        </w:rPr>
        <w:t>s</w:t>
      </w:r>
      <w:r w:rsidRPr="00B80FA9">
        <w:rPr>
          <w:rFonts w:asciiTheme="minorHAnsi" w:eastAsia="Calibri" w:hAnsiTheme="minorHAnsi" w:cstheme="minorHAnsi"/>
          <w:spacing w:val="-1"/>
          <w:position w:val="1"/>
          <w:sz w:val="24"/>
          <w:szCs w:val="24"/>
        </w:rPr>
        <w:t>ub</w:t>
      </w:r>
      <w:r w:rsidRPr="00B80FA9">
        <w:rPr>
          <w:rFonts w:asciiTheme="minorHAnsi" w:eastAsia="Calibri" w:hAnsiTheme="minorHAnsi" w:cstheme="minorHAnsi"/>
          <w:position w:val="1"/>
          <w:sz w:val="24"/>
          <w:szCs w:val="24"/>
        </w:rPr>
        <w:t>m</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position w:val="1"/>
          <w:sz w:val="24"/>
          <w:szCs w:val="24"/>
        </w:rPr>
        <w:t xml:space="preserve">t </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2"/>
          <w:position w:val="1"/>
          <w:sz w:val="24"/>
          <w:szCs w:val="24"/>
        </w:rPr>
        <w:t>s</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position w:val="1"/>
          <w:sz w:val="24"/>
          <w:szCs w:val="24"/>
        </w:rPr>
        <w:t>m</w:t>
      </w:r>
      <w:r w:rsidRPr="00B80FA9">
        <w:rPr>
          <w:rFonts w:asciiTheme="minorHAnsi" w:eastAsia="Calibri" w:hAnsiTheme="minorHAnsi" w:cstheme="minorHAnsi"/>
          <w:spacing w:val="-1"/>
          <w:position w:val="1"/>
          <w:sz w:val="24"/>
          <w:szCs w:val="24"/>
        </w:rPr>
        <w:t>on</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position w:val="1"/>
          <w:sz w:val="24"/>
          <w:szCs w:val="24"/>
        </w:rPr>
        <w:t>es</w:t>
      </w:r>
      <w:r w:rsidRPr="00B80FA9">
        <w:rPr>
          <w:rFonts w:asciiTheme="minorHAnsi" w:eastAsia="Calibri" w:hAnsiTheme="minorHAnsi" w:cstheme="minorHAnsi"/>
          <w:spacing w:val="3"/>
          <w:position w:val="1"/>
          <w:sz w:val="24"/>
          <w:szCs w:val="24"/>
        </w:rPr>
        <w:t xml:space="preserve"> </w:t>
      </w:r>
      <w:r w:rsidRPr="00B80FA9">
        <w:rPr>
          <w:rFonts w:asciiTheme="minorHAnsi" w:eastAsia="Calibri" w:hAnsiTheme="minorHAnsi" w:cstheme="minorHAnsi"/>
          <w:spacing w:val="-2"/>
          <w:position w:val="1"/>
          <w:sz w:val="24"/>
          <w:szCs w:val="24"/>
        </w:rPr>
        <w:t>o</w:t>
      </w:r>
      <w:r w:rsidRPr="00B80FA9">
        <w:rPr>
          <w:rFonts w:asciiTheme="minorHAnsi" w:eastAsia="Calibri" w:hAnsiTheme="minorHAnsi" w:cstheme="minorHAnsi"/>
          <w:position w:val="1"/>
          <w:sz w:val="24"/>
          <w:szCs w:val="24"/>
        </w:rPr>
        <w:t>f</w:t>
      </w:r>
      <w:r w:rsidRPr="00B80FA9">
        <w:rPr>
          <w:rFonts w:asciiTheme="minorHAnsi" w:eastAsia="Calibri" w:hAnsiTheme="minorHAnsi" w:cstheme="minorHAnsi"/>
          <w:spacing w:val="2"/>
          <w:position w:val="1"/>
          <w:sz w:val="24"/>
          <w:szCs w:val="24"/>
        </w:rPr>
        <w:t xml:space="preserve"> </w:t>
      </w:r>
      <w:r w:rsidRPr="00B80FA9">
        <w:rPr>
          <w:rFonts w:asciiTheme="minorHAnsi" w:eastAsia="Calibri" w:hAnsiTheme="minorHAnsi" w:cstheme="minorHAnsi"/>
          <w:position w:val="1"/>
          <w:sz w:val="24"/>
          <w:szCs w:val="24"/>
        </w:rPr>
        <w:t>em</w:t>
      </w:r>
      <w:r w:rsidRPr="00B80FA9">
        <w:rPr>
          <w:rFonts w:asciiTheme="minorHAnsi" w:eastAsia="Calibri" w:hAnsiTheme="minorHAnsi" w:cstheme="minorHAnsi"/>
          <w:spacing w:val="-1"/>
          <w:position w:val="1"/>
          <w:sz w:val="24"/>
          <w:szCs w:val="24"/>
        </w:rPr>
        <w:t>o</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spacing w:val="-2"/>
          <w:position w:val="1"/>
          <w:sz w:val="24"/>
          <w:szCs w:val="24"/>
        </w:rPr>
        <w:t>io</w:t>
      </w:r>
      <w:r w:rsidRPr="00B80FA9">
        <w:rPr>
          <w:rFonts w:asciiTheme="minorHAnsi" w:eastAsia="Calibri" w:hAnsiTheme="minorHAnsi" w:cstheme="minorHAnsi"/>
          <w:spacing w:val="-1"/>
          <w:position w:val="1"/>
          <w:sz w:val="24"/>
          <w:szCs w:val="24"/>
        </w:rPr>
        <w:t>n</w:t>
      </w:r>
      <w:r w:rsidRPr="00B80FA9">
        <w:rPr>
          <w:rFonts w:asciiTheme="minorHAnsi" w:eastAsia="Calibri" w:hAnsiTheme="minorHAnsi" w:cstheme="minorHAnsi"/>
          <w:position w:val="1"/>
          <w:sz w:val="24"/>
          <w:szCs w:val="24"/>
        </w:rPr>
        <w:t>al</w:t>
      </w:r>
      <w:r w:rsidRPr="00B80FA9">
        <w:rPr>
          <w:rFonts w:asciiTheme="minorHAnsi" w:eastAsia="Calibri" w:hAnsiTheme="minorHAnsi" w:cstheme="minorHAnsi"/>
          <w:spacing w:val="2"/>
          <w:position w:val="1"/>
          <w:sz w:val="24"/>
          <w:szCs w:val="24"/>
        </w:rPr>
        <w:t xml:space="preserve"> </w:t>
      </w:r>
      <w:r w:rsidRPr="00B80FA9">
        <w:rPr>
          <w:rFonts w:asciiTheme="minorHAnsi" w:eastAsia="Calibri" w:hAnsiTheme="minorHAnsi" w:cstheme="minorHAnsi"/>
          <w:spacing w:val="-2"/>
          <w:position w:val="1"/>
          <w:sz w:val="24"/>
          <w:szCs w:val="24"/>
        </w:rPr>
        <w:t>o</w:t>
      </w:r>
      <w:r w:rsidRPr="00B80FA9">
        <w:rPr>
          <w:rFonts w:asciiTheme="minorHAnsi" w:eastAsia="Calibri" w:hAnsiTheme="minorHAnsi" w:cstheme="minorHAnsi"/>
          <w:position w:val="1"/>
          <w:sz w:val="24"/>
          <w:szCs w:val="24"/>
        </w:rPr>
        <w:t>r</w:t>
      </w:r>
      <w:r w:rsidRPr="00B80FA9">
        <w:rPr>
          <w:rFonts w:asciiTheme="minorHAnsi" w:eastAsia="Calibri" w:hAnsiTheme="minorHAnsi" w:cstheme="minorHAnsi"/>
          <w:spacing w:val="1"/>
          <w:position w:val="1"/>
          <w:sz w:val="24"/>
          <w:szCs w:val="24"/>
        </w:rPr>
        <w:t xml:space="preserve"> </w:t>
      </w:r>
      <w:r w:rsidRPr="00B80FA9">
        <w:rPr>
          <w:rFonts w:asciiTheme="minorHAnsi" w:eastAsia="Calibri" w:hAnsiTheme="minorHAnsi" w:cstheme="minorHAnsi"/>
          <w:spacing w:val="2"/>
          <w:position w:val="1"/>
          <w:sz w:val="24"/>
          <w:szCs w:val="24"/>
        </w:rPr>
        <w:t>s</w:t>
      </w:r>
      <w:r w:rsidRPr="00B80FA9">
        <w:rPr>
          <w:rFonts w:asciiTheme="minorHAnsi" w:eastAsia="Calibri" w:hAnsiTheme="minorHAnsi" w:cstheme="minorHAnsi"/>
          <w:spacing w:val="-1"/>
          <w:position w:val="1"/>
          <w:sz w:val="24"/>
          <w:szCs w:val="24"/>
        </w:rPr>
        <w:t>p</w:t>
      </w:r>
      <w:r w:rsidRPr="00B80FA9">
        <w:rPr>
          <w:rFonts w:asciiTheme="minorHAnsi" w:eastAsia="Calibri" w:hAnsiTheme="minorHAnsi" w:cstheme="minorHAnsi"/>
          <w:spacing w:val="-2"/>
          <w:position w:val="1"/>
          <w:sz w:val="24"/>
          <w:szCs w:val="24"/>
        </w:rPr>
        <w:t>iri</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spacing w:val="-1"/>
          <w:position w:val="1"/>
          <w:sz w:val="24"/>
          <w:szCs w:val="24"/>
        </w:rPr>
        <w:t>u</w:t>
      </w:r>
      <w:r w:rsidRPr="00B80FA9">
        <w:rPr>
          <w:rFonts w:asciiTheme="minorHAnsi" w:eastAsia="Calibri" w:hAnsiTheme="minorHAnsi" w:cstheme="minorHAnsi"/>
          <w:position w:val="1"/>
          <w:sz w:val="24"/>
          <w:szCs w:val="24"/>
        </w:rPr>
        <w:t>al</w:t>
      </w:r>
      <w:r w:rsidRPr="00B80FA9">
        <w:rPr>
          <w:rFonts w:asciiTheme="minorHAnsi" w:eastAsia="Calibri" w:hAnsiTheme="minorHAnsi" w:cstheme="minorHAnsi"/>
          <w:spacing w:val="2"/>
          <w:position w:val="1"/>
          <w:sz w:val="24"/>
          <w:szCs w:val="24"/>
        </w:rPr>
        <w:t xml:space="preserve"> </w:t>
      </w:r>
      <w:r w:rsidRPr="00B80FA9">
        <w:rPr>
          <w:rFonts w:asciiTheme="minorHAnsi" w:eastAsia="Calibri" w:hAnsiTheme="minorHAnsi" w:cstheme="minorHAnsi"/>
          <w:position w:val="1"/>
          <w:sz w:val="24"/>
          <w:szCs w:val="24"/>
        </w:rPr>
        <w:t>he</w:t>
      </w:r>
      <w:r w:rsidRPr="00B80FA9">
        <w:rPr>
          <w:rFonts w:asciiTheme="minorHAnsi" w:eastAsia="Calibri" w:hAnsiTheme="minorHAnsi" w:cstheme="minorHAnsi"/>
          <w:spacing w:val="1"/>
          <w:position w:val="1"/>
          <w:sz w:val="24"/>
          <w:szCs w:val="24"/>
        </w:rPr>
        <w:t>a</w:t>
      </w:r>
      <w:r w:rsidRPr="00B80FA9">
        <w:rPr>
          <w:rFonts w:asciiTheme="minorHAnsi" w:eastAsia="Calibri" w:hAnsiTheme="minorHAnsi" w:cstheme="minorHAnsi"/>
          <w:spacing w:val="-2"/>
          <w:position w:val="1"/>
          <w:sz w:val="24"/>
          <w:szCs w:val="24"/>
        </w:rPr>
        <w:t>li</w:t>
      </w:r>
      <w:r w:rsidRPr="00B80FA9">
        <w:rPr>
          <w:rFonts w:asciiTheme="minorHAnsi" w:eastAsia="Calibri" w:hAnsiTheme="minorHAnsi" w:cstheme="minorHAnsi"/>
          <w:position w:val="1"/>
          <w:sz w:val="24"/>
          <w:szCs w:val="24"/>
        </w:rPr>
        <w:t>ng</w:t>
      </w:r>
    </w:p>
    <w:p w:rsidR="00395312" w:rsidRPr="00B80FA9" w:rsidRDefault="00395312" w:rsidP="00B80FA9">
      <w:pPr>
        <w:spacing w:before="7"/>
        <w:rPr>
          <w:rFonts w:asciiTheme="minorHAnsi" w:hAnsiTheme="minorHAnsi" w:cstheme="minorHAnsi"/>
          <w:sz w:val="24"/>
          <w:szCs w:val="24"/>
        </w:rPr>
      </w:pPr>
    </w:p>
    <w:p w:rsidR="00395312" w:rsidRPr="00B80FA9" w:rsidRDefault="00395312" w:rsidP="00B80FA9">
      <w:pPr>
        <w:ind w:left="460"/>
        <w:rPr>
          <w:rFonts w:asciiTheme="minorHAnsi" w:eastAsia="Calibri" w:hAnsiTheme="minorHAnsi" w:cstheme="minorHAnsi"/>
          <w:sz w:val="24"/>
          <w:szCs w:val="24"/>
        </w:rPr>
      </w:pPr>
      <w:r w:rsidRPr="00B80FA9">
        <w:rPr>
          <w:rFonts w:asciiTheme="minorHAnsi" w:eastAsia="Arial" w:hAnsiTheme="minorHAnsi" w:cstheme="minorHAnsi"/>
          <w:position w:val="7"/>
          <w:sz w:val="24"/>
          <w:szCs w:val="24"/>
        </w:rPr>
        <w:t xml:space="preserve">•    </w:t>
      </w:r>
      <w:r w:rsidRPr="00B80FA9">
        <w:rPr>
          <w:rFonts w:asciiTheme="minorHAnsi" w:eastAsia="Arial" w:hAnsiTheme="minorHAnsi" w:cstheme="minorHAnsi"/>
          <w:spacing w:val="12"/>
          <w:position w:val="7"/>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pp</w:t>
      </w:r>
      <w:r w:rsidRPr="00B80FA9">
        <w:rPr>
          <w:rFonts w:asciiTheme="minorHAnsi" w:eastAsia="Calibri" w:hAnsiTheme="minorHAnsi" w:cstheme="minorHAnsi"/>
          <w:spacing w:val="-2"/>
          <w:sz w:val="24"/>
          <w:szCs w:val="24"/>
        </w:rPr>
        <w:t>ro</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al</w:t>
      </w:r>
    </w:p>
    <w:p w:rsidR="00395312" w:rsidRPr="00B80FA9" w:rsidRDefault="00395312" w:rsidP="00B80FA9">
      <w:pPr>
        <w:spacing w:before="38"/>
        <w:ind w:left="460"/>
        <w:rPr>
          <w:rFonts w:asciiTheme="minorHAnsi" w:eastAsia="Arial" w:hAnsiTheme="minorHAnsi" w:cstheme="minorHAnsi"/>
          <w:sz w:val="24"/>
          <w:szCs w:val="24"/>
        </w:rPr>
      </w:pPr>
      <w:r w:rsidRPr="00B80FA9">
        <w:rPr>
          <w:rFonts w:asciiTheme="minorHAnsi" w:eastAsia="Arial" w:hAnsiTheme="minorHAnsi" w:cstheme="minorHAnsi"/>
          <w:position w:val="-2"/>
          <w:sz w:val="24"/>
          <w:szCs w:val="24"/>
        </w:rPr>
        <w:t>•</w:t>
      </w:r>
    </w:p>
    <w:p w:rsidR="00395312" w:rsidRPr="00B80FA9" w:rsidRDefault="00395312" w:rsidP="00B80FA9">
      <w:pPr>
        <w:ind w:left="820"/>
        <w:rPr>
          <w:rFonts w:asciiTheme="minorHAnsi" w:eastAsia="Calibri" w:hAnsiTheme="minorHAnsi" w:cstheme="minorHAnsi"/>
          <w:sz w:val="24"/>
          <w:szCs w:val="24"/>
        </w:rPr>
      </w:pPr>
      <w:r w:rsidRPr="00B80FA9">
        <w:rPr>
          <w:rFonts w:asciiTheme="minorHAnsi" w:eastAsia="Calibri" w:hAnsiTheme="minorHAnsi" w:cstheme="minorHAnsi"/>
          <w:spacing w:val="-2"/>
          <w:position w:val="2"/>
          <w:sz w:val="24"/>
          <w:szCs w:val="24"/>
        </w:rPr>
        <w:t>E</w:t>
      </w:r>
      <w:r w:rsidRPr="00B80FA9">
        <w:rPr>
          <w:rFonts w:asciiTheme="minorHAnsi" w:eastAsia="Calibri" w:hAnsiTheme="minorHAnsi" w:cstheme="minorHAnsi"/>
          <w:spacing w:val="-1"/>
          <w:position w:val="2"/>
          <w:sz w:val="24"/>
          <w:szCs w:val="24"/>
        </w:rPr>
        <w:t>nc</w:t>
      </w:r>
      <w:r w:rsidRPr="00B80FA9">
        <w:rPr>
          <w:rFonts w:asciiTheme="minorHAnsi" w:eastAsia="Calibri" w:hAnsiTheme="minorHAnsi" w:cstheme="minorHAnsi"/>
          <w:spacing w:val="-2"/>
          <w:position w:val="2"/>
          <w:sz w:val="24"/>
          <w:szCs w:val="24"/>
        </w:rPr>
        <w:t>o</w:t>
      </w:r>
      <w:r w:rsidRPr="00B80FA9">
        <w:rPr>
          <w:rFonts w:asciiTheme="minorHAnsi" w:eastAsia="Calibri" w:hAnsiTheme="minorHAnsi" w:cstheme="minorHAnsi"/>
          <w:spacing w:val="-1"/>
          <w:position w:val="2"/>
          <w:sz w:val="24"/>
          <w:szCs w:val="24"/>
        </w:rPr>
        <w:t>u</w:t>
      </w:r>
      <w:r w:rsidRPr="00B80FA9">
        <w:rPr>
          <w:rFonts w:asciiTheme="minorHAnsi" w:eastAsia="Calibri" w:hAnsiTheme="minorHAnsi" w:cstheme="minorHAnsi"/>
          <w:spacing w:val="-2"/>
          <w:position w:val="2"/>
          <w:sz w:val="24"/>
          <w:szCs w:val="24"/>
        </w:rPr>
        <w:t>r</w:t>
      </w:r>
      <w:r w:rsidRPr="00B80FA9">
        <w:rPr>
          <w:rFonts w:asciiTheme="minorHAnsi" w:eastAsia="Calibri" w:hAnsiTheme="minorHAnsi" w:cstheme="minorHAnsi"/>
          <w:position w:val="2"/>
          <w:sz w:val="24"/>
          <w:szCs w:val="24"/>
        </w:rPr>
        <w:t>a</w:t>
      </w:r>
      <w:r w:rsidRPr="00B80FA9">
        <w:rPr>
          <w:rFonts w:asciiTheme="minorHAnsi" w:eastAsia="Calibri" w:hAnsiTheme="minorHAnsi" w:cstheme="minorHAnsi"/>
          <w:spacing w:val="2"/>
          <w:position w:val="2"/>
          <w:sz w:val="24"/>
          <w:szCs w:val="24"/>
        </w:rPr>
        <w:t>g</w:t>
      </w:r>
      <w:r w:rsidRPr="00B80FA9">
        <w:rPr>
          <w:rFonts w:asciiTheme="minorHAnsi" w:eastAsia="Calibri" w:hAnsiTheme="minorHAnsi" w:cstheme="minorHAnsi"/>
          <w:position w:val="2"/>
          <w:sz w:val="24"/>
          <w:szCs w:val="24"/>
        </w:rPr>
        <w:t>es</w:t>
      </w:r>
      <w:r w:rsidRPr="00B80FA9">
        <w:rPr>
          <w:rFonts w:asciiTheme="minorHAnsi" w:eastAsia="Calibri" w:hAnsiTheme="minorHAnsi" w:cstheme="minorHAnsi"/>
          <w:spacing w:val="7"/>
          <w:position w:val="2"/>
          <w:sz w:val="24"/>
          <w:szCs w:val="24"/>
        </w:rPr>
        <w:t xml:space="preserve"> </w:t>
      </w:r>
      <w:r w:rsidRPr="00B80FA9">
        <w:rPr>
          <w:rFonts w:asciiTheme="minorHAnsi" w:eastAsia="Calibri" w:hAnsiTheme="minorHAnsi" w:cstheme="minorHAnsi"/>
          <w:spacing w:val="-2"/>
          <w:position w:val="2"/>
          <w:sz w:val="24"/>
          <w:szCs w:val="24"/>
        </w:rPr>
        <w:t>o</w:t>
      </w:r>
      <w:r w:rsidRPr="00B80FA9">
        <w:rPr>
          <w:rFonts w:asciiTheme="minorHAnsi" w:eastAsia="Calibri" w:hAnsiTheme="minorHAnsi" w:cstheme="minorHAnsi"/>
          <w:spacing w:val="1"/>
          <w:position w:val="2"/>
          <w:sz w:val="24"/>
          <w:szCs w:val="24"/>
        </w:rPr>
        <w:t>t</w:t>
      </w:r>
      <w:r w:rsidRPr="00B80FA9">
        <w:rPr>
          <w:rFonts w:asciiTheme="minorHAnsi" w:eastAsia="Calibri" w:hAnsiTheme="minorHAnsi" w:cstheme="minorHAnsi"/>
          <w:spacing w:val="-1"/>
          <w:position w:val="2"/>
          <w:sz w:val="24"/>
          <w:szCs w:val="24"/>
        </w:rPr>
        <w:t>h</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1"/>
          <w:position w:val="2"/>
          <w:sz w:val="24"/>
          <w:szCs w:val="24"/>
        </w:rPr>
        <w:t>r</w:t>
      </w:r>
      <w:r w:rsidRPr="00B80FA9">
        <w:rPr>
          <w:rFonts w:asciiTheme="minorHAnsi" w:eastAsia="Calibri" w:hAnsiTheme="minorHAnsi" w:cstheme="minorHAnsi"/>
          <w:position w:val="2"/>
          <w:sz w:val="24"/>
          <w:szCs w:val="24"/>
        </w:rPr>
        <w:t>s</w:t>
      </w:r>
      <w:r w:rsidRPr="00B80FA9">
        <w:rPr>
          <w:rFonts w:asciiTheme="minorHAnsi" w:eastAsia="Calibri" w:hAnsiTheme="minorHAnsi" w:cstheme="minorHAnsi"/>
          <w:spacing w:val="1"/>
          <w:position w:val="2"/>
          <w:sz w:val="24"/>
          <w:szCs w:val="24"/>
        </w:rPr>
        <w:t xml:space="preserve"> t</w:t>
      </w:r>
      <w:r w:rsidRPr="00B80FA9">
        <w:rPr>
          <w:rFonts w:asciiTheme="minorHAnsi" w:eastAsia="Calibri" w:hAnsiTheme="minorHAnsi" w:cstheme="minorHAnsi"/>
          <w:position w:val="2"/>
          <w:sz w:val="24"/>
          <w:szCs w:val="24"/>
        </w:rPr>
        <w:t>o</w:t>
      </w:r>
      <w:r w:rsidRPr="00B80FA9">
        <w:rPr>
          <w:rFonts w:asciiTheme="minorHAnsi" w:eastAsia="Calibri" w:hAnsiTheme="minorHAnsi" w:cstheme="minorHAnsi"/>
          <w:spacing w:val="-3"/>
          <w:position w:val="2"/>
          <w:sz w:val="24"/>
          <w:szCs w:val="24"/>
        </w:rPr>
        <w:t xml:space="preserve"> </w:t>
      </w:r>
      <w:r w:rsidRPr="00B80FA9">
        <w:rPr>
          <w:rFonts w:asciiTheme="minorHAnsi" w:eastAsia="Calibri" w:hAnsiTheme="minorHAnsi" w:cstheme="minorHAnsi"/>
          <w:spacing w:val="-1"/>
          <w:position w:val="2"/>
          <w:sz w:val="24"/>
          <w:szCs w:val="24"/>
        </w:rPr>
        <w:t>b</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2"/>
          <w:position w:val="2"/>
          <w:sz w:val="24"/>
          <w:szCs w:val="24"/>
        </w:rPr>
        <w:t>li</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2"/>
          <w:position w:val="2"/>
          <w:sz w:val="24"/>
          <w:szCs w:val="24"/>
        </w:rPr>
        <w:t>v</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1"/>
          <w:position w:val="2"/>
          <w:sz w:val="24"/>
          <w:szCs w:val="24"/>
        </w:rPr>
        <w:t xml:space="preserve"> f</w:t>
      </w:r>
      <w:r w:rsidRPr="00B80FA9">
        <w:rPr>
          <w:rFonts w:asciiTheme="minorHAnsi" w:eastAsia="Calibri" w:hAnsiTheme="minorHAnsi" w:cstheme="minorHAnsi"/>
          <w:spacing w:val="-2"/>
          <w:position w:val="2"/>
          <w:sz w:val="24"/>
          <w:szCs w:val="24"/>
        </w:rPr>
        <w:t>o</w:t>
      </w:r>
      <w:r w:rsidRPr="00B80FA9">
        <w:rPr>
          <w:rFonts w:asciiTheme="minorHAnsi" w:eastAsia="Calibri" w:hAnsiTheme="minorHAnsi" w:cstheme="minorHAnsi"/>
          <w:position w:val="2"/>
          <w:sz w:val="24"/>
          <w:szCs w:val="24"/>
        </w:rPr>
        <w:t>r</w:t>
      </w:r>
      <w:r w:rsidRPr="00B80FA9">
        <w:rPr>
          <w:rFonts w:asciiTheme="minorHAnsi" w:eastAsia="Calibri" w:hAnsiTheme="minorHAnsi" w:cstheme="minorHAnsi"/>
          <w:spacing w:val="1"/>
          <w:position w:val="2"/>
          <w:sz w:val="24"/>
          <w:szCs w:val="24"/>
        </w:rPr>
        <w:t xml:space="preserve"> </w:t>
      </w:r>
      <w:r w:rsidRPr="00B80FA9">
        <w:rPr>
          <w:rFonts w:asciiTheme="minorHAnsi" w:eastAsia="Calibri" w:hAnsiTheme="minorHAnsi" w:cstheme="minorHAnsi"/>
          <w:spacing w:val="-2"/>
          <w:position w:val="2"/>
          <w:sz w:val="24"/>
          <w:szCs w:val="24"/>
        </w:rPr>
        <w:t>r</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2"/>
          <w:position w:val="2"/>
          <w:sz w:val="24"/>
          <w:szCs w:val="24"/>
        </w:rPr>
        <w:t>s</w:t>
      </w:r>
      <w:r w:rsidRPr="00B80FA9">
        <w:rPr>
          <w:rFonts w:asciiTheme="minorHAnsi" w:eastAsia="Calibri" w:hAnsiTheme="minorHAnsi" w:cstheme="minorHAnsi"/>
          <w:spacing w:val="1"/>
          <w:position w:val="2"/>
          <w:sz w:val="24"/>
          <w:szCs w:val="24"/>
        </w:rPr>
        <w:t>t</w:t>
      </w:r>
      <w:r w:rsidRPr="00B80FA9">
        <w:rPr>
          <w:rFonts w:asciiTheme="minorHAnsi" w:eastAsia="Calibri" w:hAnsiTheme="minorHAnsi" w:cstheme="minorHAnsi"/>
          <w:spacing w:val="-2"/>
          <w:position w:val="2"/>
          <w:sz w:val="24"/>
          <w:szCs w:val="24"/>
        </w:rPr>
        <w:t>or</w:t>
      </w:r>
      <w:r w:rsidRPr="00B80FA9">
        <w:rPr>
          <w:rFonts w:asciiTheme="minorHAnsi" w:eastAsia="Calibri" w:hAnsiTheme="minorHAnsi" w:cstheme="minorHAnsi"/>
          <w:position w:val="2"/>
          <w:sz w:val="24"/>
          <w:szCs w:val="24"/>
        </w:rPr>
        <w:t>a</w:t>
      </w:r>
      <w:r w:rsidRPr="00B80FA9">
        <w:rPr>
          <w:rFonts w:asciiTheme="minorHAnsi" w:eastAsia="Calibri" w:hAnsiTheme="minorHAnsi" w:cstheme="minorHAnsi"/>
          <w:spacing w:val="1"/>
          <w:position w:val="2"/>
          <w:sz w:val="24"/>
          <w:szCs w:val="24"/>
        </w:rPr>
        <w:t>t</w:t>
      </w:r>
      <w:r w:rsidRPr="00B80FA9">
        <w:rPr>
          <w:rFonts w:asciiTheme="minorHAnsi" w:eastAsia="Calibri" w:hAnsiTheme="minorHAnsi" w:cstheme="minorHAnsi"/>
          <w:spacing w:val="-2"/>
          <w:position w:val="2"/>
          <w:sz w:val="24"/>
          <w:szCs w:val="24"/>
        </w:rPr>
        <w:t>io</w:t>
      </w:r>
      <w:r w:rsidRPr="00B80FA9">
        <w:rPr>
          <w:rFonts w:asciiTheme="minorHAnsi" w:eastAsia="Calibri" w:hAnsiTheme="minorHAnsi" w:cstheme="minorHAnsi"/>
          <w:position w:val="2"/>
          <w:sz w:val="24"/>
          <w:szCs w:val="24"/>
        </w:rPr>
        <w:t>n</w:t>
      </w:r>
    </w:p>
    <w:p w:rsidR="00395312" w:rsidRPr="00B80FA9" w:rsidRDefault="00395312" w:rsidP="00B80FA9">
      <w:pPr>
        <w:pStyle w:val="ListParagraph"/>
        <w:ind w:right="627"/>
        <w:rPr>
          <w:rFonts w:asciiTheme="minorHAnsi" w:eastAsia="Calibri" w:hAnsiTheme="minorHAnsi" w:cstheme="minorHAnsi"/>
          <w:sz w:val="24"/>
          <w:szCs w:val="24"/>
        </w:rPr>
      </w:pPr>
    </w:p>
    <w:p w:rsidR="00395312" w:rsidRPr="00B80FA9" w:rsidRDefault="00395312" w:rsidP="00B80FA9">
      <w:pPr>
        <w:pStyle w:val="ListParagraph"/>
        <w:ind w:right="627"/>
        <w:rPr>
          <w:rFonts w:asciiTheme="minorHAnsi" w:eastAsia="Calibri" w:hAnsiTheme="minorHAnsi" w:cstheme="minorHAnsi"/>
          <w:sz w:val="24"/>
          <w:szCs w:val="24"/>
        </w:rPr>
        <w:sectPr w:rsidR="00395312" w:rsidRPr="00B80FA9" w:rsidSect="006933E2">
          <w:pgSz w:w="12240" w:h="15840"/>
          <w:pgMar w:top="280" w:right="1120" w:bottom="280" w:left="1340" w:header="0" w:footer="816" w:gutter="0"/>
          <w:cols w:space="720"/>
        </w:sectPr>
      </w:pPr>
    </w:p>
    <w:p w:rsidR="006933E2" w:rsidRPr="00B80FA9" w:rsidRDefault="006933E2" w:rsidP="00B80FA9">
      <w:pPr>
        <w:pStyle w:val="ListParagraph"/>
        <w:spacing w:before="100" w:beforeAutospacing="1" w:after="100" w:afterAutospacing="1"/>
        <w:rPr>
          <w:rFonts w:asciiTheme="minorHAnsi" w:hAnsiTheme="minorHAnsi" w:cstheme="minorHAnsi"/>
          <w:color w:val="227ACB"/>
          <w:sz w:val="24"/>
          <w:szCs w:val="24"/>
        </w:rPr>
      </w:pPr>
    </w:p>
    <w:p w:rsidR="007A7842" w:rsidRPr="00B80FA9" w:rsidRDefault="00000000" w:rsidP="00462721">
      <w:pPr>
        <w:spacing w:before="25"/>
        <w:ind w:left="460"/>
        <w:rPr>
          <w:rFonts w:asciiTheme="minorHAnsi" w:hAnsiTheme="minorHAnsi" w:cstheme="minorHAnsi"/>
          <w:sz w:val="24"/>
          <w:szCs w:val="24"/>
        </w:rPr>
      </w:pPr>
      <w:r w:rsidRPr="00B80FA9">
        <w:rPr>
          <w:rFonts w:asciiTheme="minorHAnsi" w:eastAsia="Arial" w:hAnsiTheme="minorHAnsi" w:cstheme="minorHAnsi"/>
          <w:position w:val="3"/>
          <w:sz w:val="24"/>
          <w:szCs w:val="24"/>
        </w:rPr>
        <w:t xml:space="preserve">    </w:t>
      </w:r>
    </w:p>
    <w:p w:rsidR="007A7842" w:rsidRPr="00B80FA9" w:rsidRDefault="00000000" w:rsidP="00B80FA9">
      <w:pPr>
        <w:ind w:left="158"/>
        <w:rPr>
          <w:rFonts w:asciiTheme="minorHAnsi" w:eastAsia="Calibri" w:hAnsiTheme="minorHAnsi" w:cstheme="minorHAnsi"/>
          <w:sz w:val="24"/>
          <w:szCs w:val="24"/>
        </w:rPr>
      </w:pP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1"/>
          <w:sz w:val="24"/>
          <w:szCs w:val="24"/>
        </w:rPr>
        <w:t>dm</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n &amp;</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2"/>
          <w:sz w:val="24"/>
          <w:szCs w:val="24"/>
        </w:rPr>
        <w:t>C</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un</w:t>
      </w:r>
      <w:r w:rsidRPr="00B80FA9">
        <w:rPr>
          <w:rFonts w:asciiTheme="minorHAnsi" w:eastAsia="Calibri" w:hAnsiTheme="minorHAnsi" w:cstheme="minorHAnsi"/>
          <w:b/>
          <w:sz w:val="24"/>
          <w:szCs w:val="24"/>
        </w:rPr>
        <w:t>se</w:t>
      </w:r>
      <w:r w:rsidRPr="00B80FA9">
        <w:rPr>
          <w:rFonts w:asciiTheme="minorHAnsi" w:eastAsia="Calibri" w:hAnsiTheme="minorHAnsi" w:cstheme="minorHAnsi"/>
          <w:b/>
          <w:spacing w:val="-2"/>
          <w:sz w:val="24"/>
          <w:szCs w:val="24"/>
        </w:rPr>
        <w:t>l</w:t>
      </w:r>
      <w:r w:rsidRPr="00B80FA9">
        <w:rPr>
          <w:rFonts w:asciiTheme="minorHAnsi" w:eastAsia="Calibri" w:hAnsiTheme="minorHAnsi" w:cstheme="minorHAnsi"/>
          <w:b/>
          <w:sz w:val="24"/>
          <w:szCs w:val="24"/>
        </w:rPr>
        <w:t>or</w:t>
      </w:r>
      <w:r w:rsidRPr="00B80FA9">
        <w:rPr>
          <w:rFonts w:asciiTheme="minorHAnsi" w:eastAsia="Calibri" w:hAnsiTheme="minorHAnsi" w:cstheme="minorHAnsi"/>
          <w:b/>
          <w:spacing w:val="1"/>
          <w:sz w:val="24"/>
          <w:szCs w:val="24"/>
        </w:rPr>
        <w:t xml:space="preserve"> </w:t>
      </w: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an</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l</w:t>
      </w:r>
      <w:r w:rsidRPr="00B80FA9">
        <w:rPr>
          <w:rFonts w:asciiTheme="minorHAnsi" w:eastAsia="Calibri" w:hAnsiTheme="minorHAnsi" w:cstheme="minorHAnsi"/>
          <w:b/>
          <w:spacing w:val="-6"/>
          <w:sz w:val="24"/>
          <w:szCs w:val="24"/>
        </w:rPr>
        <w:t xml:space="preserve"> </w:t>
      </w:r>
      <w:r w:rsidRPr="00B80FA9">
        <w:rPr>
          <w:rFonts w:asciiTheme="minorHAnsi" w:eastAsia="Calibri" w:hAnsiTheme="minorHAnsi" w:cstheme="minorHAnsi"/>
          <w:b/>
          <w:spacing w:val="2"/>
          <w:sz w:val="24"/>
          <w:szCs w:val="24"/>
        </w:rPr>
        <w:t>(</w:t>
      </w:r>
      <w:r w:rsidRPr="00B80FA9">
        <w:rPr>
          <w:rFonts w:asciiTheme="minorHAnsi" w:eastAsia="Calibri" w:hAnsiTheme="minorHAnsi" w:cstheme="minorHAnsi"/>
          <w:b/>
          <w:sz w:val="24"/>
          <w:szCs w:val="24"/>
        </w:rPr>
        <w:t>B</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z w:val="24"/>
          <w:szCs w:val="24"/>
        </w:rPr>
        <w:t>c</w:t>
      </w:r>
      <w:r w:rsidRPr="00B80FA9">
        <w:rPr>
          <w:rFonts w:asciiTheme="minorHAnsi" w:eastAsia="Calibri" w:hAnsiTheme="minorHAnsi" w:cstheme="minorHAnsi"/>
          <w:b/>
          <w:spacing w:val="1"/>
          <w:sz w:val="24"/>
          <w:szCs w:val="24"/>
        </w:rPr>
        <w:t>k</w:t>
      </w:r>
      <w:r w:rsidRPr="00B80FA9">
        <w:rPr>
          <w:rFonts w:asciiTheme="minorHAnsi" w:eastAsia="Calibri" w:hAnsiTheme="minorHAnsi" w:cstheme="minorHAnsi"/>
          <w:b/>
          <w:spacing w:val="-1"/>
          <w:sz w:val="24"/>
          <w:szCs w:val="24"/>
        </w:rPr>
        <w:t>-</w:t>
      </w:r>
      <w:r w:rsidRPr="00B80FA9">
        <w:rPr>
          <w:rFonts w:asciiTheme="minorHAnsi" w:eastAsia="Calibri" w:hAnsiTheme="minorHAnsi" w:cstheme="minorHAnsi"/>
          <w:b/>
          <w:spacing w:val="-7"/>
          <w:sz w:val="24"/>
          <w:szCs w:val="24"/>
        </w:rPr>
        <w:t>E</w:t>
      </w:r>
      <w:r w:rsidRPr="00B80FA9">
        <w:rPr>
          <w:rFonts w:asciiTheme="minorHAnsi" w:eastAsia="Calibri" w:hAnsiTheme="minorHAnsi" w:cstheme="minorHAnsi"/>
          <w:b/>
          <w:spacing w:val="-4"/>
          <w:sz w:val="24"/>
          <w:szCs w:val="24"/>
        </w:rPr>
        <w:t>nd</w:t>
      </w:r>
      <w:r w:rsidRPr="00B80FA9">
        <w:rPr>
          <w:rFonts w:asciiTheme="minorHAnsi" w:eastAsia="Calibri" w:hAnsiTheme="minorHAnsi" w:cstheme="minorHAnsi"/>
          <w:b/>
          <w:sz w:val="24"/>
          <w:szCs w:val="24"/>
        </w:rPr>
        <w:t>)</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2"/>
        <w:rPr>
          <w:rFonts w:asciiTheme="minorHAnsi" w:hAnsiTheme="minorHAnsi" w:cstheme="minorHAnsi"/>
          <w:sz w:val="24"/>
          <w:szCs w:val="24"/>
        </w:rPr>
      </w:pPr>
    </w:p>
    <w:p w:rsidR="007A7842" w:rsidRPr="00B80FA9" w:rsidRDefault="00000000" w:rsidP="00B80FA9">
      <w:pPr>
        <w:ind w:left="100"/>
        <w:rPr>
          <w:rFonts w:asciiTheme="minorHAnsi" w:eastAsia="Calibri" w:hAnsiTheme="minorHAnsi" w:cstheme="minorHAnsi"/>
          <w:sz w:val="24"/>
          <w:szCs w:val="24"/>
        </w:rPr>
      </w:pPr>
      <w:r w:rsidRPr="00B80FA9">
        <w:rPr>
          <w:rFonts w:asciiTheme="minorHAnsi" w:eastAsia="Calibri" w:hAnsiTheme="minorHAnsi" w:cstheme="minorHAnsi"/>
          <w:sz w:val="24"/>
          <w:szCs w:val="24"/>
        </w:rPr>
        <w:t>F</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JKM</w:t>
      </w:r>
      <w:r w:rsidRPr="00B80FA9">
        <w:rPr>
          <w:rFonts w:asciiTheme="minorHAnsi" w:eastAsia="Calibri" w:hAnsiTheme="minorHAnsi" w:cstheme="minorHAnsi"/>
          <w:spacing w:val="-2"/>
          <w:sz w:val="24"/>
          <w:szCs w:val="24"/>
        </w:rPr>
        <w:t>’</w:t>
      </w:r>
      <w:r w:rsidRPr="00B80FA9">
        <w:rPr>
          <w:rFonts w:asciiTheme="minorHAnsi" w:eastAsia="Calibri" w:hAnsiTheme="minorHAnsi" w:cstheme="minorHAnsi"/>
          <w:sz w:val="24"/>
          <w:szCs w:val="24"/>
        </w:rPr>
        <w:t xml:space="preserve">s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in</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eam</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3"/>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uni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w:t>
      </w: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1"/>
        <w:ind w:left="460"/>
        <w:rPr>
          <w:rFonts w:asciiTheme="minorHAnsi" w:eastAsia="Calibri" w:hAnsiTheme="minorHAnsi" w:cstheme="minorHAnsi"/>
          <w:sz w:val="24"/>
          <w:szCs w:val="24"/>
        </w:rPr>
      </w:pPr>
      <w:r w:rsidRPr="00B80FA9">
        <w:rPr>
          <w:rFonts w:asciiTheme="minorHAnsi" w:eastAsia="Arial" w:hAnsiTheme="minorHAnsi" w:cstheme="minorHAnsi"/>
          <w:position w:val="-2"/>
          <w:sz w:val="24"/>
          <w:szCs w:val="24"/>
        </w:rPr>
        <w:t xml:space="preserve">•    </w:t>
      </w:r>
      <w:r w:rsidRPr="00B80FA9">
        <w:rPr>
          <w:rFonts w:asciiTheme="minorHAnsi" w:eastAsia="Arial" w:hAnsiTheme="minorHAnsi" w:cstheme="minorHAnsi"/>
          <w:spacing w:val="12"/>
          <w:position w:val="-2"/>
          <w:sz w:val="24"/>
          <w:szCs w:val="24"/>
        </w:rPr>
        <w:t xml:space="preserve"> </w:t>
      </w:r>
      <w:r w:rsidRPr="00B80FA9">
        <w:rPr>
          <w:rFonts w:asciiTheme="minorHAnsi" w:eastAsia="Calibri" w:hAnsiTheme="minorHAnsi" w:cstheme="minorHAnsi"/>
          <w:spacing w:val="-2"/>
          <w:sz w:val="24"/>
          <w:szCs w:val="24"/>
        </w:rPr>
        <w:t>Vi</w:t>
      </w:r>
      <w:r w:rsidRPr="00B80FA9">
        <w:rPr>
          <w:rFonts w:asciiTheme="minorHAnsi" w:eastAsia="Calibri" w:hAnsiTheme="minorHAnsi" w:cstheme="minorHAnsi"/>
          <w:sz w:val="24"/>
          <w:szCs w:val="24"/>
        </w:rPr>
        <w:t xml:space="preserve">ew </w:t>
      </w:r>
      <w:r w:rsidRPr="00B80FA9">
        <w:rPr>
          <w:rFonts w:asciiTheme="minorHAnsi" w:eastAsia="Calibri" w:hAnsiTheme="minorHAnsi" w:cstheme="minorHAnsi"/>
          <w:spacing w:val="-1"/>
          <w:sz w:val="24"/>
          <w:szCs w:val="24"/>
        </w:rPr>
        <w:t>upc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pacing w:val="-2"/>
          <w:sz w:val="24"/>
          <w:szCs w:val="24"/>
        </w:rPr>
        <w:t>oo</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s</w:t>
      </w:r>
    </w:p>
    <w:p w:rsidR="007A7842" w:rsidRPr="00B80FA9" w:rsidRDefault="007A7842" w:rsidP="00B80FA9">
      <w:pPr>
        <w:spacing w:before="5"/>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Arial" w:hAnsiTheme="minorHAnsi" w:cstheme="minorHAnsi"/>
          <w:position w:val="5"/>
          <w:sz w:val="24"/>
          <w:szCs w:val="24"/>
        </w:rPr>
        <w:t xml:space="preserve">•    </w:t>
      </w:r>
      <w:r w:rsidRPr="00B80FA9">
        <w:rPr>
          <w:rFonts w:asciiTheme="minorHAnsi" w:eastAsia="Arial" w:hAnsiTheme="minorHAnsi" w:cstheme="minorHAnsi"/>
          <w:spacing w:val="12"/>
          <w:position w:val="5"/>
          <w:sz w:val="24"/>
          <w:szCs w:val="24"/>
        </w:rPr>
        <w:t xml:space="preserve"> </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pon</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h</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s</w:t>
      </w:r>
    </w:p>
    <w:p w:rsidR="007A7842" w:rsidRPr="00B80FA9" w:rsidRDefault="00000000" w:rsidP="00B80FA9">
      <w:pPr>
        <w:spacing w:before="50"/>
        <w:ind w:left="460"/>
        <w:rPr>
          <w:rFonts w:asciiTheme="minorHAnsi" w:eastAsia="Calibri" w:hAnsiTheme="minorHAnsi" w:cstheme="minorHAnsi"/>
          <w:sz w:val="24"/>
          <w:szCs w:val="24"/>
        </w:rPr>
      </w:pPr>
      <w:r w:rsidRPr="00B80FA9">
        <w:rPr>
          <w:rFonts w:asciiTheme="minorHAnsi" w:eastAsia="Arial" w:hAnsiTheme="minorHAnsi" w:cstheme="minorHAnsi"/>
          <w:position w:val="13"/>
          <w:sz w:val="24"/>
          <w:szCs w:val="24"/>
        </w:rPr>
        <w:t xml:space="preserve">•    </w:t>
      </w:r>
      <w:r w:rsidRPr="00B80FA9">
        <w:rPr>
          <w:rFonts w:asciiTheme="minorHAnsi" w:eastAsia="Arial" w:hAnsiTheme="minorHAnsi" w:cstheme="minorHAnsi"/>
          <w:spacing w:val="12"/>
          <w:position w:val="13"/>
          <w:sz w:val="24"/>
          <w:szCs w:val="24"/>
        </w:rPr>
        <w:t xml:space="preserve"> </w:t>
      </w:r>
      <w:r w:rsidRPr="00B80FA9">
        <w:rPr>
          <w:rFonts w:asciiTheme="minorHAnsi" w:eastAsia="Calibri" w:hAnsiTheme="minorHAnsi" w:cstheme="minorHAnsi"/>
          <w:sz w:val="24"/>
          <w:szCs w:val="24"/>
        </w:rPr>
        <w:t>Ac</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u</w:t>
      </w:r>
      <w:r w:rsidRPr="00B80FA9">
        <w:rPr>
          <w:rFonts w:asciiTheme="minorHAnsi" w:eastAsia="Calibri" w:hAnsiTheme="minorHAnsi" w:cstheme="minorHAnsi"/>
          <w:spacing w:val="1"/>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z w:val="24"/>
          <w:szCs w:val="24"/>
        </w:rPr>
        <w:t xml:space="preserve">e </w:t>
      </w:r>
      <w:r w:rsidRPr="00B80FA9">
        <w:rPr>
          <w:rFonts w:asciiTheme="minorHAnsi" w:eastAsia="Calibri" w:hAnsiTheme="minorHAnsi" w:cstheme="minorHAnsi"/>
          <w:spacing w:val="-1"/>
          <w:sz w:val="24"/>
          <w:szCs w:val="24"/>
        </w:rPr>
        <w:t>fo</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ms</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6"/>
          <w:sz w:val="24"/>
          <w:szCs w:val="24"/>
        </w:rPr>
        <w:t>d</w:t>
      </w:r>
      <w:r w:rsidRPr="00B80FA9">
        <w:rPr>
          <w:rFonts w:asciiTheme="minorHAnsi" w:eastAsia="Calibri" w:hAnsiTheme="minorHAnsi" w:cstheme="minorHAnsi"/>
          <w:sz w:val="24"/>
          <w:szCs w:val="24"/>
        </w:rPr>
        <w:t>)</w:t>
      </w:r>
    </w:p>
    <w:p w:rsidR="007A7842" w:rsidRPr="00B80FA9" w:rsidRDefault="00000000" w:rsidP="00B80FA9">
      <w:pPr>
        <w:ind w:left="460"/>
        <w:rPr>
          <w:rFonts w:asciiTheme="minorHAnsi" w:eastAsia="Arial" w:hAnsiTheme="minorHAnsi" w:cstheme="minorHAnsi"/>
          <w:sz w:val="24"/>
          <w:szCs w:val="24"/>
        </w:rPr>
      </w:pPr>
      <w:r w:rsidRPr="00B80FA9">
        <w:rPr>
          <w:rFonts w:asciiTheme="minorHAnsi" w:eastAsia="Arial" w:hAnsiTheme="minorHAnsi" w:cstheme="minorHAnsi"/>
          <w:w w:val="101"/>
          <w:position w:val="-1"/>
          <w:sz w:val="24"/>
          <w:szCs w:val="24"/>
        </w:rPr>
        <w:t>•</w:t>
      </w:r>
    </w:p>
    <w:p w:rsidR="007A7842" w:rsidRPr="00B80FA9" w:rsidRDefault="00000000" w:rsidP="00B80FA9">
      <w:pPr>
        <w:ind w:left="820"/>
        <w:rPr>
          <w:rFonts w:asciiTheme="minorHAnsi" w:eastAsia="Calibri" w:hAnsiTheme="minorHAnsi" w:cstheme="minorHAnsi"/>
          <w:sz w:val="24"/>
          <w:szCs w:val="24"/>
        </w:rPr>
      </w:pPr>
      <w:r w:rsidRPr="00B80FA9">
        <w:rPr>
          <w:rFonts w:asciiTheme="minorHAnsi" w:eastAsia="Calibri" w:hAnsiTheme="minorHAnsi" w:cstheme="minorHAnsi"/>
          <w:position w:val="-1"/>
          <w:sz w:val="24"/>
          <w:szCs w:val="24"/>
        </w:rPr>
        <w:t>A</w:t>
      </w:r>
      <w:r w:rsidRPr="00B80FA9">
        <w:rPr>
          <w:rFonts w:asciiTheme="minorHAnsi" w:eastAsia="Calibri" w:hAnsiTheme="minorHAnsi" w:cstheme="minorHAnsi"/>
          <w:spacing w:val="2"/>
          <w:position w:val="-1"/>
          <w:sz w:val="24"/>
          <w:szCs w:val="24"/>
        </w:rPr>
        <w:t>ss</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2"/>
          <w:position w:val="-1"/>
          <w:sz w:val="24"/>
          <w:szCs w:val="24"/>
        </w:rPr>
        <w:t>g</w:t>
      </w:r>
      <w:r w:rsidRPr="00B80FA9">
        <w:rPr>
          <w:rFonts w:asciiTheme="minorHAnsi" w:eastAsia="Calibri" w:hAnsiTheme="minorHAnsi" w:cstheme="minorHAnsi"/>
          <w:position w:val="-1"/>
          <w:sz w:val="24"/>
          <w:szCs w:val="24"/>
        </w:rPr>
        <w:t>n</w:t>
      </w:r>
      <w:r w:rsidRPr="00B80FA9">
        <w:rPr>
          <w:rFonts w:asciiTheme="minorHAnsi" w:eastAsia="Calibri" w:hAnsiTheme="minorHAnsi" w:cstheme="minorHAnsi"/>
          <w:spacing w:val="-7"/>
          <w:position w:val="-1"/>
          <w:sz w:val="24"/>
          <w:szCs w:val="24"/>
        </w:rPr>
        <w:t xml:space="preserve"> </w:t>
      </w:r>
      <w:r w:rsidRPr="00B80FA9">
        <w:rPr>
          <w:rFonts w:asciiTheme="minorHAnsi" w:eastAsia="Calibri" w:hAnsiTheme="minorHAnsi" w:cstheme="minorHAnsi"/>
          <w:position w:val="-1"/>
          <w:sz w:val="24"/>
          <w:szCs w:val="24"/>
        </w:rPr>
        <w:t>p</w:t>
      </w:r>
      <w:r w:rsidRPr="00B80FA9">
        <w:rPr>
          <w:rFonts w:asciiTheme="minorHAnsi" w:eastAsia="Calibri" w:hAnsiTheme="minorHAnsi" w:cstheme="minorHAnsi"/>
          <w:spacing w:val="-3"/>
          <w:position w:val="-1"/>
          <w:sz w:val="24"/>
          <w:szCs w:val="24"/>
        </w:rPr>
        <w:t>r</w:t>
      </w:r>
      <w:r w:rsidRPr="00B80FA9">
        <w:rPr>
          <w:rFonts w:asciiTheme="minorHAnsi" w:eastAsia="Calibri" w:hAnsiTheme="minorHAnsi" w:cstheme="minorHAnsi"/>
          <w:position w:val="-1"/>
          <w:sz w:val="24"/>
          <w:szCs w:val="24"/>
        </w:rPr>
        <w:t>a</w:t>
      </w:r>
      <w:r w:rsidRPr="00B80FA9">
        <w:rPr>
          <w:rFonts w:asciiTheme="minorHAnsi" w:eastAsia="Calibri" w:hAnsiTheme="minorHAnsi" w:cstheme="minorHAnsi"/>
          <w:spacing w:val="2"/>
          <w:position w:val="-1"/>
          <w:sz w:val="24"/>
          <w:szCs w:val="24"/>
        </w:rPr>
        <w:t>y</w:t>
      </w:r>
      <w:r w:rsidRPr="00B80FA9">
        <w:rPr>
          <w:rFonts w:asciiTheme="minorHAnsi" w:eastAsia="Calibri" w:hAnsiTheme="minorHAnsi" w:cstheme="minorHAnsi"/>
          <w:position w:val="-1"/>
          <w:sz w:val="24"/>
          <w:szCs w:val="24"/>
        </w:rPr>
        <w:t>er</w:t>
      </w:r>
      <w:r w:rsidRPr="00B80FA9">
        <w:rPr>
          <w:rFonts w:asciiTheme="minorHAnsi" w:eastAsia="Calibri" w:hAnsiTheme="minorHAnsi" w:cstheme="minorHAnsi"/>
          <w:spacing w:val="-3"/>
          <w:position w:val="-1"/>
          <w:sz w:val="24"/>
          <w:szCs w:val="24"/>
        </w:rPr>
        <w:t xml:space="preserve"> </w:t>
      </w:r>
      <w:r w:rsidRPr="00B80FA9">
        <w:rPr>
          <w:rFonts w:asciiTheme="minorHAnsi" w:eastAsia="Calibri" w:hAnsiTheme="minorHAnsi" w:cstheme="minorHAnsi"/>
          <w:spacing w:val="-2"/>
          <w:position w:val="-1"/>
          <w:sz w:val="24"/>
          <w:szCs w:val="24"/>
        </w:rPr>
        <w:t>r</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1"/>
          <w:position w:val="-1"/>
          <w:sz w:val="24"/>
          <w:szCs w:val="24"/>
        </w:rPr>
        <w:t>qu</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2"/>
          <w:position w:val="-1"/>
          <w:sz w:val="24"/>
          <w:szCs w:val="24"/>
        </w:rPr>
        <w:t>s</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position w:val="-1"/>
          <w:sz w:val="24"/>
          <w:szCs w:val="24"/>
        </w:rPr>
        <w:t>s</w:t>
      </w:r>
    </w:p>
    <w:p w:rsidR="007A7842" w:rsidRPr="00B80FA9" w:rsidRDefault="00000000" w:rsidP="00B80FA9">
      <w:pPr>
        <w:ind w:left="460"/>
        <w:rPr>
          <w:rFonts w:asciiTheme="minorHAnsi" w:eastAsia="Arial" w:hAnsiTheme="minorHAnsi" w:cstheme="minorHAnsi"/>
          <w:sz w:val="24"/>
          <w:szCs w:val="24"/>
        </w:rPr>
      </w:pPr>
      <w:r w:rsidRPr="00B80FA9">
        <w:rPr>
          <w:rFonts w:asciiTheme="minorHAnsi" w:eastAsia="Arial" w:hAnsiTheme="minorHAnsi" w:cstheme="minorHAnsi"/>
          <w:position w:val="1"/>
          <w:sz w:val="24"/>
          <w:szCs w:val="24"/>
        </w:rPr>
        <w:t>•</w:t>
      </w:r>
    </w:p>
    <w:p w:rsidR="007A7842" w:rsidRPr="00B80FA9" w:rsidRDefault="00000000" w:rsidP="00B80FA9">
      <w:pPr>
        <w:spacing w:before="4"/>
        <w:ind w:left="460"/>
        <w:rPr>
          <w:rFonts w:asciiTheme="minorHAnsi" w:eastAsia="Calibri" w:hAnsiTheme="minorHAnsi" w:cstheme="minorHAnsi"/>
          <w:sz w:val="24"/>
          <w:szCs w:val="24"/>
        </w:rPr>
      </w:pPr>
      <w:r w:rsidRPr="00B80FA9">
        <w:rPr>
          <w:rFonts w:asciiTheme="minorHAnsi" w:eastAsia="Arial" w:hAnsiTheme="minorHAnsi" w:cstheme="minorHAnsi"/>
          <w:position w:val="-9"/>
          <w:sz w:val="24"/>
          <w:szCs w:val="24"/>
        </w:rPr>
        <w:t xml:space="preserve">•    </w:t>
      </w:r>
      <w:r w:rsidRPr="00B80FA9">
        <w:rPr>
          <w:rFonts w:asciiTheme="minorHAnsi" w:eastAsia="Arial" w:hAnsiTheme="minorHAnsi" w:cstheme="minorHAnsi"/>
          <w:spacing w:val="12"/>
          <w:position w:val="-9"/>
          <w:sz w:val="24"/>
          <w:szCs w:val="24"/>
        </w:rPr>
        <w:t xml:space="preserve"> </w:t>
      </w:r>
      <w:r w:rsidRPr="00B80FA9">
        <w:rPr>
          <w:rFonts w:asciiTheme="minorHAnsi" w:eastAsia="Calibri" w:hAnsiTheme="minorHAnsi" w:cstheme="minorHAnsi"/>
          <w:sz w:val="24"/>
          <w:szCs w:val="24"/>
        </w:rPr>
        <w:t>U</w:t>
      </w:r>
      <w:r w:rsidRPr="00B80FA9">
        <w:rPr>
          <w:rFonts w:asciiTheme="minorHAnsi" w:eastAsia="Calibri" w:hAnsiTheme="minorHAnsi" w:cstheme="minorHAnsi"/>
          <w:spacing w:val="-2"/>
          <w:sz w:val="24"/>
          <w:szCs w:val="24"/>
        </w:rPr>
        <w:t>plo</w:t>
      </w:r>
      <w:r w:rsidRPr="00B80FA9">
        <w:rPr>
          <w:rFonts w:asciiTheme="minorHAnsi" w:eastAsia="Calibri" w:hAnsiTheme="minorHAnsi" w:cstheme="minorHAnsi"/>
          <w:sz w:val="24"/>
          <w:szCs w:val="24"/>
        </w:rPr>
        <w:t>ad</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ud</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t</w:t>
      </w:r>
    </w:p>
    <w:p w:rsidR="007A7842" w:rsidRPr="00B80FA9" w:rsidRDefault="00000000" w:rsidP="00B80FA9">
      <w:pPr>
        <w:spacing w:before="74"/>
        <w:ind w:left="460"/>
        <w:rPr>
          <w:rFonts w:asciiTheme="minorHAnsi" w:eastAsia="Calibri" w:hAnsiTheme="minorHAnsi" w:cstheme="minorHAnsi"/>
          <w:sz w:val="24"/>
          <w:szCs w:val="24"/>
        </w:rPr>
      </w:pPr>
      <w:r w:rsidRPr="00B80FA9">
        <w:rPr>
          <w:rFonts w:asciiTheme="minorHAnsi" w:eastAsia="Arial" w:hAnsiTheme="minorHAnsi" w:cstheme="minorHAnsi"/>
          <w:sz w:val="24"/>
          <w:szCs w:val="24"/>
        </w:rPr>
        <w:t xml:space="preserve">•    </w:t>
      </w:r>
      <w:r w:rsidRPr="00B80FA9">
        <w:rPr>
          <w:rFonts w:asciiTheme="minorHAnsi" w:eastAsia="Arial" w:hAnsiTheme="minorHAnsi" w:cstheme="minorHAnsi"/>
          <w:spacing w:val="12"/>
          <w:sz w:val="24"/>
          <w:szCs w:val="24"/>
        </w:rPr>
        <w:t xml:space="preserve"> </w:t>
      </w:r>
      <w:r w:rsidRPr="00B80FA9">
        <w:rPr>
          <w:rFonts w:asciiTheme="minorHAnsi" w:eastAsia="Calibri" w:hAnsiTheme="minorHAnsi" w:cstheme="minorHAnsi"/>
          <w:position w:val="1"/>
          <w:sz w:val="24"/>
          <w:szCs w:val="24"/>
        </w:rPr>
        <w:t>F</w:t>
      </w:r>
      <w:r w:rsidRPr="00B80FA9">
        <w:rPr>
          <w:rFonts w:asciiTheme="minorHAnsi" w:eastAsia="Calibri" w:hAnsiTheme="minorHAnsi" w:cstheme="minorHAnsi"/>
          <w:spacing w:val="-2"/>
          <w:position w:val="1"/>
          <w:sz w:val="24"/>
          <w:szCs w:val="24"/>
        </w:rPr>
        <w:t>l</w:t>
      </w:r>
      <w:r w:rsidRPr="00B80FA9">
        <w:rPr>
          <w:rFonts w:asciiTheme="minorHAnsi" w:eastAsia="Calibri" w:hAnsiTheme="minorHAnsi" w:cstheme="minorHAnsi"/>
          <w:position w:val="1"/>
          <w:sz w:val="24"/>
          <w:szCs w:val="24"/>
        </w:rPr>
        <w:t>ag a</w:t>
      </w:r>
      <w:r w:rsidRPr="00B80FA9">
        <w:rPr>
          <w:rFonts w:asciiTheme="minorHAnsi" w:eastAsia="Calibri" w:hAnsiTheme="minorHAnsi" w:cstheme="minorHAnsi"/>
          <w:spacing w:val="-2"/>
          <w:position w:val="1"/>
          <w:sz w:val="24"/>
          <w:szCs w:val="24"/>
        </w:rPr>
        <w:t>n</w:t>
      </w:r>
      <w:r w:rsidRPr="00B80FA9">
        <w:rPr>
          <w:rFonts w:asciiTheme="minorHAnsi" w:eastAsia="Calibri" w:hAnsiTheme="minorHAnsi" w:cstheme="minorHAnsi"/>
          <w:position w:val="1"/>
          <w:sz w:val="24"/>
          <w:szCs w:val="24"/>
        </w:rPr>
        <w:t>d</w:t>
      </w:r>
      <w:r w:rsidRPr="00B80FA9">
        <w:rPr>
          <w:rFonts w:asciiTheme="minorHAnsi" w:eastAsia="Calibri" w:hAnsiTheme="minorHAnsi" w:cstheme="minorHAnsi"/>
          <w:spacing w:val="2"/>
          <w:position w:val="1"/>
          <w:sz w:val="24"/>
          <w:szCs w:val="24"/>
        </w:rPr>
        <w:t xml:space="preserve"> </w:t>
      </w:r>
      <w:r w:rsidRPr="00B80FA9">
        <w:rPr>
          <w:rFonts w:asciiTheme="minorHAnsi" w:eastAsia="Calibri" w:hAnsiTheme="minorHAnsi" w:cstheme="minorHAnsi"/>
          <w:spacing w:val="-1"/>
          <w:position w:val="1"/>
          <w:sz w:val="24"/>
          <w:szCs w:val="24"/>
        </w:rPr>
        <w:t>f</w:t>
      </w:r>
      <w:r w:rsidRPr="00B80FA9">
        <w:rPr>
          <w:rFonts w:asciiTheme="minorHAnsi" w:eastAsia="Calibri" w:hAnsiTheme="minorHAnsi" w:cstheme="minorHAnsi"/>
          <w:spacing w:val="-2"/>
          <w:position w:val="1"/>
          <w:sz w:val="24"/>
          <w:szCs w:val="24"/>
        </w:rPr>
        <w:t>ollo</w:t>
      </w:r>
      <w:r w:rsidRPr="00B80FA9">
        <w:rPr>
          <w:rFonts w:asciiTheme="minorHAnsi" w:eastAsia="Calibri" w:hAnsiTheme="minorHAnsi" w:cstheme="minorHAnsi"/>
          <w:spacing w:val="2"/>
          <w:position w:val="1"/>
          <w:sz w:val="24"/>
          <w:szCs w:val="24"/>
        </w:rPr>
        <w:t>w</w:t>
      </w:r>
      <w:r w:rsidRPr="00B80FA9">
        <w:rPr>
          <w:rFonts w:asciiTheme="minorHAnsi" w:eastAsia="Calibri" w:hAnsiTheme="minorHAnsi" w:cstheme="minorHAnsi"/>
          <w:spacing w:val="-2"/>
          <w:position w:val="1"/>
          <w:sz w:val="24"/>
          <w:szCs w:val="24"/>
        </w:rPr>
        <w:t>-u</w:t>
      </w:r>
      <w:r w:rsidRPr="00B80FA9">
        <w:rPr>
          <w:rFonts w:asciiTheme="minorHAnsi" w:eastAsia="Calibri" w:hAnsiTheme="minorHAnsi" w:cstheme="minorHAnsi"/>
          <w:position w:val="1"/>
          <w:sz w:val="24"/>
          <w:szCs w:val="24"/>
        </w:rPr>
        <w:t>p</w:t>
      </w:r>
      <w:r w:rsidRPr="00B80FA9">
        <w:rPr>
          <w:rFonts w:asciiTheme="minorHAnsi" w:eastAsia="Calibri" w:hAnsiTheme="minorHAnsi" w:cstheme="minorHAnsi"/>
          <w:spacing w:val="6"/>
          <w:position w:val="1"/>
          <w:sz w:val="24"/>
          <w:szCs w:val="24"/>
        </w:rPr>
        <w:t xml:space="preserve"> </w:t>
      </w:r>
      <w:r w:rsidRPr="00B80FA9">
        <w:rPr>
          <w:rFonts w:asciiTheme="minorHAnsi" w:eastAsia="Calibri" w:hAnsiTheme="minorHAnsi" w:cstheme="minorHAnsi"/>
          <w:spacing w:val="-2"/>
          <w:position w:val="1"/>
          <w:sz w:val="24"/>
          <w:szCs w:val="24"/>
        </w:rPr>
        <w:t>o</w:t>
      </w:r>
      <w:r w:rsidRPr="00B80FA9">
        <w:rPr>
          <w:rFonts w:asciiTheme="minorHAnsi" w:eastAsia="Calibri" w:hAnsiTheme="minorHAnsi" w:cstheme="minorHAnsi"/>
          <w:position w:val="1"/>
          <w:sz w:val="24"/>
          <w:szCs w:val="24"/>
        </w:rPr>
        <w:t>n</w:t>
      </w:r>
      <w:r w:rsidRPr="00B80FA9">
        <w:rPr>
          <w:rFonts w:asciiTheme="minorHAnsi" w:eastAsia="Calibri" w:hAnsiTheme="minorHAnsi" w:cstheme="minorHAnsi"/>
          <w:spacing w:val="7"/>
          <w:position w:val="1"/>
          <w:sz w:val="24"/>
          <w:szCs w:val="24"/>
        </w:rPr>
        <w:t xml:space="preserve"> </w:t>
      </w:r>
      <w:r w:rsidRPr="00B80FA9">
        <w:rPr>
          <w:rFonts w:asciiTheme="minorHAnsi" w:eastAsia="Calibri" w:hAnsiTheme="minorHAnsi" w:cstheme="minorHAnsi"/>
          <w:position w:val="1"/>
          <w:sz w:val="24"/>
          <w:szCs w:val="24"/>
        </w:rPr>
        <w:t>eme</w:t>
      </w:r>
      <w:r w:rsidRPr="00B80FA9">
        <w:rPr>
          <w:rFonts w:asciiTheme="minorHAnsi" w:eastAsia="Calibri" w:hAnsiTheme="minorHAnsi" w:cstheme="minorHAnsi"/>
          <w:spacing w:val="-2"/>
          <w:position w:val="1"/>
          <w:sz w:val="24"/>
          <w:szCs w:val="24"/>
        </w:rPr>
        <w:t>r</w:t>
      </w:r>
      <w:r w:rsidRPr="00B80FA9">
        <w:rPr>
          <w:rFonts w:asciiTheme="minorHAnsi" w:eastAsia="Calibri" w:hAnsiTheme="minorHAnsi" w:cstheme="minorHAnsi"/>
          <w:spacing w:val="2"/>
          <w:position w:val="1"/>
          <w:sz w:val="24"/>
          <w:szCs w:val="24"/>
        </w:rPr>
        <w:t>g</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6"/>
          <w:position w:val="1"/>
          <w:sz w:val="24"/>
          <w:szCs w:val="24"/>
        </w:rPr>
        <w:t>n</w:t>
      </w:r>
      <w:r w:rsidRPr="00B80FA9">
        <w:rPr>
          <w:rFonts w:asciiTheme="minorHAnsi" w:eastAsia="Calibri" w:hAnsiTheme="minorHAnsi" w:cstheme="minorHAnsi"/>
          <w:spacing w:val="-1"/>
          <w:position w:val="1"/>
          <w:sz w:val="24"/>
          <w:szCs w:val="24"/>
        </w:rPr>
        <w:t>c</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position w:val="1"/>
          <w:sz w:val="24"/>
          <w:szCs w:val="24"/>
        </w:rPr>
        <w:t>es</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820"/>
        <w:rPr>
          <w:rFonts w:asciiTheme="minorHAnsi" w:eastAsia="Calibri" w:hAnsiTheme="minorHAnsi" w:cstheme="minorHAnsi"/>
          <w:sz w:val="24"/>
          <w:szCs w:val="24"/>
        </w:rPr>
      </w:pP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ss</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nd</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em</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ss</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on</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4"/>
          <w:sz w:val="24"/>
          <w:szCs w:val="24"/>
        </w:rPr>
        <w:t>e</w:t>
      </w:r>
      <w:r w:rsidRPr="00B80FA9">
        <w:rPr>
          <w:rFonts w:asciiTheme="minorHAnsi" w:eastAsia="Calibri" w:hAnsiTheme="minorHAnsi" w:cstheme="minorHAnsi"/>
          <w:sz w:val="24"/>
          <w:szCs w:val="24"/>
        </w:rPr>
        <w:t>s</w:t>
      </w:r>
    </w:p>
    <w:p w:rsidR="007A7842" w:rsidRPr="00B80FA9" w:rsidRDefault="007A7842" w:rsidP="00B80FA9">
      <w:pPr>
        <w:spacing w:before="9"/>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462721" w:rsidRDefault="00462721" w:rsidP="00B80FA9">
      <w:pPr>
        <w:spacing w:before="56"/>
        <w:ind w:left="158"/>
        <w:rPr>
          <w:rFonts w:asciiTheme="minorHAnsi" w:eastAsia="Calibri" w:hAnsiTheme="minorHAnsi" w:cstheme="minorHAnsi"/>
          <w:b/>
          <w:color w:val="2D73B4"/>
          <w:spacing w:val="-1"/>
          <w:sz w:val="24"/>
          <w:szCs w:val="24"/>
        </w:rPr>
      </w:pPr>
    </w:p>
    <w:p w:rsidR="00462721" w:rsidRPr="00332208" w:rsidRDefault="00BA2A2F" w:rsidP="00332208">
      <w:pPr>
        <w:pStyle w:val="Heading1"/>
        <w:rPr>
          <w:rStyle w:val="Heading1Char"/>
          <w:color w:val="1F497D" w:themeColor="text2"/>
        </w:rPr>
      </w:pPr>
      <w:r w:rsidRPr="00332208">
        <w:rPr>
          <w:rStyle w:val="Heading1Char"/>
          <w:color w:val="1F497D" w:themeColor="text2"/>
        </w:rPr>
        <w:t>MENU NUMBER SIX (6) JKMG RESOURCES</w:t>
      </w:r>
    </w:p>
    <w:p w:rsidR="00BA2A2F" w:rsidRPr="00B80FA9" w:rsidRDefault="00BA2A2F" w:rsidP="00332208">
      <w:pPr>
        <w:spacing w:before="56"/>
        <w:ind w:left="158"/>
        <w:rPr>
          <w:rFonts w:asciiTheme="minorHAnsi" w:eastAsia="Calibri" w:hAnsiTheme="minorHAnsi" w:cstheme="minorHAnsi"/>
          <w:b/>
          <w:color w:val="2D73B4"/>
          <w:spacing w:val="-1"/>
          <w:sz w:val="24"/>
          <w:szCs w:val="24"/>
        </w:rPr>
      </w:pPr>
      <w:r w:rsidRPr="00462721">
        <w:rPr>
          <w:rStyle w:val="Heading1Char"/>
        </w:rPr>
        <w:t xml:space="preserve"> </w:t>
      </w:r>
      <w:r w:rsidR="00332208" w:rsidRPr="00B80FA9">
        <w:rPr>
          <w:rFonts w:asciiTheme="minorHAnsi" w:hAnsiTheme="minorHAnsi" w:cstheme="minorHAnsi"/>
          <w:noProof/>
          <w:sz w:val="24"/>
          <w:szCs w:val="24"/>
        </w:rPr>
        <w:drawing>
          <wp:anchor distT="0" distB="0" distL="114300" distR="114300" simplePos="0" relativeHeight="251656704" behindDoc="0" locked="0" layoutInCell="1" allowOverlap="1" wp14:anchorId="10A41DE8">
            <wp:simplePos x="0" y="0"/>
            <wp:positionH relativeFrom="column">
              <wp:posOffset>932180</wp:posOffset>
            </wp:positionH>
            <wp:positionV relativeFrom="paragraph">
              <wp:posOffset>332740</wp:posOffset>
            </wp:positionV>
            <wp:extent cx="1904365" cy="170688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7438"/>
                    <a:stretch/>
                  </pic:blipFill>
                  <pic:spPr bwMode="auto">
                    <a:xfrm>
                      <a:off x="0" y="0"/>
                      <a:ext cx="1904365" cy="1706880"/>
                    </a:xfrm>
                    <a:prstGeom prst="rect">
                      <a:avLst/>
                    </a:prstGeom>
                    <a:noFill/>
                    <a:ln>
                      <a:noFill/>
                    </a:ln>
                  </pic:spPr>
                </pic:pic>
              </a:graphicData>
            </a:graphic>
          </wp:anchor>
        </w:drawing>
      </w:r>
    </w:p>
    <w:p w:rsidR="00E450B8" w:rsidRPr="00B80FA9" w:rsidRDefault="00E450B8" w:rsidP="00B80FA9">
      <w:pPr>
        <w:spacing w:before="100" w:beforeAutospacing="1" w:after="100" w:afterAutospacing="1"/>
        <w:rPr>
          <w:rFonts w:asciiTheme="minorHAnsi" w:hAnsiTheme="minorHAnsi" w:cstheme="minorHAnsi"/>
          <w:sz w:val="24"/>
          <w:szCs w:val="24"/>
        </w:rPr>
      </w:pPr>
      <w:r w:rsidRPr="00B80FA9">
        <w:rPr>
          <w:rFonts w:asciiTheme="minorHAnsi" w:hAnsiTheme="minorHAnsi" w:cstheme="minorHAnsi"/>
          <w:b/>
          <w:bCs/>
          <w:sz w:val="24"/>
          <w:szCs w:val="24"/>
        </w:rPr>
        <w:t>Welcome to this section, where you can access both digital and physical resources from Rev. Julian Kyula and the JKMG brand."</w:t>
      </w:r>
    </w:p>
    <w:p w:rsidR="00E450B8" w:rsidRPr="00B80FA9" w:rsidRDefault="00E450B8" w:rsidP="00B80FA9">
      <w:pPr>
        <w:pStyle w:val="NormalWeb"/>
        <w:numPr>
          <w:ilvl w:val="0"/>
          <w:numId w:val="19"/>
        </w:numPr>
        <w:rPr>
          <w:rFonts w:asciiTheme="minorHAnsi" w:hAnsiTheme="minorHAnsi" w:cstheme="minorHAnsi"/>
        </w:rPr>
      </w:pPr>
      <w:r w:rsidRPr="00B80FA9">
        <w:rPr>
          <w:rFonts w:asciiTheme="minorHAnsi" w:hAnsiTheme="minorHAnsi" w:cstheme="minorHAnsi"/>
        </w:rPr>
        <w:t>J</w:t>
      </w:r>
      <w:r w:rsidRPr="00B80FA9">
        <w:rPr>
          <w:rFonts w:asciiTheme="minorHAnsi" w:hAnsiTheme="minorHAnsi" w:cstheme="minorHAnsi"/>
        </w:rPr>
        <w:t xml:space="preserve">KMG Digital Materials – intro-  </w:t>
      </w:r>
      <w:r w:rsidRPr="00B80FA9">
        <w:rPr>
          <w:rFonts w:asciiTheme="minorHAnsi" w:hAnsiTheme="minorHAnsi" w:cstheme="minorHAnsi"/>
          <w:b/>
          <w:bCs/>
        </w:rPr>
        <w:t>"Gain free access to Rev. Julian’s wealth of wisdom—both in spiritual matters and marketplace leadership—through downloadable content including eBooks, audiobooks, and recorded messages."</w:t>
      </w:r>
    </w:p>
    <w:p w:rsidR="00E450B8" w:rsidRDefault="00E450B8" w:rsidP="00332208">
      <w:pPr>
        <w:pStyle w:val="ListParagraph"/>
        <w:numPr>
          <w:ilvl w:val="0"/>
          <w:numId w:val="25"/>
        </w:numPr>
        <w:rPr>
          <w:rFonts w:asciiTheme="minorHAnsi" w:hAnsiTheme="minorHAnsi" w:cstheme="minorHAnsi"/>
          <w:sz w:val="22"/>
          <w:szCs w:val="22"/>
        </w:rPr>
      </w:pPr>
      <w:r w:rsidRPr="00332208">
        <w:rPr>
          <w:rFonts w:asciiTheme="minorHAnsi" w:hAnsiTheme="minorHAnsi" w:cstheme="minorHAnsi"/>
          <w:sz w:val="22"/>
          <w:szCs w:val="22"/>
        </w:rPr>
        <w:t>Audio Books &amp; E-books (this is typically the same because whatever u read on the e-book is what has been transcribed into audio book.</w:t>
      </w:r>
    </w:p>
    <w:p w:rsidR="00332208" w:rsidRPr="00332208" w:rsidRDefault="00332208" w:rsidP="00332208">
      <w:pPr>
        <w:pStyle w:val="ListParagraph"/>
        <w:rPr>
          <w:rFonts w:asciiTheme="minorHAnsi" w:hAnsiTheme="minorHAnsi" w:cstheme="minorHAnsi"/>
          <w:sz w:val="22"/>
          <w:szCs w:val="22"/>
        </w:rPr>
      </w:pPr>
    </w:p>
    <w:p w:rsidR="00E450B8" w:rsidRDefault="00E450B8" w:rsidP="00332208">
      <w:pPr>
        <w:pStyle w:val="ListParagraph"/>
        <w:numPr>
          <w:ilvl w:val="0"/>
          <w:numId w:val="25"/>
        </w:numPr>
        <w:rPr>
          <w:rFonts w:asciiTheme="minorHAnsi" w:hAnsiTheme="minorHAnsi" w:cstheme="minorHAnsi"/>
          <w:sz w:val="22"/>
          <w:szCs w:val="22"/>
        </w:rPr>
      </w:pPr>
      <w:r w:rsidRPr="00332208">
        <w:rPr>
          <w:rFonts w:asciiTheme="minorHAnsi" w:hAnsiTheme="minorHAnsi" w:cstheme="minorHAnsi"/>
          <w:sz w:val="22"/>
          <w:szCs w:val="22"/>
        </w:rPr>
        <w:t xml:space="preserve">Audio Sermons (Kindly include area for topic and </w:t>
      </w:r>
      <w:r w:rsidR="00332208" w:rsidRPr="00332208">
        <w:rPr>
          <w:rFonts w:asciiTheme="minorHAnsi" w:hAnsiTheme="minorHAnsi" w:cstheme="minorHAnsi"/>
          <w:sz w:val="22"/>
          <w:szCs w:val="22"/>
        </w:rPr>
        <w:t>date)</w:t>
      </w:r>
    </w:p>
    <w:p w:rsidR="00332208" w:rsidRPr="00332208" w:rsidRDefault="00332208" w:rsidP="00332208">
      <w:pPr>
        <w:pStyle w:val="ListParagraph"/>
        <w:rPr>
          <w:rFonts w:asciiTheme="minorHAnsi" w:hAnsiTheme="minorHAnsi" w:cstheme="minorHAnsi"/>
          <w:sz w:val="22"/>
          <w:szCs w:val="22"/>
        </w:rPr>
      </w:pPr>
    </w:p>
    <w:p w:rsidR="00332208" w:rsidRPr="00332208" w:rsidRDefault="00332208" w:rsidP="00332208">
      <w:pPr>
        <w:pStyle w:val="ListParagraph"/>
        <w:rPr>
          <w:rFonts w:asciiTheme="minorHAnsi" w:hAnsiTheme="minorHAnsi" w:cstheme="minorHAnsi"/>
          <w:sz w:val="22"/>
          <w:szCs w:val="22"/>
        </w:rPr>
      </w:pPr>
    </w:p>
    <w:p w:rsidR="00E450B8" w:rsidRPr="00B80FA9" w:rsidRDefault="00E450B8" w:rsidP="00B80FA9">
      <w:pPr>
        <w:pStyle w:val="NormalWeb"/>
        <w:numPr>
          <w:ilvl w:val="0"/>
          <w:numId w:val="19"/>
        </w:numPr>
        <w:rPr>
          <w:rFonts w:asciiTheme="minorHAnsi" w:hAnsiTheme="minorHAnsi" w:cstheme="minorHAnsi"/>
          <w:b/>
          <w:bCs/>
        </w:rPr>
      </w:pPr>
      <w:r w:rsidRPr="00B80FA9">
        <w:rPr>
          <w:rFonts w:asciiTheme="minorHAnsi" w:hAnsiTheme="minorHAnsi" w:cstheme="minorHAnsi"/>
        </w:rPr>
        <w:t>J</w:t>
      </w:r>
      <w:r w:rsidRPr="00B80FA9">
        <w:rPr>
          <w:rFonts w:asciiTheme="minorHAnsi" w:hAnsiTheme="minorHAnsi" w:cstheme="minorHAnsi"/>
        </w:rPr>
        <w:t xml:space="preserve">KMG Merchandise – intro - </w:t>
      </w:r>
      <w:r w:rsidRPr="00B80FA9">
        <w:rPr>
          <w:rFonts w:asciiTheme="minorHAnsi" w:hAnsiTheme="minorHAnsi" w:cstheme="minorHAnsi"/>
          <w:b/>
          <w:bCs/>
        </w:rPr>
        <w:t xml:space="preserve">"Explore a range of JKMG-branded products—from hoodies and sweaters to mugs and more. Click the link below to view the full collection. You’ll also find a shipping and logistics form—please ensure all details are filled in accurately to help us deliver your purchase successfully."  The link you will add would be the one I shared for the website. </w:t>
      </w:r>
    </w:p>
    <w:p w:rsidR="00BA2A2F" w:rsidRPr="00B80FA9" w:rsidRDefault="00BA2A2F" w:rsidP="00B80FA9">
      <w:pPr>
        <w:spacing w:before="56"/>
        <w:ind w:left="158"/>
        <w:rPr>
          <w:rFonts w:asciiTheme="minorHAnsi" w:eastAsia="Calibri" w:hAnsiTheme="minorHAnsi" w:cstheme="minorHAnsi"/>
          <w:b/>
          <w:color w:val="2D73B4"/>
          <w:spacing w:val="-1"/>
          <w:sz w:val="24"/>
          <w:szCs w:val="24"/>
        </w:rPr>
      </w:pPr>
    </w:p>
    <w:p w:rsidR="007A7842" w:rsidRPr="00B80FA9" w:rsidRDefault="007A7842" w:rsidP="00B80FA9">
      <w:pPr>
        <w:spacing w:before="94"/>
        <w:ind w:left="7958"/>
        <w:rPr>
          <w:rFonts w:asciiTheme="minorHAnsi" w:hAnsiTheme="minorHAnsi" w:cstheme="minorHAnsi"/>
          <w:sz w:val="24"/>
          <w:szCs w:val="24"/>
        </w:rPr>
      </w:pPr>
    </w:p>
    <w:p w:rsidR="007A7842" w:rsidRPr="00332208" w:rsidRDefault="00A716BB" w:rsidP="00332208">
      <w:pPr>
        <w:pStyle w:val="Heading1"/>
        <w:rPr>
          <w:rFonts w:eastAsia="Calibri"/>
          <w:color w:val="1F497D" w:themeColor="text2"/>
        </w:rPr>
      </w:pPr>
      <w:r w:rsidRPr="00332208">
        <w:rPr>
          <w:rFonts w:eastAsia="Calibri"/>
          <w:color w:val="1F497D" w:themeColor="text2"/>
        </w:rPr>
        <w:t xml:space="preserve">MENU NUMBER </w:t>
      </w:r>
      <w:r w:rsidR="00BA2A2F" w:rsidRPr="00332208">
        <w:rPr>
          <w:rFonts w:eastAsia="Calibri"/>
          <w:color w:val="1F497D" w:themeColor="text2"/>
        </w:rPr>
        <w:t>SEVEN</w:t>
      </w:r>
      <w:r w:rsidR="005404C4">
        <w:rPr>
          <w:rFonts w:eastAsia="Calibri"/>
          <w:color w:val="1F497D" w:themeColor="text2"/>
        </w:rPr>
        <w:t xml:space="preserve"> (7)</w:t>
      </w:r>
      <w:r w:rsidR="00BA2A2F" w:rsidRPr="00332208">
        <w:rPr>
          <w:rFonts w:eastAsia="Calibri"/>
          <w:color w:val="1F497D" w:themeColor="text2"/>
        </w:rPr>
        <w:t>:</w:t>
      </w:r>
      <w:r w:rsidRPr="00332208">
        <w:rPr>
          <w:rFonts w:eastAsia="Calibri"/>
          <w:color w:val="1F497D" w:themeColor="text2"/>
        </w:rPr>
        <w:t xml:space="preserve"> EVENTS AND ANNOUNCEMENTS: </w:t>
      </w:r>
    </w:p>
    <w:p w:rsidR="00A716BB" w:rsidRPr="00B80FA9" w:rsidRDefault="00A716BB" w:rsidP="00B80FA9">
      <w:pPr>
        <w:spacing w:before="56"/>
        <w:rPr>
          <w:rFonts w:asciiTheme="minorHAnsi" w:eastAsia="Calibri" w:hAnsiTheme="minorHAnsi" w:cstheme="minorHAnsi"/>
          <w:b/>
          <w:color w:val="2D73B4"/>
          <w:sz w:val="24"/>
          <w:szCs w:val="24"/>
        </w:rPr>
      </w:pPr>
      <w:r w:rsidRPr="00B80FA9">
        <w:rPr>
          <w:rFonts w:asciiTheme="minorHAnsi" w:eastAsia="Calibri" w:hAnsiTheme="minorHAnsi" w:cstheme="minorHAnsi"/>
          <w:b/>
          <w:noProof/>
          <w:color w:val="2D73B4"/>
          <w:sz w:val="24"/>
          <w:szCs w:val="24"/>
        </w:rPr>
        <w:drawing>
          <wp:anchor distT="0" distB="0" distL="114300" distR="114300" simplePos="0" relativeHeight="251660288" behindDoc="0" locked="0" layoutInCell="1" allowOverlap="1" wp14:anchorId="5ED2554E">
            <wp:simplePos x="0" y="0"/>
            <wp:positionH relativeFrom="column">
              <wp:posOffset>147320</wp:posOffset>
            </wp:positionH>
            <wp:positionV relativeFrom="paragraph">
              <wp:posOffset>335280</wp:posOffset>
            </wp:positionV>
            <wp:extent cx="1901825" cy="1664335"/>
            <wp:effectExtent l="0" t="0" r="0" b="0"/>
            <wp:wrapTopAndBottom/>
            <wp:docPr id="96900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1825" cy="1664335"/>
                    </a:xfrm>
                    <a:prstGeom prst="rect">
                      <a:avLst/>
                    </a:prstGeom>
                    <a:noFill/>
                  </pic:spPr>
                </pic:pic>
              </a:graphicData>
            </a:graphic>
          </wp:anchor>
        </w:drawing>
      </w:r>
    </w:p>
    <w:p w:rsidR="00A716BB" w:rsidRPr="00B80FA9" w:rsidRDefault="00A716BB" w:rsidP="00B80FA9">
      <w:pPr>
        <w:spacing w:before="56"/>
        <w:ind w:left="158"/>
        <w:rPr>
          <w:rFonts w:asciiTheme="minorHAnsi" w:eastAsia="Calibri" w:hAnsiTheme="minorHAnsi" w:cstheme="minorHAnsi"/>
          <w:b/>
          <w:color w:val="2D73B4"/>
          <w:sz w:val="24"/>
          <w:szCs w:val="24"/>
        </w:rPr>
      </w:pPr>
    </w:p>
    <w:p w:rsidR="00A716BB" w:rsidRPr="00A716BB" w:rsidRDefault="00A716BB" w:rsidP="00B80FA9">
      <w:pPr>
        <w:spacing w:before="100" w:beforeAutospacing="1" w:after="100" w:afterAutospacing="1"/>
        <w:rPr>
          <w:rFonts w:asciiTheme="minorHAnsi" w:hAnsiTheme="minorHAnsi" w:cstheme="minorHAnsi"/>
          <w:sz w:val="24"/>
          <w:szCs w:val="24"/>
        </w:rPr>
      </w:pPr>
      <w:r w:rsidRPr="00A716BB">
        <w:rPr>
          <w:rFonts w:asciiTheme="minorHAnsi" w:hAnsiTheme="minorHAnsi" w:cstheme="minorHAnsi"/>
          <w:b/>
          <w:sz w:val="24"/>
          <w:szCs w:val="24"/>
        </w:rPr>
        <w:t>Events &amp; Announcement</w:t>
      </w:r>
      <w:r w:rsidRPr="00A716BB">
        <w:rPr>
          <w:rFonts w:asciiTheme="minorHAnsi" w:hAnsiTheme="minorHAnsi" w:cstheme="minorHAnsi"/>
          <w:sz w:val="24"/>
          <w:szCs w:val="24"/>
        </w:rPr>
        <w:t xml:space="preserve"> – intro - </w:t>
      </w:r>
      <w:r w:rsidRPr="00A716BB">
        <w:rPr>
          <w:rFonts w:asciiTheme="minorHAnsi" w:hAnsiTheme="minorHAnsi" w:cstheme="minorHAnsi"/>
          <w:b/>
          <w:bCs/>
          <w:sz w:val="24"/>
          <w:szCs w:val="24"/>
        </w:rPr>
        <w:t>"Here you’ll find up-to-date information on the various expressions and gatherings offered by JKMG—ranging from ministry-focused events to marketplace initiatives."</w:t>
      </w:r>
    </w:p>
    <w:p w:rsidR="00A716BB" w:rsidRPr="00B80FA9" w:rsidRDefault="00A716BB" w:rsidP="00B80FA9">
      <w:pPr>
        <w:pStyle w:val="ListParagraph"/>
        <w:numPr>
          <w:ilvl w:val="0"/>
          <w:numId w:val="15"/>
        </w:numPr>
        <w:spacing w:before="100" w:beforeAutospacing="1" w:after="100" w:afterAutospacing="1"/>
        <w:rPr>
          <w:rFonts w:asciiTheme="minorHAnsi" w:hAnsiTheme="minorHAnsi" w:cstheme="minorHAnsi"/>
          <w:sz w:val="24"/>
          <w:szCs w:val="24"/>
        </w:rPr>
      </w:pPr>
      <w:r w:rsidRPr="00B80FA9">
        <w:rPr>
          <w:rFonts w:asciiTheme="minorHAnsi" w:hAnsiTheme="minorHAnsi" w:cstheme="minorHAnsi"/>
          <w:b/>
          <w:sz w:val="24"/>
          <w:szCs w:val="24"/>
        </w:rPr>
        <w:t>Rhema Feast</w:t>
      </w:r>
      <w:r w:rsidRPr="00B80FA9">
        <w:rPr>
          <w:rFonts w:asciiTheme="minorHAnsi" w:hAnsiTheme="minorHAnsi" w:cstheme="minorHAnsi"/>
          <w:sz w:val="24"/>
          <w:szCs w:val="24"/>
        </w:rPr>
        <w:t xml:space="preserve"> – Intro -</w:t>
      </w:r>
      <w:r w:rsidRPr="00B80FA9">
        <w:rPr>
          <w:rFonts w:asciiTheme="minorHAnsi" w:hAnsiTheme="minorHAnsi" w:cstheme="minorHAnsi"/>
          <w:b/>
          <w:bCs/>
          <w:sz w:val="24"/>
          <w:szCs w:val="24"/>
        </w:rPr>
        <w:t xml:space="preserve">Rhema Feast is a landmark annual spiritual gathering that began in 2015. As part of an apostolic movement led by visionary leader Rev. Julian Kyula, its mission is to deliver the unadulterated, authentic Word of God to nations and </w:t>
      </w:r>
      <w:r w:rsidRPr="00B80FA9">
        <w:rPr>
          <w:rFonts w:asciiTheme="minorHAnsi" w:hAnsiTheme="minorHAnsi" w:cstheme="minorHAnsi"/>
          <w:b/>
          <w:bCs/>
          <w:sz w:val="24"/>
          <w:szCs w:val="24"/>
        </w:rPr>
        <w:t>generations. This</w:t>
      </w:r>
      <w:r w:rsidRPr="00B80FA9">
        <w:rPr>
          <w:rFonts w:asciiTheme="minorHAnsi" w:hAnsiTheme="minorHAnsi" w:cstheme="minorHAnsi"/>
          <w:b/>
          <w:bCs/>
          <w:sz w:val="24"/>
          <w:szCs w:val="24"/>
        </w:rPr>
        <w:t xml:space="preserve"> year’s Rhema Feast will be held from 1st–5th September 2025. Over the course of four days, believers from across the globe will come together to ‘feast’ on God’s Word—engaging in powerful worship, fervent prayer, meaningful fellowship, and, new this year, marketplace and business coaching. This added dimension empowers believers to integrate their faith with their professional lives for maximum Kingdom </w:t>
      </w:r>
      <w:r w:rsidRPr="00B80FA9">
        <w:rPr>
          <w:rFonts w:asciiTheme="minorHAnsi" w:hAnsiTheme="minorHAnsi" w:cstheme="minorHAnsi"/>
          <w:b/>
          <w:bCs/>
          <w:sz w:val="24"/>
          <w:szCs w:val="24"/>
        </w:rPr>
        <w:t>impact. Rooted</w:t>
      </w:r>
      <w:r w:rsidRPr="00B80FA9">
        <w:rPr>
          <w:rFonts w:asciiTheme="minorHAnsi" w:hAnsiTheme="minorHAnsi" w:cstheme="minorHAnsi"/>
          <w:b/>
          <w:bCs/>
          <w:sz w:val="24"/>
          <w:szCs w:val="24"/>
        </w:rPr>
        <w:t xml:space="preserve"> in four core pillars—</w:t>
      </w:r>
      <w:r w:rsidRPr="00B80FA9">
        <w:rPr>
          <w:rFonts w:asciiTheme="minorHAnsi" w:hAnsiTheme="minorHAnsi" w:cstheme="minorHAnsi"/>
          <w:i/>
          <w:iCs/>
          <w:sz w:val="24"/>
          <w:szCs w:val="24"/>
        </w:rPr>
        <w:t>Word, Worship, Prayer, and Unified Fellowship</w:t>
      </w:r>
      <w:r w:rsidRPr="00B80FA9">
        <w:rPr>
          <w:rFonts w:asciiTheme="minorHAnsi" w:hAnsiTheme="minorHAnsi" w:cstheme="minorHAnsi"/>
          <w:b/>
          <w:bCs/>
          <w:sz w:val="24"/>
          <w:szCs w:val="24"/>
        </w:rPr>
        <w:t>—Rhema Feast has grown regionally and internationally. It continues to ignite spiritual revival, mentor seekers, and meet the rising global hunger for God’s presence and truth.</w:t>
      </w:r>
    </w:p>
    <w:p w:rsidR="00A716BB" w:rsidRPr="00B80FA9" w:rsidRDefault="00A716BB" w:rsidP="00B80FA9">
      <w:pPr>
        <w:spacing w:before="9"/>
        <w:rPr>
          <w:rFonts w:asciiTheme="minorHAnsi" w:hAnsiTheme="minorHAnsi" w:cstheme="minorHAnsi"/>
          <w:sz w:val="24"/>
          <w:szCs w:val="24"/>
        </w:rPr>
      </w:pPr>
    </w:p>
    <w:p w:rsidR="00A716BB" w:rsidRPr="00B80FA9" w:rsidRDefault="00A716BB" w:rsidP="00B80FA9">
      <w:pPr>
        <w:ind w:left="1180"/>
        <w:rPr>
          <w:rFonts w:asciiTheme="minorHAnsi" w:eastAsia="Calibr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p>
    <w:p w:rsidR="00C04E88" w:rsidRPr="00B80FA9" w:rsidRDefault="00C04E88" w:rsidP="00B80FA9">
      <w:pPr>
        <w:spacing w:before="11"/>
        <w:ind w:left="100" w:right="1435"/>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nnu</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me</w:t>
      </w:r>
      <w:r w:rsidRPr="00B80FA9">
        <w:rPr>
          <w:rFonts w:asciiTheme="minorHAnsi" w:eastAsia="Calibri" w:hAnsiTheme="minorHAnsi" w:cstheme="minorHAnsi"/>
          <w:spacing w:val="3"/>
          <w:sz w:val="24"/>
          <w:szCs w:val="24"/>
        </w:rPr>
        <w:t>g</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te</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JK</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at</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p</w:t>
      </w:r>
      <w:r w:rsidRPr="00B80FA9">
        <w:rPr>
          <w:rFonts w:asciiTheme="minorHAnsi" w:eastAsia="Calibri" w:hAnsiTheme="minorHAnsi" w:cstheme="minorHAnsi"/>
          <w:spacing w:val="-2"/>
          <w:sz w:val="24"/>
          <w:szCs w:val="24"/>
        </w:rPr>
        <w:t>ro</w:t>
      </w:r>
      <w:r w:rsidRPr="00B80FA9">
        <w:rPr>
          <w:rFonts w:asciiTheme="minorHAnsi" w:eastAsia="Calibri" w:hAnsiTheme="minorHAnsi" w:cstheme="minorHAnsi"/>
          <w:spacing w:val="-1"/>
          <w:sz w:val="24"/>
          <w:szCs w:val="24"/>
        </w:rPr>
        <w:t>ph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c</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1"/>
          <w:sz w:val="24"/>
          <w:szCs w:val="24"/>
        </w:rPr>
        <w:t xml:space="preserve"> w</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5"/>
          <w:sz w:val="24"/>
          <w:szCs w:val="24"/>
        </w:rPr>
        <w:t>a</w:t>
      </w:r>
      <w:r w:rsidRPr="00B80FA9">
        <w:rPr>
          <w:rFonts w:asciiTheme="minorHAnsi" w:eastAsia="Calibri" w:hAnsiTheme="minorHAnsi" w:cstheme="minorHAnsi"/>
          <w:spacing w:val="-6"/>
          <w:sz w:val="24"/>
          <w:szCs w:val="24"/>
        </w:rPr>
        <w:t>n</w:t>
      </w:r>
      <w:r w:rsidRPr="00B80FA9">
        <w:rPr>
          <w:rFonts w:asciiTheme="minorHAnsi" w:eastAsia="Calibri" w:hAnsiTheme="minorHAnsi" w:cstheme="minorHAnsi"/>
          <w:sz w:val="24"/>
          <w:szCs w:val="24"/>
        </w:rPr>
        <w:t xml:space="preserve">d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mpa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n.</w:t>
      </w:r>
    </w:p>
    <w:p w:rsidR="00C04E88" w:rsidRPr="00B80FA9" w:rsidRDefault="00C04E88" w:rsidP="00B80FA9">
      <w:pPr>
        <w:spacing w:before="2"/>
        <w:rPr>
          <w:rFonts w:asciiTheme="minorHAnsi" w:hAnsiTheme="minorHAnsi" w:cstheme="minorHAnsi"/>
          <w:sz w:val="24"/>
          <w:szCs w:val="24"/>
        </w:rPr>
      </w:pPr>
    </w:p>
    <w:p w:rsidR="00C04E88" w:rsidRPr="00B80FA9" w:rsidRDefault="00C04E88" w:rsidP="00B80FA9">
      <w:pPr>
        <w:rPr>
          <w:rFonts w:asciiTheme="minorHAnsi" w:hAnsiTheme="minorHAnsi" w:cstheme="minorHAnsi"/>
          <w:sz w:val="24"/>
          <w:szCs w:val="24"/>
        </w:rPr>
      </w:pPr>
    </w:p>
    <w:p w:rsidR="00C04E88" w:rsidRPr="00B80FA9" w:rsidRDefault="00C04E88" w:rsidP="00B80FA9">
      <w:pPr>
        <w:ind w:left="10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roc</w:t>
      </w:r>
      <w:r w:rsidRPr="00B80FA9">
        <w:rPr>
          <w:rFonts w:asciiTheme="minorHAnsi" w:eastAsia="Calibri" w:hAnsiTheme="minorHAnsi" w:cstheme="minorHAnsi"/>
          <w:b/>
          <w:sz w:val="24"/>
          <w:szCs w:val="24"/>
        </w:rPr>
        <w:t>ess</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z w:val="24"/>
          <w:szCs w:val="24"/>
        </w:rPr>
        <w:t>F</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w</w:t>
      </w:r>
      <w:r w:rsidRPr="00B80FA9">
        <w:rPr>
          <w:rFonts w:asciiTheme="minorHAnsi" w:eastAsia="Calibri" w:hAnsiTheme="minorHAnsi" w:cstheme="minorHAnsi"/>
          <w:b/>
          <w:sz w:val="24"/>
          <w:szCs w:val="24"/>
        </w:rPr>
        <w:t>:</w:t>
      </w:r>
    </w:p>
    <w:p w:rsidR="00C04E88" w:rsidRPr="00B80FA9" w:rsidRDefault="00C04E88" w:rsidP="00B80FA9">
      <w:pPr>
        <w:spacing w:before="4"/>
        <w:rPr>
          <w:rFonts w:asciiTheme="minorHAnsi" w:hAnsiTheme="minorHAnsi" w:cstheme="minorHAnsi"/>
          <w:sz w:val="24"/>
          <w:szCs w:val="24"/>
        </w:rPr>
      </w:pPr>
    </w:p>
    <w:p w:rsidR="00C04E88" w:rsidRPr="00B80FA9" w:rsidRDefault="00C04E88" w:rsidP="00B80FA9">
      <w:pPr>
        <w:rPr>
          <w:rFonts w:asciiTheme="minorHAnsi" w:hAnsiTheme="minorHAnsi" w:cstheme="minorHAnsi"/>
          <w:sz w:val="24"/>
          <w:szCs w:val="24"/>
        </w:rPr>
      </w:pPr>
    </w:p>
    <w:p w:rsidR="00C04E88" w:rsidRPr="00B80FA9" w:rsidRDefault="00C04E88" w:rsidP="00B80FA9">
      <w:pPr>
        <w:ind w:left="46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1</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2"/>
          <w:sz w:val="24"/>
          <w:szCs w:val="24"/>
        </w:rPr>
        <w:t>H</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2"/>
          <w:sz w:val="24"/>
          <w:szCs w:val="24"/>
        </w:rPr>
        <w:t>m</w:t>
      </w:r>
      <w:r w:rsidRPr="00B80FA9">
        <w:rPr>
          <w:rFonts w:asciiTheme="minorHAnsi" w:eastAsia="Calibri" w:hAnsiTheme="minorHAnsi" w:cstheme="minorHAnsi"/>
          <w:b/>
          <w:sz w:val="24"/>
          <w:szCs w:val="24"/>
        </w:rPr>
        <w:t>e</w:t>
      </w:r>
      <w:r w:rsidRPr="00B80FA9">
        <w:rPr>
          <w:rFonts w:asciiTheme="minorHAnsi" w:eastAsia="Calibri" w:hAnsiTheme="minorHAnsi" w:cstheme="minorHAnsi"/>
          <w:b/>
          <w:spacing w:val="-2"/>
          <w:sz w:val="24"/>
          <w:szCs w:val="24"/>
        </w:rPr>
        <w:t xml:space="preserve"> </w:t>
      </w:r>
      <w:r w:rsidRPr="00B80FA9">
        <w:rPr>
          <w:rFonts w:asciiTheme="minorHAnsi" w:eastAsia="Calibri" w:hAnsiTheme="minorHAnsi" w:cstheme="minorHAnsi"/>
          <w:b/>
          <w:sz w:val="24"/>
          <w:szCs w:val="24"/>
        </w:rPr>
        <w:t xml:space="preserve">&gt; </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1"/>
          <w:sz w:val="24"/>
          <w:szCs w:val="24"/>
        </w:rPr>
        <w:t>h</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z w:val="24"/>
          <w:szCs w:val="24"/>
        </w:rPr>
        <w:t>a</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z w:val="24"/>
          <w:szCs w:val="24"/>
        </w:rPr>
        <w:t>Fe</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z w:val="24"/>
          <w:szCs w:val="24"/>
        </w:rPr>
        <w:t>st</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c</w:t>
      </w:r>
      <w:r w:rsidRPr="00B80FA9">
        <w:rPr>
          <w:rFonts w:asciiTheme="minorHAnsi" w:eastAsia="Calibri" w:hAnsiTheme="minorHAnsi" w:cstheme="minorHAnsi"/>
          <w:b/>
          <w:spacing w:val="-1"/>
          <w:sz w:val="24"/>
          <w:szCs w:val="24"/>
        </w:rPr>
        <w:t>ti</w:t>
      </w:r>
      <w:r w:rsidRPr="00B80FA9">
        <w:rPr>
          <w:rFonts w:asciiTheme="minorHAnsi" w:eastAsia="Calibri" w:hAnsiTheme="minorHAnsi" w:cstheme="minorHAnsi"/>
          <w:b/>
          <w:sz w:val="24"/>
          <w:szCs w:val="24"/>
        </w:rPr>
        <w:t>on</w:t>
      </w:r>
    </w:p>
    <w:p w:rsidR="00C04E88" w:rsidRPr="00B80FA9" w:rsidRDefault="00C04E88" w:rsidP="00B80FA9">
      <w:pPr>
        <w:spacing w:before="4"/>
        <w:rPr>
          <w:rFonts w:asciiTheme="minorHAnsi" w:hAnsiTheme="minorHAnsi" w:cstheme="minorHAnsi"/>
          <w:sz w:val="24"/>
          <w:szCs w:val="24"/>
        </w:rPr>
      </w:pPr>
    </w:p>
    <w:p w:rsidR="00C04E88" w:rsidRPr="00B80FA9" w:rsidRDefault="00C04E88" w:rsidP="00B80FA9">
      <w:pPr>
        <w:ind w:left="46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2</w:t>
      </w:r>
      <w:r w:rsidRPr="00B80FA9">
        <w:rPr>
          <w:rFonts w:asciiTheme="minorHAnsi" w:eastAsia="Calibri" w:hAnsiTheme="minorHAnsi" w:cstheme="minorHAnsi"/>
          <w:sz w:val="24"/>
          <w:szCs w:val="24"/>
        </w:rPr>
        <w:t>. La</w:t>
      </w:r>
      <w:r w:rsidRPr="00B80FA9">
        <w:rPr>
          <w:rFonts w:asciiTheme="minorHAnsi" w:eastAsia="Calibri" w:hAnsiTheme="minorHAnsi" w:cstheme="minorHAnsi"/>
          <w:spacing w:val="-1"/>
          <w:sz w:val="24"/>
          <w:szCs w:val="24"/>
        </w:rPr>
        <w:t>nd</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Sc</w:t>
      </w:r>
      <w:r w:rsidRPr="00B80FA9">
        <w:rPr>
          <w:rFonts w:asciiTheme="minorHAnsi" w:eastAsia="Calibri" w:hAnsiTheme="minorHAnsi" w:cstheme="minorHAnsi"/>
          <w:spacing w:val="-3"/>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w:t>
      </w:r>
    </w:p>
    <w:p w:rsidR="00C04E88" w:rsidRPr="00B80FA9" w:rsidRDefault="00C04E88" w:rsidP="00B80FA9">
      <w:pPr>
        <w:spacing w:before="8"/>
        <w:rPr>
          <w:rFonts w:asciiTheme="minorHAnsi" w:hAnsiTheme="minorHAnsi" w:cstheme="minorHAnsi"/>
          <w:sz w:val="24"/>
          <w:szCs w:val="24"/>
        </w:rPr>
      </w:pPr>
    </w:p>
    <w:p w:rsidR="00C04E88" w:rsidRPr="00B80FA9" w:rsidRDefault="00C04E88" w:rsidP="00B80FA9">
      <w:pPr>
        <w:spacing w:before="27"/>
        <w:ind w:left="1180"/>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o          </w:t>
      </w:r>
      <w:r w:rsidRPr="00B80FA9">
        <w:rPr>
          <w:rFonts w:asciiTheme="minorHAnsi" w:eastAsia="Arial" w:hAnsiTheme="minorHAnsi" w:cstheme="minorHAnsi"/>
          <w:spacing w:val="23"/>
          <w:position w:val="3"/>
          <w:sz w:val="24"/>
          <w:szCs w:val="24"/>
        </w:rPr>
        <w:t xml:space="preserve"> </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nn</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E</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am</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em</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w:t>
      </w:r>
    </w:p>
    <w:p w:rsidR="00C04E88" w:rsidRPr="00B80FA9" w:rsidRDefault="00C04E88" w:rsidP="00B80FA9">
      <w:pPr>
        <w:spacing w:before="8"/>
        <w:rPr>
          <w:rFonts w:asciiTheme="minorHAns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r w:rsidRPr="00B80FA9">
        <w:rPr>
          <w:rFonts w:asciiTheme="minorHAnsi" w:eastAsia="Arial" w:hAnsiTheme="minorHAnsi" w:cstheme="minorHAnsi"/>
          <w:position w:val="11"/>
          <w:sz w:val="24"/>
          <w:szCs w:val="24"/>
        </w:rPr>
        <w:t xml:space="preserve">o          </w:t>
      </w:r>
      <w:r w:rsidRPr="00B80FA9">
        <w:rPr>
          <w:rFonts w:asciiTheme="minorHAnsi" w:eastAsia="Arial" w:hAnsiTheme="minorHAnsi" w:cstheme="minorHAnsi"/>
          <w:spacing w:val="23"/>
          <w:position w:val="11"/>
          <w:sz w:val="24"/>
          <w:szCs w:val="24"/>
        </w:rPr>
        <w:t xml:space="preserve"> </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mo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Vi</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on</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s</w:t>
      </w:r>
    </w:p>
    <w:p w:rsidR="00C04E88" w:rsidRPr="00B80FA9" w:rsidRDefault="00C04E88" w:rsidP="00B80FA9">
      <w:pPr>
        <w:ind w:left="1180"/>
        <w:rPr>
          <w:rFonts w:asciiTheme="minorHAnsi" w:eastAsia="Arial" w:hAnsiTheme="minorHAnsi" w:cstheme="minorHAnsi"/>
          <w:sz w:val="24"/>
          <w:szCs w:val="24"/>
        </w:rPr>
      </w:pPr>
      <w:r w:rsidRPr="00B80FA9">
        <w:rPr>
          <w:rFonts w:asciiTheme="minorHAnsi" w:eastAsia="Arial" w:hAnsiTheme="minorHAnsi" w:cstheme="minorHAnsi"/>
          <w:sz w:val="24"/>
          <w:szCs w:val="24"/>
        </w:rPr>
        <w:t>o</w:t>
      </w:r>
    </w:p>
    <w:p w:rsidR="00C04E88" w:rsidRPr="00B80FA9" w:rsidRDefault="00C04E88" w:rsidP="00B80FA9">
      <w:pPr>
        <w:ind w:left="1925"/>
        <w:rPr>
          <w:rFonts w:asciiTheme="minorHAnsi" w:eastAsia="Calibri" w:hAnsiTheme="minorHAnsi" w:cstheme="minorHAnsi"/>
          <w:sz w:val="24"/>
          <w:szCs w:val="24"/>
        </w:rPr>
      </w:pPr>
      <w:r w:rsidRPr="00B80FA9">
        <w:rPr>
          <w:rFonts w:asciiTheme="minorHAnsi" w:eastAsia="Calibri" w:hAnsiTheme="minorHAnsi" w:cstheme="minorHAnsi"/>
          <w:position w:val="1"/>
          <w:sz w:val="24"/>
          <w:szCs w:val="24"/>
        </w:rPr>
        <w:t>“</w:t>
      </w:r>
      <w:r w:rsidRPr="00B80FA9">
        <w:rPr>
          <w:rFonts w:asciiTheme="minorHAnsi" w:eastAsia="Calibri" w:hAnsiTheme="minorHAnsi" w:cstheme="minorHAnsi"/>
          <w:spacing w:val="-1"/>
          <w:position w:val="1"/>
          <w:sz w:val="24"/>
          <w:szCs w:val="24"/>
        </w:rPr>
        <w:t>R</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2"/>
          <w:position w:val="1"/>
          <w:sz w:val="24"/>
          <w:szCs w:val="24"/>
        </w:rPr>
        <w:t>g</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2"/>
          <w:position w:val="1"/>
          <w:sz w:val="24"/>
          <w:szCs w:val="24"/>
        </w:rPr>
        <w:t>s</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position w:val="1"/>
          <w:sz w:val="24"/>
          <w:szCs w:val="24"/>
        </w:rPr>
        <w:t>er</w:t>
      </w:r>
      <w:r w:rsidRPr="00B80FA9">
        <w:rPr>
          <w:rFonts w:asciiTheme="minorHAnsi" w:eastAsia="Calibri" w:hAnsiTheme="minorHAnsi" w:cstheme="minorHAnsi"/>
          <w:spacing w:val="-7"/>
          <w:position w:val="1"/>
          <w:sz w:val="24"/>
          <w:szCs w:val="24"/>
        </w:rPr>
        <w:t xml:space="preserve"> </w:t>
      </w:r>
      <w:r w:rsidRPr="00B80FA9">
        <w:rPr>
          <w:rFonts w:asciiTheme="minorHAnsi" w:eastAsia="Calibri" w:hAnsiTheme="minorHAnsi" w:cstheme="minorHAnsi"/>
          <w:spacing w:val="-2"/>
          <w:position w:val="1"/>
          <w:sz w:val="24"/>
          <w:szCs w:val="24"/>
        </w:rPr>
        <w:t>No</w:t>
      </w:r>
      <w:r w:rsidRPr="00B80FA9">
        <w:rPr>
          <w:rFonts w:asciiTheme="minorHAnsi" w:eastAsia="Calibri" w:hAnsiTheme="minorHAnsi" w:cstheme="minorHAnsi"/>
          <w:spacing w:val="1"/>
          <w:position w:val="1"/>
          <w:sz w:val="24"/>
          <w:szCs w:val="24"/>
        </w:rPr>
        <w:t>w</w:t>
      </w:r>
      <w:r w:rsidRPr="00B80FA9">
        <w:rPr>
          <w:rFonts w:asciiTheme="minorHAnsi" w:eastAsia="Calibri" w:hAnsiTheme="minorHAnsi" w:cstheme="minorHAnsi"/>
          <w:position w:val="1"/>
          <w:sz w:val="24"/>
          <w:szCs w:val="24"/>
        </w:rPr>
        <w:t>”</w:t>
      </w:r>
      <w:r w:rsidRPr="00B80FA9">
        <w:rPr>
          <w:rFonts w:asciiTheme="minorHAnsi" w:eastAsia="Calibri" w:hAnsiTheme="minorHAnsi" w:cstheme="minorHAnsi"/>
          <w:spacing w:val="4"/>
          <w:position w:val="1"/>
          <w:sz w:val="24"/>
          <w:szCs w:val="24"/>
        </w:rPr>
        <w:t xml:space="preserve"> </w:t>
      </w:r>
      <w:r w:rsidRPr="00B80FA9">
        <w:rPr>
          <w:rFonts w:asciiTheme="minorHAnsi" w:eastAsia="Calibri" w:hAnsiTheme="minorHAnsi" w:cstheme="minorHAnsi"/>
          <w:spacing w:val="-3"/>
          <w:position w:val="1"/>
          <w:sz w:val="24"/>
          <w:szCs w:val="24"/>
        </w:rPr>
        <w:t>C</w:t>
      </w:r>
      <w:r w:rsidRPr="00B80FA9">
        <w:rPr>
          <w:rFonts w:asciiTheme="minorHAnsi" w:eastAsia="Calibri" w:hAnsiTheme="minorHAnsi" w:cstheme="minorHAnsi"/>
          <w:spacing w:val="-7"/>
          <w:position w:val="1"/>
          <w:sz w:val="24"/>
          <w:szCs w:val="24"/>
        </w:rPr>
        <w:t>T</w:t>
      </w:r>
      <w:r w:rsidRPr="00B80FA9">
        <w:rPr>
          <w:rFonts w:asciiTheme="minorHAnsi" w:eastAsia="Calibri" w:hAnsiTheme="minorHAnsi" w:cstheme="minorHAnsi"/>
          <w:position w:val="1"/>
          <w:sz w:val="24"/>
          <w:szCs w:val="24"/>
        </w:rPr>
        <w:t>A</w:t>
      </w:r>
    </w:p>
    <w:p w:rsidR="00C04E88" w:rsidRPr="00B80FA9" w:rsidRDefault="00C04E88" w:rsidP="00B80FA9">
      <w:pPr>
        <w:spacing w:before="10"/>
        <w:rPr>
          <w:rFonts w:asciiTheme="minorHAnsi" w:hAnsiTheme="minorHAnsi" w:cstheme="minorHAnsi"/>
          <w:sz w:val="24"/>
          <w:szCs w:val="24"/>
        </w:rPr>
      </w:pPr>
    </w:p>
    <w:p w:rsidR="00C04E88" w:rsidRPr="00B80FA9" w:rsidRDefault="00C04E88" w:rsidP="00B80FA9">
      <w:pPr>
        <w:tabs>
          <w:tab w:val="left" w:pos="1540"/>
        </w:tabs>
        <w:ind w:left="1180" w:right="7070" w:hanging="720"/>
        <w:jc w:val="both"/>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3</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b/>
          <w:spacing w:val="1"/>
          <w:sz w:val="24"/>
          <w:szCs w:val="24"/>
        </w:rPr>
        <w:t>U</w:t>
      </w:r>
      <w:r w:rsidRPr="00B80FA9">
        <w:rPr>
          <w:rFonts w:asciiTheme="minorHAnsi" w:eastAsia="Calibri" w:hAnsiTheme="minorHAnsi" w:cstheme="minorHAnsi"/>
          <w:b/>
          <w:sz w:val="24"/>
          <w:szCs w:val="24"/>
        </w:rPr>
        <w:t>ser</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pacing w:val="-1"/>
          <w:sz w:val="24"/>
          <w:szCs w:val="24"/>
        </w:rPr>
        <w:t>Re</w:t>
      </w:r>
      <w:r w:rsidRPr="00B80FA9">
        <w:rPr>
          <w:rFonts w:asciiTheme="minorHAnsi" w:eastAsia="Calibri" w:hAnsiTheme="minorHAnsi" w:cstheme="minorHAnsi"/>
          <w:b/>
          <w:spacing w:val="1"/>
          <w:sz w:val="24"/>
          <w:szCs w:val="24"/>
        </w:rPr>
        <w:t>g</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pacing w:val="1"/>
          <w:sz w:val="24"/>
          <w:szCs w:val="24"/>
        </w:rPr>
        <w:t>ra</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on</w:t>
      </w:r>
      <w:r w:rsidRPr="00B80FA9">
        <w:rPr>
          <w:rFonts w:asciiTheme="minorHAnsi" w:eastAsia="Calibri" w:hAnsiTheme="minorHAnsi" w:cstheme="minorHAnsi"/>
          <w:b/>
          <w:spacing w:val="1"/>
          <w:sz w:val="24"/>
          <w:szCs w:val="24"/>
        </w:rPr>
        <w:t xml:space="preserve"> </w:t>
      </w:r>
      <w:r w:rsidRPr="00B80FA9">
        <w:rPr>
          <w:rFonts w:asciiTheme="minorHAnsi" w:eastAsia="Calibri" w:hAnsiTheme="minorHAnsi" w:cstheme="minorHAnsi"/>
          <w:b/>
          <w:spacing w:val="-5"/>
          <w:sz w:val="24"/>
          <w:szCs w:val="24"/>
        </w:rPr>
        <w:t>F</w:t>
      </w:r>
      <w:r w:rsidRPr="00B80FA9">
        <w:rPr>
          <w:rFonts w:asciiTheme="minorHAnsi" w:eastAsia="Calibri" w:hAnsiTheme="minorHAnsi" w:cstheme="minorHAnsi"/>
          <w:b/>
          <w:spacing w:val="-6"/>
          <w:sz w:val="24"/>
          <w:szCs w:val="24"/>
        </w:rPr>
        <w:t>l</w:t>
      </w:r>
      <w:r w:rsidRPr="00B80FA9">
        <w:rPr>
          <w:rFonts w:asciiTheme="minorHAnsi" w:eastAsia="Calibri" w:hAnsiTheme="minorHAnsi" w:cstheme="minorHAnsi"/>
          <w:b/>
          <w:spacing w:val="-4"/>
          <w:sz w:val="24"/>
          <w:szCs w:val="24"/>
        </w:rPr>
        <w:t>o</w:t>
      </w:r>
      <w:r w:rsidRPr="00B80FA9">
        <w:rPr>
          <w:rFonts w:asciiTheme="minorHAnsi" w:eastAsia="Calibri" w:hAnsiTheme="minorHAnsi" w:cstheme="minorHAnsi"/>
          <w:b/>
          <w:sz w:val="24"/>
          <w:szCs w:val="24"/>
        </w:rPr>
        <w:t xml:space="preserve">w </w:t>
      </w:r>
      <w:r w:rsidRPr="00B80FA9">
        <w:rPr>
          <w:rFonts w:asciiTheme="minorHAnsi" w:eastAsia="Arial" w:hAnsiTheme="minorHAnsi" w:cstheme="minorHAnsi"/>
          <w:position w:val="3"/>
          <w:sz w:val="24"/>
          <w:szCs w:val="24"/>
        </w:rPr>
        <w:t>o</w:t>
      </w:r>
      <w:r w:rsidRPr="00B80FA9">
        <w:rPr>
          <w:rFonts w:asciiTheme="minorHAnsi" w:eastAsia="Arial" w:hAnsiTheme="minorHAnsi" w:cstheme="minorHAnsi"/>
          <w:position w:val="3"/>
          <w:sz w:val="24"/>
          <w:szCs w:val="24"/>
        </w:rPr>
        <w:tab/>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z w:val="24"/>
          <w:szCs w:val="24"/>
        </w:rPr>
        <w:t>ap</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“Re</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4"/>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 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il</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z w:val="24"/>
          <w:szCs w:val="24"/>
        </w:rPr>
        <w:t>m:</w:t>
      </w:r>
    </w:p>
    <w:p w:rsidR="00C04E88" w:rsidRPr="00B80FA9" w:rsidRDefault="00C04E88" w:rsidP="00B80FA9">
      <w:pPr>
        <w:ind w:left="1901"/>
        <w:rPr>
          <w:rFonts w:asciiTheme="minorHAnsi" w:eastAsia="Calibri" w:hAnsiTheme="minorHAnsi" w:cstheme="minorHAnsi"/>
          <w:sz w:val="24"/>
          <w:szCs w:val="24"/>
        </w:rPr>
      </w:pPr>
      <w:r w:rsidRPr="00B80FA9">
        <w:rPr>
          <w:rFonts w:asciiTheme="minorHAnsi" w:eastAsia="Arial" w:hAnsiTheme="minorHAnsi" w:cstheme="minorHAnsi"/>
          <w:position w:val="8"/>
          <w:sz w:val="24"/>
          <w:szCs w:val="24"/>
        </w:rPr>
        <w:t xml:space="preserve">▪    </w:t>
      </w:r>
      <w:r w:rsidRPr="00B80FA9">
        <w:rPr>
          <w:rFonts w:asciiTheme="minorHAnsi" w:eastAsia="Arial" w:hAnsiTheme="minorHAnsi" w:cstheme="minorHAnsi"/>
          <w:spacing w:val="12"/>
          <w:position w:val="8"/>
          <w:sz w:val="24"/>
          <w:szCs w:val="24"/>
        </w:rPr>
        <w:t xml:space="preserve"> </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ame</w:t>
      </w:r>
    </w:p>
    <w:p w:rsidR="00C04E88" w:rsidRPr="00B80FA9" w:rsidRDefault="00C04E88" w:rsidP="00B80FA9">
      <w:pPr>
        <w:spacing w:before="19"/>
        <w:ind w:left="1901"/>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    </w:t>
      </w:r>
      <w:r w:rsidRPr="00B80FA9">
        <w:rPr>
          <w:rFonts w:asciiTheme="minorHAnsi" w:eastAsia="Arial" w:hAnsiTheme="minorHAnsi" w:cstheme="minorHAnsi"/>
          <w:spacing w:val="12"/>
          <w:position w:val="-3"/>
          <w:sz w:val="24"/>
          <w:szCs w:val="24"/>
        </w:rPr>
        <w:t xml:space="preserve"> </w:t>
      </w:r>
      <w:r w:rsidRPr="00B80FA9">
        <w:rPr>
          <w:rFonts w:asciiTheme="minorHAnsi" w:eastAsia="Calibri" w:hAnsiTheme="minorHAnsi" w:cstheme="minorHAnsi"/>
          <w:position w:val="2"/>
          <w:sz w:val="24"/>
          <w:szCs w:val="24"/>
        </w:rPr>
        <w:t>,</w:t>
      </w:r>
      <w:r w:rsidRPr="00B80FA9">
        <w:rPr>
          <w:rFonts w:asciiTheme="minorHAnsi" w:eastAsia="Calibri" w:hAnsiTheme="minorHAnsi" w:cstheme="minorHAnsi"/>
          <w:spacing w:val="-4"/>
          <w:position w:val="2"/>
          <w:sz w:val="24"/>
          <w:szCs w:val="24"/>
        </w:rPr>
        <w:t xml:space="preserve"> </w:t>
      </w:r>
      <w:r w:rsidRPr="00B80FA9">
        <w:rPr>
          <w:rFonts w:asciiTheme="minorHAnsi" w:eastAsia="Calibri" w:hAnsiTheme="minorHAnsi" w:cstheme="minorHAnsi"/>
          <w:spacing w:val="-2"/>
          <w:position w:val="2"/>
          <w:sz w:val="24"/>
          <w:szCs w:val="24"/>
        </w:rPr>
        <w:t>E</w:t>
      </w:r>
      <w:r w:rsidRPr="00B80FA9">
        <w:rPr>
          <w:rFonts w:asciiTheme="minorHAnsi" w:eastAsia="Calibri" w:hAnsiTheme="minorHAnsi" w:cstheme="minorHAnsi"/>
          <w:position w:val="2"/>
          <w:sz w:val="24"/>
          <w:szCs w:val="24"/>
        </w:rPr>
        <w:t>ma</w:t>
      </w:r>
      <w:r w:rsidRPr="00B80FA9">
        <w:rPr>
          <w:rFonts w:asciiTheme="minorHAnsi" w:eastAsia="Calibri" w:hAnsiTheme="minorHAnsi" w:cstheme="minorHAnsi"/>
          <w:spacing w:val="-2"/>
          <w:position w:val="2"/>
          <w:sz w:val="24"/>
          <w:szCs w:val="24"/>
        </w:rPr>
        <w:t>il</w:t>
      </w:r>
      <w:r w:rsidRPr="00B80FA9">
        <w:rPr>
          <w:rFonts w:asciiTheme="minorHAnsi" w:eastAsia="Calibri" w:hAnsiTheme="minorHAnsi" w:cstheme="minorHAnsi"/>
          <w:position w:val="2"/>
          <w:sz w:val="24"/>
          <w:szCs w:val="24"/>
        </w:rPr>
        <w:t>,</w:t>
      </w:r>
      <w:r w:rsidRPr="00B80FA9">
        <w:rPr>
          <w:rFonts w:asciiTheme="minorHAnsi" w:eastAsia="Calibri" w:hAnsiTheme="minorHAnsi" w:cstheme="minorHAnsi"/>
          <w:spacing w:val="1"/>
          <w:position w:val="2"/>
          <w:sz w:val="24"/>
          <w:szCs w:val="24"/>
        </w:rPr>
        <w:t xml:space="preserve"> </w:t>
      </w:r>
      <w:r w:rsidRPr="00B80FA9">
        <w:rPr>
          <w:rFonts w:asciiTheme="minorHAnsi" w:eastAsia="Calibri" w:hAnsiTheme="minorHAnsi" w:cstheme="minorHAnsi"/>
          <w:position w:val="2"/>
          <w:sz w:val="24"/>
          <w:szCs w:val="24"/>
        </w:rPr>
        <w:t>Ph</w:t>
      </w:r>
      <w:r w:rsidRPr="00B80FA9">
        <w:rPr>
          <w:rFonts w:asciiTheme="minorHAnsi" w:eastAsia="Calibri" w:hAnsiTheme="minorHAnsi" w:cstheme="minorHAnsi"/>
          <w:spacing w:val="-2"/>
          <w:position w:val="2"/>
          <w:sz w:val="24"/>
          <w:szCs w:val="24"/>
        </w:rPr>
        <w:t>o</w:t>
      </w:r>
      <w:r w:rsidRPr="00B80FA9">
        <w:rPr>
          <w:rFonts w:asciiTheme="minorHAnsi" w:eastAsia="Calibri" w:hAnsiTheme="minorHAnsi" w:cstheme="minorHAnsi"/>
          <w:spacing w:val="-1"/>
          <w:position w:val="2"/>
          <w:sz w:val="24"/>
          <w:szCs w:val="24"/>
        </w:rPr>
        <w:t>n</w:t>
      </w:r>
      <w:r w:rsidRPr="00B80FA9">
        <w:rPr>
          <w:rFonts w:asciiTheme="minorHAnsi" w:eastAsia="Calibri" w:hAnsiTheme="minorHAnsi" w:cstheme="minorHAnsi"/>
          <w:position w:val="2"/>
          <w:sz w:val="24"/>
          <w:szCs w:val="24"/>
        </w:rPr>
        <w:t>e</w:t>
      </w:r>
    </w:p>
    <w:p w:rsidR="00C04E88" w:rsidRPr="00B80FA9" w:rsidRDefault="00C04E88" w:rsidP="00B80FA9">
      <w:pPr>
        <w:ind w:left="2202"/>
        <w:rPr>
          <w:rFonts w:asciiTheme="minorHAnsi" w:eastAsia="Calibri" w:hAnsiTheme="minorHAnsi" w:cstheme="minorHAnsi"/>
          <w:sz w:val="24"/>
          <w:szCs w:val="24"/>
        </w:rPr>
      </w:pPr>
      <w:r w:rsidRPr="00B80FA9">
        <w:rPr>
          <w:rFonts w:asciiTheme="minorHAnsi" w:eastAsia="Calibri" w:hAnsiTheme="minorHAnsi" w:cstheme="minorHAnsi"/>
          <w:spacing w:val="1"/>
          <w:position w:val="2"/>
          <w:sz w:val="24"/>
          <w:szCs w:val="24"/>
        </w:rPr>
        <w:t>C</w:t>
      </w:r>
      <w:r w:rsidRPr="00B80FA9">
        <w:rPr>
          <w:rFonts w:asciiTheme="minorHAnsi" w:eastAsia="Calibri" w:hAnsiTheme="minorHAnsi" w:cstheme="minorHAnsi"/>
          <w:spacing w:val="-2"/>
          <w:position w:val="2"/>
          <w:sz w:val="24"/>
          <w:szCs w:val="24"/>
        </w:rPr>
        <w:t>o</w:t>
      </w:r>
      <w:r w:rsidRPr="00B80FA9">
        <w:rPr>
          <w:rFonts w:asciiTheme="minorHAnsi" w:eastAsia="Calibri" w:hAnsiTheme="minorHAnsi" w:cstheme="minorHAnsi"/>
          <w:spacing w:val="-1"/>
          <w:position w:val="2"/>
          <w:sz w:val="24"/>
          <w:szCs w:val="24"/>
        </w:rPr>
        <w:t>un</w:t>
      </w:r>
      <w:r w:rsidRPr="00B80FA9">
        <w:rPr>
          <w:rFonts w:asciiTheme="minorHAnsi" w:eastAsia="Calibri" w:hAnsiTheme="minorHAnsi" w:cstheme="minorHAnsi"/>
          <w:spacing w:val="1"/>
          <w:position w:val="2"/>
          <w:sz w:val="24"/>
          <w:szCs w:val="24"/>
        </w:rPr>
        <w:t>t</w:t>
      </w:r>
      <w:r w:rsidRPr="00B80FA9">
        <w:rPr>
          <w:rFonts w:asciiTheme="minorHAnsi" w:eastAsia="Calibri" w:hAnsiTheme="minorHAnsi" w:cstheme="minorHAnsi"/>
          <w:spacing w:val="-2"/>
          <w:position w:val="2"/>
          <w:sz w:val="24"/>
          <w:szCs w:val="24"/>
        </w:rPr>
        <w:t>r</w:t>
      </w:r>
      <w:r w:rsidRPr="00B80FA9">
        <w:rPr>
          <w:rFonts w:asciiTheme="minorHAnsi" w:eastAsia="Calibri" w:hAnsiTheme="minorHAnsi" w:cstheme="minorHAnsi"/>
          <w:spacing w:val="2"/>
          <w:position w:val="2"/>
          <w:sz w:val="24"/>
          <w:szCs w:val="24"/>
        </w:rPr>
        <w:t>y</w:t>
      </w:r>
      <w:r w:rsidRPr="00B80FA9">
        <w:rPr>
          <w:rFonts w:asciiTheme="minorHAnsi" w:eastAsia="Calibri" w:hAnsiTheme="minorHAnsi" w:cstheme="minorHAnsi"/>
          <w:position w:val="2"/>
          <w:sz w:val="24"/>
          <w:szCs w:val="24"/>
        </w:rPr>
        <w:t>,</w:t>
      </w:r>
      <w:r w:rsidRPr="00B80FA9">
        <w:rPr>
          <w:rFonts w:asciiTheme="minorHAnsi" w:eastAsia="Calibri" w:hAnsiTheme="minorHAnsi" w:cstheme="minorHAnsi"/>
          <w:spacing w:val="-3"/>
          <w:position w:val="2"/>
          <w:sz w:val="24"/>
          <w:szCs w:val="24"/>
        </w:rPr>
        <w:t xml:space="preserve"> </w:t>
      </w:r>
      <w:r w:rsidRPr="00B80FA9">
        <w:rPr>
          <w:rFonts w:asciiTheme="minorHAnsi" w:eastAsia="Calibri" w:hAnsiTheme="minorHAnsi" w:cstheme="minorHAnsi"/>
          <w:spacing w:val="2"/>
          <w:position w:val="2"/>
          <w:sz w:val="24"/>
          <w:szCs w:val="24"/>
        </w:rPr>
        <w:t>C</w:t>
      </w:r>
      <w:r w:rsidRPr="00B80FA9">
        <w:rPr>
          <w:rFonts w:asciiTheme="minorHAnsi" w:eastAsia="Calibri" w:hAnsiTheme="minorHAnsi" w:cstheme="minorHAnsi"/>
          <w:position w:val="2"/>
          <w:sz w:val="24"/>
          <w:szCs w:val="24"/>
        </w:rPr>
        <w:t>h</w:t>
      </w:r>
      <w:r w:rsidRPr="00B80FA9">
        <w:rPr>
          <w:rFonts w:asciiTheme="minorHAnsi" w:eastAsia="Calibri" w:hAnsiTheme="minorHAnsi" w:cstheme="minorHAnsi"/>
          <w:spacing w:val="-2"/>
          <w:position w:val="2"/>
          <w:sz w:val="24"/>
          <w:szCs w:val="24"/>
        </w:rPr>
        <w:t>ur</w:t>
      </w:r>
      <w:r w:rsidRPr="00B80FA9">
        <w:rPr>
          <w:rFonts w:asciiTheme="minorHAnsi" w:eastAsia="Calibri" w:hAnsiTheme="minorHAnsi" w:cstheme="minorHAnsi"/>
          <w:spacing w:val="-1"/>
          <w:position w:val="2"/>
          <w:sz w:val="24"/>
          <w:szCs w:val="24"/>
        </w:rPr>
        <w:t>c</w:t>
      </w:r>
      <w:r w:rsidRPr="00B80FA9">
        <w:rPr>
          <w:rFonts w:asciiTheme="minorHAnsi" w:eastAsia="Calibri" w:hAnsiTheme="minorHAnsi" w:cstheme="minorHAnsi"/>
          <w:position w:val="2"/>
          <w:sz w:val="24"/>
          <w:szCs w:val="24"/>
        </w:rPr>
        <w:t>h</w:t>
      </w:r>
      <w:r w:rsidRPr="00B80FA9">
        <w:rPr>
          <w:rFonts w:asciiTheme="minorHAnsi" w:eastAsia="Calibri" w:hAnsiTheme="minorHAnsi" w:cstheme="minorHAnsi"/>
          <w:spacing w:val="-4"/>
          <w:position w:val="2"/>
          <w:sz w:val="24"/>
          <w:szCs w:val="24"/>
        </w:rPr>
        <w:t xml:space="preserve"> </w:t>
      </w:r>
      <w:r w:rsidRPr="00B80FA9">
        <w:rPr>
          <w:rFonts w:asciiTheme="minorHAnsi" w:eastAsia="Calibri" w:hAnsiTheme="minorHAnsi" w:cstheme="minorHAnsi"/>
          <w:spacing w:val="-1"/>
          <w:position w:val="2"/>
          <w:sz w:val="24"/>
          <w:szCs w:val="24"/>
        </w:rPr>
        <w:t>N</w:t>
      </w:r>
      <w:r w:rsidRPr="00B80FA9">
        <w:rPr>
          <w:rFonts w:asciiTheme="minorHAnsi" w:eastAsia="Calibri" w:hAnsiTheme="minorHAnsi" w:cstheme="minorHAnsi"/>
          <w:position w:val="2"/>
          <w:sz w:val="24"/>
          <w:szCs w:val="24"/>
        </w:rPr>
        <w:t>ame</w:t>
      </w:r>
      <w:r w:rsidRPr="00B80FA9">
        <w:rPr>
          <w:rFonts w:asciiTheme="minorHAnsi" w:eastAsia="Calibri" w:hAnsiTheme="minorHAnsi" w:cstheme="minorHAnsi"/>
          <w:spacing w:val="4"/>
          <w:position w:val="2"/>
          <w:sz w:val="24"/>
          <w:szCs w:val="24"/>
        </w:rPr>
        <w:t xml:space="preserve"> </w:t>
      </w:r>
      <w:r w:rsidRPr="00B80FA9">
        <w:rPr>
          <w:rFonts w:asciiTheme="minorHAnsi" w:eastAsia="Calibri" w:hAnsiTheme="minorHAnsi" w:cstheme="minorHAnsi"/>
          <w:position w:val="2"/>
          <w:sz w:val="24"/>
          <w:szCs w:val="24"/>
        </w:rPr>
        <w:t>(O</w:t>
      </w:r>
      <w:r w:rsidRPr="00B80FA9">
        <w:rPr>
          <w:rFonts w:asciiTheme="minorHAnsi" w:eastAsia="Calibri" w:hAnsiTheme="minorHAnsi" w:cstheme="minorHAnsi"/>
          <w:spacing w:val="-1"/>
          <w:position w:val="2"/>
          <w:sz w:val="24"/>
          <w:szCs w:val="24"/>
        </w:rPr>
        <w:t>p</w:t>
      </w:r>
      <w:r w:rsidRPr="00B80FA9">
        <w:rPr>
          <w:rFonts w:asciiTheme="minorHAnsi" w:eastAsia="Calibri" w:hAnsiTheme="minorHAnsi" w:cstheme="minorHAnsi"/>
          <w:spacing w:val="1"/>
          <w:position w:val="2"/>
          <w:sz w:val="24"/>
          <w:szCs w:val="24"/>
        </w:rPr>
        <w:t>t</w:t>
      </w:r>
      <w:r w:rsidRPr="00B80FA9">
        <w:rPr>
          <w:rFonts w:asciiTheme="minorHAnsi" w:eastAsia="Calibri" w:hAnsiTheme="minorHAnsi" w:cstheme="minorHAnsi"/>
          <w:spacing w:val="-2"/>
          <w:position w:val="2"/>
          <w:sz w:val="24"/>
          <w:szCs w:val="24"/>
        </w:rPr>
        <w:t>i</w:t>
      </w:r>
      <w:r w:rsidRPr="00B80FA9">
        <w:rPr>
          <w:rFonts w:asciiTheme="minorHAnsi" w:eastAsia="Calibri" w:hAnsiTheme="minorHAnsi" w:cstheme="minorHAnsi"/>
          <w:spacing w:val="-1"/>
          <w:position w:val="2"/>
          <w:sz w:val="24"/>
          <w:szCs w:val="24"/>
        </w:rPr>
        <w:t>o</w:t>
      </w:r>
      <w:r w:rsidRPr="00B80FA9">
        <w:rPr>
          <w:rFonts w:asciiTheme="minorHAnsi" w:eastAsia="Calibri" w:hAnsiTheme="minorHAnsi" w:cstheme="minorHAnsi"/>
          <w:position w:val="2"/>
          <w:sz w:val="24"/>
          <w:szCs w:val="24"/>
        </w:rPr>
        <w:t>na</w:t>
      </w:r>
      <w:r w:rsidRPr="00B80FA9">
        <w:rPr>
          <w:rFonts w:asciiTheme="minorHAnsi" w:eastAsia="Calibri" w:hAnsiTheme="minorHAnsi" w:cstheme="minorHAnsi"/>
          <w:spacing w:val="-2"/>
          <w:position w:val="2"/>
          <w:sz w:val="24"/>
          <w:szCs w:val="24"/>
        </w:rPr>
        <w:t>l</w:t>
      </w:r>
      <w:r w:rsidRPr="00B80FA9">
        <w:rPr>
          <w:rFonts w:asciiTheme="minorHAnsi" w:eastAsia="Calibri" w:hAnsiTheme="minorHAnsi" w:cstheme="minorHAnsi"/>
          <w:position w:val="2"/>
          <w:sz w:val="24"/>
          <w:szCs w:val="24"/>
        </w:rPr>
        <w:t>)</w:t>
      </w:r>
    </w:p>
    <w:p w:rsidR="00C04E88" w:rsidRPr="00B80FA9" w:rsidRDefault="00C04E88" w:rsidP="00B80FA9">
      <w:pPr>
        <w:spacing w:before="12"/>
        <w:ind w:left="2261"/>
        <w:rPr>
          <w:rFonts w:asciiTheme="minorHAnsi" w:eastAsia="Calibri" w:hAnsiTheme="minorHAnsi" w:cstheme="minorHAnsi"/>
          <w:sz w:val="24"/>
          <w:szCs w:val="24"/>
        </w:rPr>
      </w:pP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06"/>
          <w:sz w:val="24"/>
          <w:szCs w:val="24"/>
        </w:rPr>
        <w:t>n</w:t>
      </w:r>
      <w:r w:rsidRPr="00B80FA9">
        <w:rPr>
          <w:rFonts w:asciiTheme="minorHAnsi" w:eastAsia="Arial" w:hAnsiTheme="minorHAnsi" w:cstheme="minorHAnsi"/>
          <w:position w:val="4"/>
          <w:sz w:val="24"/>
          <w:szCs w:val="24"/>
        </w:rPr>
        <w:t>▪</w:t>
      </w:r>
      <w:r w:rsidRPr="00B80FA9">
        <w:rPr>
          <w:rFonts w:asciiTheme="minorHAnsi" w:eastAsia="Arial" w:hAnsiTheme="minorHAnsi" w:cstheme="minorHAnsi"/>
          <w:spacing w:val="-22"/>
          <w:position w:val="4"/>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nc</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z w:val="24"/>
          <w:szCs w:val="24"/>
        </w:rPr>
        <w:t>Ph</w:t>
      </w:r>
      <w:r w:rsidRPr="00B80FA9">
        <w:rPr>
          <w:rFonts w:asciiTheme="minorHAnsi" w:eastAsia="Calibri" w:hAnsiTheme="minorHAnsi" w:cstheme="minorHAnsi"/>
          <w:spacing w:val="1"/>
          <w:sz w:val="24"/>
          <w:szCs w:val="24"/>
        </w:rPr>
        <w:t>y</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8"/>
          <w:sz w:val="24"/>
          <w:szCs w:val="24"/>
        </w:rPr>
        <w:t xml:space="preserve"> </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nli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e</w:t>
      </w:r>
    </w:p>
    <w:p w:rsidR="00C04E88" w:rsidRPr="00B80FA9" w:rsidRDefault="00C04E88" w:rsidP="00B80FA9">
      <w:pPr>
        <w:spacing w:before="4"/>
        <w:rPr>
          <w:rFonts w:asciiTheme="minorHAnsi" w:hAnsiTheme="minorHAnsi" w:cstheme="minorHAnsi"/>
          <w:sz w:val="24"/>
          <w:szCs w:val="24"/>
        </w:rPr>
      </w:pPr>
    </w:p>
    <w:p w:rsidR="00C04E88" w:rsidRPr="00B80FA9" w:rsidRDefault="00C04E88" w:rsidP="00B80FA9">
      <w:pPr>
        <w:ind w:left="2261"/>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Vol</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121"/>
          <w:sz w:val="24"/>
          <w:szCs w:val="24"/>
        </w:rPr>
        <w:t>n</w:t>
      </w:r>
      <w:r w:rsidRPr="00B80FA9">
        <w:rPr>
          <w:rFonts w:asciiTheme="minorHAnsi" w:eastAsia="Arial" w:hAnsiTheme="minorHAnsi" w:cstheme="minorHAnsi"/>
          <w:sz w:val="24"/>
          <w:szCs w:val="24"/>
        </w:rPr>
        <w:t>▪</w:t>
      </w:r>
      <w:r w:rsidRPr="00B80FA9">
        <w:rPr>
          <w:rFonts w:asciiTheme="minorHAnsi" w:eastAsia="Arial" w:hAnsiTheme="minorHAnsi" w:cstheme="minorHAnsi"/>
          <w:spacing w:val="-6"/>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o</w:t>
      </w:r>
    </w:p>
    <w:p w:rsidR="00C04E88" w:rsidRPr="00B80FA9" w:rsidRDefault="00C04E88" w:rsidP="00B80FA9">
      <w:pPr>
        <w:spacing w:before="12"/>
        <w:rPr>
          <w:rFonts w:asciiTheme="minorHAnsi" w:hAnsiTheme="minorHAnsi" w:cstheme="minorHAnsi"/>
          <w:sz w:val="24"/>
          <w:szCs w:val="24"/>
        </w:rPr>
      </w:pPr>
    </w:p>
    <w:p w:rsidR="00C04E88" w:rsidRPr="00B80FA9" w:rsidRDefault="00C04E88" w:rsidP="00B80FA9">
      <w:pPr>
        <w:spacing w:before="11"/>
        <w:ind w:left="118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c</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z w:val="24"/>
          <w:szCs w:val="24"/>
        </w:rPr>
        <w:t xml:space="preserve">Confirmation sms </w:t>
      </w:r>
    </w:p>
    <w:p w:rsidR="00C04E88" w:rsidRPr="00B80FA9" w:rsidRDefault="00C04E88" w:rsidP="00B80FA9">
      <w:pPr>
        <w:spacing w:before="5"/>
        <w:rPr>
          <w:rFonts w:asciiTheme="minorHAnsi" w:hAnsiTheme="minorHAnsi" w:cstheme="minorHAnsi"/>
          <w:sz w:val="24"/>
          <w:szCs w:val="24"/>
        </w:rPr>
      </w:pPr>
    </w:p>
    <w:p w:rsidR="00C04E88" w:rsidRPr="00B80FA9" w:rsidRDefault="00C04E88" w:rsidP="00B80FA9">
      <w:pPr>
        <w:ind w:left="46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4</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z w:val="24"/>
          <w:szCs w:val="24"/>
        </w:rPr>
        <w:t>e</w:t>
      </w:r>
      <w:r w:rsidRPr="00B80FA9">
        <w:rPr>
          <w:rFonts w:asciiTheme="minorHAnsi" w:eastAsia="Calibri" w:hAnsiTheme="minorHAnsi" w:cstheme="minorHAnsi"/>
          <w:b/>
          <w:spacing w:val="-1"/>
          <w:sz w:val="24"/>
          <w:szCs w:val="24"/>
        </w:rPr>
        <w:t>-</w:t>
      </w:r>
      <w:r w:rsidRPr="00B80FA9">
        <w:rPr>
          <w:rFonts w:asciiTheme="minorHAnsi" w:eastAsia="Calibri" w:hAnsiTheme="minorHAnsi" w:cstheme="minorHAnsi"/>
          <w:b/>
          <w:spacing w:val="-2"/>
          <w:sz w:val="24"/>
          <w:szCs w:val="24"/>
        </w:rPr>
        <w:t>E</w:t>
      </w:r>
      <w:r w:rsidRPr="00B80FA9">
        <w:rPr>
          <w:rFonts w:asciiTheme="minorHAnsi" w:eastAsia="Calibri" w:hAnsiTheme="minorHAnsi" w:cstheme="minorHAnsi"/>
          <w:b/>
          <w:spacing w:val="1"/>
          <w:sz w:val="24"/>
          <w:szCs w:val="24"/>
        </w:rPr>
        <w:t>v</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z w:val="24"/>
          <w:szCs w:val="24"/>
        </w:rPr>
        <w:t>t</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pacing w:val="-2"/>
          <w:sz w:val="24"/>
          <w:szCs w:val="24"/>
        </w:rPr>
        <w:t>C</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un</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d</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w</w:t>
      </w:r>
      <w:r w:rsidRPr="00B80FA9">
        <w:rPr>
          <w:rFonts w:asciiTheme="minorHAnsi" w:eastAsia="Calibri" w:hAnsiTheme="minorHAnsi" w:cstheme="minorHAnsi"/>
          <w:b/>
          <w:sz w:val="24"/>
          <w:szCs w:val="24"/>
        </w:rPr>
        <w:t>n</w:t>
      </w:r>
      <w:r w:rsidRPr="00B80FA9">
        <w:rPr>
          <w:rFonts w:asciiTheme="minorHAnsi" w:eastAsia="Calibri" w:hAnsiTheme="minorHAnsi" w:cstheme="minorHAnsi"/>
          <w:b/>
          <w:spacing w:val="10"/>
          <w:sz w:val="24"/>
          <w:szCs w:val="24"/>
        </w:rPr>
        <w:t xml:space="preserve"> </w:t>
      </w:r>
      <w:r w:rsidRPr="00B80FA9">
        <w:rPr>
          <w:rFonts w:asciiTheme="minorHAnsi" w:eastAsia="Calibri" w:hAnsiTheme="minorHAnsi" w:cstheme="minorHAnsi"/>
          <w:b/>
          <w:spacing w:val="2"/>
          <w:sz w:val="24"/>
          <w:szCs w:val="24"/>
        </w:rPr>
        <w:t>D</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1"/>
          <w:sz w:val="24"/>
          <w:szCs w:val="24"/>
        </w:rPr>
        <w:t>hb</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3"/>
          <w:sz w:val="24"/>
          <w:szCs w:val="24"/>
        </w:rPr>
        <w:t>a</w:t>
      </w:r>
      <w:r w:rsidRPr="00B80FA9">
        <w:rPr>
          <w:rFonts w:asciiTheme="minorHAnsi" w:eastAsia="Calibri" w:hAnsiTheme="minorHAnsi" w:cstheme="minorHAnsi"/>
          <w:b/>
          <w:spacing w:val="-4"/>
          <w:sz w:val="24"/>
          <w:szCs w:val="24"/>
        </w:rPr>
        <w:t>r</w:t>
      </w:r>
      <w:r w:rsidRPr="00B80FA9">
        <w:rPr>
          <w:rFonts w:asciiTheme="minorHAnsi" w:eastAsia="Calibri" w:hAnsiTheme="minorHAnsi" w:cstheme="minorHAnsi"/>
          <w:b/>
          <w:sz w:val="24"/>
          <w:szCs w:val="24"/>
        </w:rPr>
        <w:t>d</w:t>
      </w:r>
    </w:p>
    <w:p w:rsidR="00C04E88" w:rsidRPr="00B80FA9" w:rsidRDefault="00C04E88" w:rsidP="00B80FA9">
      <w:pPr>
        <w:spacing w:before="2"/>
        <w:rPr>
          <w:rFonts w:asciiTheme="minorHAns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o   </w:t>
      </w:r>
      <w:r w:rsidRPr="00B80FA9">
        <w:rPr>
          <w:rFonts w:asciiTheme="minorHAnsi" w:eastAsia="Arial" w:hAnsiTheme="minorHAnsi" w:cstheme="minorHAnsi"/>
          <w:spacing w:val="26"/>
          <w:position w:val="3"/>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y</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7"/>
          <w:sz w:val="24"/>
          <w:szCs w:val="24"/>
        </w:rPr>
        <w:t>l</w:t>
      </w:r>
      <w:r w:rsidRPr="00B80FA9">
        <w:rPr>
          <w:rFonts w:asciiTheme="minorHAnsi" w:eastAsia="Calibri" w:hAnsiTheme="minorHAnsi" w:cstheme="minorHAnsi"/>
          <w:spacing w:val="-4"/>
          <w:sz w:val="24"/>
          <w:szCs w:val="24"/>
        </w:rPr>
        <w:t>e</w:t>
      </w:r>
      <w:r w:rsidRPr="00B80FA9">
        <w:rPr>
          <w:rFonts w:asciiTheme="minorHAnsi" w:eastAsia="Calibri" w:hAnsiTheme="minorHAnsi" w:cstheme="minorHAnsi"/>
          <w:spacing w:val="-6"/>
          <w:sz w:val="24"/>
          <w:szCs w:val="24"/>
        </w:rPr>
        <w:t>f</w:t>
      </w:r>
      <w:r w:rsidRPr="00B80FA9">
        <w:rPr>
          <w:rFonts w:asciiTheme="minorHAnsi" w:eastAsia="Calibri" w:hAnsiTheme="minorHAnsi" w:cstheme="minorHAnsi"/>
          <w:sz w:val="24"/>
          <w:szCs w:val="24"/>
        </w:rPr>
        <w:t>t</w:t>
      </w:r>
    </w:p>
    <w:p w:rsidR="00C04E88" w:rsidRPr="00B80FA9" w:rsidRDefault="00C04E88" w:rsidP="00B80FA9">
      <w:pPr>
        <w:spacing w:before="75"/>
        <w:ind w:left="1180"/>
        <w:rPr>
          <w:rFonts w:asciiTheme="minorHAnsi" w:eastAsia="Calibri" w:hAnsiTheme="minorHAnsi" w:cstheme="minorHAnsi"/>
          <w:sz w:val="24"/>
          <w:szCs w:val="24"/>
        </w:rPr>
      </w:pPr>
      <w:r w:rsidRPr="00B80FA9">
        <w:rPr>
          <w:rFonts w:asciiTheme="minorHAnsi" w:eastAsia="Arial" w:hAnsiTheme="minorHAnsi" w:cstheme="minorHAnsi"/>
          <w:position w:val="11"/>
          <w:sz w:val="24"/>
          <w:szCs w:val="24"/>
        </w:rPr>
        <w:t xml:space="preserve">o   </w:t>
      </w:r>
      <w:r w:rsidRPr="00B80FA9">
        <w:rPr>
          <w:rFonts w:asciiTheme="minorHAnsi" w:eastAsia="Arial" w:hAnsiTheme="minorHAnsi" w:cstheme="minorHAnsi"/>
          <w:spacing w:val="26"/>
          <w:position w:val="11"/>
          <w:sz w:val="24"/>
          <w:szCs w:val="24"/>
        </w:rPr>
        <w:t xml:space="preserve"> </w:t>
      </w:r>
      <w:r w:rsidRPr="00B80FA9">
        <w:rPr>
          <w:rFonts w:asciiTheme="minorHAnsi" w:eastAsia="Calibri" w:hAnsiTheme="minorHAnsi" w:cstheme="minorHAnsi"/>
          <w:sz w:val="24"/>
          <w:szCs w:val="24"/>
        </w:rPr>
        <w:t>Spea</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9"/>
          <w:sz w:val="24"/>
          <w:szCs w:val="24"/>
        </w:rPr>
        <w:t xml:space="preserve"> </w:t>
      </w:r>
      <w:r w:rsidRPr="00B80FA9">
        <w:rPr>
          <w:rFonts w:asciiTheme="minorHAnsi" w:eastAsia="Calibri" w:hAnsiTheme="minorHAnsi" w:cstheme="minorHAnsi"/>
          <w:spacing w:val="-7"/>
          <w:sz w:val="24"/>
          <w:szCs w:val="24"/>
        </w:rPr>
        <w:t>li</w:t>
      </w:r>
      <w:r w:rsidRPr="00B80FA9">
        <w:rPr>
          <w:rFonts w:asciiTheme="minorHAnsi" w:eastAsia="Calibri" w:hAnsiTheme="minorHAnsi" w:cstheme="minorHAnsi"/>
          <w:spacing w:val="-3"/>
          <w:sz w:val="24"/>
          <w:szCs w:val="24"/>
        </w:rPr>
        <w:t>s</w:t>
      </w:r>
      <w:r w:rsidRPr="00B80FA9">
        <w:rPr>
          <w:rFonts w:asciiTheme="minorHAnsi" w:eastAsia="Calibri" w:hAnsiTheme="minorHAnsi" w:cstheme="minorHAnsi"/>
          <w:sz w:val="24"/>
          <w:szCs w:val="24"/>
        </w:rPr>
        <w:t>t</w:t>
      </w:r>
    </w:p>
    <w:p w:rsidR="00C04E88" w:rsidRPr="00B80FA9" w:rsidRDefault="00C04E88" w:rsidP="00B80FA9">
      <w:pPr>
        <w:ind w:left="1180"/>
        <w:rPr>
          <w:rFonts w:asciiTheme="minorHAnsi" w:eastAsia="Arial" w:hAnsiTheme="minorHAnsi" w:cstheme="minorHAnsi"/>
          <w:sz w:val="24"/>
          <w:szCs w:val="24"/>
        </w:rPr>
      </w:pPr>
      <w:r w:rsidRPr="00B80FA9">
        <w:rPr>
          <w:rFonts w:asciiTheme="minorHAnsi" w:eastAsia="Arial" w:hAnsiTheme="minorHAnsi" w:cstheme="minorHAnsi"/>
          <w:position w:val="-2"/>
          <w:sz w:val="24"/>
          <w:szCs w:val="24"/>
        </w:rPr>
        <w:t>o</w:t>
      </w:r>
    </w:p>
    <w:p w:rsidR="00C04E88" w:rsidRPr="00B80FA9" w:rsidRDefault="00C04E88" w:rsidP="00B80FA9">
      <w:pPr>
        <w:ind w:left="1540"/>
        <w:rPr>
          <w:rFonts w:asciiTheme="minorHAnsi" w:eastAsia="Calibri" w:hAnsiTheme="minorHAnsi" w:cstheme="minorHAnsi"/>
          <w:sz w:val="24"/>
          <w:szCs w:val="24"/>
        </w:rPr>
      </w:pPr>
      <w:r w:rsidRPr="00B80FA9">
        <w:rPr>
          <w:rFonts w:asciiTheme="minorHAnsi" w:eastAsia="Calibri" w:hAnsiTheme="minorHAnsi" w:cstheme="minorHAnsi"/>
          <w:position w:val="2"/>
          <w:sz w:val="24"/>
          <w:szCs w:val="24"/>
        </w:rPr>
        <w:t>Sc</w:t>
      </w:r>
      <w:r w:rsidRPr="00B80FA9">
        <w:rPr>
          <w:rFonts w:asciiTheme="minorHAnsi" w:eastAsia="Calibri" w:hAnsiTheme="minorHAnsi" w:cstheme="minorHAnsi"/>
          <w:spacing w:val="-1"/>
          <w:position w:val="2"/>
          <w:sz w:val="24"/>
          <w:szCs w:val="24"/>
        </w:rPr>
        <w:t>h</w:t>
      </w:r>
      <w:r w:rsidRPr="00B80FA9">
        <w:rPr>
          <w:rFonts w:asciiTheme="minorHAnsi" w:eastAsia="Calibri" w:hAnsiTheme="minorHAnsi" w:cstheme="minorHAnsi"/>
          <w:position w:val="2"/>
          <w:sz w:val="24"/>
          <w:szCs w:val="24"/>
        </w:rPr>
        <w:t>ed</w:t>
      </w:r>
      <w:r w:rsidRPr="00B80FA9">
        <w:rPr>
          <w:rFonts w:asciiTheme="minorHAnsi" w:eastAsia="Calibri" w:hAnsiTheme="minorHAnsi" w:cstheme="minorHAnsi"/>
          <w:spacing w:val="-1"/>
          <w:position w:val="2"/>
          <w:sz w:val="24"/>
          <w:szCs w:val="24"/>
        </w:rPr>
        <w:t>u</w:t>
      </w:r>
      <w:r w:rsidRPr="00B80FA9">
        <w:rPr>
          <w:rFonts w:asciiTheme="minorHAnsi" w:eastAsia="Calibri" w:hAnsiTheme="minorHAnsi" w:cstheme="minorHAnsi"/>
          <w:spacing w:val="-2"/>
          <w:position w:val="2"/>
          <w:sz w:val="24"/>
          <w:szCs w:val="24"/>
        </w:rPr>
        <w:t>l</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3"/>
          <w:position w:val="2"/>
          <w:sz w:val="24"/>
          <w:szCs w:val="24"/>
        </w:rPr>
        <w:t xml:space="preserve"> </w:t>
      </w:r>
      <w:r w:rsidRPr="00B80FA9">
        <w:rPr>
          <w:rFonts w:asciiTheme="minorHAnsi" w:eastAsia="Calibri" w:hAnsiTheme="minorHAnsi" w:cstheme="minorHAnsi"/>
          <w:spacing w:val="-1"/>
          <w:position w:val="2"/>
          <w:sz w:val="24"/>
          <w:szCs w:val="24"/>
        </w:rPr>
        <w:t>p</w:t>
      </w:r>
      <w:r w:rsidRPr="00B80FA9">
        <w:rPr>
          <w:rFonts w:asciiTheme="minorHAnsi" w:eastAsia="Calibri" w:hAnsiTheme="minorHAnsi" w:cstheme="minorHAnsi"/>
          <w:spacing w:val="-2"/>
          <w:position w:val="2"/>
          <w:sz w:val="24"/>
          <w:szCs w:val="24"/>
        </w:rPr>
        <w:t>r</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2"/>
          <w:position w:val="2"/>
          <w:sz w:val="24"/>
          <w:szCs w:val="24"/>
        </w:rPr>
        <w:t>v</w:t>
      </w:r>
      <w:r w:rsidRPr="00B80FA9">
        <w:rPr>
          <w:rFonts w:asciiTheme="minorHAnsi" w:eastAsia="Calibri" w:hAnsiTheme="minorHAnsi" w:cstheme="minorHAnsi"/>
          <w:spacing w:val="-2"/>
          <w:position w:val="2"/>
          <w:sz w:val="24"/>
          <w:szCs w:val="24"/>
        </w:rPr>
        <w:t>i</w:t>
      </w:r>
      <w:r w:rsidRPr="00B80FA9">
        <w:rPr>
          <w:rFonts w:asciiTheme="minorHAnsi" w:eastAsia="Calibri" w:hAnsiTheme="minorHAnsi" w:cstheme="minorHAnsi"/>
          <w:position w:val="2"/>
          <w:sz w:val="24"/>
          <w:szCs w:val="24"/>
        </w:rPr>
        <w:t>ew</w:t>
      </w:r>
    </w:p>
    <w:p w:rsidR="00C04E88" w:rsidRPr="00B80FA9" w:rsidRDefault="00C04E88" w:rsidP="00B80FA9">
      <w:pPr>
        <w:spacing w:before="5"/>
        <w:rPr>
          <w:rFonts w:asciiTheme="minorHAnsi" w:hAnsiTheme="minorHAnsi" w:cstheme="minorHAnsi"/>
          <w:sz w:val="24"/>
          <w:szCs w:val="24"/>
        </w:rPr>
      </w:pPr>
    </w:p>
    <w:p w:rsidR="00C04E88" w:rsidRPr="00B80FA9" w:rsidRDefault="00C04E88" w:rsidP="00B80FA9">
      <w:pPr>
        <w:spacing w:before="11"/>
        <w:ind w:left="118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map</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3"/>
          <w:sz w:val="24"/>
          <w:szCs w:val="24"/>
        </w:rPr>
        <w:t>g</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3"/>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p>
    <w:p w:rsidR="00C04E88" w:rsidRPr="00B80FA9" w:rsidRDefault="00C04E88" w:rsidP="00B80FA9">
      <w:pPr>
        <w:spacing w:before="9"/>
        <w:rPr>
          <w:rFonts w:asciiTheme="minorHAns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o   </w:t>
      </w:r>
      <w:r w:rsidRPr="00B80FA9">
        <w:rPr>
          <w:rFonts w:asciiTheme="minorHAnsi" w:eastAsia="Arial" w:hAnsiTheme="minorHAnsi" w:cstheme="minorHAnsi"/>
          <w:spacing w:val="26"/>
          <w:position w:val="3"/>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1"/>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nd</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1"/>
          <w:sz w:val="24"/>
          <w:szCs w:val="24"/>
        </w:rPr>
        <w:t>s</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 xml:space="preserve">e </w:t>
      </w:r>
      <w:r w:rsidRPr="00B80FA9">
        <w:rPr>
          <w:rFonts w:asciiTheme="minorHAnsi" w:eastAsia="Calibri" w:hAnsiTheme="minorHAnsi" w:cstheme="minorHAnsi"/>
          <w:spacing w:val="-1"/>
          <w:sz w:val="24"/>
          <w:szCs w:val="24"/>
        </w:rPr>
        <w:t>bu</w:t>
      </w:r>
      <w:r w:rsidRPr="00B80FA9">
        <w:rPr>
          <w:rFonts w:asciiTheme="minorHAnsi" w:eastAsia="Calibri" w:hAnsiTheme="minorHAnsi" w:cstheme="minorHAnsi"/>
          <w:spacing w:val="1"/>
          <w:sz w:val="24"/>
          <w:szCs w:val="24"/>
        </w:rPr>
        <w:t>tt</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w:t>
      </w:r>
    </w:p>
    <w:p w:rsidR="00C04E88" w:rsidRPr="00B80FA9" w:rsidRDefault="00C04E88" w:rsidP="00B80FA9">
      <w:pPr>
        <w:spacing w:before="4"/>
        <w:rPr>
          <w:rFonts w:asciiTheme="minorHAnsi" w:hAnsiTheme="minorHAnsi" w:cstheme="minorHAnsi"/>
          <w:sz w:val="24"/>
          <w:szCs w:val="24"/>
        </w:rPr>
      </w:pPr>
    </w:p>
    <w:p w:rsidR="00C04E88" w:rsidRPr="00B80FA9" w:rsidRDefault="00C04E88" w:rsidP="00B80FA9">
      <w:pPr>
        <w:ind w:left="46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5</w:t>
      </w:r>
      <w:r w:rsidRPr="00B80FA9">
        <w:rPr>
          <w:rFonts w:asciiTheme="minorHAnsi" w:eastAsia="Calibri" w:hAnsiTheme="minorHAnsi" w:cstheme="minorHAnsi"/>
          <w:sz w:val="24"/>
          <w:szCs w:val="24"/>
        </w:rPr>
        <w:t xml:space="preserve">. </w:t>
      </w:r>
      <w:r w:rsidRPr="00B80FA9">
        <w:rPr>
          <w:rFonts w:asciiTheme="minorHAnsi" w:eastAsia="Calibri" w:hAnsiTheme="minorHAnsi" w:cstheme="minorHAnsi"/>
          <w:b/>
          <w:spacing w:val="2"/>
          <w:sz w:val="24"/>
          <w:szCs w:val="24"/>
        </w:rPr>
        <w:t>D</w:t>
      </w:r>
      <w:r w:rsidRPr="00B80FA9">
        <w:rPr>
          <w:rFonts w:asciiTheme="minorHAnsi" w:eastAsia="Calibri" w:hAnsiTheme="minorHAnsi" w:cstheme="minorHAnsi"/>
          <w:b/>
          <w:spacing w:val="1"/>
          <w:sz w:val="24"/>
          <w:szCs w:val="24"/>
        </w:rPr>
        <w:t>ur</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z w:val="24"/>
          <w:szCs w:val="24"/>
        </w:rPr>
        <w:t>g</w:t>
      </w:r>
      <w:r w:rsidRPr="00B80FA9">
        <w:rPr>
          <w:rFonts w:asciiTheme="minorHAnsi" w:eastAsia="Calibri" w:hAnsiTheme="minorHAnsi" w:cstheme="minorHAnsi"/>
          <w:b/>
          <w:spacing w:val="1"/>
          <w:sz w:val="24"/>
          <w:szCs w:val="24"/>
        </w:rPr>
        <w:t xml:space="preserve"> </w:t>
      </w: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pacing w:val="1"/>
          <w:sz w:val="24"/>
          <w:szCs w:val="24"/>
        </w:rPr>
        <w:t>h</w:t>
      </w:r>
      <w:r w:rsidRPr="00B80FA9">
        <w:rPr>
          <w:rFonts w:asciiTheme="minorHAnsi" w:eastAsia="Calibri" w:hAnsiTheme="minorHAnsi" w:cstheme="minorHAnsi"/>
          <w:b/>
          <w:sz w:val="24"/>
          <w:szCs w:val="24"/>
        </w:rPr>
        <w:t>e</w:t>
      </w:r>
      <w:r w:rsidRPr="00B80FA9">
        <w:rPr>
          <w:rFonts w:asciiTheme="minorHAnsi" w:eastAsia="Calibri" w:hAnsiTheme="minorHAnsi" w:cstheme="minorHAnsi"/>
          <w:b/>
          <w:spacing w:val="-2"/>
          <w:sz w:val="24"/>
          <w:szCs w:val="24"/>
        </w:rPr>
        <w:t xml:space="preserve"> E</w:t>
      </w:r>
      <w:r w:rsidRPr="00B80FA9">
        <w:rPr>
          <w:rFonts w:asciiTheme="minorHAnsi" w:eastAsia="Calibri" w:hAnsiTheme="minorHAnsi" w:cstheme="minorHAnsi"/>
          <w:b/>
          <w:spacing w:val="1"/>
          <w:sz w:val="24"/>
          <w:szCs w:val="24"/>
        </w:rPr>
        <w:t>v</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z w:val="24"/>
          <w:szCs w:val="24"/>
        </w:rPr>
        <w:t>t</w:t>
      </w:r>
    </w:p>
    <w:p w:rsidR="00C04E88" w:rsidRPr="00B80FA9" w:rsidRDefault="00C04E88" w:rsidP="00B80FA9">
      <w:pPr>
        <w:spacing w:before="3"/>
        <w:rPr>
          <w:rFonts w:asciiTheme="minorHAns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1"/>
          <w:sz w:val="24"/>
          <w:szCs w:val="24"/>
        </w:rPr>
        <w:t>i</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 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am B</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1"/>
          <w:sz w:val="24"/>
          <w:szCs w:val="24"/>
        </w:rPr>
        <w:t>tt</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e)</w:t>
      </w:r>
    </w:p>
    <w:p w:rsidR="00C04E88" w:rsidRPr="00B80FA9" w:rsidRDefault="00C04E88" w:rsidP="00B80FA9">
      <w:pPr>
        <w:spacing w:before="8"/>
        <w:rPr>
          <w:rFonts w:asciiTheme="minorHAnsi" w:hAnsiTheme="minorHAnsi" w:cstheme="minorHAnsi"/>
          <w:sz w:val="24"/>
          <w:szCs w:val="24"/>
        </w:rPr>
      </w:pPr>
    </w:p>
    <w:p w:rsidR="00C04E88" w:rsidRPr="00B80FA9" w:rsidRDefault="00E450B8" w:rsidP="00B80FA9">
      <w:pPr>
        <w:ind w:left="1180" w:right="5597"/>
        <w:rPr>
          <w:rFonts w:asciiTheme="minorHAnsi" w:eastAsia="Calibri" w:hAnsiTheme="minorHAnsi" w:cstheme="minorHAnsi"/>
          <w:sz w:val="24"/>
          <w:szCs w:val="24"/>
        </w:rPr>
      </w:pPr>
      <w:r w:rsidRPr="00B80FA9">
        <w:rPr>
          <w:rFonts w:asciiTheme="minorHAnsi" w:hAnsiTheme="minorHAnsi" w:cstheme="minorHAnsi"/>
          <w:noProof/>
          <w:sz w:val="24"/>
          <w:szCs w:val="24"/>
        </w:rPr>
        <mc:AlternateContent>
          <mc:Choice Requires="wpg">
            <w:drawing>
              <wp:anchor distT="0" distB="0" distL="114300" distR="114300" simplePos="0" relativeHeight="251661312" behindDoc="1" locked="0" layoutInCell="1" allowOverlap="1">
                <wp:simplePos x="0" y="0"/>
                <wp:positionH relativeFrom="page">
                  <wp:posOffset>895985</wp:posOffset>
                </wp:positionH>
                <wp:positionV relativeFrom="page">
                  <wp:posOffset>9263380</wp:posOffset>
                </wp:positionV>
                <wp:extent cx="6043930" cy="0"/>
                <wp:effectExtent l="29210" t="24130" r="32385" b="23495"/>
                <wp:wrapNone/>
                <wp:docPr id="1869214184"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3930" cy="0"/>
                          <a:chOff x="1411" y="14588"/>
                          <a:chExt cx="9518" cy="0"/>
                        </a:xfrm>
                      </wpg:grpSpPr>
                      <wps:wsp>
                        <wps:cNvPr id="1743781709" name="Freeform 89"/>
                        <wps:cNvSpPr>
                          <a:spLocks/>
                        </wps:cNvSpPr>
                        <wps:spPr bwMode="auto">
                          <a:xfrm>
                            <a:off x="1411" y="14588"/>
                            <a:ext cx="9518" cy="0"/>
                          </a:xfrm>
                          <a:custGeom>
                            <a:avLst/>
                            <a:gdLst>
                              <a:gd name="T0" fmla="+- 0 1411 1411"/>
                              <a:gd name="T1" fmla="*/ T0 w 9518"/>
                              <a:gd name="T2" fmla="+- 0 10930 1411"/>
                              <a:gd name="T3" fmla="*/ T2 w 9518"/>
                            </a:gdLst>
                            <a:ahLst/>
                            <a:cxnLst>
                              <a:cxn ang="0">
                                <a:pos x="T1" y="0"/>
                              </a:cxn>
                              <a:cxn ang="0">
                                <a:pos x="T3" y="0"/>
                              </a:cxn>
                            </a:cxnLst>
                            <a:rect l="0" t="0" r="r" b="b"/>
                            <a:pathLst>
                              <a:path w="9518">
                                <a:moveTo>
                                  <a:pt x="0" y="0"/>
                                </a:moveTo>
                                <a:lnTo>
                                  <a:pt x="9519" y="0"/>
                                </a:lnTo>
                              </a:path>
                            </a:pathLst>
                          </a:custGeom>
                          <a:noFill/>
                          <a:ln w="4515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D604C0" id="Group 88" o:spid="_x0000_s1026" style="position:absolute;margin-left:70.55pt;margin-top:729.4pt;width:475.9pt;height:0;z-index:-251655168;mso-position-horizontal-relative:page;mso-position-vertical-relative:page" coordorigin="1411,14588" coordsize="95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">
                <v:shape id="Freeform 89" o:spid="_x0000_s1027" style="position:absolute;left:1411;top:14588;width:9518;height:0;visibility:visible;mso-wrap-style:square;v-text-anchor:top" coordsize="9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" path="m,l9519,e" filled="f" strokecolor="#d9d9d9" strokeweight="1.2543mm">
                  <v:path arrowok="t" o:connecttype="custom" o:connectlocs="0,0;9519,0" o:connectangles="0,0"/>
                </v:shape>
                <w10:wrap anchorx="page" anchory="page"/>
              </v:group>
            </w:pict>
          </mc:Fallback>
        </mc:AlternateContent>
      </w:r>
      <w:r w:rsidR="00C04E88" w:rsidRPr="00B80FA9">
        <w:rPr>
          <w:rFonts w:asciiTheme="minorHAnsi" w:eastAsia="Arial" w:hAnsiTheme="minorHAnsi" w:cstheme="minorHAnsi"/>
          <w:position w:val="3"/>
          <w:sz w:val="24"/>
          <w:szCs w:val="24"/>
        </w:rPr>
        <w:t xml:space="preserve">o   </w:t>
      </w:r>
      <w:r w:rsidR="00C04E88" w:rsidRPr="00B80FA9">
        <w:rPr>
          <w:rFonts w:asciiTheme="minorHAnsi" w:eastAsia="Arial" w:hAnsiTheme="minorHAnsi" w:cstheme="minorHAnsi"/>
          <w:spacing w:val="26"/>
          <w:position w:val="3"/>
          <w:sz w:val="24"/>
          <w:szCs w:val="24"/>
        </w:rPr>
        <w:t xml:space="preserve"> </w:t>
      </w:r>
      <w:r w:rsidR="00C04E88" w:rsidRPr="00B80FA9">
        <w:rPr>
          <w:rFonts w:asciiTheme="minorHAnsi" w:eastAsia="Calibri" w:hAnsiTheme="minorHAnsi" w:cstheme="minorHAnsi"/>
          <w:sz w:val="24"/>
          <w:szCs w:val="24"/>
        </w:rPr>
        <w:t>Se</w:t>
      </w:r>
      <w:r w:rsidR="00C04E88" w:rsidRPr="00B80FA9">
        <w:rPr>
          <w:rFonts w:asciiTheme="minorHAnsi" w:eastAsia="Calibri" w:hAnsiTheme="minorHAnsi" w:cstheme="minorHAnsi"/>
          <w:spacing w:val="2"/>
          <w:sz w:val="24"/>
          <w:szCs w:val="24"/>
        </w:rPr>
        <w:t>ss</w:t>
      </w:r>
      <w:r w:rsidR="00C04E88" w:rsidRPr="00B80FA9">
        <w:rPr>
          <w:rFonts w:asciiTheme="minorHAnsi" w:eastAsia="Calibri" w:hAnsiTheme="minorHAnsi" w:cstheme="minorHAnsi"/>
          <w:spacing w:val="-2"/>
          <w:sz w:val="24"/>
          <w:szCs w:val="24"/>
        </w:rPr>
        <w:t>i</w:t>
      </w:r>
      <w:r w:rsidR="00C04E88" w:rsidRPr="00B80FA9">
        <w:rPr>
          <w:rFonts w:asciiTheme="minorHAnsi" w:eastAsia="Calibri" w:hAnsiTheme="minorHAnsi" w:cstheme="minorHAnsi"/>
          <w:spacing w:val="-1"/>
          <w:sz w:val="24"/>
          <w:szCs w:val="24"/>
        </w:rPr>
        <w:t>o</w:t>
      </w:r>
      <w:r w:rsidR="00C04E88" w:rsidRPr="00B80FA9">
        <w:rPr>
          <w:rFonts w:asciiTheme="minorHAnsi" w:eastAsia="Calibri" w:hAnsiTheme="minorHAnsi" w:cstheme="minorHAnsi"/>
          <w:sz w:val="24"/>
          <w:szCs w:val="24"/>
        </w:rPr>
        <w:t>n</w:t>
      </w:r>
      <w:r w:rsidR="00C04E88" w:rsidRPr="00B80FA9">
        <w:rPr>
          <w:rFonts w:asciiTheme="minorHAnsi" w:eastAsia="Calibri" w:hAnsiTheme="minorHAnsi" w:cstheme="minorHAnsi"/>
          <w:spacing w:val="-2"/>
          <w:sz w:val="24"/>
          <w:szCs w:val="24"/>
        </w:rPr>
        <w:t xml:space="preserve"> </w:t>
      </w:r>
      <w:r w:rsidR="00C04E88" w:rsidRPr="00B80FA9">
        <w:rPr>
          <w:rFonts w:asciiTheme="minorHAnsi" w:eastAsia="Calibri" w:hAnsiTheme="minorHAnsi" w:cstheme="minorHAnsi"/>
          <w:spacing w:val="-1"/>
          <w:sz w:val="24"/>
          <w:szCs w:val="24"/>
        </w:rPr>
        <w:t>n</w:t>
      </w:r>
      <w:r w:rsidR="00C04E88" w:rsidRPr="00B80FA9">
        <w:rPr>
          <w:rFonts w:asciiTheme="minorHAnsi" w:eastAsia="Calibri" w:hAnsiTheme="minorHAnsi" w:cstheme="minorHAnsi"/>
          <w:spacing w:val="-2"/>
          <w:sz w:val="24"/>
          <w:szCs w:val="24"/>
        </w:rPr>
        <w:t>o</w:t>
      </w:r>
      <w:r w:rsidR="00C04E88" w:rsidRPr="00B80FA9">
        <w:rPr>
          <w:rFonts w:asciiTheme="minorHAnsi" w:eastAsia="Calibri" w:hAnsiTheme="minorHAnsi" w:cstheme="minorHAnsi"/>
          <w:spacing w:val="1"/>
          <w:sz w:val="24"/>
          <w:szCs w:val="24"/>
        </w:rPr>
        <w:t>t</w:t>
      </w:r>
      <w:r w:rsidR="00C04E88" w:rsidRPr="00B80FA9">
        <w:rPr>
          <w:rFonts w:asciiTheme="minorHAnsi" w:eastAsia="Calibri" w:hAnsiTheme="minorHAnsi" w:cstheme="minorHAnsi"/>
          <w:sz w:val="24"/>
          <w:szCs w:val="24"/>
        </w:rPr>
        <w:t>es</w:t>
      </w:r>
      <w:r w:rsidR="00C04E88" w:rsidRPr="00B80FA9">
        <w:rPr>
          <w:rFonts w:asciiTheme="minorHAnsi" w:eastAsia="Calibri" w:hAnsiTheme="minorHAnsi" w:cstheme="minorHAnsi"/>
          <w:spacing w:val="2"/>
          <w:sz w:val="24"/>
          <w:szCs w:val="24"/>
        </w:rPr>
        <w:t xml:space="preserve"> </w:t>
      </w:r>
      <w:r w:rsidR="00C04E88" w:rsidRPr="00B80FA9">
        <w:rPr>
          <w:rFonts w:asciiTheme="minorHAnsi" w:eastAsia="Calibri" w:hAnsiTheme="minorHAnsi" w:cstheme="minorHAnsi"/>
          <w:sz w:val="24"/>
          <w:szCs w:val="24"/>
        </w:rPr>
        <w:t>/</w:t>
      </w:r>
      <w:r w:rsidR="00C04E88" w:rsidRPr="00B80FA9">
        <w:rPr>
          <w:rFonts w:asciiTheme="minorHAnsi" w:eastAsia="Calibri" w:hAnsiTheme="minorHAnsi" w:cstheme="minorHAnsi"/>
          <w:spacing w:val="-3"/>
          <w:sz w:val="24"/>
          <w:szCs w:val="24"/>
        </w:rPr>
        <w:t xml:space="preserve"> </w:t>
      </w:r>
      <w:r w:rsidR="00C04E88" w:rsidRPr="00B80FA9">
        <w:rPr>
          <w:rFonts w:asciiTheme="minorHAnsi" w:eastAsia="Calibri" w:hAnsiTheme="minorHAnsi" w:cstheme="minorHAnsi"/>
          <w:spacing w:val="1"/>
          <w:sz w:val="24"/>
          <w:szCs w:val="24"/>
        </w:rPr>
        <w:t>e</w:t>
      </w:r>
      <w:r w:rsidR="00C04E88" w:rsidRPr="00B80FA9">
        <w:rPr>
          <w:rFonts w:asciiTheme="minorHAnsi" w:eastAsia="Calibri" w:hAnsiTheme="minorHAnsi" w:cstheme="minorHAnsi"/>
          <w:spacing w:val="-1"/>
          <w:sz w:val="24"/>
          <w:szCs w:val="24"/>
        </w:rPr>
        <w:t>-b</w:t>
      </w:r>
      <w:r w:rsidR="00C04E88" w:rsidRPr="00B80FA9">
        <w:rPr>
          <w:rFonts w:asciiTheme="minorHAnsi" w:eastAsia="Calibri" w:hAnsiTheme="minorHAnsi" w:cstheme="minorHAnsi"/>
          <w:spacing w:val="-2"/>
          <w:sz w:val="24"/>
          <w:szCs w:val="24"/>
        </w:rPr>
        <w:t>oo</w:t>
      </w:r>
      <w:r w:rsidR="00C04E88" w:rsidRPr="00B80FA9">
        <w:rPr>
          <w:rFonts w:asciiTheme="minorHAnsi" w:eastAsia="Calibri" w:hAnsiTheme="minorHAnsi" w:cstheme="minorHAnsi"/>
          <w:sz w:val="24"/>
          <w:szCs w:val="24"/>
        </w:rPr>
        <w:t>k ac</w:t>
      </w:r>
      <w:r w:rsidR="00C04E88" w:rsidRPr="00B80FA9">
        <w:rPr>
          <w:rFonts w:asciiTheme="minorHAnsi" w:eastAsia="Calibri" w:hAnsiTheme="minorHAnsi" w:cstheme="minorHAnsi"/>
          <w:spacing w:val="-1"/>
          <w:sz w:val="24"/>
          <w:szCs w:val="24"/>
        </w:rPr>
        <w:t>c</w:t>
      </w:r>
      <w:r w:rsidR="00C04E88" w:rsidRPr="00B80FA9">
        <w:rPr>
          <w:rFonts w:asciiTheme="minorHAnsi" w:eastAsia="Calibri" w:hAnsiTheme="minorHAnsi" w:cstheme="minorHAnsi"/>
          <w:sz w:val="24"/>
          <w:szCs w:val="24"/>
        </w:rPr>
        <w:t>e</w:t>
      </w:r>
      <w:r w:rsidR="00C04E88" w:rsidRPr="00B80FA9">
        <w:rPr>
          <w:rFonts w:asciiTheme="minorHAnsi" w:eastAsia="Calibri" w:hAnsiTheme="minorHAnsi" w:cstheme="minorHAnsi"/>
          <w:spacing w:val="2"/>
          <w:sz w:val="24"/>
          <w:szCs w:val="24"/>
        </w:rPr>
        <w:t>s</w:t>
      </w:r>
      <w:r w:rsidR="00C04E88" w:rsidRPr="00B80FA9">
        <w:rPr>
          <w:rFonts w:asciiTheme="minorHAnsi" w:eastAsia="Calibri" w:hAnsiTheme="minorHAnsi" w:cstheme="minorHAnsi"/>
          <w:sz w:val="24"/>
          <w:szCs w:val="24"/>
        </w:rPr>
        <w:t>s o</w:t>
      </w:r>
      <w:r w:rsidR="00C04E88" w:rsidRPr="00B80FA9">
        <w:rPr>
          <w:rFonts w:asciiTheme="minorHAnsi" w:eastAsia="Calibri" w:hAnsiTheme="minorHAnsi" w:cstheme="minorHAnsi"/>
          <w:spacing w:val="-3"/>
          <w:sz w:val="24"/>
          <w:szCs w:val="24"/>
        </w:rPr>
        <w:t xml:space="preserve"> </w:t>
      </w:r>
      <w:r w:rsidR="00C04E88" w:rsidRPr="00B80FA9">
        <w:rPr>
          <w:rFonts w:asciiTheme="minorHAnsi" w:eastAsia="Calibri" w:hAnsiTheme="minorHAnsi" w:cstheme="minorHAnsi"/>
          <w:sz w:val="24"/>
          <w:szCs w:val="24"/>
        </w:rPr>
        <w:t>Se</w:t>
      </w:r>
      <w:r w:rsidR="00C04E88" w:rsidRPr="00B80FA9">
        <w:rPr>
          <w:rFonts w:asciiTheme="minorHAnsi" w:eastAsia="Calibri" w:hAnsiTheme="minorHAnsi" w:cstheme="minorHAnsi"/>
          <w:spacing w:val="2"/>
          <w:sz w:val="24"/>
          <w:szCs w:val="24"/>
        </w:rPr>
        <w:t>ss</w:t>
      </w:r>
      <w:r w:rsidR="00C04E88" w:rsidRPr="00B80FA9">
        <w:rPr>
          <w:rFonts w:asciiTheme="minorHAnsi" w:eastAsia="Calibri" w:hAnsiTheme="minorHAnsi" w:cstheme="minorHAnsi"/>
          <w:spacing w:val="-2"/>
          <w:sz w:val="24"/>
          <w:szCs w:val="24"/>
        </w:rPr>
        <w:t>io</w:t>
      </w:r>
      <w:r w:rsidR="00C04E88" w:rsidRPr="00B80FA9">
        <w:rPr>
          <w:rFonts w:asciiTheme="minorHAnsi" w:eastAsia="Calibri" w:hAnsiTheme="minorHAnsi" w:cstheme="minorHAnsi"/>
          <w:sz w:val="24"/>
          <w:szCs w:val="24"/>
        </w:rPr>
        <w:t>n</w:t>
      </w:r>
      <w:r w:rsidR="00C04E88" w:rsidRPr="00B80FA9">
        <w:rPr>
          <w:rFonts w:asciiTheme="minorHAnsi" w:eastAsia="Calibri" w:hAnsiTheme="minorHAnsi" w:cstheme="minorHAnsi"/>
          <w:spacing w:val="-1"/>
          <w:sz w:val="24"/>
          <w:szCs w:val="24"/>
        </w:rPr>
        <w:t xml:space="preserve"> f</w:t>
      </w:r>
      <w:r w:rsidR="00C04E88" w:rsidRPr="00B80FA9">
        <w:rPr>
          <w:rFonts w:asciiTheme="minorHAnsi" w:eastAsia="Calibri" w:hAnsiTheme="minorHAnsi" w:cstheme="minorHAnsi"/>
          <w:sz w:val="24"/>
          <w:szCs w:val="24"/>
        </w:rPr>
        <w:t>e</w:t>
      </w:r>
      <w:r w:rsidR="00C04E88" w:rsidRPr="00B80FA9">
        <w:rPr>
          <w:rFonts w:asciiTheme="minorHAnsi" w:eastAsia="Calibri" w:hAnsiTheme="minorHAnsi" w:cstheme="minorHAnsi"/>
          <w:spacing w:val="1"/>
          <w:sz w:val="24"/>
          <w:szCs w:val="24"/>
        </w:rPr>
        <w:t>e</w:t>
      </w:r>
      <w:r w:rsidR="00C04E88" w:rsidRPr="00B80FA9">
        <w:rPr>
          <w:rFonts w:asciiTheme="minorHAnsi" w:eastAsia="Calibri" w:hAnsiTheme="minorHAnsi" w:cstheme="minorHAnsi"/>
          <w:spacing w:val="-1"/>
          <w:sz w:val="24"/>
          <w:szCs w:val="24"/>
        </w:rPr>
        <w:t>db</w:t>
      </w:r>
      <w:r w:rsidR="00C04E88" w:rsidRPr="00B80FA9">
        <w:rPr>
          <w:rFonts w:asciiTheme="minorHAnsi" w:eastAsia="Calibri" w:hAnsiTheme="minorHAnsi" w:cstheme="minorHAnsi"/>
          <w:sz w:val="24"/>
          <w:szCs w:val="24"/>
        </w:rPr>
        <w:t>ack</w:t>
      </w:r>
      <w:r w:rsidR="00C04E88" w:rsidRPr="00B80FA9">
        <w:rPr>
          <w:rFonts w:asciiTheme="minorHAnsi" w:eastAsia="Calibri" w:hAnsiTheme="minorHAnsi" w:cstheme="minorHAnsi"/>
          <w:spacing w:val="-5"/>
          <w:sz w:val="24"/>
          <w:szCs w:val="24"/>
        </w:rPr>
        <w:t xml:space="preserve"> </w:t>
      </w:r>
      <w:r w:rsidR="00C04E88" w:rsidRPr="00B80FA9">
        <w:rPr>
          <w:rFonts w:asciiTheme="minorHAnsi" w:eastAsia="Calibri" w:hAnsiTheme="minorHAnsi" w:cstheme="minorHAnsi"/>
          <w:spacing w:val="-1"/>
          <w:sz w:val="24"/>
          <w:szCs w:val="24"/>
        </w:rPr>
        <w:t>f</w:t>
      </w:r>
      <w:r w:rsidR="00C04E88" w:rsidRPr="00B80FA9">
        <w:rPr>
          <w:rFonts w:asciiTheme="minorHAnsi" w:eastAsia="Calibri" w:hAnsiTheme="minorHAnsi" w:cstheme="minorHAnsi"/>
          <w:spacing w:val="-2"/>
          <w:sz w:val="24"/>
          <w:szCs w:val="24"/>
        </w:rPr>
        <w:t>or</w:t>
      </w:r>
      <w:r w:rsidR="00C04E88" w:rsidRPr="00B80FA9">
        <w:rPr>
          <w:rFonts w:asciiTheme="minorHAnsi" w:eastAsia="Calibri" w:hAnsiTheme="minorHAnsi" w:cstheme="minorHAnsi"/>
          <w:sz w:val="24"/>
          <w:szCs w:val="24"/>
        </w:rPr>
        <w:t>ms</w:t>
      </w:r>
    </w:p>
    <w:p w:rsidR="00C04E88" w:rsidRPr="00B80FA9" w:rsidRDefault="00C04E88" w:rsidP="00B80FA9">
      <w:pPr>
        <w:ind w:left="1180" w:right="5597"/>
        <w:rPr>
          <w:rFonts w:asciiTheme="minorHAnsi" w:eastAsia="Calibri" w:hAnsiTheme="minorHAnsi" w:cstheme="minorHAnsi"/>
          <w:sz w:val="24"/>
          <w:szCs w:val="24"/>
        </w:rPr>
      </w:pPr>
    </w:p>
    <w:p w:rsidR="00C04E88" w:rsidRPr="00B80FA9" w:rsidRDefault="00C04E88" w:rsidP="00B80FA9">
      <w:pPr>
        <w:spacing w:before="12"/>
        <w:ind w:left="460"/>
        <w:rPr>
          <w:rFonts w:asciiTheme="minorHAnsi" w:eastAsia="Calibri" w:hAnsiTheme="minorHAnsi" w:cstheme="minorHAnsi"/>
          <w:sz w:val="24"/>
          <w:szCs w:val="24"/>
        </w:rPr>
      </w:pPr>
      <w:r w:rsidRPr="00B80FA9">
        <w:rPr>
          <w:rFonts w:asciiTheme="minorHAnsi" w:eastAsia="Calibri" w:hAnsiTheme="minorHAnsi" w:cstheme="minorHAnsi"/>
          <w:spacing w:val="-6"/>
          <w:position w:val="3"/>
          <w:sz w:val="24"/>
          <w:szCs w:val="24"/>
        </w:rPr>
        <w:t>6</w:t>
      </w:r>
      <w:r w:rsidRPr="00B80FA9">
        <w:rPr>
          <w:rFonts w:asciiTheme="minorHAnsi" w:eastAsia="Calibri" w:hAnsiTheme="minorHAnsi" w:cstheme="minorHAnsi"/>
          <w:position w:val="3"/>
          <w:sz w:val="24"/>
          <w:szCs w:val="24"/>
        </w:rPr>
        <w:t xml:space="preserve">.  </w:t>
      </w:r>
      <w:r w:rsidRPr="00B80FA9">
        <w:rPr>
          <w:rFonts w:asciiTheme="minorHAnsi" w:eastAsia="Calibri" w:hAnsiTheme="minorHAnsi" w:cstheme="minorHAnsi"/>
          <w:spacing w:val="21"/>
          <w:position w:val="3"/>
          <w:sz w:val="24"/>
          <w:szCs w:val="24"/>
        </w:rPr>
        <w:t xml:space="preserve"> </w:t>
      </w:r>
      <w:r w:rsidRPr="00B80FA9">
        <w:rPr>
          <w:rFonts w:asciiTheme="minorHAnsi" w:eastAsia="Calibri" w:hAnsiTheme="minorHAnsi" w:cstheme="minorHAnsi"/>
          <w:b/>
          <w:spacing w:val="1"/>
          <w:sz w:val="24"/>
          <w:szCs w:val="24"/>
        </w:rPr>
        <w:t>P</w:t>
      </w:r>
      <w:r w:rsidRPr="00B80FA9">
        <w:rPr>
          <w:rFonts w:asciiTheme="minorHAnsi" w:eastAsia="Calibri" w:hAnsiTheme="minorHAnsi" w:cstheme="minorHAnsi"/>
          <w:b/>
          <w:sz w:val="24"/>
          <w:szCs w:val="24"/>
        </w:rPr>
        <w:t>os</w:t>
      </w: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pacing w:val="-2"/>
          <w:sz w:val="24"/>
          <w:szCs w:val="24"/>
        </w:rPr>
        <w:t>-E</w:t>
      </w:r>
      <w:r w:rsidRPr="00B80FA9">
        <w:rPr>
          <w:rFonts w:asciiTheme="minorHAnsi" w:eastAsia="Calibri" w:hAnsiTheme="minorHAnsi" w:cstheme="minorHAnsi"/>
          <w:b/>
          <w:spacing w:val="1"/>
          <w:sz w:val="24"/>
          <w:szCs w:val="24"/>
        </w:rPr>
        <w:t>v</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nt</w:t>
      </w:r>
    </w:p>
    <w:p w:rsidR="00C04E88" w:rsidRPr="00B80FA9" w:rsidRDefault="00C04E88" w:rsidP="00B80FA9">
      <w:pPr>
        <w:spacing w:before="5"/>
        <w:rPr>
          <w:rFonts w:asciiTheme="minorHAns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W</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Vi</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eo</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1"/>
          <w:sz w:val="24"/>
          <w:szCs w:val="24"/>
        </w:rPr>
        <w:t>ch</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p>
    <w:p w:rsidR="00C04E88" w:rsidRPr="00B80FA9" w:rsidRDefault="00C04E88" w:rsidP="00B80FA9">
      <w:pPr>
        <w:spacing w:before="7"/>
        <w:rPr>
          <w:rFonts w:asciiTheme="minorHAnsi" w:hAnsiTheme="minorHAnsi" w:cstheme="minorHAnsi"/>
          <w:sz w:val="24"/>
          <w:szCs w:val="24"/>
        </w:rPr>
      </w:pPr>
    </w:p>
    <w:p w:rsidR="00C04E88" w:rsidRPr="00B80FA9" w:rsidRDefault="00C04E88" w:rsidP="00B80FA9">
      <w:pPr>
        <w:pStyle w:val="ListParagraph"/>
        <w:numPr>
          <w:ilvl w:val="0"/>
          <w:numId w:val="13"/>
        </w:numPr>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lastRenderedPageBreak/>
        <w:t>P</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14"/>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ey</w:t>
      </w:r>
    </w:p>
    <w:p w:rsidR="00C04E88" w:rsidRPr="00B80FA9" w:rsidRDefault="00C04E88" w:rsidP="00B80FA9">
      <w:pPr>
        <w:pStyle w:val="ListParagraph"/>
        <w:numPr>
          <w:ilvl w:val="0"/>
          <w:numId w:val="13"/>
        </w:numPr>
        <w:rPr>
          <w:rFonts w:asciiTheme="minorHAnsi" w:eastAsia="Calibri" w:hAnsiTheme="minorHAnsi" w:cstheme="minorHAnsi"/>
          <w:sz w:val="24"/>
          <w:szCs w:val="24"/>
        </w:rPr>
      </w:pPr>
      <w:r w:rsidRPr="00B80FA9">
        <w:rPr>
          <w:rFonts w:asciiTheme="minorHAnsi" w:eastAsia="Calibri" w:hAnsiTheme="minorHAnsi" w:cstheme="minorHAnsi"/>
          <w:sz w:val="24"/>
          <w:szCs w:val="24"/>
        </w:rPr>
        <w:t xml:space="preserve">Testimony </w:t>
      </w:r>
    </w:p>
    <w:p w:rsidR="00C04E88" w:rsidRPr="00B80FA9" w:rsidRDefault="00C04E88" w:rsidP="00B80FA9">
      <w:pPr>
        <w:pStyle w:val="ListParagraph"/>
        <w:numPr>
          <w:ilvl w:val="0"/>
          <w:numId w:val="13"/>
        </w:numPr>
        <w:rPr>
          <w:rFonts w:asciiTheme="minorHAnsi" w:eastAsia="Calibri" w:hAnsiTheme="minorHAnsi" w:cstheme="minorHAnsi"/>
          <w:sz w:val="24"/>
          <w:szCs w:val="24"/>
        </w:rPr>
      </w:pPr>
      <w:r w:rsidRPr="00B80FA9">
        <w:rPr>
          <w:rFonts w:asciiTheme="minorHAnsi" w:eastAsia="Calibri" w:hAnsiTheme="minorHAnsi" w:cstheme="minorHAnsi"/>
          <w:spacing w:val="1"/>
          <w:position w:val="-1"/>
          <w:sz w:val="24"/>
          <w:szCs w:val="24"/>
        </w:rPr>
        <w:t>D</w:t>
      </w:r>
      <w:r w:rsidRPr="00B80FA9">
        <w:rPr>
          <w:rFonts w:asciiTheme="minorHAnsi" w:eastAsia="Calibri" w:hAnsiTheme="minorHAnsi" w:cstheme="minorHAnsi"/>
          <w:spacing w:val="-1"/>
          <w:position w:val="-1"/>
          <w:sz w:val="24"/>
          <w:szCs w:val="24"/>
        </w:rPr>
        <w:t>o</w:t>
      </w:r>
      <w:r w:rsidRPr="00B80FA9">
        <w:rPr>
          <w:rFonts w:asciiTheme="minorHAnsi" w:eastAsia="Calibri" w:hAnsiTheme="minorHAnsi" w:cstheme="minorHAnsi"/>
          <w:position w:val="-1"/>
          <w:sz w:val="24"/>
          <w:szCs w:val="24"/>
        </w:rPr>
        <w:t>nat</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1"/>
          <w:position w:val="-1"/>
          <w:sz w:val="24"/>
          <w:szCs w:val="24"/>
        </w:rPr>
        <w:t>o</w:t>
      </w:r>
      <w:r w:rsidRPr="00B80FA9">
        <w:rPr>
          <w:rFonts w:asciiTheme="minorHAnsi" w:eastAsia="Calibri" w:hAnsiTheme="minorHAnsi" w:cstheme="minorHAnsi"/>
          <w:position w:val="-1"/>
          <w:sz w:val="24"/>
          <w:szCs w:val="24"/>
        </w:rPr>
        <w:t>n</w:t>
      </w:r>
      <w:r w:rsidRPr="00B80FA9">
        <w:rPr>
          <w:rFonts w:asciiTheme="minorHAnsi" w:eastAsia="Calibri" w:hAnsiTheme="minorHAnsi" w:cstheme="minorHAnsi"/>
          <w:spacing w:val="1"/>
          <w:position w:val="-1"/>
          <w:sz w:val="24"/>
          <w:szCs w:val="24"/>
        </w:rPr>
        <w:t xml:space="preserve"> </w:t>
      </w:r>
      <w:r w:rsidRPr="00B80FA9">
        <w:rPr>
          <w:rFonts w:asciiTheme="minorHAnsi" w:eastAsia="Calibri" w:hAnsiTheme="minorHAnsi" w:cstheme="minorHAnsi"/>
          <w:position w:val="-1"/>
          <w:sz w:val="24"/>
          <w:szCs w:val="24"/>
        </w:rPr>
        <w:t>a</w:t>
      </w:r>
      <w:r w:rsidRPr="00B80FA9">
        <w:rPr>
          <w:rFonts w:asciiTheme="minorHAnsi" w:eastAsia="Calibri" w:hAnsiTheme="minorHAnsi" w:cstheme="minorHAnsi"/>
          <w:spacing w:val="-1"/>
          <w:position w:val="-1"/>
          <w:sz w:val="24"/>
          <w:szCs w:val="24"/>
        </w:rPr>
        <w:t>pp</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1"/>
          <w:position w:val="-1"/>
          <w:sz w:val="24"/>
          <w:szCs w:val="24"/>
        </w:rPr>
        <w:t>a</w:t>
      </w:r>
      <w:r w:rsidRPr="00B80FA9">
        <w:rPr>
          <w:rFonts w:asciiTheme="minorHAnsi" w:eastAsia="Calibri" w:hAnsiTheme="minorHAnsi" w:cstheme="minorHAnsi"/>
          <w:position w:val="-1"/>
          <w:sz w:val="24"/>
          <w:szCs w:val="24"/>
        </w:rPr>
        <w:t>l</w:t>
      </w:r>
    </w:p>
    <w:p w:rsidR="00C04E88" w:rsidRPr="00B80FA9" w:rsidRDefault="00C04E88" w:rsidP="00B80FA9">
      <w:pPr>
        <w:pStyle w:val="ListParagraph"/>
        <w:rPr>
          <w:rFonts w:asciiTheme="minorHAnsi" w:eastAsia="Calibri" w:hAnsiTheme="minorHAnsi" w:cstheme="minorHAnsi"/>
          <w:sz w:val="24"/>
          <w:szCs w:val="24"/>
        </w:rPr>
      </w:pPr>
    </w:p>
    <w:p w:rsidR="00A716BB" w:rsidRPr="00B80FA9" w:rsidRDefault="00A716BB" w:rsidP="00B80FA9">
      <w:pPr>
        <w:pStyle w:val="ListParagraph"/>
        <w:numPr>
          <w:ilvl w:val="0"/>
          <w:numId w:val="15"/>
        </w:numPr>
        <w:spacing w:before="100" w:beforeAutospacing="1" w:after="100" w:afterAutospacing="1"/>
        <w:rPr>
          <w:rFonts w:asciiTheme="minorHAnsi" w:hAnsiTheme="minorHAnsi" w:cstheme="minorHAnsi"/>
          <w:sz w:val="24"/>
          <w:szCs w:val="24"/>
        </w:rPr>
      </w:pPr>
      <w:r w:rsidRPr="00B80FA9">
        <w:rPr>
          <w:rFonts w:asciiTheme="minorHAnsi" w:hAnsiTheme="minorHAnsi" w:cstheme="minorHAnsi"/>
          <w:b/>
          <w:sz w:val="24"/>
          <w:szCs w:val="24"/>
        </w:rPr>
        <w:t>RXP (Rhema Experience)</w:t>
      </w:r>
      <w:r w:rsidRPr="00B80FA9">
        <w:rPr>
          <w:rFonts w:asciiTheme="minorHAnsi" w:hAnsiTheme="minorHAnsi" w:cstheme="minorHAnsi"/>
          <w:sz w:val="24"/>
          <w:szCs w:val="24"/>
        </w:rPr>
        <w:t xml:space="preserve"> – intro - </w:t>
      </w:r>
      <w:r w:rsidRPr="00B80FA9">
        <w:rPr>
          <w:rFonts w:asciiTheme="minorHAnsi" w:hAnsiTheme="minorHAnsi" w:cstheme="minorHAnsi"/>
          <w:b/>
          <w:bCs/>
          <w:sz w:val="24"/>
          <w:szCs w:val="24"/>
        </w:rPr>
        <w:t xml:space="preserve">"RXP" stands for </w:t>
      </w:r>
      <w:r w:rsidRPr="00B80FA9">
        <w:rPr>
          <w:rFonts w:asciiTheme="minorHAnsi" w:hAnsiTheme="minorHAnsi" w:cstheme="minorHAnsi"/>
          <w:b/>
          <w:bCs/>
          <w:i/>
          <w:iCs/>
          <w:sz w:val="24"/>
          <w:szCs w:val="24"/>
        </w:rPr>
        <w:t>Rhema Xperience</w:t>
      </w:r>
      <w:r w:rsidRPr="00B80FA9">
        <w:rPr>
          <w:rFonts w:asciiTheme="minorHAnsi" w:hAnsiTheme="minorHAnsi" w:cstheme="minorHAnsi"/>
          <w:b/>
          <w:bCs/>
          <w:sz w:val="24"/>
          <w:szCs w:val="24"/>
        </w:rPr>
        <w:t xml:space="preserve">—an interdenominational weekly service held at Ruach Assemblies (Purpose Centre Church) in Nairobi, led by Rev. Julian Kyula. Rooted in the Greek word </w:t>
      </w:r>
      <w:r w:rsidRPr="00B80FA9">
        <w:rPr>
          <w:rFonts w:asciiTheme="minorHAnsi" w:hAnsiTheme="minorHAnsi" w:cstheme="minorHAnsi"/>
          <w:b/>
          <w:bCs/>
          <w:i/>
          <w:iCs/>
          <w:sz w:val="24"/>
          <w:szCs w:val="24"/>
        </w:rPr>
        <w:t>Rhema</w:t>
      </w:r>
      <w:r w:rsidRPr="00B80FA9">
        <w:rPr>
          <w:rFonts w:asciiTheme="minorHAnsi" w:hAnsiTheme="minorHAnsi" w:cstheme="minorHAnsi"/>
          <w:b/>
          <w:bCs/>
          <w:sz w:val="24"/>
          <w:szCs w:val="24"/>
        </w:rPr>
        <w:t>, meaning 'the spoken word of God,' the service is designed to usher believers into a deep encounter with the power of God’s Word. "Ruach," a Hebrew term meaning wind, breath, or spirit, reflects the presence and move of the Holy Spirit.</w:t>
      </w:r>
      <w:r w:rsidRPr="00B80FA9">
        <w:rPr>
          <w:rFonts w:asciiTheme="minorHAnsi" w:hAnsiTheme="minorHAnsi" w:cstheme="minorHAnsi"/>
          <w:b/>
          <w:bCs/>
          <w:sz w:val="24"/>
          <w:szCs w:val="24"/>
        </w:rPr>
        <w:t xml:space="preserve"> </w:t>
      </w:r>
      <w:r w:rsidRPr="00B80FA9">
        <w:rPr>
          <w:rFonts w:asciiTheme="minorHAnsi" w:hAnsiTheme="minorHAnsi" w:cstheme="minorHAnsi"/>
          <w:b/>
          <w:bCs/>
          <w:sz w:val="24"/>
          <w:szCs w:val="24"/>
        </w:rPr>
        <w:t xml:space="preserve">RXP  </w:t>
      </w:r>
    </w:p>
    <w:p w:rsidR="00A716BB" w:rsidRPr="00B80FA9" w:rsidRDefault="00A716BB" w:rsidP="00B80FA9">
      <w:pPr>
        <w:pStyle w:val="ListParagraph"/>
        <w:rPr>
          <w:rFonts w:asciiTheme="minorHAnsi" w:hAnsiTheme="minorHAnsi" w:cstheme="minorHAnsi"/>
          <w:b/>
          <w:bCs/>
          <w:sz w:val="24"/>
          <w:szCs w:val="24"/>
        </w:rPr>
      </w:pPr>
    </w:p>
    <w:p w:rsidR="00A716BB" w:rsidRPr="00B80FA9" w:rsidRDefault="00A716BB" w:rsidP="00B80FA9">
      <w:pPr>
        <w:spacing w:before="100" w:beforeAutospacing="1" w:after="100" w:afterAutospacing="1"/>
        <w:rPr>
          <w:rFonts w:asciiTheme="minorHAnsi" w:hAnsiTheme="minorHAnsi" w:cstheme="minorHAnsi"/>
          <w:b/>
          <w:sz w:val="24"/>
          <w:szCs w:val="24"/>
        </w:rPr>
      </w:pPr>
      <w:r w:rsidRPr="00B80FA9">
        <w:rPr>
          <w:rFonts w:asciiTheme="minorHAnsi" w:hAnsiTheme="minorHAnsi" w:cstheme="minorHAnsi"/>
          <w:b/>
          <w:sz w:val="24"/>
          <w:szCs w:val="24"/>
        </w:rPr>
        <w:t>takes place every Wednesday at 5 PM at All Saints Cathedral, Nairobi—offering a powerful atmosphere of worship, prophetic teaching, and spiritual transformation."</w:t>
      </w:r>
    </w:p>
    <w:p w:rsidR="00C04E88" w:rsidRPr="00B80FA9" w:rsidRDefault="00C04E88" w:rsidP="00B80FA9">
      <w:pPr>
        <w:ind w:left="100"/>
        <w:rPr>
          <w:rFonts w:asciiTheme="minorHAnsi" w:eastAsia="Calibri" w:hAnsiTheme="minorHAnsi" w:cstheme="minorHAnsi"/>
          <w:sz w:val="24"/>
          <w:szCs w:val="24"/>
        </w:rPr>
      </w:pPr>
      <w:r w:rsidRPr="00B80FA9">
        <w:rPr>
          <w:rFonts w:asciiTheme="minorHAnsi" w:eastAsia="Calibri" w:hAnsiTheme="minorHAnsi" w:cstheme="minorHAnsi"/>
          <w:b/>
          <w:color w:val="2D73B4"/>
          <w:sz w:val="24"/>
          <w:szCs w:val="24"/>
        </w:rPr>
        <w:t>R</w:t>
      </w:r>
      <w:r w:rsidRPr="00B80FA9">
        <w:rPr>
          <w:rFonts w:asciiTheme="minorHAnsi" w:eastAsia="Calibri" w:hAnsiTheme="minorHAnsi" w:cstheme="minorHAnsi"/>
          <w:b/>
          <w:color w:val="2D73B4"/>
          <w:spacing w:val="1"/>
          <w:sz w:val="24"/>
          <w:szCs w:val="24"/>
        </w:rPr>
        <w:t>h</w:t>
      </w:r>
      <w:r w:rsidRPr="00B80FA9">
        <w:rPr>
          <w:rFonts w:asciiTheme="minorHAnsi" w:eastAsia="Calibri" w:hAnsiTheme="minorHAnsi" w:cstheme="minorHAnsi"/>
          <w:b/>
          <w:color w:val="2D73B4"/>
          <w:sz w:val="24"/>
          <w:szCs w:val="24"/>
        </w:rPr>
        <w:t>e</w:t>
      </w:r>
      <w:r w:rsidRPr="00B80FA9">
        <w:rPr>
          <w:rFonts w:asciiTheme="minorHAnsi" w:eastAsia="Calibri" w:hAnsiTheme="minorHAnsi" w:cstheme="minorHAnsi"/>
          <w:b/>
          <w:color w:val="2D73B4"/>
          <w:spacing w:val="1"/>
          <w:sz w:val="24"/>
          <w:szCs w:val="24"/>
        </w:rPr>
        <w:t>m</w:t>
      </w:r>
      <w:r w:rsidRPr="00B80FA9">
        <w:rPr>
          <w:rFonts w:asciiTheme="minorHAnsi" w:eastAsia="Calibri" w:hAnsiTheme="minorHAnsi" w:cstheme="minorHAnsi"/>
          <w:b/>
          <w:color w:val="2D73B4"/>
          <w:sz w:val="24"/>
          <w:szCs w:val="24"/>
        </w:rPr>
        <w:t>a</w:t>
      </w:r>
      <w:r w:rsidRPr="00B80FA9">
        <w:rPr>
          <w:rFonts w:asciiTheme="minorHAnsi" w:eastAsia="Calibri" w:hAnsiTheme="minorHAnsi" w:cstheme="minorHAnsi"/>
          <w:b/>
          <w:color w:val="2D73B4"/>
          <w:spacing w:val="-6"/>
          <w:sz w:val="24"/>
          <w:szCs w:val="24"/>
        </w:rPr>
        <w:t xml:space="preserve"> </w:t>
      </w:r>
      <w:r w:rsidRPr="00B80FA9">
        <w:rPr>
          <w:rFonts w:asciiTheme="minorHAnsi" w:eastAsia="Calibri" w:hAnsiTheme="minorHAnsi" w:cstheme="minorHAnsi"/>
          <w:b/>
          <w:color w:val="2D73B4"/>
          <w:spacing w:val="-2"/>
          <w:sz w:val="24"/>
          <w:szCs w:val="24"/>
        </w:rPr>
        <w:t>E</w:t>
      </w:r>
      <w:r w:rsidRPr="00B80FA9">
        <w:rPr>
          <w:rFonts w:asciiTheme="minorHAnsi" w:eastAsia="Calibri" w:hAnsiTheme="minorHAnsi" w:cstheme="minorHAnsi"/>
          <w:b/>
          <w:color w:val="2D73B4"/>
          <w:sz w:val="24"/>
          <w:szCs w:val="24"/>
        </w:rPr>
        <w:t>x</w:t>
      </w:r>
      <w:r w:rsidRPr="00B80FA9">
        <w:rPr>
          <w:rFonts w:asciiTheme="minorHAnsi" w:eastAsia="Calibri" w:hAnsiTheme="minorHAnsi" w:cstheme="minorHAnsi"/>
          <w:b/>
          <w:color w:val="2D73B4"/>
          <w:spacing w:val="1"/>
          <w:sz w:val="24"/>
          <w:szCs w:val="24"/>
        </w:rPr>
        <w:t>p</w:t>
      </w:r>
      <w:r w:rsidRPr="00B80FA9">
        <w:rPr>
          <w:rFonts w:asciiTheme="minorHAnsi" w:eastAsia="Calibri" w:hAnsiTheme="minorHAnsi" w:cstheme="minorHAnsi"/>
          <w:b/>
          <w:color w:val="2D73B4"/>
          <w:spacing w:val="-1"/>
          <w:sz w:val="24"/>
          <w:szCs w:val="24"/>
        </w:rPr>
        <w:t>e</w:t>
      </w:r>
      <w:r w:rsidRPr="00B80FA9">
        <w:rPr>
          <w:rFonts w:asciiTheme="minorHAnsi" w:eastAsia="Calibri" w:hAnsiTheme="minorHAnsi" w:cstheme="minorHAnsi"/>
          <w:b/>
          <w:color w:val="2D73B4"/>
          <w:spacing w:val="1"/>
          <w:sz w:val="24"/>
          <w:szCs w:val="24"/>
        </w:rPr>
        <w:t>r</w:t>
      </w:r>
      <w:r w:rsidRPr="00B80FA9">
        <w:rPr>
          <w:rFonts w:asciiTheme="minorHAnsi" w:eastAsia="Calibri" w:hAnsiTheme="minorHAnsi" w:cstheme="minorHAnsi"/>
          <w:b/>
          <w:color w:val="2D73B4"/>
          <w:spacing w:val="-1"/>
          <w:sz w:val="24"/>
          <w:szCs w:val="24"/>
        </w:rPr>
        <w:t>ie</w:t>
      </w:r>
      <w:r w:rsidRPr="00B80FA9">
        <w:rPr>
          <w:rFonts w:asciiTheme="minorHAnsi" w:eastAsia="Calibri" w:hAnsiTheme="minorHAnsi" w:cstheme="minorHAnsi"/>
          <w:b/>
          <w:color w:val="2D73B4"/>
          <w:spacing w:val="1"/>
          <w:sz w:val="24"/>
          <w:szCs w:val="24"/>
        </w:rPr>
        <w:t>n</w:t>
      </w:r>
      <w:r w:rsidRPr="00B80FA9">
        <w:rPr>
          <w:rFonts w:asciiTheme="minorHAnsi" w:eastAsia="Calibri" w:hAnsiTheme="minorHAnsi" w:cstheme="minorHAnsi"/>
          <w:b/>
          <w:color w:val="2D73B4"/>
          <w:sz w:val="24"/>
          <w:szCs w:val="24"/>
        </w:rPr>
        <w:t>ce</w:t>
      </w:r>
      <w:r w:rsidRPr="00B80FA9">
        <w:rPr>
          <w:rFonts w:asciiTheme="minorHAnsi" w:eastAsia="Calibri" w:hAnsiTheme="minorHAnsi" w:cstheme="minorHAnsi"/>
          <w:b/>
          <w:color w:val="2D73B4"/>
          <w:spacing w:val="-1"/>
          <w:sz w:val="24"/>
          <w:szCs w:val="24"/>
        </w:rPr>
        <w:t xml:space="preserve"> </w:t>
      </w:r>
      <w:r w:rsidRPr="00B80FA9">
        <w:rPr>
          <w:rFonts w:asciiTheme="minorHAnsi" w:eastAsia="Calibri" w:hAnsiTheme="minorHAnsi" w:cstheme="minorHAnsi"/>
          <w:b/>
          <w:color w:val="2D73B4"/>
          <w:spacing w:val="2"/>
          <w:sz w:val="24"/>
          <w:szCs w:val="24"/>
        </w:rPr>
        <w:t>(</w:t>
      </w:r>
      <w:r w:rsidRPr="00B80FA9">
        <w:rPr>
          <w:rFonts w:asciiTheme="minorHAnsi" w:eastAsia="Calibri" w:hAnsiTheme="minorHAnsi" w:cstheme="minorHAnsi"/>
          <w:b/>
          <w:color w:val="2D73B4"/>
          <w:spacing w:val="-1"/>
          <w:sz w:val="24"/>
          <w:szCs w:val="24"/>
        </w:rPr>
        <w:t>R</w:t>
      </w:r>
      <w:r w:rsidRPr="00B80FA9">
        <w:rPr>
          <w:rFonts w:asciiTheme="minorHAnsi" w:eastAsia="Calibri" w:hAnsiTheme="minorHAnsi" w:cstheme="minorHAnsi"/>
          <w:b/>
          <w:color w:val="2D73B4"/>
          <w:spacing w:val="2"/>
          <w:sz w:val="24"/>
          <w:szCs w:val="24"/>
        </w:rPr>
        <w:t>XP</w:t>
      </w:r>
      <w:r w:rsidRPr="00B80FA9">
        <w:rPr>
          <w:rFonts w:asciiTheme="minorHAnsi" w:eastAsia="Calibri" w:hAnsiTheme="minorHAnsi" w:cstheme="minorHAnsi"/>
          <w:b/>
          <w:color w:val="2D73B4"/>
          <w:sz w:val="24"/>
          <w:szCs w:val="24"/>
        </w:rPr>
        <w:t>)</w:t>
      </w:r>
      <w:r w:rsidRPr="00B80FA9">
        <w:rPr>
          <w:rFonts w:asciiTheme="minorHAnsi" w:eastAsia="Calibri" w:hAnsiTheme="minorHAnsi" w:cstheme="minorHAnsi"/>
          <w:b/>
          <w:color w:val="2D73B4"/>
          <w:spacing w:val="-8"/>
          <w:sz w:val="24"/>
          <w:szCs w:val="24"/>
        </w:rPr>
        <w:t xml:space="preserve"> </w:t>
      </w:r>
      <w:r w:rsidRPr="00B80FA9">
        <w:rPr>
          <w:rFonts w:asciiTheme="minorHAnsi" w:eastAsia="Calibri" w:hAnsiTheme="minorHAnsi" w:cstheme="minorHAnsi"/>
          <w:b/>
          <w:color w:val="2D73B4"/>
          <w:sz w:val="24"/>
          <w:szCs w:val="24"/>
        </w:rPr>
        <w:t>–</w:t>
      </w:r>
      <w:r w:rsidRPr="00B80FA9">
        <w:rPr>
          <w:rFonts w:asciiTheme="minorHAnsi" w:eastAsia="Calibri" w:hAnsiTheme="minorHAnsi" w:cstheme="minorHAnsi"/>
          <w:b/>
          <w:color w:val="2D73B4"/>
          <w:spacing w:val="-1"/>
          <w:sz w:val="24"/>
          <w:szCs w:val="24"/>
        </w:rPr>
        <w:t xml:space="preserve"> </w:t>
      </w:r>
      <w:r w:rsidRPr="00B80FA9">
        <w:rPr>
          <w:rFonts w:asciiTheme="minorHAnsi" w:eastAsia="Calibri" w:hAnsiTheme="minorHAnsi" w:cstheme="minorHAnsi"/>
          <w:b/>
          <w:color w:val="2D73B4"/>
          <w:spacing w:val="1"/>
          <w:sz w:val="24"/>
          <w:szCs w:val="24"/>
        </w:rPr>
        <w:t>M</w:t>
      </w:r>
      <w:r w:rsidRPr="00B80FA9">
        <w:rPr>
          <w:rFonts w:asciiTheme="minorHAnsi" w:eastAsia="Calibri" w:hAnsiTheme="minorHAnsi" w:cstheme="minorHAnsi"/>
          <w:b/>
          <w:color w:val="2D73B4"/>
          <w:spacing w:val="-1"/>
          <w:sz w:val="24"/>
          <w:szCs w:val="24"/>
        </w:rPr>
        <w:t>i</w:t>
      </w:r>
      <w:r w:rsidRPr="00B80FA9">
        <w:rPr>
          <w:rFonts w:asciiTheme="minorHAnsi" w:eastAsia="Calibri" w:hAnsiTheme="minorHAnsi" w:cstheme="minorHAnsi"/>
          <w:b/>
          <w:color w:val="2D73B4"/>
          <w:spacing w:val="1"/>
          <w:sz w:val="24"/>
          <w:szCs w:val="24"/>
        </w:rPr>
        <w:t>d</w:t>
      </w:r>
      <w:r w:rsidRPr="00B80FA9">
        <w:rPr>
          <w:rFonts w:asciiTheme="minorHAnsi" w:eastAsia="Calibri" w:hAnsiTheme="minorHAnsi" w:cstheme="minorHAnsi"/>
          <w:b/>
          <w:color w:val="2D73B4"/>
          <w:spacing w:val="-1"/>
          <w:sz w:val="24"/>
          <w:szCs w:val="24"/>
        </w:rPr>
        <w:t>wee</w:t>
      </w:r>
      <w:r w:rsidRPr="00B80FA9">
        <w:rPr>
          <w:rFonts w:asciiTheme="minorHAnsi" w:eastAsia="Calibri" w:hAnsiTheme="minorHAnsi" w:cstheme="minorHAnsi"/>
          <w:b/>
          <w:color w:val="2D73B4"/>
          <w:sz w:val="24"/>
          <w:szCs w:val="24"/>
        </w:rPr>
        <w:t>k</w:t>
      </w:r>
      <w:r w:rsidRPr="00B80FA9">
        <w:rPr>
          <w:rFonts w:asciiTheme="minorHAnsi" w:eastAsia="Calibri" w:hAnsiTheme="minorHAnsi" w:cstheme="minorHAnsi"/>
          <w:b/>
          <w:color w:val="2D73B4"/>
          <w:spacing w:val="-1"/>
          <w:sz w:val="24"/>
          <w:szCs w:val="24"/>
        </w:rPr>
        <w:t xml:space="preserve"> </w:t>
      </w:r>
      <w:r w:rsidRPr="00B80FA9">
        <w:rPr>
          <w:rFonts w:asciiTheme="minorHAnsi" w:eastAsia="Calibri" w:hAnsiTheme="minorHAnsi" w:cstheme="minorHAnsi"/>
          <w:b/>
          <w:color w:val="2D73B4"/>
          <w:spacing w:val="2"/>
          <w:sz w:val="24"/>
          <w:szCs w:val="24"/>
        </w:rPr>
        <w:t>P</w:t>
      </w:r>
      <w:r w:rsidRPr="00B80FA9">
        <w:rPr>
          <w:rFonts w:asciiTheme="minorHAnsi" w:eastAsia="Calibri" w:hAnsiTheme="minorHAnsi" w:cstheme="minorHAnsi"/>
          <w:b/>
          <w:color w:val="2D73B4"/>
          <w:spacing w:val="1"/>
          <w:sz w:val="24"/>
          <w:szCs w:val="24"/>
        </w:rPr>
        <w:t>ray</w:t>
      </w:r>
      <w:r w:rsidRPr="00B80FA9">
        <w:rPr>
          <w:rFonts w:asciiTheme="minorHAnsi" w:eastAsia="Calibri" w:hAnsiTheme="minorHAnsi" w:cstheme="minorHAnsi"/>
          <w:b/>
          <w:color w:val="2D73B4"/>
          <w:spacing w:val="-1"/>
          <w:sz w:val="24"/>
          <w:szCs w:val="24"/>
        </w:rPr>
        <w:t>e</w:t>
      </w:r>
      <w:r w:rsidRPr="00B80FA9">
        <w:rPr>
          <w:rFonts w:asciiTheme="minorHAnsi" w:eastAsia="Calibri" w:hAnsiTheme="minorHAnsi" w:cstheme="minorHAnsi"/>
          <w:b/>
          <w:color w:val="2D73B4"/>
          <w:sz w:val="24"/>
          <w:szCs w:val="24"/>
        </w:rPr>
        <w:t>r</w:t>
      </w:r>
      <w:r w:rsidRPr="00B80FA9">
        <w:rPr>
          <w:rFonts w:asciiTheme="minorHAnsi" w:eastAsia="Calibri" w:hAnsiTheme="minorHAnsi" w:cstheme="minorHAnsi"/>
          <w:b/>
          <w:color w:val="2D73B4"/>
          <w:spacing w:val="-8"/>
          <w:sz w:val="24"/>
          <w:szCs w:val="24"/>
        </w:rPr>
        <w:t xml:space="preserve"> </w:t>
      </w:r>
      <w:r w:rsidRPr="00B80FA9">
        <w:rPr>
          <w:rFonts w:asciiTheme="minorHAnsi" w:eastAsia="Calibri" w:hAnsiTheme="minorHAnsi" w:cstheme="minorHAnsi"/>
          <w:b/>
          <w:color w:val="2D73B4"/>
          <w:spacing w:val="2"/>
          <w:sz w:val="24"/>
          <w:szCs w:val="24"/>
        </w:rPr>
        <w:t>S</w:t>
      </w:r>
      <w:r w:rsidRPr="00B80FA9">
        <w:rPr>
          <w:rFonts w:asciiTheme="minorHAnsi" w:eastAsia="Calibri" w:hAnsiTheme="minorHAnsi" w:cstheme="minorHAnsi"/>
          <w:b/>
          <w:color w:val="2D73B4"/>
          <w:spacing w:val="-1"/>
          <w:sz w:val="24"/>
          <w:szCs w:val="24"/>
        </w:rPr>
        <w:t>e</w:t>
      </w:r>
      <w:r w:rsidRPr="00B80FA9">
        <w:rPr>
          <w:rFonts w:asciiTheme="minorHAnsi" w:eastAsia="Calibri" w:hAnsiTheme="minorHAnsi" w:cstheme="minorHAnsi"/>
          <w:b/>
          <w:color w:val="2D73B4"/>
          <w:spacing w:val="1"/>
          <w:sz w:val="24"/>
          <w:szCs w:val="24"/>
        </w:rPr>
        <w:t>rv</w:t>
      </w:r>
      <w:r w:rsidRPr="00B80FA9">
        <w:rPr>
          <w:rFonts w:asciiTheme="minorHAnsi" w:eastAsia="Calibri" w:hAnsiTheme="minorHAnsi" w:cstheme="minorHAnsi"/>
          <w:b/>
          <w:color w:val="2D73B4"/>
          <w:spacing w:val="-1"/>
          <w:sz w:val="24"/>
          <w:szCs w:val="24"/>
        </w:rPr>
        <w:t>i</w:t>
      </w:r>
      <w:r w:rsidRPr="00B80FA9">
        <w:rPr>
          <w:rFonts w:asciiTheme="minorHAnsi" w:eastAsia="Calibri" w:hAnsiTheme="minorHAnsi" w:cstheme="minorHAnsi"/>
          <w:b/>
          <w:color w:val="2D73B4"/>
          <w:sz w:val="24"/>
          <w:szCs w:val="24"/>
        </w:rPr>
        <w:t>ce</w:t>
      </w:r>
      <w:r w:rsidRPr="00B80FA9">
        <w:rPr>
          <w:rFonts w:asciiTheme="minorHAnsi" w:eastAsia="Calibri" w:hAnsiTheme="minorHAnsi" w:cstheme="minorHAnsi"/>
          <w:b/>
          <w:color w:val="2D73B4"/>
          <w:spacing w:val="-6"/>
          <w:sz w:val="24"/>
          <w:szCs w:val="24"/>
        </w:rPr>
        <w:t xml:space="preserve"> </w:t>
      </w:r>
      <w:r w:rsidRPr="00B80FA9">
        <w:rPr>
          <w:rFonts w:asciiTheme="minorHAnsi" w:eastAsia="Calibri" w:hAnsiTheme="minorHAnsi" w:cstheme="minorHAnsi"/>
          <w:b/>
          <w:color w:val="2D73B4"/>
          <w:spacing w:val="-5"/>
          <w:sz w:val="24"/>
          <w:szCs w:val="24"/>
        </w:rPr>
        <w:t>F</w:t>
      </w:r>
      <w:r w:rsidRPr="00B80FA9">
        <w:rPr>
          <w:rFonts w:asciiTheme="minorHAnsi" w:eastAsia="Calibri" w:hAnsiTheme="minorHAnsi" w:cstheme="minorHAnsi"/>
          <w:b/>
          <w:color w:val="2D73B4"/>
          <w:spacing w:val="-6"/>
          <w:sz w:val="24"/>
          <w:szCs w:val="24"/>
        </w:rPr>
        <w:t>l</w:t>
      </w:r>
      <w:r w:rsidRPr="00B80FA9">
        <w:rPr>
          <w:rFonts w:asciiTheme="minorHAnsi" w:eastAsia="Calibri" w:hAnsiTheme="minorHAnsi" w:cstheme="minorHAnsi"/>
          <w:b/>
          <w:color w:val="2D73B4"/>
          <w:spacing w:val="-4"/>
          <w:sz w:val="24"/>
          <w:szCs w:val="24"/>
        </w:rPr>
        <w:t>o</w:t>
      </w:r>
      <w:r w:rsidRPr="00B80FA9">
        <w:rPr>
          <w:rFonts w:asciiTheme="minorHAnsi" w:eastAsia="Calibri" w:hAnsiTheme="minorHAnsi" w:cstheme="minorHAnsi"/>
          <w:b/>
          <w:color w:val="2D73B4"/>
          <w:sz w:val="24"/>
          <w:szCs w:val="24"/>
        </w:rPr>
        <w:t>w</w:t>
      </w:r>
    </w:p>
    <w:p w:rsidR="00C04E88" w:rsidRPr="00B80FA9" w:rsidRDefault="00C04E88" w:rsidP="00B80FA9">
      <w:pPr>
        <w:rPr>
          <w:rFonts w:asciiTheme="minorHAnsi" w:hAnsiTheme="minorHAnsi" w:cstheme="minorHAnsi"/>
          <w:sz w:val="24"/>
          <w:szCs w:val="24"/>
        </w:rPr>
      </w:pPr>
    </w:p>
    <w:p w:rsidR="00C04E88" w:rsidRPr="00B80FA9" w:rsidRDefault="00C04E88" w:rsidP="00B80FA9">
      <w:pPr>
        <w:spacing w:before="3"/>
        <w:rPr>
          <w:rFonts w:asciiTheme="minorHAnsi" w:hAnsiTheme="minorHAnsi" w:cstheme="minorHAnsi"/>
          <w:sz w:val="24"/>
          <w:szCs w:val="24"/>
        </w:rPr>
      </w:pPr>
    </w:p>
    <w:p w:rsidR="00C04E88" w:rsidRPr="00B80FA9" w:rsidRDefault="00C04E88" w:rsidP="00B80FA9">
      <w:pPr>
        <w:ind w:left="100"/>
        <w:rPr>
          <w:rFonts w:asciiTheme="minorHAnsi" w:eastAsia="Calibri" w:hAnsiTheme="minorHAnsi" w:cstheme="minorHAnsi"/>
          <w:sz w:val="24"/>
          <w:szCs w:val="24"/>
        </w:rPr>
      </w:pP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z w:val="24"/>
          <w:szCs w:val="24"/>
        </w:rPr>
        <w:t>ma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ek</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12"/>
          <w:sz w:val="24"/>
          <w:szCs w:val="24"/>
        </w:rPr>
        <w:t xml:space="preserve">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x</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nc</w:t>
      </w:r>
      <w:r w:rsidRPr="00B80FA9">
        <w:rPr>
          <w:rFonts w:asciiTheme="minorHAnsi" w:eastAsia="Calibri" w:hAnsiTheme="minorHAnsi" w:cstheme="minorHAnsi"/>
          <w:sz w:val="24"/>
          <w:szCs w:val="24"/>
        </w:rPr>
        <w:t>e.</w:t>
      </w:r>
    </w:p>
    <w:p w:rsidR="00C04E88" w:rsidRPr="00B80FA9" w:rsidRDefault="00C04E88" w:rsidP="00B80FA9">
      <w:pPr>
        <w:rPr>
          <w:rFonts w:asciiTheme="minorHAnsi" w:hAnsiTheme="minorHAnsi" w:cstheme="minorHAnsi"/>
          <w:sz w:val="24"/>
          <w:szCs w:val="24"/>
        </w:rPr>
      </w:pPr>
    </w:p>
    <w:p w:rsidR="00C04E88" w:rsidRPr="00B80FA9" w:rsidRDefault="00C04E88" w:rsidP="00B80FA9">
      <w:pPr>
        <w:spacing w:before="2"/>
        <w:rPr>
          <w:rFonts w:asciiTheme="minorHAnsi" w:hAnsiTheme="minorHAnsi" w:cstheme="minorHAnsi"/>
          <w:sz w:val="24"/>
          <w:szCs w:val="24"/>
        </w:rPr>
      </w:pPr>
    </w:p>
    <w:p w:rsidR="00C04E88" w:rsidRPr="00B80FA9" w:rsidRDefault="00C04E88" w:rsidP="00B80FA9">
      <w:pPr>
        <w:ind w:left="10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roc</w:t>
      </w:r>
      <w:r w:rsidRPr="00B80FA9">
        <w:rPr>
          <w:rFonts w:asciiTheme="minorHAnsi" w:eastAsia="Calibri" w:hAnsiTheme="minorHAnsi" w:cstheme="minorHAnsi"/>
          <w:b/>
          <w:sz w:val="24"/>
          <w:szCs w:val="24"/>
        </w:rPr>
        <w:t>ess</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z w:val="24"/>
          <w:szCs w:val="24"/>
        </w:rPr>
        <w:t>F</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w</w:t>
      </w:r>
      <w:r w:rsidRPr="00B80FA9">
        <w:rPr>
          <w:rFonts w:asciiTheme="minorHAnsi" w:eastAsia="Calibri" w:hAnsiTheme="minorHAnsi" w:cstheme="minorHAnsi"/>
          <w:b/>
          <w:sz w:val="24"/>
          <w:szCs w:val="24"/>
        </w:rPr>
        <w:t>:</w:t>
      </w:r>
    </w:p>
    <w:p w:rsidR="00C04E88" w:rsidRPr="00B80FA9" w:rsidRDefault="00C04E88" w:rsidP="00B80FA9">
      <w:pPr>
        <w:spacing w:before="4"/>
        <w:rPr>
          <w:rFonts w:asciiTheme="minorHAnsi" w:hAnsiTheme="minorHAnsi" w:cstheme="minorHAnsi"/>
          <w:sz w:val="24"/>
          <w:szCs w:val="24"/>
        </w:rPr>
      </w:pPr>
    </w:p>
    <w:p w:rsidR="00C04E88" w:rsidRPr="00B80FA9" w:rsidRDefault="00C04E88" w:rsidP="00B80FA9">
      <w:pPr>
        <w:rPr>
          <w:rFonts w:asciiTheme="minorHAnsi" w:hAnsiTheme="minorHAnsi" w:cstheme="minorHAnsi"/>
          <w:sz w:val="24"/>
          <w:szCs w:val="24"/>
        </w:rPr>
      </w:pPr>
    </w:p>
    <w:p w:rsidR="00C04E88" w:rsidRPr="00B80FA9" w:rsidRDefault="00C04E88" w:rsidP="00B80FA9">
      <w:pPr>
        <w:ind w:left="46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1</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2"/>
          <w:sz w:val="24"/>
          <w:szCs w:val="24"/>
        </w:rPr>
        <w:t>H</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2"/>
          <w:sz w:val="24"/>
          <w:szCs w:val="24"/>
        </w:rPr>
        <w:t>m</w:t>
      </w:r>
      <w:r w:rsidRPr="00B80FA9">
        <w:rPr>
          <w:rFonts w:asciiTheme="minorHAnsi" w:eastAsia="Calibri" w:hAnsiTheme="minorHAnsi" w:cstheme="minorHAnsi"/>
          <w:b/>
          <w:sz w:val="24"/>
          <w:szCs w:val="24"/>
        </w:rPr>
        <w:t>e</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z w:val="24"/>
          <w:szCs w:val="24"/>
        </w:rPr>
        <w:t xml:space="preserve">&gt; </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1"/>
          <w:sz w:val="24"/>
          <w:szCs w:val="24"/>
        </w:rPr>
        <w:t>h</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z w:val="24"/>
          <w:szCs w:val="24"/>
        </w:rPr>
        <w:t>a</w:t>
      </w:r>
      <w:r w:rsidRPr="00B80FA9">
        <w:rPr>
          <w:rFonts w:asciiTheme="minorHAnsi" w:eastAsia="Calibri" w:hAnsiTheme="minorHAnsi" w:cstheme="minorHAnsi"/>
          <w:b/>
          <w:spacing w:val="1"/>
          <w:sz w:val="24"/>
          <w:szCs w:val="24"/>
        </w:rPr>
        <w:t xml:space="preserve"> </w:t>
      </w:r>
      <w:r w:rsidRPr="00B80FA9">
        <w:rPr>
          <w:rFonts w:asciiTheme="minorHAnsi" w:eastAsia="Calibri" w:hAnsiTheme="minorHAnsi" w:cstheme="minorHAnsi"/>
          <w:b/>
          <w:spacing w:val="-2"/>
          <w:sz w:val="24"/>
          <w:szCs w:val="24"/>
        </w:rPr>
        <w:t>E</w:t>
      </w:r>
      <w:r w:rsidRPr="00B80FA9">
        <w:rPr>
          <w:rFonts w:asciiTheme="minorHAnsi" w:eastAsia="Calibri" w:hAnsiTheme="minorHAnsi" w:cstheme="minorHAnsi"/>
          <w:b/>
          <w:sz w:val="24"/>
          <w:szCs w:val="24"/>
        </w:rPr>
        <w:t>x</w:t>
      </w:r>
      <w:r w:rsidRPr="00B80FA9">
        <w:rPr>
          <w:rFonts w:asciiTheme="minorHAnsi" w:eastAsia="Calibri" w:hAnsiTheme="minorHAnsi" w:cstheme="minorHAnsi"/>
          <w:b/>
          <w:spacing w:val="1"/>
          <w:sz w:val="24"/>
          <w:szCs w:val="24"/>
        </w:rPr>
        <w:t>p</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1"/>
          <w:sz w:val="24"/>
          <w:szCs w:val="24"/>
        </w:rPr>
        <w:t>ie</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pacing w:val="-4"/>
          <w:sz w:val="24"/>
          <w:szCs w:val="24"/>
        </w:rPr>
        <w:t>c</w:t>
      </w:r>
      <w:r w:rsidRPr="00B80FA9">
        <w:rPr>
          <w:rFonts w:asciiTheme="minorHAnsi" w:eastAsia="Calibri" w:hAnsiTheme="minorHAnsi" w:cstheme="minorHAnsi"/>
          <w:b/>
          <w:sz w:val="24"/>
          <w:szCs w:val="24"/>
        </w:rPr>
        <w:t>e</w:t>
      </w:r>
    </w:p>
    <w:p w:rsidR="00C04E88" w:rsidRPr="00B80FA9" w:rsidRDefault="00C04E88" w:rsidP="00B80FA9">
      <w:pPr>
        <w:spacing w:before="4"/>
        <w:rPr>
          <w:rFonts w:asciiTheme="minorHAnsi" w:hAnsiTheme="minorHAnsi" w:cstheme="minorHAnsi"/>
          <w:sz w:val="24"/>
          <w:szCs w:val="24"/>
        </w:rPr>
      </w:pPr>
    </w:p>
    <w:p w:rsidR="00C04E88" w:rsidRPr="00B80FA9" w:rsidRDefault="00C04E88" w:rsidP="00B80FA9">
      <w:pPr>
        <w:ind w:left="46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2</w:t>
      </w:r>
      <w:r w:rsidRPr="00B80FA9">
        <w:rPr>
          <w:rFonts w:asciiTheme="minorHAnsi" w:eastAsia="Calibri" w:hAnsiTheme="minorHAnsi" w:cstheme="minorHAnsi"/>
          <w:sz w:val="24"/>
          <w:szCs w:val="24"/>
        </w:rPr>
        <w:t>. O</w:t>
      </w:r>
      <w:r w:rsidRPr="00B80FA9">
        <w:rPr>
          <w:rFonts w:asciiTheme="minorHAnsi" w:eastAsia="Calibri" w:hAnsiTheme="minorHAnsi" w:cstheme="minorHAnsi"/>
          <w:spacing w:val="1"/>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ew</w:t>
      </w:r>
      <w:r w:rsidRPr="00B80FA9">
        <w:rPr>
          <w:rFonts w:asciiTheme="minorHAnsi" w:eastAsia="Calibri" w:hAnsiTheme="minorHAnsi" w:cstheme="minorHAnsi"/>
          <w:spacing w:val="-8"/>
          <w:sz w:val="24"/>
          <w:szCs w:val="24"/>
        </w:rPr>
        <w:t xml:space="preserve"> </w:t>
      </w:r>
      <w:r w:rsidRPr="00B80FA9">
        <w:rPr>
          <w:rFonts w:asciiTheme="minorHAnsi" w:eastAsia="Calibri" w:hAnsiTheme="minorHAnsi" w:cstheme="minorHAnsi"/>
          <w:sz w:val="24"/>
          <w:szCs w:val="24"/>
        </w:rPr>
        <w:t>Sc</w:t>
      </w:r>
      <w:r w:rsidRPr="00B80FA9">
        <w:rPr>
          <w:rFonts w:asciiTheme="minorHAnsi" w:eastAsia="Calibri" w:hAnsiTheme="minorHAnsi" w:cstheme="minorHAnsi"/>
          <w:spacing w:val="-3"/>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w:t>
      </w:r>
    </w:p>
    <w:p w:rsidR="00C04E88" w:rsidRPr="00B80FA9" w:rsidRDefault="00C04E88" w:rsidP="00B80FA9">
      <w:pPr>
        <w:spacing w:before="7"/>
        <w:rPr>
          <w:rFonts w:asciiTheme="minorHAns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 “J</w:t>
      </w:r>
      <w:r w:rsidRPr="00B80FA9">
        <w:rPr>
          <w:rFonts w:asciiTheme="minorHAnsi" w:eastAsia="Calibri" w:hAnsiTheme="minorHAnsi" w:cstheme="minorHAnsi"/>
          <w:spacing w:val="-2"/>
          <w:sz w:val="24"/>
          <w:szCs w:val="24"/>
        </w:rPr>
        <w:t>oi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Us</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W</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dn</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3"/>
          <w:sz w:val="24"/>
          <w:szCs w:val="24"/>
        </w:rPr>
        <w:t>y</w:t>
      </w:r>
      <w:r w:rsidRPr="00B80FA9">
        <w:rPr>
          <w:rFonts w:asciiTheme="minorHAnsi" w:eastAsia="Calibri" w:hAnsiTheme="minorHAnsi" w:cstheme="minorHAnsi"/>
          <w:sz w:val="24"/>
          <w:szCs w:val="24"/>
        </w:rPr>
        <w:t>”</w:t>
      </w:r>
    </w:p>
    <w:p w:rsidR="00C04E88" w:rsidRPr="00B80FA9" w:rsidRDefault="00C04E88" w:rsidP="00B80FA9">
      <w:pPr>
        <w:spacing w:before="4"/>
        <w:rPr>
          <w:rFonts w:asciiTheme="minorHAnsi" w:hAnsiTheme="minorHAnsi" w:cstheme="minorHAnsi"/>
          <w:sz w:val="24"/>
          <w:szCs w:val="24"/>
        </w:rPr>
      </w:pPr>
    </w:p>
    <w:p w:rsidR="00C04E88" w:rsidRPr="00B80FA9" w:rsidRDefault="00C04E88" w:rsidP="00B80FA9">
      <w:pPr>
        <w:ind w:left="1180" w:right="3522"/>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me</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&amp;</w:t>
      </w:r>
      <w:r w:rsidRPr="00B80FA9">
        <w:rPr>
          <w:rFonts w:asciiTheme="minorHAnsi" w:eastAsia="Calibri" w:hAnsiTheme="minorHAnsi" w:cstheme="minorHAnsi"/>
          <w:spacing w:val="-2"/>
          <w:sz w:val="24"/>
          <w:szCs w:val="24"/>
        </w:rPr>
        <w:t xml:space="preserve"> 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nu</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 xml:space="preserve"> 5:00</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9:0</w:t>
      </w:r>
      <w:r w:rsidRPr="00B80FA9">
        <w:rPr>
          <w:rFonts w:asciiTheme="minorHAnsi" w:eastAsia="Calibri" w:hAnsiTheme="minorHAnsi" w:cstheme="minorHAnsi"/>
          <w:sz w:val="24"/>
          <w:szCs w:val="24"/>
        </w:rPr>
        <w:t>0</w:t>
      </w:r>
      <w:r w:rsidRPr="00B80FA9">
        <w:rPr>
          <w:rFonts w:asciiTheme="minorHAnsi" w:eastAsia="Calibri" w:hAnsiTheme="minorHAnsi" w:cstheme="minorHAnsi"/>
          <w:spacing w:val="16"/>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M @ 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Sa</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5"/>
          <w:sz w:val="24"/>
          <w:szCs w:val="24"/>
        </w:rPr>
        <w:t>a</w:t>
      </w:r>
      <w:r w:rsidRPr="00B80FA9">
        <w:rPr>
          <w:rFonts w:asciiTheme="minorHAnsi" w:eastAsia="Calibri" w:hAnsiTheme="minorHAnsi" w:cstheme="minorHAnsi"/>
          <w:sz w:val="24"/>
          <w:szCs w:val="24"/>
        </w:rPr>
        <w:t>l 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ir</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c</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ns</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nu</w:t>
      </w:r>
      <w:r w:rsidRPr="00B80FA9">
        <w:rPr>
          <w:rFonts w:asciiTheme="minorHAnsi" w:eastAsia="Calibri" w:hAnsiTheme="minorHAnsi" w:cstheme="minorHAnsi"/>
          <w:sz w:val="24"/>
          <w:szCs w:val="24"/>
        </w:rPr>
        <w:t>e” (Ma</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z w:val="24"/>
          <w:szCs w:val="24"/>
        </w:rPr>
        <w:t>)</w:t>
      </w:r>
    </w:p>
    <w:p w:rsidR="00C04E88" w:rsidRPr="00B80FA9" w:rsidRDefault="00C04E88" w:rsidP="00B80FA9">
      <w:pPr>
        <w:ind w:left="460"/>
        <w:rPr>
          <w:rFonts w:asciiTheme="minorHAnsi" w:eastAsia="Calibri" w:hAnsiTheme="minorHAnsi" w:cstheme="minorHAnsi"/>
          <w:sz w:val="24"/>
          <w:szCs w:val="24"/>
        </w:rPr>
      </w:pPr>
      <w:r w:rsidRPr="00B80FA9">
        <w:rPr>
          <w:rFonts w:asciiTheme="minorHAnsi" w:eastAsia="Calibri" w:hAnsiTheme="minorHAnsi" w:cstheme="minorHAnsi"/>
          <w:b/>
          <w:spacing w:val="-2"/>
          <w:position w:val="1"/>
          <w:sz w:val="24"/>
          <w:szCs w:val="24"/>
        </w:rPr>
        <w:t>3</w:t>
      </w:r>
      <w:r w:rsidRPr="00B80FA9">
        <w:rPr>
          <w:rFonts w:asciiTheme="minorHAnsi" w:eastAsia="Calibri" w:hAnsiTheme="minorHAnsi" w:cstheme="minorHAnsi"/>
          <w:b/>
          <w:position w:val="1"/>
          <w:sz w:val="24"/>
          <w:szCs w:val="24"/>
        </w:rPr>
        <w:t>.</w:t>
      </w:r>
      <w:r w:rsidRPr="00B80FA9">
        <w:rPr>
          <w:rFonts w:asciiTheme="minorHAnsi" w:eastAsia="Calibri" w:hAnsiTheme="minorHAnsi" w:cstheme="minorHAnsi"/>
          <w:b/>
          <w:spacing w:val="-3"/>
          <w:position w:val="1"/>
          <w:sz w:val="24"/>
          <w:szCs w:val="24"/>
        </w:rPr>
        <w:t xml:space="preserve"> </w:t>
      </w:r>
      <w:r w:rsidRPr="00B80FA9">
        <w:rPr>
          <w:rFonts w:asciiTheme="minorHAnsi" w:eastAsia="Calibri" w:hAnsiTheme="minorHAnsi" w:cstheme="minorHAnsi"/>
          <w:b/>
          <w:spacing w:val="2"/>
          <w:position w:val="1"/>
          <w:sz w:val="24"/>
          <w:szCs w:val="24"/>
        </w:rPr>
        <w:t>S</w:t>
      </w:r>
      <w:r w:rsidRPr="00B80FA9">
        <w:rPr>
          <w:rFonts w:asciiTheme="minorHAnsi" w:eastAsia="Calibri" w:hAnsiTheme="minorHAnsi" w:cstheme="minorHAnsi"/>
          <w:b/>
          <w:spacing w:val="-1"/>
          <w:position w:val="1"/>
          <w:sz w:val="24"/>
          <w:szCs w:val="24"/>
        </w:rPr>
        <w:t>e</w:t>
      </w:r>
      <w:r w:rsidRPr="00B80FA9">
        <w:rPr>
          <w:rFonts w:asciiTheme="minorHAnsi" w:eastAsia="Calibri" w:hAnsiTheme="minorHAnsi" w:cstheme="minorHAnsi"/>
          <w:b/>
          <w:spacing w:val="1"/>
          <w:position w:val="1"/>
          <w:sz w:val="24"/>
          <w:szCs w:val="24"/>
        </w:rPr>
        <w:t>rv</w:t>
      </w:r>
      <w:r w:rsidRPr="00B80FA9">
        <w:rPr>
          <w:rFonts w:asciiTheme="minorHAnsi" w:eastAsia="Calibri" w:hAnsiTheme="minorHAnsi" w:cstheme="minorHAnsi"/>
          <w:b/>
          <w:spacing w:val="-1"/>
          <w:position w:val="1"/>
          <w:sz w:val="24"/>
          <w:szCs w:val="24"/>
        </w:rPr>
        <w:t>i</w:t>
      </w:r>
      <w:r w:rsidRPr="00B80FA9">
        <w:rPr>
          <w:rFonts w:asciiTheme="minorHAnsi" w:eastAsia="Calibri" w:hAnsiTheme="minorHAnsi" w:cstheme="minorHAnsi"/>
          <w:b/>
          <w:position w:val="1"/>
          <w:sz w:val="24"/>
          <w:szCs w:val="24"/>
        </w:rPr>
        <w:t>ce</w:t>
      </w:r>
      <w:r w:rsidRPr="00B80FA9">
        <w:rPr>
          <w:rFonts w:asciiTheme="minorHAnsi" w:eastAsia="Calibri" w:hAnsiTheme="minorHAnsi" w:cstheme="minorHAnsi"/>
          <w:b/>
          <w:spacing w:val="-5"/>
          <w:position w:val="1"/>
          <w:sz w:val="24"/>
          <w:szCs w:val="24"/>
        </w:rPr>
        <w:t xml:space="preserve"> </w:t>
      </w:r>
      <w:r w:rsidRPr="00B80FA9">
        <w:rPr>
          <w:rFonts w:asciiTheme="minorHAnsi" w:eastAsia="Calibri" w:hAnsiTheme="minorHAnsi" w:cstheme="minorHAnsi"/>
          <w:b/>
          <w:spacing w:val="-1"/>
          <w:position w:val="1"/>
          <w:sz w:val="24"/>
          <w:szCs w:val="24"/>
        </w:rPr>
        <w:t>Re</w:t>
      </w:r>
      <w:r w:rsidRPr="00B80FA9">
        <w:rPr>
          <w:rFonts w:asciiTheme="minorHAnsi" w:eastAsia="Calibri" w:hAnsiTheme="minorHAnsi" w:cstheme="minorHAnsi"/>
          <w:b/>
          <w:spacing w:val="1"/>
          <w:position w:val="1"/>
          <w:sz w:val="24"/>
          <w:szCs w:val="24"/>
        </w:rPr>
        <w:t>m</w:t>
      </w:r>
      <w:r w:rsidRPr="00B80FA9">
        <w:rPr>
          <w:rFonts w:asciiTheme="minorHAnsi" w:eastAsia="Calibri" w:hAnsiTheme="minorHAnsi" w:cstheme="minorHAnsi"/>
          <w:b/>
          <w:spacing w:val="-1"/>
          <w:position w:val="1"/>
          <w:sz w:val="24"/>
          <w:szCs w:val="24"/>
        </w:rPr>
        <w:t>i</w:t>
      </w:r>
      <w:r w:rsidRPr="00B80FA9">
        <w:rPr>
          <w:rFonts w:asciiTheme="minorHAnsi" w:eastAsia="Calibri" w:hAnsiTheme="minorHAnsi" w:cstheme="minorHAnsi"/>
          <w:b/>
          <w:spacing w:val="1"/>
          <w:position w:val="1"/>
          <w:sz w:val="24"/>
          <w:szCs w:val="24"/>
        </w:rPr>
        <w:t>nd</w:t>
      </w:r>
      <w:r w:rsidRPr="00B80FA9">
        <w:rPr>
          <w:rFonts w:asciiTheme="minorHAnsi" w:eastAsia="Calibri" w:hAnsiTheme="minorHAnsi" w:cstheme="minorHAnsi"/>
          <w:b/>
          <w:spacing w:val="-1"/>
          <w:position w:val="1"/>
          <w:sz w:val="24"/>
          <w:szCs w:val="24"/>
        </w:rPr>
        <w:t>e</w:t>
      </w:r>
      <w:r w:rsidRPr="00B80FA9">
        <w:rPr>
          <w:rFonts w:asciiTheme="minorHAnsi" w:eastAsia="Calibri" w:hAnsiTheme="minorHAnsi" w:cstheme="minorHAnsi"/>
          <w:b/>
          <w:spacing w:val="1"/>
          <w:position w:val="1"/>
          <w:sz w:val="24"/>
          <w:szCs w:val="24"/>
        </w:rPr>
        <w:t>r</w:t>
      </w:r>
      <w:r w:rsidRPr="00B80FA9">
        <w:rPr>
          <w:rFonts w:asciiTheme="minorHAnsi" w:eastAsia="Calibri" w:hAnsiTheme="minorHAnsi" w:cstheme="minorHAnsi"/>
          <w:b/>
          <w:position w:val="1"/>
          <w:sz w:val="24"/>
          <w:szCs w:val="24"/>
        </w:rPr>
        <w:t>s</w:t>
      </w:r>
    </w:p>
    <w:p w:rsidR="00C04E88" w:rsidRPr="00B80FA9" w:rsidRDefault="00C04E88" w:rsidP="00B80FA9">
      <w:pPr>
        <w:spacing w:before="16"/>
        <w:rPr>
          <w:rFonts w:asciiTheme="minorHAns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o   </w:t>
      </w:r>
      <w:r w:rsidRPr="00B80FA9">
        <w:rPr>
          <w:rFonts w:asciiTheme="minorHAnsi" w:eastAsia="Arial" w:hAnsiTheme="minorHAnsi" w:cstheme="minorHAnsi"/>
          <w:spacing w:val="27"/>
          <w:position w:val="3"/>
          <w:sz w:val="24"/>
          <w:szCs w:val="24"/>
        </w:rPr>
        <w:t xml:space="preserve"> </w:t>
      </w:r>
      <w:r w:rsidRPr="00B80FA9">
        <w:rPr>
          <w:rFonts w:asciiTheme="minorHAnsi" w:eastAsia="Calibri" w:hAnsiTheme="minorHAnsi" w:cstheme="minorHAnsi"/>
          <w:sz w:val="24"/>
          <w:szCs w:val="24"/>
        </w:rPr>
        <w:t>U</w:t>
      </w:r>
      <w:r w:rsidRPr="00B80FA9">
        <w:rPr>
          <w:rFonts w:asciiTheme="minorHAnsi" w:eastAsia="Calibri" w:hAnsiTheme="minorHAnsi" w:cstheme="minorHAnsi"/>
          <w:spacing w:val="1"/>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4"/>
          <w:sz w:val="24"/>
          <w:szCs w:val="24"/>
        </w:rPr>
        <w:t>t</w:t>
      </w:r>
      <w:r w:rsidRPr="00B80FA9">
        <w:rPr>
          <w:rFonts w:asciiTheme="minorHAnsi" w:eastAsia="Calibri" w:hAnsiTheme="minorHAnsi" w:cstheme="minorHAnsi"/>
          <w:spacing w:val="-7"/>
          <w:sz w:val="24"/>
          <w:szCs w:val="24"/>
        </w:rPr>
        <w:t>o</w:t>
      </w:r>
      <w:r w:rsidRPr="00B80FA9">
        <w:rPr>
          <w:rFonts w:asciiTheme="minorHAnsi" w:eastAsia="Calibri" w:hAnsiTheme="minorHAnsi" w:cstheme="minorHAnsi"/>
          <w:sz w:val="24"/>
          <w:szCs w:val="24"/>
        </w:rPr>
        <w:t>:</w:t>
      </w:r>
    </w:p>
    <w:p w:rsidR="00C04E88" w:rsidRPr="00B80FA9" w:rsidRDefault="00C04E88" w:rsidP="00B80FA9">
      <w:pPr>
        <w:spacing w:before="7"/>
        <w:rPr>
          <w:rFonts w:asciiTheme="minorHAnsi" w:hAnsiTheme="minorHAnsi" w:cstheme="minorHAnsi"/>
          <w:sz w:val="24"/>
          <w:szCs w:val="24"/>
        </w:rPr>
      </w:pPr>
    </w:p>
    <w:p w:rsidR="00C04E88" w:rsidRPr="00B80FA9" w:rsidRDefault="00C04E88" w:rsidP="00B80FA9">
      <w:pPr>
        <w:ind w:left="1901"/>
        <w:rPr>
          <w:rFonts w:asciiTheme="minorHAnsi" w:eastAsia="Calibri" w:hAnsiTheme="minorHAnsi" w:cstheme="minorHAnsi"/>
          <w:sz w:val="24"/>
          <w:szCs w:val="24"/>
        </w:rPr>
      </w:pPr>
      <w:r w:rsidRPr="00B80FA9">
        <w:rPr>
          <w:rFonts w:asciiTheme="minorHAnsi" w:eastAsia="Arial" w:hAnsiTheme="minorHAnsi" w:cstheme="minorHAnsi"/>
          <w:position w:val="7"/>
          <w:sz w:val="24"/>
          <w:szCs w:val="24"/>
        </w:rPr>
        <w:t xml:space="preserve">▪    </w:t>
      </w:r>
      <w:r w:rsidRPr="00B80FA9">
        <w:rPr>
          <w:rFonts w:asciiTheme="minorHAnsi" w:eastAsia="Arial" w:hAnsiTheme="minorHAnsi" w:cstheme="minorHAnsi"/>
          <w:spacing w:val="12"/>
          <w:position w:val="7"/>
          <w:sz w:val="24"/>
          <w:szCs w:val="24"/>
        </w:rPr>
        <w:t xml:space="preserve"> </w:t>
      </w:r>
      <w:r w:rsidRPr="00B80FA9">
        <w:rPr>
          <w:rFonts w:asciiTheme="minorHAnsi" w:eastAsia="Calibri" w:hAnsiTheme="minorHAnsi" w:cstheme="minorHAnsi"/>
          <w:position w:val="-1"/>
          <w:sz w:val="24"/>
          <w:szCs w:val="24"/>
        </w:rPr>
        <w:t>P</w:t>
      </w:r>
      <w:r w:rsidRPr="00B80FA9">
        <w:rPr>
          <w:rFonts w:asciiTheme="minorHAnsi" w:eastAsia="Calibri" w:hAnsiTheme="minorHAnsi" w:cstheme="minorHAnsi"/>
          <w:spacing w:val="-1"/>
          <w:position w:val="-1"/>
          <w:sz w:val="24"/>
          <w:szCs w:val="24"/>
        </w:rPr>
        <w:t>u</w:t>
      </w:r>
      <w:r w:rsidRPr="00B80FA9">
        <w:rPr>
          <w:rFonts w:asciiTheme="minorHAnsi" w:eastAsia="Calibri" w:hAnsiTheme="minorHAnsi" w:cstheme="minorHAnsi"/>
          <w:spacing w:val="2"/>
          <w:position w:val="-1"/>
          <w:sz w:val="24"/>
          <w:szCs w:val="24"/>
        </w:rPr>
        <w:t>s</w:t>
      </w:r>
      <w:r w:rsidRPr="00B80FA9">
        <w:rPr>
          <w:rFonts w:asciiTheme="minorHAnsi" w:eastAsia="Calibri" w:hAnsiTheme="minorHAnsi" w:cstheme="minorHAnsi"/>
          <w:position w:val="-1"/>
          <w:sz w:val="24"/>
          <w:szCs w:val="24"/>
        </w:rPr>
        <w:t>h</w:t>
      </w:r>
      <w:r w:rsidRPr="00B80FA9">
        <w:rPr>
          <w:rFonts w:asciiTheme="minorHAnsi" w:eastAsia="Calibri" w:hAnsiTheme="minorHAnsi" w:cstheme="minorHAnsi"/>
          <w:spacing w:val="-3"/>
          <w:position w:val="-1"/>
          <w:sz w:val="24"/>
          <w:szCs w:val="24"/>
        </w:rPr>
        <w:t xml:space="preserve"> </w:t>
      </w:r>
      <w:r w:rsidRPr="00B80FA9">
        <w:rPr>
          <w:rFonts w:asciiTheme="minorHAnsi" w:eastAsia="Calibri" w:hAnsiTheme="minorHAnsi" w:cstheme="minorHAnsi"/>
          <w:spacing w:val="-1"/>
          <w:position w:val="-1"/>
          <w:sz w:val="24"/>
          <w:szCs w:val="24"/>
        </w:rPr>
        <w:t>N</w:t>
      </w:r>
      <w:r w:rsidRPr="00B80FA9">
        <w:rPr>
          <w:rFonts w:asciiTheme="minorHAnsi" w:eastAsia="Calibri" w:hAnsiTheme="minorHAnsi" w:cstheme="minorHAnsi"/>
          <w:spacing w:val="-2"/>
          <w:position w:val="-1"/>
          <w:sz w:val="24"/>
          <w:szCs w:val="24"/>
        </w:rPr>
        <w:t>o</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1"/>
          <w:position w:val="-1"/>
          <w:sz w:val="24"/>
          <w:szCs w:val="24"/>
        </w:rPr>
        <w:t>f</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1"/>
          <w:position w:val="-1"/>
          <w:sz w:val="24"/>
          <w:szCs w:val="24"/>
        </w:rPr>
        <w:t>c</w:t>
      </w:r>
      <w:r w:rsidRPr="00B80FA9">
        <w:rPr>
          <w:rFonts w:asciiTheme="minorHAnsi" w:eastAsia="Calibri" w:hAnsiTheme="minorHAnsi" w:cstheme="minorHAnsi"/>
          <w:position w:val="-1"/>
          <w:sz w:val="24"/>
          <w:szCs w:val="24"/>
        </w:rPr>
        <w:t>a</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spacing w:val="-2"/>
          <w:position w:val="-1"/>
          <w:sz w:val="24"/>
          <w:szCs w:val="24"/>
        </w:rPr>
        <w:t>io</w:t>
      </w:r>
      <w:r w:rsidRPr="00B80FA9">
        <w:rPr>
          <w:rFonts w:asciiTheme="minorHAnsi" w:eastAsia="Calibri" w:hAnsiTheme="minorHAnsi" w:cstheme="minorHAnsi"/>
          <w:spacing w:val="-1"/>
          <w:position w:val="-1"/>
          <w:sz w:val="24"/>
          <w:szCs w:val="24"/>
        </w:rPr>
        <w:t>n</w:t>
      </w:r>
      <w:r w:rsidRPr="00B80FA9">
        <w:rPr>
          <w:rFonts w:asciiTheme="minorHAnsi" w:eastAsia="Calibri" w:hAnsiTheme="minorHAnsi" w:cstheme="minorHAnsi"/>
          <w:position w:val="-1"/>
          <w:sz w:val="24"/>
          <w:szCs w:val="24"/>
        </w:rPr>
        <w:t>s</w:t>
      </w:r>
      <w:r w:rsidRPr="00B80FA9">
        <w:rPr>
          <w:rFonts w:asciiTheme="minorHAnsi" w:eastAsia="Calibri" w:hAnsiTheme="minorHAnsi" w:cstheme="minorHAnsi"/>
          <w:spacing w:val="9"/>
          <w:position w:val="-1"/>
          <w:sz w:val="24"/>
          <w:szCs w:val="24"/>
        </w:rPr>
        <w:t xml:space="preserve"> </w:t>
      </w:r>
      <w:r w:rsidRPr="00B80FA9">
        <w:rPr>
          <w:rFonts w:asciiTheme="minorHAnsi" w:eastAsia="Calibri" w:hAnsiTheme="minorHAnsi" w:cstheme="minorHAnsi"/>
          <w:spacing w:val="-1"/>
          <w:position w:val="-1"/>
          <w:sz w:val="24"/>
          <w:szCs w:val="24"/>
        </w:rPr>
        <w:t>(</w:t>
      </w:r>
      <w:r w:rsidRPr="00B80FA9">
        <w:rPr>
          <w:rFonts w:asciiTheme="minorHAnsi" w:eastAsia="Calibri" w:hAnsiTheme="minorHAnsi" w:cstheme="minorHAnsi"/>
          <w:position w:val="-1"/>
          <w:sz w:val="24"/>
          <w:szCs w:val="24"/>
        </w:rPr>
        <w:t>“Se</w:t>
      </w:r>
      <w:r w:rsidRPr="00B80FA9">
        <w:rPr>
          <w:rFonts w:asciiTheme="minorHAnsi" w:eastAsia="Calibri" w:hAnsiTheme="minorHAnsi" w:cstheme="minorHAnsi"/>
          <w:spacing w:val="-2"/>
          <w:position w:val="-1"/>
          <w:sz w:val="24"/>
          <w:szCs w:val="24"/>
        </w:rPr>
        <w:t>r</w:t>
      </w:r>
      <w:r w:rsidRPr="00B80FA9">
        <w:rPr>
          <w:rFonts w:asciiTheme="minorHAnsi" w:eastAsia="Calibri" w:hAnsiTheme="minorHAnsi" w:cstheme="minorHAnsi"/>
          <w:spacing w:val="1"/>
          <w:position w:val="-1"/>
          <w:sz w:val="24"/>
          <w:szCs w:val="24"/>
        </w:rPr>
        <w:t>v</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1"/>
          <w:position w:val="-1"/>
          <w:sz w:val="24"/>
          <w:szCs w:val="24"/>
        </w:rPr>
        <w:t>c</w:t>
      </w:r>
      <w:r w:rsidRPr="00B80FA9">
        <w:rPr>
          <w:rFonts w:asciiTheme="minorHAnsi" w:eastAsia="Calibri" w:hAnsiTheme="minorHAnsi" w:cstheme="minorHAnsi"/>
          <w:position w:val="-1"/>
          <w:sz w:val="24"/>
          <w:szCs w:val="24"/>
        </w:rPr>
        <w:t xml:space="preserve">e </w:t>
      </w:r>
      <w:r w:rsidRPr="00B80FA9">
        <w:rPr>
          <w:rFonts w:asciiTheme="minorHAnsi" w:eastAsia="Calibri" w:hAnsiTheme="minorHAnsi" w:cstheme="minorHAnsi"/>
          <w:spacing w:val="-3"/>
          <w:position w:val="-1"/>
          <w:sz w:val="24"/>
          <w:szCs w:val="24"/>
        </w:rPr>
        <w:t>i</w:t>
      </w:r>
      <w:r w:rsidRPr="00B80FA9">
        <w:rPr>
          <w:rFonts w:asciiTheme="minorHAnsi" w:eastAsia="Calibri" w:hAnsiTheme="minorHAnsi" w:cstheme="minorHAnsi"/>
          <w:position w:val="-1"/>
          <w:sz w:val="24"/>
          <w:szCs w:val="24"/>
        </w:rPr>
        <w:t>s</w:t>
      </w:r>
      <w:r w:rsidRPr="00B80FA9">
        <w:rPr>
          <w:rFonts w:asciiTheme="minorHAnsi" w:eastAsia="Calibri" w:hAnsiTheme="minorHAnsi" w:cstheme="minorHAnsi"/>
          <w:spacing w:val="5"/>
          <w:position w:val="-1"/>
          <w:sz w:val="24"/>
          <w:szCs w:val="24"/>
        </w:rPr>
        <w:t xml:space="preserve"> </w:t>
      </w:r>
      <w:r w:rsidRPr="00B80FA9">
        <w:rPr>
          <w:rFonts w:asciiTheme="minorHAnsi" w:eastAsia="Calibri" w:hAnsiTheme="minorHAnsi" w:cstheme="minorHAnsi"/>
          <w:spacing w:val="2"/>
          <w:position w:val="-1"/>
          <w:sz w:val="24"/>
          <w:szCs w:val="24"/>
        </w:rPr>
        <w:t>s</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position w:val="-1"/>
          <w:sz w:val="24"/>
          <w:szCs w:val="24"/>
        </w:rPr>
        <w:t>a</w:t>
      </w:r>
      <w:r w:rsidRPr="00B80FA9">
        <w:rPr>
          <w:rFonts w:asciiTheme="minorHAnsi" w:eastAsia="Calibri" w:hAnsiTheme="minorHAnsi" w:cstheme="minorHAnsi"/>
          <w:spacing w:val="-2"/>
          <w:position w:val="-1"/>
          <w:sz w:val="24"/>
          <w:szCs w:val="24"/>
        </w:rPr>
        <w:t>r</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spacing w:val="-2"/>
          <w:position w:val="-1"/>
          <w:sz w:val="24"/>
          <w:szCs w:val="24"/>
        </w:rPr>
        <w:t>in</w:t>
      </w:r>
      <w:r w:rsidRPr="00B80FA9">
        <w:rPr>
          <w:rFonts w:asciiTheme="minorHAnsi" w:eastAsia="Calibri" w:hAnsiTheme="minorHAnsi" w:cstheme="minorHAnsi"/>
          <w:position w:val="-1"/>
          <w:sz w:val="24"/>
          <w:szCs w:val="24"/>
        </w:rPr>
        <w:t>g</w:t>
      </w:r>
      <w:r w:rsidRPr="00B80FA9">
        <w:rPr>
          <w:rFonts w:asciiTheme="minorHAnsi" w:eastAsia="Calibri" w:hAnsiTheme="minorHAnsi" w:cstheme="minorHAnsi"/>
          <w:spacing w:val="-3"/>
          <w:position w:val="-1"/>
          <w:sz w:val="24"/>
          <w:szCs w:val="24"/>
        </w:rPr>
        <w:t xml:space="preserve"> i</w:t>
      </w:r>
      <w:r w:rsidRPr="00B80FA9">
        <w:rPr>
          <w:rFonts w:asciiTheme="minorHAnsi" w:eastAsia="Calibri" w:hAnsiTheme="minorHAnsi" w:cstheme="minorHAnsi"/>
          <w:position w:val="-1"/>
          <w:sz w:val="24"/>
          <w:szCs w:val="24"/>
        </w:rPr>
        <w:t>n</w:t>
      </w:r>
      <w:r w:rsidRPr="00B80FA9">
        <w:rPr>
          <w:rFonts w:asciiTheme="minorHAnsi" w:eastAsia="Calibri" w:hAnsiTheme="minorHAnsi" w:cstheme="minorHAnsi"/>
          <w:spacing w:val="2"/>
          <w:position w:val="-1"/>
          <w:sz w:val="24"/>
          <w:szCs w:val="24"/>
        </w:rPr>
        <w:t xml:space="preserve"> </w:t>
      </w:r>
      <w:r w:rsidRPr="00B80FA9">
        <w:rPr>
          <w:rFonts w:asciiTheme="minorHAnsi" w:eastAsia="Calibri" w:hAnsiTheme="minorHAnsi" w:cstheme="minorHAnsi"/>
          <w:position w:val="-1"/>
          <w:sz w:val="24"/>
          <w:szCs w:val="24"/>
        </w:rPr>
        <w:t>1</w:t>
      </w:r>
      <w:r w:rsidRPr="00B80FA9">
        <w:rPr>
          <w:rFonts w:asciiTheme="minorHAnsi" w:eastAsia="Calibri" w:hAnsiTheme="minorHAnsi" w:cstheme="minorHAnsi"/>
          <w:spacing w:val="-3"/>
          <w:position w:val="-1"/>
          <w:sz w:val="24"/>
          <w:szCs w:val="24"/>
        </w:rPr>
        <w:t xml:space="preserve"> </w:t>
      </w:r>
      <w:r w:rsidRPr="00B80FA9">
        <w:rPr>
          <w:rFonts w:asciiTheme="minorHAnsi" w:eastAsia="Calibri" w:hAnsiTheme="minorHAnsi" w:cstheme="minorHAnsi"/>
          <w:spacing w:val="-1"/>
          <w:position w:val="-1"/>
          <w:sz w:val="24"/>
          <w:szCs w:val="24"/>
        </w:rPr>
        <w:t>h</w:t>
      </w:r>
      <w:r w:rsidRPr="00B80FA9">
        <w:rPr>
          <w:rFonts w:asciiTheme="minorHAnsi" w:eastAsia="Calibri" w:hAnsiTheme="minorHAnsi" w:cstheme="minorHAnsi"/>
          <w:spacing w:val="-2"/>
          <w:position w:val="-1"/>
          <w:sz w:val="24"/>
          <w:szCs w:val="24"/>
        </w:rPr>
        <w:t>o</w:t>
      </w:r>
      <w:r w:rsidRPr="00B80FA9">
        <w:rPr>
          <w:rFonts w:asciiTheme="minorHAnsi" w:eastAsia="Calibri" w:hAnsiTheme="minorHAnsi" w:cstheme="minorHAnsi"/>
          <w:spacing w:val="-1"/>
          <w:position w:val="-1"/>
          <w:sz w:val="24"/>
          <w:szCs w:val="24"/>
        </w:rPr>
        <w:t>u</w:t>
      </w:r>
      <w:r w:rsidRPr="00B80FA9">
        <w:rPr>
          <w:rFonts w:asciiTheme="minorHAnsi" w:eastAsia="Calibri" w:hAnsiTheme="minorHAnsi" w:cstheme="minorHAnsi"/>
          <w:spacing w:val="-2"/>
          <w:position w:val="-1"/>
          <w:sz w:val="24"/>
          <w:szCs w:val="24"/>
        </w:rPr>
        <w:t>r</w:t>
      </w:r>
      <w:r w:rsidRPr="00B80FA9">
        <w:rPr>
          <w:rFonts w:asciiTheme="minorHAnsi" w:eastAsia="Calibri" w:hAnsiTheme="minorHAnsi" w:cstheme="minorHAnsi"/>
          <w:position w:val="-1"/>
          <w:sz w:val="24"/>
          <w:szCs w:val="24"/>
        </w:rPr>
        <w:t>”)</w:t>
      </w:r>
    </w:p>
    <w:p w:rsidR="00C04E88" w:rsidRPr="00B80FA9" w:rsidRDefault="00C04E88" w:rsidP="00B80FA9">
      <w:pPr>
        <w:rPr>
          <w:rFonts w:asciiTheme="minorHAnsi" w:hAnsiTheme="minorHAnsi" w:cstheme="minorHAnsi"/>
          <w:sz w:val="24"/>
          <w:szCs w:val="24"/>
        </w:rPr>
      </w:pPr>
    </w:p>
    <w:p w:rsidR="00C04E88" w:rsidRPr="00B80FA9" w:rsidRDefault="00C04E88" w:rsidP="00B80FA9">
      <w:pPr>
        <w:ind w:left="1901"/>
        <w:rPr>
          <w:rFonts w:asciiTheme="minorHAnsi" w:eastAsia="Calibri" w:hAnsiTheme="minorHAnsi" w:cstheme="minorHAnsi"/>
          <w:sz w:val="24"/>
          <w:szCs w:val="24"/>
        </w:rPr>
      </w:pPr>
      <w:r w:rsidRPr="00B80FA9">
        <w:rPr>
          <w:rFonts w:asciiTheme="minorHAnsi" w:eastAsia="Arial" w:hAnsiTheme="minorHAnsi" w:cstheme="minorHAnsi"/>
          <w:position w:val="6"/>
          <w:sz w:val="24"/>
          <w:szCs w:val="24"/>
        </w:rPr>
        <w:t xml:space="preserve">▪    </w:t>
      </w:r>
      <w:r w:rsidRPr="00B80FA9">
        <w:rPr>
          <w:rFonts w:asciiTheme="minorHAnsi" w:eastAsia="Arial" w:hAnsiTheme="minorHAnsi" w:cstheme="minorHAnsi"/>
          <w:spacing w:val="12"/>
          <w:position w:val="6"/>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nd</w:t>
      </w:r>
      <w:r w:rsidRPr="00B80FA9">
        <w:rPr>
          <w:rFonts w:asciiTheme="minorHAnsi" w:eastAsia="Calibri" w:hAnsiTheme="minorHAnsi" w:cstheme="minorHAnsi"/>
          <w:sz w:val="24"/>
          <w:szCs w:val="24"/>
        </w:rPr>
        <w:t>ar</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sy</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c</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d</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 xml:space="preserve"> w</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ek</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em</w:t>
      </w:r>
      <w:r w:rsidRPr="00B80FA9">
        <w:rPr>
          <w:rFonts w:asciiTheme="minorHAnsi" w:eastAsia="Calibri" w:hAnsiTheme="minorHAnsi" w:cstheme="minorHAnsi"/>
          <w:spacing w:val="-1"/>
          <w:sz w:val="24"/>
          <w:szCs w:val="24"/>
        </w:rPr>
        <w:t>ind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p>
    <w:p w:rsidR="00C04E88" w:rsidRPr="00B80FA9" w:rsidRDefault="00C04E88" w:rsidP="00B80FA9">
      <w:pPr>
        <w:spacing w:before="5"/>
        <w:rPr>
          <w:rFonts w:asciiTheme="minorHAnsi" w:hAnsiTheme="minorHAnsi" w:cstheme="minorHAnsi"/>
          <w:sz w:val="24"/>
          <w:szCs w:val="24"/>
        </w:rPr>
      </w:pPr>
    </w:p>
    <w:p w:rsidR="00C04E88" w:rsidRPr="00B80FA9" w:rsidRDefault="00C04E88" w:rsidP="00B80FA9">
      <w:pPr>
        <w:ind w:left="46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4</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2"/>
          <w:sz w:val="24"/>
          <w:szCs w:val="24"/>
        </w:rPr>
        <w:t xml:space="preserve"> </w:t>
      </w:r>
      <w:r w:rsidRPr="00B80FA9">
        <w:rPr>
          <w:rFonts w:asciiTheme="minorHAnsi" w:eastAsia="Calibri" w:hAnsiTheme="minorHAnsi" w:cstheme="minorHAnsi"/>
          <w:b/>
          <w:spacing w:val="-1"/>
          <w:sz w:val="24"/>
          <w:szCs w:val="24"/>
        </w:rPr>
        <w:t>Li</w:t>
      </w:r>
      <w:r w:rsidRPr="00B80FA9">
        <w:rPr>
          <w:rFonts w:asciiTheme="minorHAnsi" w:eastAsia="Calibri" w:hAnsiTheme="minorHAnsi" w:cstheme="minorHAnsi"/>
          <w:b/>
          <w:spacing w:val="1"/>
          <w:sz w:val="24"/>
          <w:szCs w:val="24"/>
        </w:rPr>
        <w:t>v</w:t>
      </w:r>
      <w:r w:rsidRPr="00B80FA9">
        <w:rPr>
          <w:rFonts w:asciiTheme="minorHAnsi" w:eastAsia="Calibri" w:hAnsiTheme="minorHAnsi" w:cstheme="minorHAnsi"/>
          <w:b/>
          <w:sz w:val="24"/>
          <w:szCs w:val="24"/>
        </w:rPr>
        <w:t>e</w:t>
      </w:r>
      <w:r w:rsidRPr="00B80FA9">
        <w:rPr>
          <w:rFonts w:asciiTheme="minorHAnsi" w:eastAsia="Calibri" w:hAnsiTheme="minorHAnsi" w:cstheme="minorHAnsi"/>
          <w:b/>
          <w:spacing w:val="-2"/>
          <w:sz w:val="24"/>
          <w:szCs w:val="24"/>
        </w:rPr>
        <w:t xml:space="preserve"> </w:t>
      </w: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z w:val="24"/>
          <w:szCs w:val="24"/>
        </w:rPr>
        <w:t>m</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z w:val="24"/>
          <w:szCs w:val="24"/>
        </w:rPr>
        <w:t>c</w:t>
      </w:r>
      <w:r w:rsidRPr="00B80FA9">
        <w:rPr>
          <w:rFonts w:asciiTheme="minorHAnsi" w:eastAsia="Calibri" w:hAnsiTheme="minorHAnsi" w:cstheme="minorHAnsi"/>
          <w:b/>
          <w:spacing w:val="1"/>
          <w:sz w:val="24"/>
          <w:szCs w:val="24"/>
        </w:rPr>
        <w:t>c</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ss</w:t>
      </w:r>
    </w:p>
    <w:p w:rsidR="00C04E88" w:rsidRPr="00B80FA9" w:rsidRDefault="00C04E88" w:rsidP="00B80FA9">
      <w:pPr>
        <w:spacing w:before="3"/>
        <w:rPr>
          <w:rFonts w:asciiTheme="minorHAns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2"/>
          <w:sz w:val="24"/>
          <w:szCs w:val="24"/>
        </w:rPr>
        <w:t>u</w:t>
      </w:r>
      <w:r w:rsidRPr="00B80FA9">
        <w:rPr>
          <w:rFonts w:asciiTheme="minorHAnsi" w:eastAsia="Calibri" w:hAnsiTheme="minorHAnsi" w:cstheme="minorHAnsi"/>
          <w:sz w:val="24"/>
          <w:szCs w:val="24"/>
        </w:rPr>
        <w:t>ach</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Yo</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pacing w:val="-1"/>
          <w:sz w:val="24"/>
          <w:szCs w:val="24"/>
        </w:rPr>
        <w:t>ub</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h</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nn</w:t>
      </w:r>
      <w:r w:rsidRPr="00B80FA9">
        <w:rPr>
          <w:rFonts w:asciiTheme="minorHAnsi" w:eastAsia="Calibri" w:hAnsiTheme="minorHAnsi" w:cstheme="minorHAnsi"/>
          <w:sz w:val="24"/>
          <w:szCs w:val="24"/>
        </w:rPr>
        <w:t>el</w:t>
      </w:r>
    </w:p>
    <w:p w:rsidR="00C04E88" w:rsidRPr="00B80FA9" w:rsidRDefault="00C04E88" w:rsidP="00B80FA9">
      <w:pPr>
        <w:spacing w:before="5"/>
        <w:rPr>
          <w:rFonts w:asciiTheme="minorHAns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1"/>
          <w:sz w:val="24"/>
          <w:szCs w:val="24"/>
        </w:rPr>
        <w:t>i</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 c</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at</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z w:val="24"/>
          <w:szCs w:val="24"/>
        </w:rPr>
        <w: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na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8"/>
          <w:sz w:val="24"/>
          <w:szCs w:val="24"/>
        </w:rPr>
        <w:t xml:space="preserve"> </w:t>
      </w:r>
      <w:r w:rsidRPr="00B80FA9">
        <w:rPr>
          <w:rFonts w:asciiTheme="minorHAnsi" w:eastAsia="Calibri" w:hAnsiTheme="minorHAnsi" w:cstheme="minorHAnsi"/>
          <w:spacing w:val="-1"/>
          <w:sz w:val="24"/>
          <w:szCs w:val="24"/>
        </w:rPr>
        <w:t>fo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4"/>
          <w:sz w:val="24"/>
          <w:szCs w:val="24"/>
        </w:rPr>
        <w:t>e</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4"/>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t</w:t>
      </w:r>
    </w:p>
    <w:p w:rsidR="00C04E88" w:rsidRPr="00B80FA9" w:rsidRDefault="00C04E88" w:rsidP="00B80FA9">
      <w:pPr>
        <w:spacing w:before="4"/>
        <w:rPr>
          <w:rFonts w:asciiTheme="minorHAns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3"/>
          <w:sz w:val="24"/>
          <w:szCs w:val="24"/>
        </w:rPr>
        <w:t>l</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1"/>
          <w:sz w:val="24"/>
          <w:szCs w:val="24"/>
        </w:rPr>
        <w:t>te</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Sc</w:t>
      </w:r>
      <w:r w:rsidRPr="00B80FA9">
        <w:rPr>
          <w:rFonts w:asciiTheme="minorHAnsi" w:eastAsia="Calibri" w:hAnsiTheme="minorHAnsi" w:cstheme="minorHAnsi"/>
          <w:spacing w:val="-3"/>
          <w:sz w:val="24"/>
          <w:szCs w:val="24"/>
        </w:rPr>
        <w:t>r</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es</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1"/>
          <w:sz w:val="24"/>
          <w:szCs w:val="24"/>
        </w:rPr>
        <w:t>du</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2"/>
          <w:sz w:val="24"/>
          <w:szCs w:val="24"/>
        </w:rPr>
        <w:t xml:space="preserve"> 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z w:val="24"/>
          <w:szCs w:val="24"/>
        </w:rPr>
        <w:t>m</w:t>
      </w:r>
    </w:p>
    <w:p w:rsidR="00C04E88" w:rsidRPr="00B80FA9" w:rsidRDefault="00C04E88" w:rsidP="00B80FA9">
      <w:pPr>
        <w:spacing w:before="9"/>
        <w:rPr>
          <w:rFonts w:asciiTheme="minorHAnsi" w:hAnsiTheme="minorHAnsi" w:cstheme="minorHAnsi"/>
          <w:sz w:val="24"/>
          <w:szCs w:val="24"/>
        </w:rPr>
      </w:pPr>
    </w:p>
    <w:p w:rsidR="00C04E88" w:rsidRPr="00B80FA9" w:rsidRDefault="00C04E88" w:rsidP="00B80FA9">
      <w:pPr>
        <w:ind w:left="46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lastRenderedPageBreak/>
        <w:t>5</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2"/>
          <w:sz w:val="24"/>
          <w:szCs w:val="24"/>
        </w:rPr>
        <w:t xml:space="preserve"> </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1"/>
          <w:sz w:val="24"/>
          <w:szCs w:val="24"/>
        </w:rPr>
        <w:t>f</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1"/>
          <w:sz w:val="24"/>
          <w:szCs w:val="24"/>
        </w:rPr>
        <w:t>-</w:t>
      </w: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rv</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ce</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pacing w:val="-2"/>
          <w:sz w:val="24"/>
          <w:szCs w:val="24"/>
        </w:rPr>
        <w:t>E</w:t>
      </w:r>
      <w:r w:rsidRPr="00B80FA9">
        <w:rPr>
          <w:rFonts w:asciiTheme="minorHAnsi" w:eastAsia="Calibri" w:hAnsiTheme="minorHAnsi" w:cstheme="minorHAnsi"/>
          <w:b/>
          <w:spacing w:val="1"/>
          <w:sz w:val="24"/>
          <w:szCs w:val="24"/>
        </w:rPr>
        <w:t>ngag</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pacing w:val="-6"/>
          <w:sz w:val="24"/>
          <w:szCs w:val="24"/>
        </w:rPr>
        <w:t>e</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z w:val="24"/>
          <w:szCs w:val="24"/>
        </w:rPr>
        <w:t>t</w:t>
      </w:r>
    </w:p>
    <w:p w:rsidR="00C04E88" w:rsidRPr="00B80FA9" w:rsidRDefault="00C04E88" w:rsidP="00B80FA9">
      <w:pPr>
        <w:spacing w:before="5"/>
        <w:rPr>
          <w:rFonts w:asciiTheme="minorHAns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o   </w:t>
      </w:r>
      <w:r w:rsidRPr="00B80FA9">
        <w:rPr>
          <w:rFonts w:asciiTheme="minorHAnsi" w:eastAsia="Arial" w:hAnsiTheme="minorHAnsi" w:cstheme="minorHAnsi"/>
          <w:spacing w:val="26"/>
          <w:position w:val="3"/>
          <w:sz w:val="24"/>
          <w:szCs w:val="24"/>
        </w:rPr>
        <w:t xml:space="preserve"> </w:t>
      </w:r>
      <w:r w:rsidRPr="00B80FA9">
        <w:rPr>
          <w:rFonts w:asciiTheme="minorHAnsi" w:eastAsia="Calibri" w:hAnsiTheme="minorHAnsi" w:cstheme="minorHAnsi"/>
          <w:sz w:val="24"/>
          <w:szCs w:val="24"/>
        </w:rPr>
        <w:t>“Sha</w:t>
      </w:r>
      <w:r w:rsidRPr="00B80FA9">
        <w:rPr>
          <w:rFonts w:asciiTheme="minorHAnsi" w:eastAsia="Calibri" w:hAnsiTheme="minorHAnsi" w:cstheme="minorHAnsi"/>
          <w:spacing w:val="-3"/>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y</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ur e</w:t>
      </w:r>
      <w:r w:rsidRPr="00B80FA9">
        <w:rPr>
          <w:rFonts w:asciiTheme="minorHAnsi" w:eastAsia="Calibri" w:hAnsiTheme="minorHAnsi" w:cstheme="minorHAnsi"/>
          <w:spacing w:val="2"/>
          <w:sz w:val="24"/>
          <w:szCs w:val="24"/>
        </w:rPr>
        <w:t>x</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nc</w:t>
      </w:r>
      <w:r w:rsidRPr="00B80FA9">
        <w:rPr>
          <w:rFonts w:asciiTheme="minorHAnsi" w:eastAsia="Calibri" w:hAnsiTheme="minorHAnsi" w:cstheme="minorHAnsi"/>
          <w:sz w:val="24"/>
          <w:szCs w:val="24"/>
        </w:rPr>
        <w:t>e”</w:t>
      </w:r>
    </w:p>
    <w:p w:rsidR="00C04E88" w:rsidRPr="00B80FA9" w:rsidRDefault="00C04E88" w:rsidP="00B80FA9">
      <w:pPr>
        <w:spacing w:before="3"/>
        <w:rPr>
          <w:rFonts w:asciiTheme="minorHAns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ub</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2"/>
          <w:sz w:val="24"/>
          <w:szCs w:val="24"/>
        </w:rPr>
        <w:t xml:space="preserve"> r</w:t>
      </w:r>
      <w:r w:rsidRPr="00B80FA9">
        <w:rPr>
          <w:rFonts w:asciiTheme="minorHAnsi" w:eastAsia="Calibri" w:hAnsiTheme="minorHAnsi" w:cstheme="minorHAnsi"/>
          <w:sz w:val="24"/>
          <w:szCs w:val="24"/>
        </w:rPr>
        <w:t>eq</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t</w:t>
      </w:r>
    </w:p>
    <w:p w:rsidR="00C04E88" w:rsidRPr="00B80FA9" w:rsidRDefault="00C04E88" w:rsidP="00B80FA9">
      <w:pPr>
        <w:spacing w:before="4"/>
        <w:rPr>
          <w:rFonts w:asciiTheme="minorHAnsi" w:hAnsiTheme="minorHAnsi" w:cstheme="minorHAnsi"/>
          <w:sz w:val="24"/>
          <w:szCs w:val="24"/>
        </w:rPr>
      </w:pPr>
    </w:p>
    <w:p w:rsidR="00C04E88" w:rsidRPr="00B80FA9" w:rsidRDefault="00E450B8" w:rsidP="00B80FA9">
      <w:pPr>
        <w:ind w:left="1180"/>
        <w:rPr>
          <w:rFonts w:asciiTheme="minorHAnsi" w:eastAsia="Calibri" w:hAnsiTheme="minorHAnsi" w:cstheme="minorHAnsi"/>
          <w:sz w:val="24"/>
          <w:szCs w:val="24"/>
        </w:rPr>
      </w:pPr>
      <w:r w:rsidRPr="00B80FA9">
        <w:rPr>
          <w:rFonts w:asciiTheme="minorHAnsi" w:hAnsiTheme="minorHAnsi" w:cstheme="minorHAnsi"/>
          <w:noProof/>
          <w:sz w:val="24"/>
          <w:szCs w:val="24"/>
        </w:rPr>
        <mc:AlternateContent>
          <mc:Choice Requires="wpg">
            <w:drawing>
              <wp:anchor distT="0" distB="0" distL="114300" distR="114300" simplePos="0" relativeHeight="251649024" behindDoc="1" locked="0" layoutInCell="1" allowOverlap="1">
                <wp:simplePos x="0" y="0"/>
                <wp:positionH relativeFrom="page">
                  <wp:posOffset>895985</wp:posOffset>
                </wp:positionH>
                <wp:positionV relativeFrom="page">
                  <wp:posOffset>9244330</wp:posOffset>
                </wp:positionV>
                <wp:extent cx="5980430" cy="0"/>
                <wp:effectExtent l="10160" t="5080" r="10160" b="13970"/>
                <wp:wrapNone/>
                <wp:docPr id="1362754090"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0"/>
                          <a:chOff x="1411" y="14558"/>
                          <a:chExt cx="9418" cy="0"/>
                        </a:xfrm>
                      </wpg:grpSpPr>
                      <wps:wsp>
                        <wps:cNvPr id="1051084469" name="Freeform 87"/>
                        <wps:cNvSpPr>
                          <a:spLocks/>
                        </wps:cNvSpPr>
                        <wps:spPr bwMode="auto">
                          <a:xfrm>
                            <a:off x="1411" y="14558"/>
                            <a:ext cx="9418" cy="0"/>
                          </a:xfrm>
                          <a:custGeom>
                            <a:avLst/>
                            <a:gdLst>
                              <a:gd name="T0" fmla="+- 0 1411 1411"/>
                              <a:gd name="T1" fmla="*/ T0 w 9418"/>
                              <a:gd name="T2" fmla="+- 0 10829 1411"/>
                              <a:gd name="T3" fmla="*/ T2 w 9418"/>
                            </a:gdLst>
                            <a:ahLst/>
                            <a:cxnLst>
                              <a:cxn ang="0">
                                <a:pos x="T1" y="0"/>
                              </a:cxn>
                              <a:cxn ang="0">
                                <a:pos x="T3" y="0"/>
                              </a:cxn>
                            </a:cxnLst>
                            <a:rect l="0" t="0" r="r" b="b"/>
                            <a:pathLst>
                              <a:path w="9418">
                                <a:moveTo>
                                  <a:pt x="0" y="0"/>
                                </a:moveTo>
                                <a:lnTo>
                                  <a:pt x="9418" y="0"/>
                                </a:lnTo>
                              </a:path>
                            </a:pathLst>
                          </a:custGeom>
                          <a:noFill/>
                          <a:ln w="7122">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0D752E" id="Group 86" o:spid="_x0000_s1026" style="position:absolute;margin-left:70.55pt;margin-top:727.9pt;width:470.9pt;height:0;z-index:-251667456;mso-position-horizontal-relative:page;mso-position-vertical-relative:page" coordorigin="1411,14558" coordsize="9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">
                <v:shape id="Freeform 87" o:spid="_x0000_s1027" style="position:absolute;left:1411;top:14558;width:9418;height:0;visibility:visible;mso-wrap-style:square;v-text-anchor:top" coordsize="9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" path="m,l9418,e" filled="f" strokecolor="#d9d9d9" strokeweight=".19783mm">
                  <v:path arrowok="t" o:connecttype="custom" o:connectlocs="0,0;9418,0" o:connectangles="0,0"/>
                </v:shape>
                <w10:wrap anchorx="page" anchory="page"/>
              </v:group>
            </w:pict>
          </mc:Fallback>
        </mc:AlternateContent>
      </w:r>
      <w:r w:rsidR="00C04E88" w:rsidRPr="00B80FA9">
        <w:rPr>
          <w:rFonts w:asciiTheme="minorHAnsi" w:eastAsia="Calibri" w:hAnsiTheme="minorHAnsi" w:cstheme="minorHAnsi"/>
          <w:sz w:val="24"/>
          <w:szCs w:val="24"/>
        </w:rPr>
        <w:t>o</w:t>
      </w:r>
      <w:r w:rsidR="00C04E88" w:rsidRPr="00B80FA9">
        <w:rPr>
          <w:rFonts w:asciiTheme="minorHAnsi" w:eastAsia="Calibri" w:hAnsiTheme="minorHAnsi" w:cstheme="minorHAnsi"/>
          <w:spacing w:val="2"/>
          <w:sz w:val="24"/>
          <w:szCs w:val="24"/>
        </w:rPr>
        <w:t xml:space="preserve"> </w:t>
      </w:r>
      <w:r w:rsidR="00C04E88" w:rsidRPr="00B80FA9">
        <w:rPr>
          <w:rFonts w:asciiTheme="minorHAnsi" w:eastAsia="Calibri" w:hAnsiTheme="minorHAnsi" w:cstheme="minorHAnsi"/>
          <w:sz w:val="24"/>
          <w:szCs w:val="24"/>
        </w:rPr>
        <w:t>J</w:t>
      </w:r>
      <w:r w:rsidR="00C04E88" w:rsidRPr="00B80FA9">
        <w:rPr>
          <w:rFonts w:asciiTheme="minorHAnsi" w:eastAsia="Calibri" w:hAnsiTheme="minorHAnsi" w:cstheme="minorHAnsi"/>
          <w:spacing w:val="-1"/>
          <w:sz w:val="24"/>
          <w:szCs w:val="24"/>
        </w:rPr>
        <w:t>o</w:t>
      </w:r>
      <w:r w:rsidR="00C04E88" w:rsidRPr="00B80FA9">
        <w:rPr>
          <w:rFonts w:asciiTheme="minorHAnsi" w:eastAsia="Calibri" w:hAnsiTheme="minorHAnsi" w:cstheme="minorHAnsi"/>
          <w:spacing w:val="-2"/>
          <w:sz w:val="24"/>
          <w:szCs w:val="24"/>
        </w:rPr>
        <w:t>i</w:t>
      </w:r>
      <w:r w:rsidR="00C04E88" w:rsidRPr="00B80FA9">
        <w:rPr>
          <w:rFonts w:asciiTheme="minorHAnsi" w:eastAsia="Calibri" w:hAnsiTheme="minorHAnsi" w:cstheme="minorHAnsi"/>
          <w:sz w:val="24"/>
          <w:szCs w:val="24"/>
        </w:rPr>
        <w:t>n</w:t>
      </w:r>
      <w:r w:rsidR="00C04E88" w:rsidRPr="00B80FA9">
        <w:rPr>
          <w:rFonts w:asciiTheme="minorHAnsi" w:eastAsia="Calibri" w:hAnsiTheme="minorHAnsi" w:cstheme="minorHAnsi"/>
          <w:spacing w:val="3"/>
          <w:sz w:val="24"/>
          <w:szCs w:val="24"/>
        </w:rPr>
        <w:t xml:space="preserve"> </w:t>
      </w:r>
      <w:r w:rsidR="00C04E88" w:rsidRPr="00B80FA9">
        <w:rPr>
          <w:rFonts w:asciiTheme="minorHAnsi" w:eastAsia="Calibri" w:hAnsiTheme="minorHAnsi" w:cstheme="minorHAnsi"/>
          <w:spacing w:val="2"/>
          <w:sz w:val="24"/>
          <w:szCs w:val="24"/>
        </w:rPr>
        <w:t>s</w:t>
      </w:r>
      <w:r w:rsidR="00C04E88" w:rsidRPr="00B80FA9">
        <w:rPr>
          <w:rFonts w:asciiTheme="minorHAnsi" w:eastAsia="Calibri" w:hAnsiTheme="minorHAnsi" w:cstheme="minorHAnsi"/>
          <w:sz w:val="24"/>
          <w:szCs w:val="24"/>
        </w:rPr>
        <w:t>ma</w:t>
      </w:r>
      <w:r w:rsidR="00C04E88" w:rsidRPr="00B80FA9">
        <w:rPr>
          <w:rFonts w:asciiTheme="minorHAnsi" w:eastAsia="Calibri" w:hAnsiTheme="minorHAnsi" w:cstheme="minorHAnsi"/>
          <w:spacing w:val="-2"/>
          <w:sz w:val="24"/>
          <w:szCs w:val="24"/>
        </w:rPr>
        <w:t>l</w:t>
      </w:r>
      <w:r w:rsidR="00C04E88" w:rsidRPr="00B80FA9">
        <w:rPr>
          <w:rFonts w:asciiTheme="minorHAnsi" w:eastAsia="Calibri" w:hAnsiTheme="minorHAnsi" w:cstheme="minorHAnsi"/>
          <w:sz w:val="24"/>
          <w:szCs w:val="24"/>
        </w:rPr>
        <w:t>l</w:t>
      </w:r>
      <w:r w:rsidR="00C04E88" w:rsidRPr="00B80FA9">
        <w:rPr>
          <w:rFonts w:asciiTheme="minorHAnsi" w:eastAsia="Calibri" w:hAnsiTheme="minorHAnsi" w:cstheme="minorHAnsi"/>
          <w:spacing w:val="1"/>
          <w:sz w:val="24"/>
          <w:szCs w:val="24"/>
        </w:rPr>
        <w:t xml:space="preserve"> </w:t>
      </w:r>
      <w:r w:rsidR="00C04E88" w:rsidRPr="00B80FA9">
        <w:rPr>
          <w:rFonts w:asciiTheme="minorHAnsi" w:eastAsia="Calibri" w:hAnsiTheme="minorHAnsi" w:cstheme="minorHAnsi"/>
          <w:spacing w:val="2"/>
          <w:sz w:val="24"/>
          <w:szCs w:val="24"/>
        </w:rPr>
        <w:t>g</w:t>
      </w:r>
      <w:r w:rsidR="00C04E88" w:rsidRPr="00B80FA9">
        <w:rPr>
          <w:rFonts w:asciiTheme="minorHAnsi" w:eastAsia="Calibri" w:hAnsiTheme="minorHAnsi" w:cstheme="minorHAnsi"/>
          <w:spacing w:val="-2"/>
          <w:sz w:val="24"/>
          <w:szCs w:val="24"/>
        </w:rPr>
        <w:t>ro</w:t>
      </w:r>
      <w:r w:rsidR="00C04E88" w:rsidRPr="00B80FA9">
        <w:rPr>
          <w:rFonts w:asciiTheme="minorHAnsi" w:eastAsia="Calibri" w:hAnsiTheme="minorHAnsi" w:cstheme="minorHAnsi"/>
          <w:spacing w:val="-1"/>
          <w:sz w:val="24"/>
          <w:szCs w:val="24"/>
        </w:rPr>
        <w:t>up</w:t>
      </w:r>
      <w:r w:rsidR="00C04E88" w:rsidRPr="00B80FA9">
        <w:rPr>
          <w:rFonts w:asciiTheme="minorHAnsi" w:eastAsia="Calibri" w:hAnsiTheme="minorHAnsi" w:cstheme="minorHAnsi"/>
          <w:sz w:val="24"/>
          <w:szCs w:val="24"/>
        </w:rPr>
        <w:t>s</w:t>
      </w:r>
      <w:r w:rsidR="00C04E88" w:rsidRPr="00B80FA9">
        <w:rPr>
          <w:rFonts w:asciiTheme="minorHAnsi" w:eastAsia="Calibri" w:hAnsiTheme="minorHAnsi" w:cstheme="minorHAnsi"/>
          <w:spacing w:val="1"/>
          <w:sz w:val="24"/>
          <w:szCs w:val="24"/>
        </w:rPr>
        <w:t xml:space="preserve"> </w:t>
      </w:r>
      <w:r w:rsidR="00C04E88" w:rsidRPr="00B80FA9">
        <w:rPr>
          <w:rFonts w:asciiTheme="minorHAnsi" w:eastAsia="Calibri" w:hAnsiTheme="minorHAnsi" w:cstheme="minorHAnsi"/>
          <w:spacing w:val="-2"/>
          <w:sz w:val="24"/>
          <w:szCs w:val="24"/>
        </w:rPr>
        <w:t>o</w:t>
      </w:r>
      <w:r w:rsidR="00C04E88" w:rsidRPr="00B80FA9">
        <w:rPr>
          <w:rFonts w:asciiTheme="minorHAnsi" w:eastAsia="Calibri" w:hAnsiTheme="minorHAnsi" w:cstheme="minorHAnsi"/>
          <w:sz w:val="24"/>
          <w:szCs w:val="24"/>
        </w:rPr>
        <w:t>r</w:t>
      </w:r>
      <w:r w:rsidR="00C04E88" w:rsidRPr="00B80FA9">
        <w:rPr>
          <w:rFonts w:asciiTheme="minorHAnsi" w:eastAsia="Calibri" w:hAnsiTheme="minorHAnsi" w:cstheme="minorHAnsi"/>
          <w:spacing w:val="1"/>
          <w:sz w:val="24"/>
          <w:szCs w:val="24"/>
        </w:rPr>
        <w:t xml:space="preserve"> </w:t>
      </w:r>
      <w:r w:rsidR="00C04E88" w:rsidRPr="00B80FA9">
        <w:rPr>
          <w:rFonts w:asciiTheme="minorHAnsi" w:eastAsia="Calibri" w:hAnsiTheme="minorHAnsi" w:cstheme="minorHAnsi"/>
          <w:sz w:val="24"/>
          <w:szCs w:val="24"/>
        </w:rPr>
        <w:t>j</w:t>
      </w:r>
      <w:r w:rsidR="00C04E88" w:rsidRPr="00B80FA9">
        <w:rPr>
          <w:rFonts w:asciiTheme="minorHAnsi" w:eastAsia="Calibri" w:hAnsiTheme="minorHAnsi" w:cstheme="minorHAnsi"/>
          <w:spacing w:val="-2"/>
          <w:sz w:val="24"/>
          <w:szCs w:val="24"/>
        </w:rPr>
        <w:t>oi</w:t>
      </w:r>
      <w:r w:rsidR="00C04E88" w:rsidRPr="00B80FA9">
        <w:rPr>
          <w:rFonts w:asciiTheme="minorHAnsi" w:eastAsia="Calibri" w:hAnsiTheme="minorHAnsi" w:cstheme="minorHAnsi"/>
          <w:sz w:val="24"/>
          <w:szCs w:val="24"/>
        </w:rPr>
        <w:t>n</w:t>
      </w:r>
      <w:r w:rsidR="00C04E88" w:rsidRPr="00B80FA9">
        <w:rPr>
          <w:rFonts w:asciiTheme="minorHAnsi" w:eastAsia="Calibri" w:hAnsiTheme="minorHAnsi" w:cstheme="minorHAnsi"/>
          <w:spacing w:val="2"/>
          <w:sz w:val="24"/>
          <w:szCs w:val="24"/>
        </w:rPr>
        <w:t xml:space="preserve"> </w:t>
      </w:r>
      <w:r w:rsidR="00C04E88" w:rsidRPr="00B80FA9">
        <w:rPr>
          <w:rFonts w:asciiTheme="minorHAnsi" w:eastAsia="Calibri" w:hAnsiTheme="minorHAnsi" w:cstheme="minorHAnsi"/>
          <w:spacing w:val="-1"/>
          <w:sz w:val="24"/>
          <w:szCs w:val="24"/>
        </w:rPr>
        <w:t>n</w:t>
      </w:r>
      <w:r w:rsidR="00C04E88" w:rsidRPr="00B80FA9">
        <w:rPr>
          <w:rFonts w:asciiTheme="minorHAnsi" w:eastAsia="Calibri" w:hAnsiTheme="minorHAnsi" w:cstheme="minorHAnsi"/>
          <w:sz w:val="24"/>
          <w:szCs w:val="24"/>
        </w:rPr>
        <w:t>e</w:t>
      </w:r>
      <w:r w:rsidR="00C04E88" w:rsidRPr="00B80FA9">
        <w:rPr>
          <w:rFonts w:asciiTheme="minorHAnsi" w:eastAsia="Calibri" w:hAnsiTheme="minorHAnsi" w:cstheme="minorHAnsi"/>
          <w:spacing w:val="2"/>
          <w:sz w:val="24"/>
          <w:szCs w:val="24"/>
        </w:rPr>
        <w:t>x</w:t>
      </w:r>
      <w:r w:rsidR="00C04E88" w:rsidRPr="00B80FA9">
        <w:rPr>
          <w:rFonts w:asciiTheme="minorHAnsi" w:eastAsia="Calibri" w:hAnsiTheme="minorHAnsi" w:cstheme="minorHAnsi"/>
          <w:sz w:val="24"/>
          <w:szCs w:val="24"/>
        </w:rPr>
        <w:t>t</w:t>
      </w:r>
      <w:r w:rsidR="00C04E88" w:rsidRPr="00B80FA9">
        <w:rPr>
          <w:rFonts w:asciiTheme="minorHAnsi" w:eastAsia="Calibri" w:hAnsiTheme="minorHAnsi" w:cstheme="minorHAnsi"/>
          <w:spacing w:val="1"/>
          <w:sz w:val="24"/>
          <w:szCs w:val="24"/>
        </w:rPr>
        <w:t xml:space="preserve"> </w:t>
      </w:r>
      <w:r w:rsidR="00C04E88" w:rsidRPr="00B80FA9">
        <w:rPr>
          <w:rFonts w:asciiTheme="minorHAnsi" w:eastAsia="Calibri" w:hAnsiTheme="minorHAnsi" w:cstheme="minorHAnsi"/>
          <w:spacing w:val="-1"/>
          <w:sz w:val="24"/>
          <w:szCs w:val="24"/>
        </w:rPr>
        <w:t>ph</w:t>
      </w:r>
      <w:r w:rsidR="00C04E88" w:rsidRPr="00B80FA9">
        <w:rPr>
          <w:rFonts w:asciiTheme="minorHAnsi" w:eastAsia="Calibri" w:hAnsiTheme="minorHAnsi" w:cstheme="minorHAnsi"/>
          <w:spacing w:val="2"/>
          <w:sz w:val="24"/>
          <w:szCs w:val="24"/>
        </w:rPr>
        <w:t>ys</w:t>
      </w:r>
      <w:r w:rsidR="00C04E88" w:rsidRPr="00B80FA9">
        <w:rPr>
          <w:rFonts w:asciiTheme="minorHAnsi" w:eastAsia="Calibri" w:hAnsiTheme="minorHAnsi" w:cstheme="minorHAnsi"/>
          <w:spacing w:val="-2"/>
          <w:sz w:val="24"/>
          <w:szCs w:val="24"/>
        </w:rPr>
        <w:t>i</w:t>
      </w:r>
      <w:r w:rsidR="00C04E88" w:rsidRPr="00B80FA9">
        <w:rPr>
          <w:rFonts w:asciiTheme="minorHAnsi" w:eastAsia="Calibri" w:hAnsiTheme="minorHAnsi" w:cstheme="minorHAnsi"/>
          <w:spacing w:val="-1"/>
          <w:sz w:val="24"/>
          <w:szCs w:val="24"/>
        </w:rPr>
        <w:t>c</w:t>
      </w:r>
      <w:r w:rsidR="00C04E88" w:rsidRPr="00B80FA9">
        <w:rPr>
          <w:rFonts w:asciiTheme="minorHAnsi" w:eastAsia="Calibri" w:hAnsiTheme="minorHAnsi" w:cstheme="minorHAnsi"/>
          <w:sz w:val="24"/>
          <w:szCs w:val="24"/>
        </w:rPr>
        <w:t>al</w:t>
      </w:r>
      <w:r w:rsidR="00C04E88" w:rsidRPr="00B80FA9">
        <w:rPr>
          <w:rFonts w:asciiTheme="minorHAnsi" w:eastAsia="Calibri" w:hAnsiTheme="minorHAnsi" w:cstheme="minorHAnsi"/>
          <w:spacing w:val="-3"/>
          <w:sz w:val="24"/>
          <w:szCs w:val="24"/>
        </w:rPr>
        <w:t xml:space="preserve"> </w:t>
      </w:r>
      <w:r w:rsidR="00C04E88" w:rsidRPr="00B80FA9">
        <w:rPr>
          <w:rFonts w:asciiTheme="minorHAnsi" w:eastAsia="Calibri" w:hAnsiTheme="minorHAnsi" w:cstheme="minorHAnsi"/>
          <w:spacing w:val="2"/>
          <w:sz w:val="24"/>
          <w:szCs w:val="24"/>
        </w:rPr>
        <w:t>s</w:t>
      </w:r>
      <w:r w:rsidR="00C04E88" w:rsidRPr="00B80FA9">
        <w:rPr>
          <w:rFonts w:asciiTheme="minorHAnsi" w:eastAsia="Calibri" w:hAnsiTheme="minorHAnsi" w:cstheme="minorHAnsi"/>
          <w:sz w:val="24"/>
          <w:szCs w:val="24"/>
        </w:rPr>
        <w:t>e</w:t>
      </w:r>
      <w:r w:rsidR="00C04E88" w:rsidRPr="00B80FA9">
        <w:rPr>
          <w:rFonts w:asciiTheme="minorHAnsi" w:eastAsia="Calibri" w:hAnsiTheme="minorHAnsi" w:cstheme="minorHAnsi"/>
          <w:spacing w:val="-1"/>
          <w:sz w:val="24"/>
          <w:szCs w:val="24"/>
        </w:rPr>
        <w:t>r</w:t>
      </w:r>
      <w:r w:rsidR="00C04E88" w:rsidRPr="00B80FA9">
        <w:rPr>
          <w:rFonts w:asciiTheme="minorHAnsi" w:eastAsia="Calibri" w:hAnsiTheme="minorHAnsi" w:cstheme="minorHAnsi"/>
          <w:spacing w:val="2"/>
          <w:sz w:val="24"/>
          <w:szCs w:val="24"/>
        </w:rPr>
        <w:t>v</w:t>
      </w:r>
      <w:r w:rsidR="00C04E88" w:rsidRPr="00B80FA9">
        <w:rPr>
          <w:rFonts w:asciiTheme="minorHAnsi" w:eastAsia="Calibri" w:hAnsiTheme="minorHAnsi" w:cstheme="minorHAnsi"/>
          <w:spacing w:val="-2"/>
          <w:sz w:val="24"/>
          <w:szCs w:val="24"/>
        </w:rPr>
        <w:t>i</w:t>
      </w:r>
      <w:r w:rsidR="00C04E88" w:rsidRPr="00B80FA9">
        <w:rPr>
          <w:rFonts w:asciiTheme="minorHAnsi" w:eastAsia="Calibri" w:hAnsiTheme="minorHAnsi" w:cstheme="minorHAnsi"/>
          <w:spacing w:val="-1"/>
          <w:sz w:val="24"/>
          <w:szCs w:val="24"/>
        </w:rPr>
        <w:t>c</w:t>
      </w:r>
      <w:r w:rsidR="00C04E88" w:rsidRPr="00B80FA9">
        <w:rPr>
          <w:rFonts w:asciiTheme="minorHAnsi" w:eastAsia="Calibri" w:hAnsiTheme="minorHAnsi" w:cstheme="minorHAnsi"/>
          <w:sz w:val="24"/>
          <w:szCs w:val="24"/>
        </w:rPr>
        <w:t>e</w:t>
      </w:r>
    </w:p>
    <w:p w:rsidR="00C04E88" w:rsidRPr="00B80FA9" w:rsidRDefault="00C04E88" w:rsidP="00B80FA9">
      <w:pPr>
        <w:ind w:left="1180"/>
        <w:rPr>
          <w:rFonts w:asciiTheme="minorHAnsi" w:eastAsia="Calibr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p>
    <w:p w:rsidR="00C04E88" w:rsidRPr="00B80FA9" w:rsidRDefault="00C04E88" w:rsidP="00B80FA9">
      <w:pPr>
        <w:ind w:left="1180"/>
        <w:rPr>
          <w:rFonts w:asciiTheme="minorHAnsi" w:eastAsia="Calibri" w:hAnsiTheme="minorHAnsi" w:cstheme="minorHAnsi"/>
          <w:sz w:val="24"/>
          <w:szCs w:val="24"/>
        </w:rPr>
      </w:pPr>
    </w:p>
    <w:p w:rsidR="00C04E88" w:rsidRPr="00B80FA9" w:rsidRDefault="00C04E88" w:rsidP="00B80FA9">
      <w:pPr>
        <w:ind w:left="500"/>
        <w:rPr>
          <w:rFonts w:asciiTheme="minorHAnsi" w:eastAsia="Calibri" w:hAnsiTheme="minorHAnsi" w:cstheme="minorHAnsi"/>
          <w:sz w:val="24"/>
          <w:szCs w:val="24"/>
        </w:rPr>
      </w:pPr>
      <w:r w:rsidRPr="00B80FA9">
        <w:rPr>
          <w:rFonts w:asciiTheme="minorHAnsi" w:eastAsia="Calibri" w:hAnsiTheme="minorHAnsi" w:cstheme="minorHAnsi"/>
          <w:position w:val="4"/>
          <w:sz w:val="24"/>
          <w:szCs w:val="24"/>
        </w:rPr>
        <w:t xml:space="preserve">.  </w:t>
      </w:r>
      <w:r w:rsidRPr="00B80FA9">
        <w:rPr>
          <w:rFonts w:asciiTheme="minorHAnsi" w:eastAsia="Calibri" w:hAnsiTheme="minorHAnsi" w:cstheme="minorHAnsi"/>
          <w:spacing w:val="21"/>
          <w:position w:val="4"/>
          <w:sz w:val="24"/>
          <w:szCs w:val="24"/>
        </w:rPr>
        <w:t xml:space="preserve"> </w:t>
      </w:r>
      <w:r w:rsidRPr="00B80FA9">
        <w:rPr>
          <w:rFonts w:asciiTheme="minorHAnsi" w:eastAsia="Calibri" w:hAnsiTheme="minorHAnsi" w:cstheme="minorHAnsi"/>
          <w:b/>
          <w:spacing w:val="-2"/>
          <w:position w:val="1"/>
          <w:sz w:val="24"/>
          <w:szCs w:val="24"/>
        </w:rPr>
        <w:t>A</w:t>
      </w:r>
      <w:r w:rsidRPr="00B80FA9">
        <w:rPr>
          <w:rFonts w:asciiTheme="minorHAnsi" w:eastAsia="Calibri" w:hAnsiTheme="minorHAnsi" w:cstheme="minorHAnsi"/>
          <w:b/>
          <w:spacing w:val="1"/>
          <w:position w:val="1"/>
          <w:sz w:val="24"/>
          <w:szCs w:val="24"/>
        </w:rPr>
        <w:t>r</w:t>
      </w:r>
      <w:r w:rsidRPr="00B80FA9">
        <w:rPr>
          <w:rFonts w:asciiTheme="minorHAnsi" w:eastAsia="Calibri" w:hAnsiTheme="minorHAnsi" w:cstheme="minorHAnsi"/>
          <w:b/>
          <w:position w:val="1"/>
          <w:sz w:val="24"/>
          <w:szCs w:val="24"/>
        </w:rPr>
        <w:t>ch</w:t>
      </w:r>
      <w:r w:rsidRPr="00B80FA9">
        <w:rPr>
          <w:rFonts w:asciiTheme="minorHAnsi" w:eastAsia="Calibri" w:hAnsiTheme="minorHAnsi" w:cstheme="minorHAnsi"/>
          <w:b/>
          <w:spacing w:val="-1"/>
          <w:position w:val="1"/>
          <w:sz w:val="24"/>
          <w:szCs w:val="24"/>
        </w:rPr>
        <w:t>i</w:t>
      </w:r>
      <w:r w:rsidRPr="00B80FA9">
        <w:rPr>
          <w:rFonts w:asciiTheme="minorHAnsi" w:eastAsia="Calibri" w:hAnsiTheme="minorHAnsi" w:cstheme="minorHAnsi"/>
          <w:b/>
          <w:spacing w:val="1"/>
          <w:position w:val="1"/>
          <w:sz w:val="24"/>
          <w:szCs w:val="24"/>
        </w:rPr>
        <w:t>v</w:t>
      </w:r>
      <w:r w:rsidRPr="00B80FA9">
        <w:rPr>
          <w:rFonts w:asciiTheme="minorHAnsi" w:eastAsia="Calibri" w:hAnsiTheme="minorHAnsi" w:cstheme="minorHAnsi"/>
          <w:b/>
          <w:position w:val="1"/>
          <w:sz w:val="24"/>
          <w:szCs w:val="24"/>
        </w:rPr>
        <w:t>e</w:t>
      </w:r>
      <w:r w:rsidRPr="00B80FA9">
        <w:rPr>
          <w:rFonts w:asciiTheme="minorHAnsi" w:eastAsia="Calibri" w:hAnsiTheme="minorHAnsi" w:cstheme="minorHAnsi"/>
          <w:b/>
          <w:spacing w:val="-2"/>
          <w:position w:val="1"/>
          <w:sz w:val="24"/>
          <w:szCs w:val="24"/>
        </w:rPr>
        <w:t xml:space="preserve"> </w:t>
      </w:r>
      <w:r w:rsidRPr="00B80FA9">
        <w:rPr>
          <w:rFonts w:asciiTheme="minorHAnsi" w:eastAsia="Calibri" w:hAnsiTheme="minorHAnsi" w:cstheme="minorHAnsi"/>
          <w:b/>
          <w:spacing w:val="2"/>
          <w:position w:val="1"/>
          <w:sz w:val="24"/>
          <w:szCs w:val="24"/>
        </w:rPr>
        <w:t>S</w:t>
      </w:r>
      <w:r w:rsidRPr="00B80FA9">
        <w:rPr>
          <w:rFonts w:asciiTheme="minorHAnsi" w:eastAsia="Calibri" w:hAnsiTheme="minorHAnsi" w:cstheme="minorHAnsi"/>
          <w:b/>
          <w:position w:val="1"/>
          <w:sz w:val="24"/>
          <w:szCs w:val="24"/>
        </w:rPr>
        <w:t>ec</w:t>
      </w:r>
      <w:r w:rsidRPr="00B80FA9">
        <w:rPr>
          <w:rFonts w:asciiTheme="minorHAnsi" w:eastAsia="Calibri" w:hAnsiTheme="minorHAnsi" w:cstheme="minorHAnsi"/>
          <w:b/>
          <w:spacing w:val="-1"/>
          <w:position w:val="1"/>
          <w:sz w:val="24"/>
          <w:szCs w:val="24"/>
        </w:rPr>
        <w:t>ti</w:t>
      </w:r>
      <w:r w:rsidRPr="00B80FA9">
        <w:rPr>
          <w:rFonts w:asciiTheme="minorHAnsi" w:eastAsia="Calibri" w:hAnsiTheme="minorHAnsi" w:cstheme="minorHAnsi"/>
          <w:b/>
          <w:position w:val="1"/>
          <w:sz w:val="24"/>
          <w:szCs w:val="24"/>
        </w:rPr>
        <w:t>on</w:t>
      </w:r>
    </w:p>
    <w:p w:rsidR="00C04E88" w:rsidRPr="00B80FA9" w:rsidRDefault="00C04E88" w:rsidP="00B80FA9">
      <w:pPr>
        <w:spacing w:before="5"/>
        <w:rPr>
          <w:rFonts w:asciiTheme="minorHAnsi" w:hAnsiTheme="minorHAnsi" w:cstheme="minorHAnsi"/>
          <w:sz w:val="24"/>
          <w:szCs w:val="24"/>
        </w:rPr>
      </w:pPr>
    </w:p>
    <w:p w:rsidR="00C04E88" w:rsidRPr="00B80FA9" w:rsidRDefault="00C04E88" w:rsidP="00B80FA9">
      <w:pPr>
        <w:ind w:left="122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RXP</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s</w:t>
      </w:r>
    </w:p>
    <w:p w:rsidR="00C04E88" w:rsidRPr="00B80FA9" w:rsidRDefault="00C04E88" w:rsidP="00B80FA9">
      <w:pPr>
        <w:spacing w:before="4"/>
        <w:rPr>
          <w:rFonts w:asciiTheme="minorHAnsi" w:hAnsiTheme="minorHAnsi" w:cstheme="minorHAnsi"/>
          <w:sz w:val="24"/>
          <w:szCs w:val="24"/>
        </w:rPr>
      </w:pPr>
    </w:p>
    <w:p w:rsidR="00C04E88" w:rsidRPr="00B80FA9" w:rsidRDefault="00C04E88" w:rsidP="00B80FA9">
      <w:pPr>
        <w:ind w:left="122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ud</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ro</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 xml:space="preserve">t RXP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ss</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s</w:t>
      </w:r>
    </w:p>
    <w:p w:rsidR="00C04E88" w:rsidRPr="00B80FA9" w:rsidRDefault="00C04E88" w:rsidP="00B80FA9">
      <w:pPr>
        <w:rPr>
          <w:rFonts w:asciiTheme="minorHAnsi" w:hAnsiTheme="minorHAnsi" w:cstheme="minorHAnsi"/>
          <w:sz w:val="24"/>
          <w:szCs w:val="24"/>
        </w:rPr>
      </w:pPr>
    </w:p>
    <w:p w:rsidR="00C04E88" w:rsidRPr="00B80FA9" w:rsidRDefault="00C04E88" w:rsidP="00B80FA9">
      <w:pPr>
        <w:ind w:left="1220"/>
        <w:rPr>
          <w:rFonts w:asciiTheme="minorHAnsi" w:eastAsia="Calibri" w:hAnsiTheme="minorHAnsi" w:cstheme="minorHAnsi"/>
          <w:sz w:val="24"/>
          <w:szCs w:val="24"/>
        </w:rPr>
      </w:pPr>
      <w:r w:rsidRPr="00B80FA9">
        <w:rPr>
          <w:rFonts w:asciiTheme="minorHAnsi" w:eastAsia="Arial" w:hAnsiTheme="minorHAnsi" w:cstheme="minorHAnsi"/>
          <w:position w:val="2"/>
          <w:sz w:val="24"/>
          <w:szCs w:val="24"/>
        </w:rPr>
        <w:t xml:space="preserve">o   </w:t>
      </w:r>
      <w:r w:rsidRPr="00B80FA9">
        <w:rPr>
          <w:rFonts w:asciiTheme="minorHAnsi" w:eastAsia="Arial" w:hAnsiTheme="minorHAnsi" w:cstheme="minorHAnsi"/>
          <w:spacing w:val="26"/>
          <w:position w:val="2"/>
          <w:sz w:val="24"/>
          <w:szCs w:val="24"/>
        </w:rPr>
        <w:t xml:space="preserve"> </w:t>
      </w:r>
      <w:r w:rsidRPr="00B80FA9">
        <w:rPr>
          <w:rFonts w:asciiTheme="minorHAnsi" w:eastAsia="Calibri" w:hAnsiTheme="minorHAnsi" w:cstheme="minorHAnsi"/>
          <w:spacing w:val="-1"/>
          <w:sz w:val="24"/>
          <w:szCs w:val="24"/>
        </w:rPr>
        <w:t>No</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3"/>
          <w:sz w:val="24"/>
          <w:szCs w:val="24"/>
        </w:rPr>
        <w:t>l</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6"/>
          <w:sz w:val="24"/>
          <w:szCs w:val="24"/>
        </w:rPr>
        <w:t>d</w:t>
      </w:r>
      <w:r w:rsidRPr="00B80FA9">
        <w:rPr>
          <w:rFonts w:asciiTheme="minorHAnsi" w:eastAsia="Calibri" w:hAnsiTheme="minorHAnsi" w:cstheme="minorHAnsi"/>
          <w:sz w:val="24"/>
          <w:szCs w:val="24"/>
        </w:rPr>
        <w:t>ab</w:t>
      </w:r>
      <w:r w:rsidRPr="00B80FA9">
        <w:rPr>
          <w:rFonts w:asciiTheme="minorHAnsi" w:eastAsia="Calibri" w:hAnsiTheme="minorHAnsi" w:cstheme="minorHAnsi"/>
          <w:spacing w:val="-3"/>
          <w:sz w:val="24"/>
          <w:szCs w:val="24"/>
        </w:rPr>
        <w:t>l</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il</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e</w:t>
      </w:r>
    </w:p>
    <w:p w:rsidR="00A716BB" w:rsidRPr="00B80FA9" w:rsidRDefault="00A716BB" w:rsidP="00B80FA9">
      <w:pPr>
        <w:spacing w:before="100" w:beforeAutospacing="1" w:after="100" w:afterAutospacing="1"/>
        <w:rPr>
          <w:rFonts w:asciiTheme="minorHAnsi" w:hAnsiTheme="minorHAnsi" w:cstheme="minorHAnsi"/>
          <w:b/>
          <w:sz w:val="24"/>
          <w:szCs w:val="24"/>
        </w:rPr>
      </w:pPr>
    </w:p>
    <w:p w:rsidR="00A716BB" w:rsidRPr="00A716BB" w:rsidRDefault="00A716BB" w:rsidP="00B80FA9">
      <w:pPr>
        <w:pStyle w:val="ListParagraph"/>
        <w:numPr>
          <w:ilvl w:val="0"/>
          <w:numId w:val="15"/>
        </w:numPr>
        <w:spacing w:before="100" w:beforeAutospacing="1" w:after="100" w:afterAutospacing="1"/>
        <w:rPr>
          <w:rFonts w:asciiTheme="minorHAnsi" w:hAnsiTheme="minorHAnsi" w:cstheme="minorHAnsi"/>
          <w:b/>
          <w:sz w:val="24"/>
          <w:szCs w:val="24"/>
        </w:rPr>
      </w:pPr>
      <w:r w:rsidRPr="00A716BB">
        <w:rPr>
          <w:rFonts w:asciiTheme="minorHAnsi" w:hAnsiTheme="minorHAnsi" w:cstheme="minorHAnsi"/>
          <w:b/>
          <w:sz w:val="24"/>
          <w:szCs w:val="24"/>
        </w:rPr>
        <w:t>JKMG Evangelical Outreach -intro- "Browse the images and video links below to see how God is using JKMG to evangelize and transform lives. This is the heart of our calling and mission."</w:t>
      </w:r>
    </w:p>
    <w:p w:rsidR="00C04E88" w:rsidRPr="00B80FA9" w:rsidRDefault="00A716BB" w:rsidP="00B80FA9">
      <w:pPr>
        <w:pStyle w:val="ListParagraph"/>
        <w:numPr>
          <w:ilvl w:val="0"/>
          <w:numId w:val="15"/>
        </w:numPr>
        <w:spacing w:before="100" w:beforeAutospacing="1" w:after="100" w:afterAutospacing="1"/>
        <w:rPr>
          <w:rFonts w:asciiTheme="minorHAnsi" w:hAnsiTheme="minorHAnsi" w:cstheme="minorHAnsi"/>
          <w:b/>
          <w:sz w:val="24"/>
          <w:szCs w:val="24"/>
        </w:rPr>
      </w:pPr>
      <w:r w:rsidRPr="00A716BB">
        <w:rPr>
          <w:rFonts w:asciiTheme="minorHAnsi" w:hAnsiTheme="minorHAnsi" w:cstheme="minorHAnsi"/>
          <w:b/>
          <w:sz w:val="24"/>
          <w:szCs w:val="24"/>
        </w:rPr>
        <w:t>7D JKMG Business Forum (</w:t>
      </w:r>
      <w:r w:rsidR="00C04E88" w:rsidRPr="00B80FA9">
        <w:rPr>
          <w:rFonts w:asciiTheme="minorHAnsi" w:hAnsiTheme="minorHAnsi" w:cstheme="minorHAnsi"/>
          <w:b/>
          <w:sz w:val="24"/>
          <w:szCs w:val="24"/>
        </w:rPr>
        <w:t>JKMG business forum is a structured Physical gathering—where business owners,SMEs, entrepreneurs, investors, and industry professionals come together to exchange ideas, discuss opportunities, share expertise, and build professional networks.</w:t>
      </w:r>
    </w:p>
    <w:p w:rsidR="00C04E88" w:rsidRPr="00B80FA9" w:rsidRDefault="00C04E88" w:rsidP="00B80FA9">
      <w:pPr>
        <w:spacing w:before="100" w:beforeAutospacing="1" w:after="100" w:afterAutospacing="1"/>
        <w:ind w:left="360"/>
        <w:rPr>
          <w:rFonts w:asciiTheme="minorHAnsi" w:hAnsiTheme="minorHAnsi" w:cstheme="minorHAnsi"/>
          <w:b/>
          <w:sz w:val="24"/>
          <w:szCs w:val="24"/>
        </w:rPr>
      </w:pPr>
      <w:r w:rsidRPr="00B80FA9">
        <w:rPr>
          <w:rFonts w:asciiTheme="minorHAnsi" w:hAnsiTheme="minorHAnsi" w:cstheme="minorHAnsi"/>
          <w:b/>
          <w:sz w:val="24"/>
          <w:szCs w:val="24"/>
        </w:rPr>
        <w:t>It often includes:</w:t>
      </w:r>
    </w:p>
    <w:p w:rsidR="00C04E88" w:rsidRPr="00B80FA9" w:rsidRDefault="00C04E88" w:rsidP="00B80FA9">
      <w:pPr>
        <w:pStyle w:val="ListParagraph"/>
        <w:numPr>
          <w:ilvl w:val="0"/>
          <w:numId w:val="16"/>
        </w:numPr>
        <w:spacing w:before="100" w:beforeAutospacing="1" w:after="100" w:afterAutospacing="1"/>
        <w:rPr>
          <w:rFonts w:asciiTheme="minorHAnsi" w:hAnsiTheme="minorHAnsi" w:cstheme="minorHAnsi"/>
          <w:b/>
          <w:sz w:val="24"/>
          <w:szCs w:val="24"/>
        </w:rPr>
      </w:pPr>
      <w:r w:rsidRPr="00B80FA9">
        <w:rPr>
          <w:rFonts w:asciiTheme="minorHAnsi" w:hAnsiTheme="minorHAnsi" w:cstheme="minorHAnsi"/>
          <w:b/>
          <w:sz w:val="24"/>
          <w:szCs w:val="24"/>
        </w:rPr>
        <w:t>Panel discussions or keynote speeches from experts like Rev Julian Kyula.</w:t>
      </w:r>
    </w:p>
    <w:p w:rsidR="00C04E88" w:rsidRPr="00B80FA9" w:rsidRDefault="00C04E88" w:rsidP="00B80FA9">
      <w:pPr>
        <w:pStyle w:val="ListParagraph"/>
        <w:numPr>
          <w:ilvl w:val="0"/>
          <w:numId w:val="16"/>
        </w:numPr>
        <w:spacing w:before="100" w:beforeAutospacing="1" w:after="100" w:afterAutospacing="1"/>
        <w:rPr>
          <w:rFonts w:asciiTheme="minorHAnsi" w:hAnsiTheme="minorHAnsi" w:cstheme="minorHAnsi"/>
          <w:b/>
          <w:sz w:val="24"/>
          <w:szCs w:val="24"/>
        </w:rPr>
      </w:pPr>
      <w:r w:rsidRPr="00B80FA9">
        <w:rPr>
          <w:rFonts w:asciiTheme="minorHAnsi" w:hAnsiTheme="minorHAnsi" w:cstheme="minorHAnsi"/>
          <w:b/>
          <w:sz w:val="24"/>
          <w:szCs w:val="24"/>
        </w:rPr>
        <w:t>Networking sessions to connect with potential partners, clients, or investors.</w:t>
      </w:r>
    </w:p>
    <w:p w:rsidR="00C04E88" w:rsidRPr="00B80FA9" w:rsidRDefault="00C04E88" w:rsidP="00B80FA9">
      <w:pPr>
        <w:pStyle w:val="ListParagraph"/>
        <w:numPr>
          <w:ilvl w:val="0"/>
          <w:numId w:val="16"/>
        </w:numPr>
        <w:spacing w:before="100" w:beforeAutospacing="1" w:after="100" w:afterAutospacing="1"/>
        <w:rPr>
          <w:rFonts w:asciiTheme="minorHAnsi" w:hAnsiTheme="minorHAnsi" w:cstheme="minorHAnsi"/>
          <w:b/>
          <w:sz w:val="24"/>
          <w:szCs w:val="24"/>
        </w:rPr>
      </w:pPr>
      <w:r w:rsidRPr="00B80FA9">
        <w:rPr>
          <w:rFonts w:asciiTheme="minorHAnsi" w:hAnsiTheme="minorHAnsi" w:cstheme="minorHAnsi"/>
          <w:b/>
          <w:sz w:val="24"/>
          <w:szCs w:val="24"/>
        </w:rPr>
        <w:t>Workshops or breakout sessions for skills development and problem-solving.</w:t>
      </w:r>
    </w:p>
    <w:p w:rsidR="00A716BB" w:rsidRPr="00B80FA9" w:rsidRDefault="00C04E88" w:rsidP="00B80FA9">
      <w:pPr>
        <w:pStyle w:val="ListParagraph"/>
        <w:numPr>
          <w:ilvl w:val="0"/>
          <w:numId w:val="16"/>
        </w:numPr>
        <w:spacing w:before="100" w:beforeAutospacing="1" w:after="100" w:afterAutospacing="1"/>
        <w:rPr>
          <w:rFonts w:asciiTheme="minorHAnsi" w:hAnsiTheme="minorHAnsi" w:cstheme="minorHAnsi"/>
          <w:b/>
          <w:sz w:val="24"/>
          <w:szCs w:val="24"/>
        </w:rPr>
      </w:pPr>
      <w:r w:rsidRPr="00B80FA9">
        <w:rPr>
          <w:rFonts w:asciiTheme="minorHAnsi" w:hAnsiTheme="minorHAnsi" w:cstheme="minorHAnsi"/>
          <w:b/>
          <w:sz w:val="24"/>
          <w:szCs w:val="24"/>
        </w:rPr>
        <w:t xml:space="preserve">The main goal of JKMG  business forum is to build faith driven </w:t>
      </w:r>
      <w:r w:rsidRPr="00B80FA9">
        <w:rPr>
          <w:rFonts w:asciiTheme="minorHAnsi" w:hAnsiTheme="minorHAnsi" w:cstheme="minorHAnsi"/>
          <w:b/>
          <w:sz w:val="24"/>
          <w:szCs w:val="24"/>
        </w:rPr>
        <w:t>entrepreneurs, promote</w:t>
      </w:r>
      <w:r w:rsidRPr="00B80FA9">
        <w:rPr>
          <w:rFonts w:asciiTheme="minorHAnsi" w:hAnsiTheme="minorHAnsi" w:cstheme="minorHAnsi"/>
          <w:b/>
          <w:sz w:val="24"/>
          <w:szCs w:val="24"/>
        </w:rPr>
        <w:t xml:space="preserve"> collaboration, inspire innovation, and create opportunities for growth amongst the Christian business community.</w:t>
      </w:r>
      <w:r w:rsidR="00A716BB" w:rsidRPr="00B80FA9">
        <w:rPr>
          <w:rFonts w:asciiTheme="minorHAnsi" w:hAnsiTheme="minorHAnsi" w:cstheme="minorHAnsi"/>
          <w:b/>
          <w:sz w:val="24"/>
          <w:szCs w:val="24"/>
        </w:rPr>
        <w:t>)</w:t>
      </w:r>
    </w:p>
    <w:p w:rsidR="00A716BB" w:rsidRPr="00B80FA9" w:rsidRDefault="00A716BB" w:rsidP="00B80FA9">
      <w:pPr>
        <w:spacing w:before="56"/>
        <w:ind w:left="158"/>
        <w:rPr>
          <w:rFonts w:asciiTheme="minorHAnsi" w:eastAsia="Calibri" w:hAnsiTheme="minorHAnsi" w:cstheme="minorHAnsi"/>
          <w:sz w:val="24"/>
          <w:szCs w:val="24"/>
        </w:rPr>
      </w:pPr>
    </w:p>
    <w:p w:rsidR="007A7842" w:rsidRPr="00B80FA9" w:rsidRDefault="007A7842" w:rsidP="00B80FA9">
      <w:pPr>
        <w:spacing w:before="7"/>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A716BB" w:rsidRPr="00B80FA9" w:rsidRDefault="00A716BB" w:rsidP="00B80FA9">
      <w:pPr>
        <w:ind w:left="1180" w:right="5597"/>
        <w:rPr>
          <w:rFonts w:asciiTheme="minorHAnsi" w:eastAsia="Calibri" w:hAnsiTheme="minorHAnsi" w:cstheme="minorHAnsi"/>
          <w:sz w:val="24"/>
          <w:szCs w:val="24"/>
        </w:rPr>
        <w:sectPr w:rsidR="00A716BB" w:rsidRPr="00B80FA9">
          <w:pgSz w:w="12240" w:h="15840"/>
          <w:pgMar w:top="280" w:right="840" w:bottom="280" w:left="1340" w:header="0" w:footer="816" w:gutter="0"/>
          <w:cols w:space="720"/>
        </w:sect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1"/>
        <w:rPr>
          <w:rFonts w:asciiTheme="minorHAnsi" w:hAnsiTheme="minorHAnsi" w:cstheme="minorHAnsi"/>
          <w:sz w:val="24"/>
          <w:szCs w:val="24"/>
        </w:rPr>
      </w:pPr>
    </w:p>
    <w:p w:rsidR="007A7842" w:rsidRPr="00B80FA9" w:rsidRDefault="007A7842" w:rsidP="00B80FA9">
      <w:pPr>
        <w:spacing w:before="4"/>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332208" w:rsidRDefault="00C04E88" w:rsidP="00332208">
      <w:pPr>
        <w:pStyle w:val="Heading1"/>
        <w:rPr>
          <w:rFonts w:eastAsia="Calibri"/>
          <w:color w:val="1F497D" w:themeColor="text2"/>
        </w:rPr>
      </w:pPr>
      <w:r w:rsidRPr="00332208">
        <w:rPr>
          <w:rFonts w:eastAsia="Calibri"/>
          <w:color w:val="1F497D" w:themeColor="text2"/>
        </w:rPr>
        <w:t>MENU NUMBER NINE</w:t>
      </w:r>
      <w:r w:rsidR="005404C4">
        <w:rPr>
          <w:rFonts w:eastAsia="Calibri"/>
          <w:color w:val="1F497D" w:themeColor="text2"/>
        </w:rPr>
        <w:t xml:space="preserve"> (9)</w:t>
      </w:r>
      <w:r w:rsidRPr="00332208">
        <w:rPr>
          <w:rFonts w:eastAsia="Calibri"/>
          <w:color w:val="1F497D" w:themeColor="text2"/>
        </w:rPr>
        <w:t xml:space="preserve">: PARTNERSHIP AND GIVING </w:t>
      </w:r>
    </w:p>
    <w:p w:rsidR="007A7842" w:rsidRPr="00B80FA9" w:rsidRDefault="007A7842" w:rsidP="00B80FA9">
      <w:pPr>
        <w:rPr>
          <w:rFonts w:asciiTheme="minorHAnsi" w:hAnsiTheme="minorHAnsi" w:cstheme="minorHAnsi"/>
          <w:sz w:val="24"/>
          <w:szCs w:val="24"/>
        </w:rPr>
      </w:pPr>
    </w:p>
    <w:p w:rsidR="00E450B8" w:rsidRPr="00B80FA9" w:rsidRDefault="00E450B8" w:rsidP="00B80FA9">
      <w:pPr>
        <w:pStyle w:val="NormalWeb"/>
        <w:rPr>
          <w:rFonts w:asciiTheme="minorHAnsi" w:hAnsiTheme="minorHAnsi" w:cstheme="minorHAnsi"/>
        </w:rPr>
      </w:pPr>
      <w:r w:rsidRPr="00B80FA9">
        <w:rPr>
          <w:rStyle w:val="Strong"/>
          <w:rFonts w:asciiTheme="minorHAnsi" w:eastAsiaTheme="majorEastAsia" w:hAnsiTheme="minorHAnsi" w:cstheme="minorHAnsi"/>
        </w:rPr>
        <w:t>To partner with the transformative work God is doing through Rev. Julian Kyula and JKMG—whether through financial support or in-kind contributions—please find our giving and contact details below. Thank you, and may God bless you abundantly."</w:t>
      </w:r>
    </w:p>
    <w:p w:rsidR="00E450B8" w:rsidRPr="00B80FA9" w:rsidRDefault="00E450B8" w:rsidP="00332208">
      <w:r w:rsidRPr="00B80FA9">
        <w:t>**** For Dev ( Pls create a clickable form for Mpesa Paybill, Sendwave, Bank Transfers both local and International etc . API would be provided soon)</w:t>
      </w:r>
    </w:p>
    <w:p w:rsidR="007A7842" w:rsidRPr="00B80FA9" w:rsidRDefault="007A7842" w:rsidP="00B80FA9">
      <w:pPr>
        <w:spacing w:before="2"/>
        <w:rPr>
          <w:rFonts w:asciiTheme="minorHAnsi" w:hAnsiTheme="minorHAnsi" w:cstheme="minorHAnsi"/>
          <w:sz w:val="24"/>
          <w:szCs w:val="24"/>
        </w:rPr>
      </w:pPr>
    </w:p>
    <w:p w:rsidR="00BA2A2F" w:rsidRPr="00B80FA9" w:rsidRDefault="00BA2A2F" w:rsidP="00B80FA9">
      <w:pPr>
        <w:ind w:left="140"/>
        <w:rPr>
          <w:rFonts w:asciiTheme="minorHAnsi" w:eastAsia="Calibri" w:hAnsiTheme="minorHAnsi" w:cstheme="minorHAnsi"/>
          <w:sz w:val="24"/>
          <w:szCs w:val="24"/>
        </w:rPr>
      </w:pPr>
      <w:r w:rsidRPr="00B80FA9">
        <w:rPr>
          <w:rFonts w:asciiTheme="minorHAnsi" w:eastAsia="Calibri" w:hAnsiTheme="minorHAnsi" w:cstheme="minorHAnsi"/>
          <w:noProof/>
          <w:sz w:val="24"/>
          <w:szCs w:val="24"/>
        </w:rPr>
        <w:drawing>
          <wp:inline distT="0" distB="0" distL="0" distR="0" wp14:anchorId="7EB6046A">
            <wp:extent cx="1908175" cy="1755775"/>
            <wp:effectExtent l="0" t="0" r="0" b="0"/>
            <wp:docPr id="799934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8175" cy="1755775"/>
                    </a:xfrm>
                    <a:prstGeom prst="rect">
                      <a:avLst/>
                    </a:prstGeom>
                    <a:noFill/>
                  </pic:spPr>
                </pic:pic>
              </a:graphicData>
            </a:graphic>
          </wp:inline>
        </w:drawing>
      </w:r>
    </w:p>
    <w:p w:rsidR="00BA2A2F" w:rsidRPr="00B80FA9" w:rsidRDefault="00BA2A2F" w:rsidP="00B80FA9">
      <w:pPr>
        <w:ind w:left="140"/>
        <w:rPr>
          <w:rFonts w:asciiTheme="minorHAnsi" w:eastAsia="Calibri" w:hAnsiTheme="minorHAnsi" w:cstheme="minorHAnsi"/>
          <w:sz w:val="24"/>
          <w:szCs w:val="24"/>
        </w:rPr>
      </w:pPr>
    </w:p>
    <w:p w:rsidR="007A7842" w:rsidRPr="00B80FA9" w:rsidRDefault="00000000" w:rsidP="00B80FA9">
      <w:pPr>
        <w:ind w:left="140"/>
        <w:rPr>
          <w:rFonts w:asciiTheme="minorHAnsi" w:eastAsia="Calibri" w:hAnsiTheme="minorHAnsi" w:cstheme="minorHAnsi"/>
          <w:sz w:val="24"/>
          <w:szCs w:val="24"/>
        </w:rPr>
      </w:pPr>
      <w:r w:rsidRPr="00B80FA9">
        <w:rPr>
          <w:rFonts w:asciiTheme="minorHAnsi" w:eastAsia="Calibri" w:hAnsiTheme="minorHAnsi" w:cstheme="minorHAnsi"/>
          <w:sz w:val="24"/>
          <w:szCs w:val="24"/>
        </w:rPr>
        <w:t>F</w:t>
      </w:r>
      <w:r w:rsidRPr="00B80FA9">
        <w:rPr>
          <w:rFonts w:asciiTheme="minorHAnsi" w:eastAsia="Calibri" w:hAnsiTheme="minorHAnsi" w:cstheme="minorHAnsi"/>
          <w:spacing w:val="-1"/>
          <w:sz w:val="24"/>
          <w:szCs w:val="24"/>
        </w:rPr>
        <w:t>in</w:t>
      </w:r>
      <w:r w:rsidRPr="00B80FA9">
        <w:rPr>
          <w:rFonts w:asciiTheme="minorHAnsi" w:eastAsia="Calibri" w:hAnsiTheme="minorHAnsi" w:cstheme="minorHAnsi"/>
          <w:sz w:val="24"/>
          <w:szCs w:val="24"/>
        </w:rPr>
        <w:t>an</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n</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piri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u</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uppor</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 xml:space="preserve">s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8"/>
          <w:sz w:val="24"/>
          <w:szCs w:val="24"/>
        </w:rPr>
        <w:t xml:space="preserve"> </w:t>
      </w:r>
      <w:r w:rsidRPr="00B80FA9">
        <w:rPr>
          <w:rFonts w:asciiTheme="minorHAnsi" w:eastAsia="Calibri" w:hAnsiTheme="minorHAnsi" w:cstheme="minorHAnsi"/>
          <w:sz w:val="24"/>
          <w:szCs w:val="24"/>
        </w:rPr>
        <w:t>JKM</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14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roc</w:t>
      </w:r>
      <w:r w:rsidRPr="00B80FA9">
        <w:rPr>
          <w:rFonts w:asciiTheme="minorHAnsi" w:eastAsia="Calibri" w:hAnsiTheme="minorHAnsi" w:cstheme="minorHAnsi"/>
          <w:b/>
          <w:sz w:val="24"/>
          <w:szCs w:val="24"/>
        </w:rPr>
        <w:t>ess</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z w:val="24"/>
          <w:szCs w:val="24"/>
        </w:rPr>
        <w:t>F</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w</w:t>
      </w:r>
      <w:r w:rsidRPr="00B80FA9">
        <w:rPr>
          <w:rFonts w:asciiTheme="minorHAnsi" w:eastAsia="Calibri" w:hAnsiTheme="minorHAnsi" w:cstheme="minorHAnsi"/>
          <w:b/>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50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1</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2"/>
          <w:sz w:val="24"/>
          <w:szCs w:val="24"/>
        </w:rPr>
        <w:t>H</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2"/>
          <w:sz w:val="24"/>
          <w:szCs w:val="24"/>
        </w:rPr>
        <w:t>m</w:t>
      </w:r>
      <w:r w:rsidRPr="00B80FA9">
        <w:rPr>
          <w:rFonts w:asciiTheme="minorHAnsi" w:eastAsia="Calibri" w:hAnsiTheme="minorHAnsi" w:cstheme="minorHAnsi"/>
          <w:b/>
          <w:sz w:val="24"/>
          <w:szCs w:val="24"/>
        </w:rPr>
        <w:t>e</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z w:val="24"/>
          <w:szCs w:val="24"/>
        </w:rPr>
        <w:t xml:space="preserve">&gt; </w:t>
      </w: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ar</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r</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pacing w:val="-1"/>
          <w:sz w:val="24"/>
          <w:szCs w:val="24"/>
        </w:rPr>
        <w:t>wi</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z w:val="24"/>
          <w:szCs w:val="24"/>
        </w:rPr>
        <w:t>h</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pacing w:val="-3"/>
          <w:sz w:val="24"/>
          <w:szCs w:val="24"/>
        </w:rPr>
        <w:t>Us</w:t>
      </w:r>
    </w:p>
    <w:p w:rsidR="007A7842" w:rsidRPr="00B80FA9" w:rsidRDefault="007A7842" w:rsidP="00B80FA9">
      <w:pPr>
        <w:spacing w:before="5"/>
        <w:rPr>
          <w:rFonts w:asciiTheme="minorHAnsi" w:hAnsiTheme="minorHAnsi" w:cstheme="minorHAnsi"/>
          <w:sz w:val="24"/>
          <w:szCs w:val="24"/>
        </w:rPr>
      </w:pPr>
    </w:p>
    <w:p w:rsidR="007A7842" w:rsidRPr="00B80FA9" w:rsidRDefault="00000000" w:rsidP="00B80FA9">
      <w:pPr>
        <w:ind w:left="50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2</w:t>
      </w:r>
      <w:r w:rsidRPr="00B80FA9">
        <w:rPr>
          <w:rFonts w:asciiTheme="minorHAnsi" w:eastAsia="Calibri" w:hAnsiTheme="minorHAnsi" w:cstheme="minorHAnsi"/>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Sc</w:t>
      </w:r>
      <w:r w:rsidRPr="00B80FA9">
        <w:rPr>
          <w:rFonts w:asciiTheme="minorHAnsi" w:eastAsia="Calibri" w:hAnsiTheme="minorHAnsi" w:cstheme="minorHAnsi"/>
          <w:spacing w:val="-3"/>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w:t>
      </w:r>
    </w:p>
    <w:p w:rsidR="007A7842" w:rsidRPr="00B80FA9" w:rsidRDefault="007A7842" w:rsidP="00B80FA9">
      <w:pPr>
        <w:spacing w:before="7"/>
        <w:rPr>
          <w:rFonts w:asciiTheme="minorHAnsi" w:hAnsiTheme="minorHAnsi" w:cstheme="minorHAnsi"/>
          <w:sz w:val="24"/>
          <w:szCs w:val="24"/>
        </w:rPr>
      </w:pPr>
    </w:p>
    <w:p w:rsidR="007A7842" w:rsidRPr="00B80FA9" w:rsidRDefault="00000000" w:rsidP="00B80FA9">
      <w:pPr>
        <w:ind w:left="122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Me</w:t>
      </w:r>
      <w:r w:rsidRPr="00B80FA9">
        <w:rPr>
          <w:rFonts w:asciiTheme="minorHAnsi" w:eastAsia="Calibri" w:hAnsiTheme="minorHAnsi" w:cstheme="minorHAnsi"/>
          <w:spacing w:val="2"/>
          <w:sz w:val="24"/>
          <w:szCs w:val="24"/>
        </w:rPr>
        <w:t>ss</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3"/>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ro</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Re</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J</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z w:val="24"/>
          <w:szCs w:val="24"/>
        </w:rPr>
        <w:t>an</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22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 xml:space="preserve">n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JK</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act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s</w:t>
      </w:r>
    </w:p>
    <w:p w:rsidR="007A7842" w:rsidRPr="00B80FA9" w:rsidRDefault="007A7842" w:rsidP="00B80FA9">
      <w:pPr>
        <w:spacing w:before="10"/>
        <w:rPr>
          <w:rFonts w:asciiTheme="minorHAnsi" w:hAnsiTheme="minorHAnsi" w:cstheme="minorHAnsi"/>
          <w:sz w:val="24"/>
          <w:szCs w:val="24"/>
        </w:rPr>
      </w:pPr>
    </w:p>
    <w:p w:rsidR="007A7842" w:rsidRPr="00B80FA9" w:rsidRDefault="00000000" w:rsidP="00B80FA9">
      <w:pPr>
        <w:ind w:left="1220"/>
        <w:rPr>
          <w:rFonts w:asciiTheme="minorHAnsi" w:eastAsia="Calibri" w:hAnsiTheme="minorHAnsi" w:cstheme="minorHAnsi"/>
          <w:sz w:val="24"/>
          <w:szCs w:val="24"/>
        </w:rPr>
      </w:pPr>
      <w:r w:rsidRPr="00B80FA9">
        <w:rPr>
          <w:rFonts w:asciiTheme="minorHAnsi" w:eastAsia="Arial" w:hAnsiTheme="minorHAnsi" w:cstheme="minorHAnsi"/>
          <w:position w:val="2"/>
          <w:sz w:val="24"/>
          <w:szCs w:val="24"/>
        </w:rPr>
        <w:lastRenderedPageBreak/>
        <w:t xml:space="preserve">o   </w:t>
      </w:r>
      <w:r w:rsidRPr="00B80FA9">
        <w:rPr>
          <w:rFonts w:asciiTheme="minorHAnsi" w:eastAsia="Arial" w:hAnsiTheme="minorHAnsi" w:cstheme="minorHAnsi"/>
          <w:spacing w:val="26"/>
          <w:position w:val="2"/>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ne</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2"/>
          <w:sz w:val="24"/>
          <w:szCs w:val="24"/>
        </w:rPr>
        <w:t xml:space="preserve"> s</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z w:val="24"/>
          <w:szCs w:val="24"/>
        </w:rPr>
        <w:t>ptu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2"/>
          <w:sz w:val="24"/>
          <w:szCs w:val="24"/>
        </w:rPr>
        <w:t>pi</w:t>
      </w:r>
      <w:r w:rsidRPr="00B80FA9">
        <w:rPr>
          <w:rFonts w:asciiTheme="minorHAnsi" w:eastAsia="Calibri" w:hAnsiTheme="minorHAnsi" w:cstheme="minorHAnsi"/>
          <w:sz w:val="24"/>
          <w:szCs w:val="24"/>
        </w:rPr>
        <w:t>ans</w:t>
      </w:r>
      <w:r w:rsidRPr="00B80FA9">
        <w:rPr>
          <w:rFonts w:asciiTheme="minorHAnsi" w:eastAsia="Calibri" w:hAnsiTheme="minorHAnsi" w:cstheme="minorHAnsi"/>
          <w:spacing w:val="8"/>
          <w:sz w:val="24"/>
          <w:szCs w:val="24"/>
        </w:rPr>
        <w:t xml:space="preserve"> </w:t>
      </w:r>
      <w:r w:rsidRPr="00B80FA9">
        <w:rPr>
          <w:rFonts w:asciiTheme="minorHAnsi" w:eastAsia="Calibri" w:hAnsiTheme="minorHAnsi" w:cstheme="minorHAnsi"/>
          <w:spacing w:val="-2"/>
          <w:sz w:val="24"/>
          <w:szCs w:val="24"/>
        </w:rPr>
        <w:t>4:17</w:t>
      </w:r>
      <w:r w:rsidRPr="00B80FA9">
        <w:rPr>
          <w:rFonts w:asciiTheme="minorHAnsi" w:eastAsia="Calibri" w:hAnsiTheme="minorHAnsi" w:cstheme="minorHAnsi"/>
          <w:sz w:val="24"/>
          <w:szCs w:val="24"/>
        </w:rPr>
        <w:t>)</w:t>
      </w:r>
    </w:p>
    <w:p w:rsidR="007A7842" w:rsidRPr="00B80FA9" w:rsidRDefault="007A7842" w:rsidP="00B80FA9">
      <w:pPr>
        <w:spacing w:before="5"/>
        <w:rPr>
          <w:rFonts w:asciiTheme="minorHAnsi" w:hAnsiTheme="minorHAnsi" w:cstheme="minorHAnsi"/>
          <w:sz w:val="24"/>
          <w:szCs w:val="24"/>
        </w:rPr>
      </w:pPr>
    </w:p>
    <w:p w:rsidR="007A7842" w:rsidRPr="00B80FA9" w:rsidRDefault="00000000" w:rsidP="00B80FA9">
      <w:pPr>
        <w:ind w:left="50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3</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2"/>
          <w:sz w:val="24"/>
          <w:szCs w:val="24"/>
        </w:rPr>
        <w:t xml:space="preserve"> </w:t>
      </w:r>
      <w:r w:rsidRPr="00B80FA9">
        <w:rPr>
          <w:rFonts w:asciiTheme="minorHAnsi" w:eastAsia="Calibri" w:hAnsiTheme="minorHAnsi" w:cstheme="minorHAnsi"/>
          <w:b/>
          <w:spacing w:val="1"/>
          <w:sz w:val="24"/>
          <w:szCs w:val="24"/>
        </w:rPr>
        <w:t>Op</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z w:val="24"/>
          <w:szCs w:val="24"/>
        </w:rPr>
        <w:t>s:</w:t>
      </w: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1220" w:right="6015"/>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Bec</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me</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er 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pacing w:val="-2"/>
          <w:sz w:val="24"/>
          <w:szCs w:val="24"/>
        </w:rPr>
        <w:t>Ti</w:t>
      </w:r>
      <w:r w:rsidRPr="00B80FA9">
        <w:rPr>
          <w:rFonts w:asciiTheme="minorHAnsi" w:eastAsia="Calibri" w:hAnsiTheme="minorHAnsi" w:cstheme="minorHAnsi"/>
          <w:sz w:val="24"/>
          <w:szCs w:val="24"/>
        </w:rPr>
        <w:t>me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p>
    <w:p w:rsidR="007A7842" w:rsidRPr="00B80FA9" w:rsidRDefault="00000000" w:rsidP="00B80FA9">
      <w:pPr>
        <w:spacing w:before="5"/>
        <w:ind w:left="122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Su</w:t>
      </w:r>
      <w:r w:rsidRPr="00B80FA9">
        <w:rPr>
          <w:rFonts w:asciiTheme="minorHAnsi" w:eastAsia="Calibri" w:hAnsiTheme="minorHAnsi" w:cstheme="minorHAnsi"/>
          <w:spacing w:val="-2"/>
          <w:sz w:val="24"/>
          <w:szCs w:val="24"/>
        </w:rPr>
        <w:t>p</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 (</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Yo</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w:t>
      </w:r>
      <w:r w:rsidRPr="00B80FA9">
        <w:rPr>
          <w:rFonts w:asciiTheme="minorHAnsi" w:eastAsia="Calibri" w:hAnsiTheme="minorHAnsi" w:cstheme="minorHAnsi"/>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50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4</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2"/>
          <w:sz w:val="24"/>
          <w:szCs w:val="24"/>
        </w:rPr>
        <w:t xml:space="preserve"> D</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na</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on</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z w:val="24"/>
          <w:szCs w:val="24"/>
        </w:rPr>
        <w:t>F</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w</w:t>
      </w:r>
      <w:r w:rsidRPr="00B80FA9">
        <w:rPr>
          <w:rFonts w:asciiTheme="minorHAnsi" w:eastAsia="Calibri" w:hAnsiTheme="minorHAnsi" w:cstheme="minorHAnsi"/>
          <w:b/>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220"/>
        <w:rPr>
          <w:rFonts w:asciiTheme="minorHAnsi" w:eastAsia="Calibri" w:hAnsiTheme="minorHAnsi" w:cstheme="minorHAnsi"/>
          <w:sz w:val="24"/>
          <w:szCs w:val="24"/>
        </w:rPr>
      </w:pPr>
      <w:r w:rsidRPr="00B80FA9">
        <w:rPr>
          <w:rFonts w:asciiTheme="minorHAnsi" w:eastAsia="Arial" w:hAnsiTheme="minorHAnsi" w:cstheme="minorHAnsi"/>
          <w:position w:val="2"/>
          <w:sz w:val="24"/>
          <w:szCs w:val="24"/>
        </w:rPr>
        <w:t xml:space="preserve">o   </w:t>
      </w:r>
      <w:r w:rsidRPr="00B80FA9">
        <w:rPr>
          <w:rFonts w:asciiTheme="minorHAnsi" w:eastAsia="Arial" w:hAnsiTheme="minorHAnsi" w:cstheme="minorHAnsi"/>
          <w:spacing w:val="26"/>
          <w:position w:val="2"/>
          <w:sz w:val="24"/>
          <w:szCs w:val="24"/>
        </w:rPr>
        <w:t xml:space="preserve"> </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z w:val="24"/>
          <w:szCs w:val="24"/>
        </w:rPr>
        <w:t>ap</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6"/>
          <w:sz w:val="24"/>
          <w:szCs w:val="24"/>
        </w:rPr>
        <w:t>N</w:t>
      </w:r>
      <w:r w:rsidRPr="00B80FA9">
        <w:rPr>
          <w:rFonts w:asciiTheme="minorHAnsi" w:eastAsia="Calibri" w:hAnsiTheme="minorHAnsi" w:cstheme="minorHAnsi"/>
          <w:spacing w:val="-7"/>
          <w:sz w:val="24"/>
          <w:szCs w:val="24"/>
        </w:rPr>
        <w:t>o</w:t>
      </w:r>
      <w:r w:rsidRPr="00B80FA9">
        <w:rPr>
          <w:rFonts w:asciiTheme="minorHAnsi" w:eastAsia="Calibri" w:hAnsiTheme="minorHAnsi" w:cstheme="minorHAnsi"/>
          <w:spacing w:val="-4"/>
          <w:sz w:val="24"/>
          <w:szCs w:val="24"/>
        </w:rPr>
        <w:t>w</w:t>
      </w:r>
      <w:r w:rsidRPr="00B80FA9">
        <w:rPr>
          <w:rFonts w:asciiTheme="minorHAnsi" w:eastAsia="Calibri" w:hAnsiTheme="minorHAnsi" w:cstheme="minorHAnsi"/>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220" w:right="5475"/>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oo</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am</w:t>
      </w:r>
      <w:r w:rsidRPr="00B80FA9">
        <w:rPr>
          <w:rFonts w:asciiTheme="minorHAnsi" w:eastAsia="Calibri" w:hAnsiTheme="minorHAnsi" w:cstheme="minorHAnsi"/>
          <w:spacing w:val="-1"/>
          <w:sz w:val="24"/>
          <w:szCs w:val="24"/>
        </w:rPr>
        <w:t>oun</w:t>
      </w:r>
      <w:r w:rsidRPr="00B80FA9">
        <w:rPr>
          <w:rFonts w:asciiTheme="minorHAnsi" w:eastAsia="Calibri" w:hAnsiTheme="minorHAnsi" w:cstheme="minorHAnsi"/>
          <w:sz w:val="24"/>
          <w:szCs w:val="24"/>
        </w:rPr>
        <w:t xml:space="preserve">t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cu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m 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Se</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ect me</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w:t>
      </w:r>
    </w:p>
    <w:p w:rsidR="007A7842" w:rsidRPr="00B80FA9" w:rsidRDefault="00000000" w:rsidP="00B80FA9">
      <w:pPr>
        <w:spacing w:before="3"/>
        <w:ind w:left="1898" w:right="5127"/>
        <w:jc w:val="center"/>
        <w:rPr>
          <w:rFonts w:asciiTheme="minorHAnsi" w:eastAsia="Calibri" w:hAnsiTheme="minorHAnsi" w:cstheme="minorHAnsi"/>
          <w:sz w:val="24"/>
          <w:szCs w:val="24"/>
        </w:rPr>
      </w:pPr>
      <w:r w:rsidRPr="00B80FA9">
        <w:rPr>
          <w:rFonts w:asciiTheme="minorHAnsi" w:eastAsia="Arial" w:hAnsiTheme="minorHAnsi" w:cstheme="minorHAnsi"/>
          <w:position w:val="8"/>
          <w:sz w:val="24"/>
          <w:szCs w:val="24"/>
        </w:rPr>
        <w:t xml:space="preserve">▪    </w:t>
      </w:r>
      <w:r w:rsidRPr="00B80FA9">
        <w:rPr>
          <w:rFonts w:asciiTheme="minorHAnsi" w:eastAsia="Arial" w:hAnsiTheme="minorHAnsi" w:cstheme="minorHAnsi"/>
          <w:spacing w:val="12"/>
          <w:position w:val="8"/>
          <w:sz w:val="24"/>
          <w:szCs w:val="24"/>
        </w:rPr>
        <w:t xml:space="preserve"> </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pacing w:val="-1"/>
          <w:sz w:val="24"/>
          <w:szCs w:val="24"/>
        </w:rPr>
        <w:t>-</w:t>
      </w: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sa</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z w:val="24"/>
          <w:szCs w:val="24"/>
        </w:rPr>
        <w:t>K</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1"/>
          <w:sz w:val="24"/>
          <w:szCs w:val="24"/>
        </w:rPr>
        <w:t>pu</w:t>
      </w:r>
      <w:r w:rsidRPr="00B80FA9">
        <w:rPr>
          <w:rFonts w:asciiTheme="minorHAnsi" w:eastAsia="Calibri" w:hAnsiTheme="minorHAnsi" w:cstheme="minorHAnsi"/>
          <w:b/>
          <w:sz w:val="24"/>
          <w:szCs w:val="24"/>
        </w:rPr>
        <w:t>sh /</w:t>
      </w:r>
      <w:r w:rsidRPr="00B80FA9">
        <w:rPr>
          <w:rFonts w:asciiTheme="minorHAnsi" w:eastAsia="Calibri" w:hAnsiTheme="minorHAnsi" w:cstheme="minorHAnsi"/>
          <w:b/>
          <w:spacing w:val="1"/>
          <w:sz w:val="24"/>
          <w:szCs w:val="24"/>
        </w:rPr>
        <w:t xml:space="preserve"> </w:t>
      </w:r>
      <w:r w:rsidRPr="00B80FA9">
        <w:rPr>
          <w:rFonts w:asciiTheme="minorHAnsi" w:eastAsia="Calibri" w:hAnsiTheme="minorHAnsi" w:cstheme="minorHAnsi"/>
          <w:b/>
          <w:spacing w:val="2"/>
          <w:sz w:val="24"/>
          <w:szCs w:val="24"/>
        </w:rPr>
        <w:t>Pa</w:t>
      </w:r>
      <w:r w:rsidRPr="00B80FA9">
        <w:rPr>
          <w:rFonts w:asciiTheme="minorHAnsi" w:eastAsia="Calibri" w:hAnsiTheme="minorHAnsi" w:cstheme="minorHAnsi"/>
          <w:b/>
          <w:sz w:val="24"/>
          <w:szCs w:val="24"/>
        </w:rPr>
        <w:t>y</w:t>
      </w:r>
      <w:r w:rsidRPr="00B80FA9">
        <w:rPr>
          <w:rFonts w:asciiTheme="minorHAnsi" w:eastAsia="Calibri" w:hAnsiTheme="minorHAnsi" w:cstheme="minorHAnsi"/>
          <w:b/>
          <w:spacing w:val="-9"/>
          <w:sz w:val="24"/>
          <w:szCs w:val="24"/>
        </w:rPr>
        <w:t xml:space="preserve"> </w:t>
      </w:r>
      <w:r w:rsidRPr="00B80FA9">
        <w:rPr>
          <w:rFonts w:asciiTheme="minorHAnsi" w:eastAsia="Calibri" w:hAnsiTheme="minorHAnsi" w:cstheme="minorHAnsi"/>
          <w:b/>
          <w:spacing w:val="-4"/>
          <w:sz w:val="24"/>
          <w:szCs w:val="24"/>
        </w:rPr>
        <w:t>b</w:t>
      </w:r>
      <w:r w:rsidRPr="00B80FA9">
        <w:rPr>
          <w:rFonts w:asciiTheme="minorHAnsi" w:eastAsia="Calibri" w:hAnsiTheme="minorHAnsi" w:cstheme="minorHAnsi"/>
          <w:b/>
          <w:spacing w:val="-6"/>
          <w:sz w:val="24"/>
          <w:szCs w:val="24"/>
        </w:rPr>
        <w:t>il</w:t>
      </w:r>
      <w:r w:rsidRPr="00B80FA9">
        <w:rPr>
          <w:rFonts w:asciiTheme="minorHAnsi" w:eastAsia="Calibri" w:hAnsiTheme="minorHAnsi" w:cstheme="minorHAnsi"/>
          <w:b/>
          <w:sz w:val="24"/>
          <w:szCs w:val="24"/>
        </w:rPr>
        <w:t>l</w:t>
      </w:r>
    </w:p>
    <w:p w:rsidR="007A7842" w:rsidRPr="00B80FA9" w:rsidRDefault="00000000" w:rsidP="00B80FA9">
      <w:pPr>
        <w:spacing w:before="21"/>
        <w:ind w:left="1387" w:right="4632"/>
        <w:jc w:val="center"/>
        <w:rPr>
          <w:rFonts w:asciiTheme="minorHAnsi" w:eastAsia="Calibri" w:hAnsiTheme="minorHAnsi" w:cstheme="minorHAnsi"/>
          <w:sz w:val="24"/>
          <w:szCs w:val="24"/>
        </w:rPr>
      </w:pPr>
      <w:r w:rsidRPr="00B80FA9">
        <w:rPr>
          <w:rFonts w:asciiTheme="minorHAnsi" w:eastAsia="Calibri" w:hAnsiTheme="minorHAnsi" w:cstheme="minorHAnsi"/>
          <w:spacing w:val="1"/>
          <w:position w:val="2"/>
          <w:sz w:val="24"/>
          <w:szCs w:val="24"/>
        </w:rPr>
        <w:t>C</w:t>
      </w:r>
      <w:r w:rsidRPr="00B80FA9">
        <w:rPr>
          <w:rFonts w:asciiTheme="minorHAnsi" w:eastAsia="Calibri" w:hAnsiTheme="minorHAnsi" w:cstheme="minorHAnsi"/>
          <w:position w:val="2"/>
          <w:sz w:val="24"/>
          <w:szCs w:val="24"/>
        </w:rPr>
        <w:t>a</w:t>
      </w:r>
      <w:r w:rsidRPr="00B80FA9">
        <w:rPr>
          <w:rFonts w:asciiTheme="minorHAnsi" w:eastAsia="Calibri" w:hAnsiTheme="minorHAnsi" w:cstheme="minorHAnsi"/>
          <w:spacing w:val="-2"/>
          <w:position w:val="2"/>
          <w:sz w:val="24"/>
          <w:szCs w:val="24"/>
        </w:rPr>
        <w:t>r</w:t>
      </w:r>
      <w:r w:rsidRPr="00B80FA9">
        <w:rPr>
          <w:rFonts w:asciiTheme="minorHAnsi" w:eastAsia="Calibri" w:hAnsiTheme="minorHAnsi" w:cstheme="minorHAnsi"/>
          <w:position w:val="2"/>
          <w:sz w:val="24"/>
          <w:szCs w:val="24"/>
        </w:rPr>
        <w:t>d</w:t>
      </w:r>
      <w:r w:rsidRPr="00B80FA9">
        <w:rPr>
          <w:rFonts w:asciiTheme="minorHAnsi" w:eastAsia="Calibri" w:hAnsiTheme="minorHAnsi" w:cstheme="minorHAnsi"/>
          <w:spacing w:val="-2"/>
          <w:position w:val="2"/>
          <w:sz w:val="24"/>
          <w:szCs w:val="24"/>
        </w:rPr>
        <w:t xml:space="preserve"> </w:t>
      </w:r>
      <w:r w:rsidRPr="00B80FA9">
        <w:rPr>
          <w:rFonts w:asciiTheme="minorHAnsi" w:eastAsia="Calibri" w:hAnsiTheme="minorHAnsi" w:cstheme="minorHAnsi"/>
          <w:spacing w:val="-82"/>
          <w:position w:val="2"/>
          <w:sz w:val="24"/>
          <w:szCs w:val="24"/>
        </w:rPr>
        <w:t>/</w:t>
      </w:r>
      <w:r w:rsidRPr="00B80FA9">
        <w:rPr>
          <w:rFonts w:asciiTheme="minorHAnsi" w:eastAsia="Arial" w:hAnsiTheme="minorHAnsi" w:cstheme="minorHAnsi"/>
          <w:position w:val="-2"/>
          <w:sz w:val="24"/>
          <w:szCs w:val="24"/>
        </w:rPr>
        <w:t>▪</w:t>
      </w:r>
      <w:r w:rsidRPr="00B80FA9">
        <w:rPr>
          <w:rFonts w:asciiTheme="minorHAnsi" w:eastAsia="Arial" w:hAnsiTheme="minorHAnsi" w:cstheme="minorHAnsi"/>
          <w:spacing w:val="13"/>
          <w:position w:val="-2"/>
          <w:sz w:val="24"/>
          <w:szCs w:val="24"/>
        </w:rPr>
        <w:t xml:space="preserve"> </w:t>
      </w:r>
      <w:r w:rsidRPr="00B80FA9">
        <w:rPr>
          <w:rFonts w:asciiTheme="minorHAnsi" w:eastAsia="Calibri" w:hAnsiTheme="minorHAnsi" w:cstheme="minorHAnsi"/>
          <w:spacing w:val="-1"/>
          <w:position w:val="2"/>
          <w:sz w:val="24"/>
          <w:szCs w:val="24"/>
        </w:rPr>
        <w:t>B</w:t>
      </w:r>
      <w:r w:rsidRPr="00B80FA9">
        <w:rPr>
          <w:rFonts w:asciiTheme="minorHAnsi" w:eastAsia="Calibri" w:hAnsiTheme="minorHAnsi" w:cstheme="minorHAnsi"/>
          <w:position w:val="2"/>
          <w:sz w:val="24"/>
          <w:szCs w:val="24"/>
        </w:rPr>
        <w:t>a</w:t>
      </w:r>
      <w:r w:rsidRPr="00B80FA9">
        <w:rPr>
          <w:rFonts w:asciiTheme="minorHAnsi" w:eastAsia="Calibri" w:hAnsiTheme="minorHAnsi" w:cstheme="minorHAnsi"/>
          <w:spacing w:val="-1"/>
          <w:position w:val="2"/>
          <w:sz w:val="24"/>
          <w:szCs w:val="24"/>
        </w:rPr>
        <w:t>n</w:t>
      </w:r>
      <w:r w:rsidRPr="00B80FA9">
        <w:rPr>
          <w:rFonts w:asciiTheme="minorHAnsi" w:eastAsia="Calibri" w:hAnsiTheme="minorHAnsi" w:cstheme="minorHAnsi"/>
          <w:position w:val="2"/>
          <w:sz w:val="24"/>
          <w:szCs w:val="24"/>
        </w:rPr>
        <w:t xml:space="preserve">k </w:t>
      </w:r>
      <w:r w:rsidRPr="00B80FA9">
        <w:rPr>
          <w:rFonts w:asciiTheme="minorHAnsi" w:eastAsia="Calibri" w:hAnsiTheme="minorHAnsi" w:cstheme="minorHAnsi"/>
          <w:spacing w:val="-2"/>
          <w:position w:val="2"/>
          <w:sz w:val="24"/>
          <w:szCs w:val="24"/>
        </w:rPr>
        <w:t>Tr</w:t>
      </w:r>
      <w:r w:rsidRPr="00B80FA9">
        <w:rPr>
          <w:rFonts w:asciiTheme="minorHAnsi" w:eastAsia="Calibri" w:hAnsiTheme="minorHAnsi" w:cstheme="minorHAnsi"/>
          <w:position w:val="2"/>
          <w:sz w:val="24"/>
          <w:szCs w:val="24"/>
        </w:rPr>
        <w:t>a</w:t>
      </w:r>
      <w:r w:rsidRPr="00B80FA9">
        <w:rPr>
          <w:rFonts w:asciiTheme="minorHAnsi" w:eastAsia="Calibri" w:hAnsiTheme="minorHAnsi" w:cstheme="minorHAnsi"/>
          <w:spacing w:val="-1"/>
          <w:position w:val="2"/>
          <w:sz w:val="24"/>
          <w:szCs w:val="24"/>
        </w:rPr>
        <w:t>n</w:t>
      </w:r>
      <w:r w:rsidRPr="00B80FA9">
        <w:rPr>
          <w:rFonts w:asciiTheme="minorHAnsi" w:eastAsia="Calibri" w:hAnsiTheme="minorHAnsi" w:cstheme="minorHAnsi"/>
          <w:spacing w:val="2"/>
          <w:position w:val="2"/>
          <w:sz w:val="24"/>
          <w:szCs w:val="24"/>
        </w:rPr>
        <w:t>s</w:t>
      </w:r>
      <w:r w:rsidRPr="00B80FA9">
        <w:rPr>
          <w:rFonts w:asciiTheme="minorHAnsi" w:eastAsia="Calibri" w:hAnsiTheme="minorHAnsi" w:cstheme="minorHAnsi"/>
          <w:spacing w:val="-1"/>
          <w:position w:val="2"/>
          <w:sz w:val="24"/>
          <w:szCs w:val="24"/>
        </w:rPr>
        <w:t>f</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1"/>
          <w:position w:val="2"/>
          <w:sz w:val="24"/>
          <w:szCs w:val="24"/>
        </w:rPr>
        <w:t>r/</w:t>
      </w:r>
      <w:r w:rsidRPr="00B80FA9">
        <w:rPr>
          <w:rFonts w:asciiTheme="minorHAnsi" w:eastAsia="Calibri" w:hAnsiTheme="minorHAnsi" w:cstheme="minorHAnsi"/>
          <w:position w:val="2"/>
          <w:sz w:val="24"/>
          <w:szCs w:val="24"/>
        </w:rPr>
        <w:t>Se</w:t>
      </w:r>
      <w:r w:rsidRPr="00B80FA9">
        <w:rPr>
          <w:rFonts w:asciiTheme="minorHAnsi" w:eastAsia="Calibri" w:hAnsiTheme="minorHAnsi" w:cstheme="minorHAnsi"/>
          <w:spacing w:val="-1"/>
          <w:position w:val="2"/>
          <w:sz w:val="24"/>
          <w:szCs w:val="24"/>
        </w:rPr>
        <w:t>n</w:t>
      </w:r>
      <w:r w:rsidRPr="00B80FA9">
        <w:rPr>
          <w:rFonts w:asciiTheme="minorHAnsi" w:eastAsia="Calibri" w:hAnsiTheme="minorHAnsi" w:cstheme="minorHAnsi"/>
          <w:position w:val="2"/>
          <w:sz w:val="24"/>
          <w:szCs w:val="24"/>
        </w:rPr>
        <w:t>d</w:t>
      </w:r>
      <w:r w:rsidRPr="00B80FA9">
        <w:rPr>
          <w:rFonts w:asciiTheme="minorHAnsi" w:eastAsia="Calibri" w:hAnsiTheme="minorHAnsi" w:cstheme="minorHAnsi"/>
          <w:spacing w:val="3"/>
          <w:position w:val="2"/>
          <w:sz w:val="24"/>
          <w:szCs w:val="24"/>
        </w:rPr>
        <w:t xml:space="preserve"> </w:t>
      </w:r>
      <w:r w:rsidRPr="00B80FA9">
        <w:rPr>
          <w:rFonts w:asciiTheme="minorHAnsi" w:eastAsia="Calibri" w:hAnsiTheme="minorHAnsi" w:cstheme="minorHAnsi"/>
          <w:spacing w:val="1"/>
          <w:position w:val="2"/>
          <w:sz w:val="24"/>
          <w:szCs w:val="24"/>
        </w:rPr>
        <w:t>w</w:t>
      </w:r>
      <w:r w:rsidRPr="00B80FA9">
        <w:rPr>
          <w:rFonts w:asciiTheme="minorHAnsi" w:eastAsia="Calibri" w:hAnsiTheme="minorHAnsi" w:cstheme="minorHAnsi"/>
          <w:position w:val="2"/>
          <w:sz w:val="24"/>
          <w:szCs w:val="24"/>
        </w:rPr>
        <w:t>a</w:t>
      </w:r>
      <w:r w:rsidRPr="00B80FA9">
        <w:rPr>
          <w:rFonts w:asciiTheme="minorHAnsi" w:eastAsia="Calibri" w:hAnsiTheme="minorHAnsi" w:cstheme="minorHAnsi"/>
          <w:spacing w:val="2"/>
          <w:position w:val="2"/>
          <w:sz w:val="24"/>
          <w:szCs w:val="24"/>
        </w:rPr>
        <w:t>v</w:t>
      </w:r>
      <w:r w:rsidRPr="00B80FA9">
        <w:rPr>
          <w:rFonts w:asciiTheme="minorHAnsi" w:eastAsia="Calibri" w:hAnsiTheme="minorHAnsi" w:cstheme="minorHAnsi"/>
          <w:position w:val="2"/>
          <w:sz w:val="24"/>
          <w:szCs w:val="24"/>
        </w:rPr>
        <w:t>e /</w:t>
      </w:r>
      <w:r w:rsidRPr="00B80FA9">
        <w:rPr>
          <w:rFonts w:asciiTheme="minorHAnsi" w:eastAsia="Calibri" w:hAnsiTheme="minorHAnsi" w:cstheme="minorHAnsi"/>
          <w:spacing w:val="-3"/>
          <w:position w:val="2"/>
          <w:sz w:val="24"/>
          <w:szCs w:val="24"/>
        </w:rPr>
        <w:t xml:space="preserve"> </w:t>
      </w:r>
      <w:r w:rsidRPr="00B80FA9">
        <w:rPr>
          <w:rFonts w:asciiTheme="minorHAnsi" w:eastAsia="Calibri" w:hAnsiTheme="minorHAnsi" w:cstheme="minorHAnsi"/>
          <w:position w:val="2"/>
          <w:sz w:val="24"/>
          <w:szCs w:val="24"/>
        </w:rPr>
        <w:t>P</w:t>
      </w:r>
      <w:r w:rsidRPr="00B80FA9">
        <w:rPr>
          <w:rFonts w:asciiTheme="minorHAnsi" w:eastAsia="Calibri" w:hAnsiTheme="minorHAnsi" w:cstheme="minorHAnsi"/>
          <w:spacing w:val="1"/>
          <w:position w:val="2"/>
          <w:sz w:val="24"/>
          <w:szCs w:val="24"/>
        </w:rPr>
        <w:t>a</w:t>
      </w:r>
      <w:r w:rsidRPr="00B80FA9">
        <w:rPr>
          <w:rFonts w:asciiTheme="minorHAnsi" w:eastAsia="Calibri" w:hAnsiTheme="minorHAnsi" w:cstheme="minorHAnsi"/>
          <w:spacing w:val="2"/>
          <w:position w:val="2"/>
          <w:sz w:val="24"/>
          <w:szCs w:val="24"/>
        </w:rPr>
        <w:t>y</w:t>
      </w:r>
      <w:r w:rsidRPr="00B80FA9">
        <w:rPr>
          <w:rFonts w:asciiTheme="minorHAnsi" w:eastAsia="Calibri" w:hAnsiTheme="minorHAnsi" w:cstheme="minorHAnsi"/>
          <w:position w:val="2"/>
          <w:sz w:val="24"/>
          <w:szCs w:val="24"/>
        </w:rPr>
        <w:t>P</w:t>
      </w:r>
      <w:r w:rsidRPr="00B80FA9">
        <w:rPr>
          <w:rFonts w:asciiTheme="minorHAnsi" w:eastAsia="Calibri" w:hAnsiTheme="minorHAnsi" w:cstheme="minorHAnsi"/>
          <w:spacing w:val="1"/>
          <w:position w:val="2"/>
          <w:sz w:val="24"/>
          <w:szCs w:val="24"/>
        </w:rPr>
        <w:t>a</w:t>
      </w:r>
      <w:r w:rsidRPr="00B80FA9">
        <w:rPr>
          <w:rFonts w:asciiTheme="minorHAnsi" w:eastAsia="Calibri" w:hAnsiTheme="minorHAnsi" w:cstheme="minorHAnsi"/>
          <w:position w:val="2"/>
          <w:sz w:val="24"/>
          <w:szCs w:val="24"/>
        </w:rPr>
        <w:t>l</w:t>
      </w: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spacing w:before="28"/>
        <w:ind w:left="1220"/>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o   </w:t>
      </w:r>
      <w:r w:rsidRPr="00B80FA9">
        <w:rPr>
          <w:rFonts w:asciiTheme="minorHAnsi" w:eastAsia="Arial" w:hAnsiTheme="minorHAnsi" w:cstheme="minorHAnsi"/>
          <w:spacing w:val="27"/>
          <w:position w:val="3"/>
          <w:sz w:val="24"/>
          <w:szCs w:val="24"/>
        </w:rPr>
        <w:t xml:space="preserve"> </w:t>
      </w: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z w:val="24"/>
          <w:szCs w:val="24"/>
        </w:rPr>
        <w:t>nt</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pe</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 xml:space="preserve">nal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f</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o</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220"/>
        <w:rPr>
          <w:rFonts w:asciiTheme="minorHAnsi" w:eastAsia="Calibri" w:hAnsiTheme="minorHAnsi" w:cstheme="minorHAnsi"/>
          <w:sz w:val="24"/>
          <w:szCs w:val="24"/>
        </w:rPr>
        <w:sectPr w:rsidR="007A7842" w:rsidRPr="00B80FA9">
          <w:pgSz w:w="12240" w:h="15840"/>
          <w:pgMar w:top="260" w:right="860" w:bottom="280" w:left="1300" w:header="0" w:footer="816" w:gutter="0"/>
          <w:cols w:space="720"/>
        </w:sect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nf</w:t>
      </w:r>
      <w:r w:rsidRPr="00B80FA9">
        <w:rPr>
          <w:rFonts w:asciiTheme="minorHAnsi" w:eastAsia="Calibri" w:hAnsiTheme="minorHAnsi" w:cstheme="minorHAnsi"/>
          <w:spacing w:val="-2"/>
          <w:sz w:val="24"/>
          <w:szCs w:val="24"/>
        </w:rPr>
        <w:t>ir</w:t>
      </w:r>
      <w:r w:rsidRPr="00B80FA9">
        <w:rPr>
          <w:rFonts w:asciiTheme="minorHAnsi" w:eastAsia="Calibri" w:hAnsiTheme="minorHAnsi" w:cstheme="minorHAnsi"/>
          <w:sz w:val="24"/>
          <w:szCs w:val="24"/>
        </w:rPr>
        <w:t>m</w:t>
      </w:r>
    </w:p>
    <w:p w:rsidR="007A7842" w:rsidRPr="00B80FA9" w:rsidRDefault="007A7842" w:rsidP="00B80FA9">
      <w:pPr>
        <w:spacing w:before="1"/>
        <w:rPr>
          <w:rFonts w:asciiTheme="minorHAnsi" w:hAnsiTheme="minorHAnsi" w:cstheme="minorHAnsi"/>
          <w:sz w:val="24"/>
          <w:szCs w:val="24"/>
        </w:rPr>
      </w:pPr>
    </w:p>
    <w:p w:rsidR="007A7842" w:rsidRPr="00B80FA9" w:rsidRDefault="007A7842" w:rsidP="00B80FA9">
      <w:pPr>
        <w:ind w:left="7958"/>
        <w:rPr>
          <w:rFonts w:asciiTheme="minorHAnsi" w:hAnsiTheme="minorHAnsi" w:cstheme="minorHAnsi"/>
          <w:sz w:val="24"/>
          <w:szCs w:val="24"/>
        </w:rPr>
      </w:pPr>
    </w:p>
    <w:p w:rsidR="00C04E88" w:rsidRPr="00B80FA9" w:rsidRDefault="00C04E88" w:rsidP="00B80FA9">
      <w:pPr>
        <w:ind w:left="7958"/>
        <w:rPr>
          <w:rFonts w:asciiTheme="minorHAnsi" w:hAnsiTheme="minorHAnsi" w:cstheme="minorHAnsi"/>
          <w:sz w:val="24"/>
          <w:szCs w:val="24"/>
        </w:rPr>
      </w:pPr>
    </w:p>
    <w:p w:rsidR="00C04E88" w:rsidRPr="00B80FA9" w:rsidRDefault="00C04E88" w:rsidP="00B80FA9">
      <w:pPr>
        <w:ind w:left="7958"/>
        <w:rPr>
          <w:rFonts w:asciiTheme="minorHAnsi" w:hAnsiTheme="minorHAnsi" w:cstheme="minorHAnsi"/>
          <w:sz w:val="24"/>
          <w:szCs w:val="24"/>
        </w:rPr>
      </w:pPr>
    </w:p>
    <w:p w:rsidR="00C04E88" w:rsidRPr="00B80FA9" w:rsidRDefault="00C04E88" w:rsidP="00B80FA9">
      <w:pPr>
        <w:ind w:left="7958"/>
        <w:rPr>
          <w:rFonts w:asciiTheme="minorHAnsi" w:hAnsiTheme="minorHAnsi" w:cstheme="minorHAnsi"/>
          <w:sz w:val="24"/>
          <w:szCs w:val="24"/>
        </w:rPr>
      </w:pPr>
    </w:p>
    <w:p w:rsidR="007A7842" w:rsidRPr="00B80FA9" w:rsidRDefault="00000000" w:rsidP="00B80FA9">
      <w:pPr>
        <w:ind w:left="1180"/>
        <w:rPr>
          <w:rFonts w:asciiTheme="minorHAnsi" w:eastAsia="Calibri" w:hAnsiTheme="minorHAnsi" w:cstheme="minorHAnsi"/>
          <w:sz w:val="24"/>
          <w:szCs w:val="24"/>
        </w:rPr>
      </w:pPr>
      <w:r w:rsidRPr="00B80FA9">
        <w:rPr>
          <w:rFonts w:asciiTheme="minorHAnsi" w:eastAsia="Calibri" w:hAnsiTheme="minorHAnsi" w:cstheme="minorHAnsi"/>
          <w:position w:val="1"/>
          <w:sz w:val="24"/>
          <w:szCs w:val="24"/>
        </w:rPr>
        <w:t>o</w:t>
      </w:r>
      <w:r w:rsidRPr="00B80FA9">
        <w:rPr>
          <w:rFonts w:asciiTheme="minorHAnsi" w:eastAsia="Calibri" w:hAnsiTheme="minorHAnsi" w:cstheme="minorHAnsi"/>
          <w:spacing w:val="-3"/>
          <w:position w:val="1"/>
          <w:sz w:val="24"/>
          <w:szCs w:val="24"/>
        </w:rPr>
        <w:t xml:space="preserve"> </w:t>
      </w:r>
      <w:r w:rsidRPr="00B80FA9">
        <w:rPr>
          <w:rFonts w:asciiTheme="minorHAnsi" w:eastAsia="Calibri" w:hAnsiTheme="minorHAnsi" w:cstheme="minorHAnsi"/>
          <w:position w:val="1"/>
          <w:sz w:val="24"/>
          <w:szCs w:val="24"/>
        </w:rPr>
        <w:t>R</w:t>
      </w:r>
      <w:r w:rsidRPr="00B80FA9">
        <w:rPr>
          <w:rFonts w:asciiTheme="minorHAnsi" w:eastAsia="Calibri" w:hAnsiTheme="minorHAnsi" w:cstheme="minorHAnsi"/>
          <w:spacing w:val="1"/>
          <w:position w:val="1"/>
          <w:sz w:val="24"/>
          <w:szCs w:val="24"/>
        </w:rPr>
        <w:t>e</w:t>
      </w:r>
      <w:r w:rsidRPr="00B80FA9">
        <w:rPr>
          <w:rFonts w:asciiTheme="minorHAnsi" w:eastAsia="Calibri" w:hAnsiTheme="minorHAnsi" w:cstheme="minorHAnsi"/>
          <w:position w:val="1"/>
          <w:sz w:val="24"/>
          <w:szCs w:val="24"/>
        </w:rPr>
        <w:t>c</w:t>
      </w:r>
      <w:r w:rsidRPr="00B80FA9">
        <w:rPr>
          <w:rFonts w:asciiTheme="minorHAnsi" w:eastAsia="Calibri" w:hAnsiTheme="minorHAnsi" w:cstheme="minorHAnsi"/>
          <w:spacing w:val="1"/>
          <w:position w:val="1"/>
          <w:sz w:val="24"/>
          <w:szCs w:val="24"/>
        </w:rPr>
        <w:t>e</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2"/>
          <w:position w:val="1"/>
          <w:sz w:val="24"/>
          <w:szCs w:val="24"/>
        </w:rPr>
        <w:t>v</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2"/>
          <w:position w:val="1"/>
          <w:sz w:val="24"/>
          <w:szCs w:val="24"/>
        </w:rPr>
        <w:t xml:space="preserve"> r</w:t>
      </w:r>
      <w:r w:rsidRPr="00B80FA9">
        <w:rPr>
          <w:rFonts w:asciiTheme="minorHAnsi" w:eastAsia="Calibri" w:hAnsiTheme="minorHAnsi" w:cstheme="minorHAnsi"/>
          <w:position w:val="1"/>
          <w:sz w:val="24"/>
          <w:szCs w:val="24"/>
        </w:rPr>
        <w:t>ece</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1"/>
          <w:position w:val="1"/>
          <w:sz w:val="24"/>
          <w:szCs w:val="24"/>
        </w:rPr>
        <w:t>p</w:t>
      </w:r>
      <w:r w:rsidRPr="00B80FA9">
        <w:rPr>
          <w:rFonts w:asciiTheme="minorHAnsi" w:eastAsia="Calibri" w:hAnsiTheme="minorHAnsi" w:cstheme="minorHAnsi"/>
          <w:position w:val="1"/>
          <w:sz w:val="24"/>
          <w:szCs w:val="24"/>
        </w:rPr>
        <w:t xml:space="preserve">t </w:t>
      </w:r>
      <w:r w:rsidRPr="00B80FA9">
        <w:rPr>
          <w:rFonts w:asciiTheme="minorHAnsi" w:eastAsia="Calibri" w:hAnsiTheme="minorHAnsi" w:cstheme="minorHAnsi"/>
          <w:spacing w:val="2"/>
          <w:position w:val="1"/>
          <w:sz w:val="24"/>
          <w:szCs w:val="24"/>
        </w:rPr>
        <w:t>v</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position w:val="1"/>
          <w:sz w:val="24"/>
          <w:szCs w:val="24"/>
        </w:rPr>
        <w:t>a</w:t>
      </w:r>
      <w:r w:rsidRPr="00B80FA9">
        <w:rPr>
          <w:rFonts w:asciiTheme="minorHAnsi" w:eastAsia="Calibri" w:hAnsiTheme="minorHAnsi" w:cstheme="minorHAnsi"/>
          <w:spacing w:val="-1"/>
          <w:position w:val="1"/>
          <w:sz w:val="24"/>
          <w:szCs w:val="24"/>
        </w:rPr>
        <w:t xml:space="preserve"> </w:t>
      </w:r>
      <w:r w:rsidRPr="00B80FA9">
        <w:rPr>
          <w:rFonts w:asciiTheme="minorHAnsi" w:eastAsia="Calibri" w:hAnsiTheme="minorHAnsi" w:cstheme="minorHAnsi"/>
          <w:position w:val="1"/>
          <w:sz w:val="24"/>
          <w:szCs w:val="24"/>
        </w:rPr>
        <w:t>em</w:t>
      </w:r>
      <w:r w:rsidRPr="00B80FA9">
        <w:rPr>
          <w:rFonts w:asciiTheme="minorHAnsi" w:eastAsia="Calibri" w:hAnsiTheme="minorHAnsi" w:cstheme="minorHAnsi"/>
          <w:spacing w:val="1"/>
          <w:position w:val="1"/>
          <w:sz w:val="24"/>
          <w:szCs w:val="24"/>
        </w:rPr>
        <w:t>a</w:t>
      </w:r>
      <w:r w:rsidRPr="00B80FA9">
        <w:rPr>
          <w:rFonts w:asciiTheme="minorHAnsi" w:eastAsia="Calibri" w:hAnsiTheme="minorHAnsi" w:cstheme="minorHAnsi"/>
          <w:spacing w:val="-2"/>
          <w:position w:val="1"/>
          <w:sz w:val="24"/>
          <w:szCs w:val="24"/>
        </w:rPr>
        <w:t>il</w:t>
      </w:r>
      <w:r w:rsidRPr="00B80FA9">
        <w:rPr>
          <w:rFonts w:asciiTheme="minorHAnsi" w:eastAsia="Calibri" w:hAnsiTheme="minorHAnsi" w:cstheme="minorHAnsi"/>
          <w:spacing w:val="-1"/>
          <w:position w:val="1"/>
          <w:sz w:val="24"/>
          <w:szCs w:val="24"/>
        </w:rPr>
        <w:t>/</w:t>
      </w:r>
      <w:r w:rsidRPr="00B80FA9">
        <w:rPr>
          <w:rFonts w:asciiTheme="minorHAnsi" w:eastAsia="Calibri" w:hAnsiTheme="minorHAnsi" w:cstheme="minorHAnsi"/>
          <w:position w:val="1"/>
          <w:sz w:val="24"/>
          <w:szCs w:val="24"/>
        </w:rPr>
        <w:t>S</w:t>
      </w:r>
      <w:r w:rsidRPr="00B80FA9">
        <w:rPr>
          <w:rFonts w:asciiTheme="minorHAnsi" w:eastAsia="Calibri" w:hAnsiTheme="minorHAnsi" w:cstheme="minorHAnsi"/>
          <w:spacing w:val="1"/>
          <w:position w:val="1"/>
          <w:sz w:val="24"/>
          <w:szCs w:val="24"/>
        </w:rPr>
        <w:t>M</w:t>
      </w:r>
      <w:r w:rsidRPr="00B80FA9">
        <w:rPr>
          <w:rFonts w:asciiTheme="minorHAnsi" w:eastAsia="Calibri" w:hAnsiTheme="minorHAnsi" w:cstheme="minorHAnsi"/>
          <w:position w:val="1"/>
          <w:sz w:val="24"/>
          <w:szCs w:val="24"/>
        </w:rPr>
        <w:t>S</w:t>
      </w:r>
      <w:r w:rsidRPr="00B80FA9">
        <w:rPr>
          <w:rFonts w:asciiTheme="minorHAnsi" w:eastAsia="Calibri" w:hAnsiTheme="minorHAnsi" w:cstheme="minorHAnsi"/>
          <w:spacing w:val="5"/>
          <w:position w:val="1"/>
          <w:sz w:val="24"/>
          <w:szCs w:val="24"/>
        </w:rPr>
        <w:t xml:space="preserve"> </w:t>
      </w:r>
      <w:r w:rsidRPr="00B80FA9">
        <w:rPr>
          <w:rFonts w:asciiTheme="minorHAnsi" w:eastAsia="Calibri" w:hAnsiTheme="minorHAnsi" w:cstheme="minorHAnsi"/>
          <w:position w:val="1"/>
          <w:sz w:val="24"/>
          <w:szCs w:val="24"/>
        </w:rPr>
        <w:t>(k</w:t>
      </w:r>
      <w:r w:rsidRPr="00B80FA9">
        <w:rPr>
          <w:rFonts w:asciiTheme="minorHAnsi" w:eastAsia="Calibri" w:hAnsiTheme="minorHAnsi" w:cstheme="minorHAnsi"/>
          <w:spacing w:val="1"/>
          <w:position w:val="1"/>
          <w:sz w:val="24"/>
          <w:szCs w:val="24"/>
        </w:rPr>
        <w:t>e</w:t>
      </w:r>
      <w:r w:rsidRPr="00B80FA9">
        <w:rPr>
          <w:rFonts w:asciiTheme="minorHAnsi" w:eastAsia="Calibri" w:hAnsiTheme="minorHAnsi" w:cstheme="minorHAnsi"/>
          <w:position w:val="1"/>
          <w:sz w:val="24"/>
          <w:szCs w:val="24"/>
        </w:rPr>
        <w:t>n</w:t>
      </w:r>
      <w:r w:rsidRPr="00B80FA9">
        <w:rPr>
          <w:rFonts w:asciiTheme="minorHAnsi" w:eastAsia="Calibri" w:hAnsiTheme="minorHAnsi" w:cstheme="minorHAnsi"/>
          <w:spacing w:val="-7"/>
          <w:position w:val="1"/>
          <w:sz w:val="24"/>
          <w:szCs w:val="24"/>
        </w:rPr>
        <w:t xml:space="preserve"> </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position w:val="1"/>
          <w:sz w:val="24"/>
          <w:szCs w:val="24"/>
        </w:rPr>
        <w:t>o</w:t>
      </w:r>
      <w:r w:rsidRPr="00B80FA9">
        <w:rPr>
          <w:rFonts w:asciiTheme="minorHAnsi" w:eastAsia="Calibri" w:hAnsiTheme="minorHAnsi" w:cstheme="minorHAnsi"/>
          <w:spacing w:val="-3"/>
          <w:position w:val="1"/>
          <w:sz w:val="24"/>
          <w:szCs w:val="24"/>
        </w:rPr>
        <w:t xml:space="preserve"> </w:t>
      </w:r>
      <w:r w:rsidRPr="00B80FA9">
        <w:rPr>
          <w:rFonts w:asciiTheme="minorHAnsi" w:eastAsia="Calibri" w:hAnsiTheme="minorHAnsi" w:cstheme="minorHAnsi"/>
          <w:spacing w:val="2"/>
          <w:position w:val="1"/>
          <w:sz w:val="24"/>
          <w:szCs w:val="24"/>
        </w:rPr>
        <w:t>s</w:t>
      </w:r>
      <w:r w:rsidRPr="00B80FA9">
        <w:rPr>
          <w:rFonts w:asciiTheme="minorHAnsi" w:eastAsia="Calibri" w:hAnsiTheme="minorHAnsi" w:cstheme="minorHAnsi"/>
          <w:spacing w:val="-1"/>
          <w:position w:val="1"/>
          <w:sz w:val="24"/>
          <w:szCs w:val="24"/>
        </w:rPr>
        <w:t>h</w:t>
      </w:r>
      <w:r w:rsidRPr="00B80FA9">
        <w:rPr>
          <w:rFonts w:asciiTheme="minorHAnsi" w:eastAsia="Calibri" w:hAnsiTheme="minorHAnsi" w:cstheme="minorHAnsi"/>
          <w:position w:val="1"/>
          <w:sz w:val="24"/>
          <w:szCs w:val="24"/>
        </w:rPr>
        <w:t>a</w:t>
      </w:r>
      <w:r w:rsidRPr="00B80FA9">
        <w:rPr>
          <w:rFonts w:asciiTheme="minorHAnsi" w:eastAsia="Calibri" w:hAnsiTheme="minorHAnsi" w:cstheme="minorHAnsi"/>
          <w:spacing w:val="-2"/>
          <w:position w:val="1"/>
          <w:sz w:val="24"/>
          <w:szCs w:val="24"/>
        </w:rPr>
        <w:t>r</w:t>
      </w:r>
      <w:r w:rsidRPr="00B80FA9">
        <w:rPr>
          <w:rFonts w:asciiTheme="minorHAnsi" w:eastAsia="Calibri" w:hAnsiTheme="minorHAnsi" w:cstheme="minorHAnsi"/>
          <w:position w:val="1"/>
          <w:sz w:val="24"/>
          <w:szCs w:val="24"/>
        </w:rPr>
        <w:t xml:space="preserve">e </w:t>
      </w:r>
      <w:r w:rsidRPr="00B80FA9">
        <w:rPr>
          <w:rFonts w:asciiTheme="minorHAnsi" w:eastAsia="Calibri" w:hAnsiTheme="minorHAnsi" w:cstheme="minorHAnsi"/>
          <w:spacing w:val="-1"/>
          <w:position w:val="1"/>
          <w:sz w:val="24"/>
          <w:szCs w:val="24"/>
        </w:rPr>
        <w:t>cu</w:t>
      </w:r>
      <w:r w:rsidRPr="00B80FA9">
        <w:rPr>
          <w:rFonts w:asciiTheme="minorHAnsi" w:eastAsia="Calibri" w:hAnsiTheme="minorHAnsi" w:cstheme="minorHAnsi"/>
          <w:spacing w:val="2"/>
          <w:position w:val="1"/>
          <w:sz w:val="24"/>
          <w:szCs w:val="24"/>
        </w:rPr>
        <w:t>s</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spacing w:val="-2"/>
          <w:position w:val="1"/>
          <w:sz w:val="24"/>
          <w:szCs w:val="24"/>
        </w:rPr>
        <w:t>o</w:t>
      </w:r>
      <w:r w:rsidRPr="00B80FA9">
        <w:rPr>
          <w:rFonts w:asciiTheme="minorHAnsi" w:eastAsia="Calibri" w:hAnsiTheme="minorHAnsi" w:cstheme="minorHAnsi"/>
          <w:position w:val="1"/>
          <w:sz w:val="24"/>
          <w:szCs w:val="24"/>
        </w:rPr>
        <w:t>m</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1"/>
          <w:position w:val="1"/>
          <w:sz w:val="24"/>
          <w:szCs w:val="24"/>
        </w:rPr>
        <w:t>z</w:t>
      </w:r>
      <w:r w:rsidRPr="00B80FA9">
        <w:rPr>
          <w:rFonts w:asciiTheme="minorHAnsi" w:eastAsia="Calibri" w:hAnsiTheme="minorHAnsi" w:cstheme="minorHAnsi"/>
          <w:position w:val="1"/>
          <w:sz w:val="24"/>
          <w:szCs w:val="24"/>
        </w:rPr>
        <w:t>ed</w:t>
      </w:r>
      <w:r w:rsidRPr="00B80FA9">
        <w:rPr>
          <w:rFonts w:asciiTheme="minorHAnsi" w:eastAsia="Calibri" w:hAnsiTheme="minorHAnsi" w:cstheme="minorHAnsi"/>
          <w:spacing w:val="-1"/>
          <w:position w:val="1"/>
          <w:sz w:val="24"/>
          <w:szCs w:val="24"/>
        </w:rPr>
        <w:t xml:space="preserve"> </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spacing w:val="-1"/>
          <w:position w:val="1"/>
          <w:sz w:val="24"/>
          <w:szCs w:val="24"/>
        </w:rPr>
        <w:t>h</w:t>
      </w:r>
      <w:r w:rsidRPr="00B80FA9">
        <w:rPr>
          <w:rFonts w:asciiTheme="minorHAnsi" w:eastAsia="Calibri" w:hAnsiTheme="minorHAnsi" w:cstheme="minorHAnsi"/>
          <w:position w:val="1"/>
          <w:sz w:val="24"/>
          <w:szCs w:val="24"/>
        </w:rPr>
        <w:t>a</w:t>
      </w:r>
      <w:r w:rsidRPr="00B80FA9">
        <w:rPr>
          <w:rFonts w:asciiTheme="minorHAnsi" w:eastAsia="Calibri" w:hAnsiTheme="minorHAnsi" w:cstheme="minorHAnsi"/>
          <w:spacing w:val="-1"/>
          <w:position w:val="1"/>
          <w:sz w:val="24"/>
          <w:szCs w:val="24"/>
        </w:rPr>
        <w:t>n</w:t>
      </w:r>
      <w:r w:rsidRPr="00B80FA9">
        <w:rPr>
          <w:rFonts w:asciiTheme="minorHAnsi" w:eastAsia="Calibri" w:hAnsiTheme="minorHAnsi" w:cstheme="minorHAnsi"/>
          <w:position w:val="1"/>
          <w:sz w:val="24"/>
          <w:szCs w:val="24"/>
        </w:rPr>
        <w:t xml:space="preserve">k </w:t>
      </w:r>
      <w:r w:rsidRPr="00B80FA9">
        <w:rPr>
          <w:rFonts w:asciiTheme="minorHAnsi" w:eastAsia="Calibri" w:hAnsiTheme="minorHAnsi" w:cstheme="minorHAnsi"/>
          <w:spacing w:val="2"/>
          <w:position w:val="1"/>
          <w:sz w:val="24"/>
          <w:szCs w:val="24"/>
        </w:rPr>
        <w:t>y</w:t>
      </w:r>
      <w:r w:rsidRPr="00B80FA9">
        <w:rPr>
          <w:rFonts w:asciiTheme="minorHAnsi" w:eastAsia="Calibri" w:hAnsiTheme="minorHAnsi" w:cstheme="minorHAnsi"/>
          <w:spacing w:val="-2"/>
          <w:position w:val="1"/>
          <w:sz w:val="24"/>
          <w:szCs w:val="24"/>
        </w:rPr>
        <w:t>o</w:t>
      </w:r>
      <w:r w:rsidRPr="00B80FA9">
        <w:rPr>
          <w:rFonts w:asciiTheme="minorHAnsi" w:eastAsia="Calibri" w:hAnsiTheme="minorHAnsi" w:cstheme="minorHAnsi"/>
          <w:position w:val="1"/>
          <w:sz w:val="24"/>
          <w:szCs w:val="24"/>
        </w:rPr>
        <w:t>u</w:t>
      </w:r>
      <w:r w:rsidRPr="00B80FA9">
        <w:rPr>
          <w:rFonts w:asciiTheme="minorHAnsi" w:eastAsia="Calibri" w:hAnsiTheme="minorHAnsi" w:cstheme="minorHAnsi"/>
          <w:spacing w:val="-7"/>
          <w:position w:val="1"/>
          <w:sz w:val="24"/>
          <w:szCs w:val="24"/>
        </w:rPr>
        <w:t xml:space="preserve"> </w:t>
      </w:r>
      <w:r w:rsidRPr="00B80FA9">
        <w:rPr>
          <w:rFonts w:asciiTheme="minorHAnsi" w:eastAsia="Calibri" w:hAnsiTheme="minorHAnsi" w:cstheme="minorHAnsi"/>
          <w:position w:val="1"/>
          <w:sz w:val="24"/>
          <w:szCs w:val="24"/>
        </w:rPr>
        <w:t>m</w:t>
      </w:r>
      <w:r w:rsidRPr="00B80FA9">
        <w:rPr>
          <w:rFonts w:asciiTheme="minorHAnsi" w:eastAsia="Calibri" w:hAnsiTheme="minorHAnsi" w:cstheme="minorHAnsi"/>
          <w:spacing w:val="2"/>
          <w:position w:val="1"/>
          <w:sz w:val="24"/>
          <w:szCs w:val="24"/>
        </w:rPr>
        <w:t>ess</w:t>
      </w:r>
      <w:r w:rsidRPr="00B80FA9">
        <w:rPr>
          <w:rFonts w:asciiTheme="minorHAnsi" w:eastAsia="Calibri" w:hAnsiTheme="minorHAnsi" w:cstheme="minorHAnsi"/>
          <w:position w:val="1"/>
          <w:sz w:val="24"/>
          <w:szCs w:val="24"/>
        </w:rPr>
        <w:t>a</w:t>
      </w:r>
      <w:r w:rsidRPr="00B80FA9">
        <w:rPr>
          <w:rFonts w:asciiTheme="minorHAnsi" w:eastAsia="Calibri" w:hAnsiTheme="minorHAnsi" w:cstheme="minorHAnsi"/>
          <w:spacing w:val="3"/>
          <w:position w:val="1"/>
          <w:sz w:val="24"/>
          <w:szCs w:val="24"/>
        </w:rPr>
        <w:t>g</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7"/>
          <w:position w:val="1"/>
          <w:sz w:val="24"/>
          <w:szCs w:val="24"/>
        </w:rPr>
        <w:t xml:space="preserve"> </w:t>
      </w:r>
      <w:r w:rsidRPr="00B80FA9">
        <w:rPr>
          <w:rFonts w:asciiTheme="minorHAnsi" w:eastAsia="Calibri" w:hAnsiTheme="minorHAnsi" w:cstheme="minorHAnsi"/>
          <w:spacing w:val="-5"/>
          <w:position w:val="1"/>
          <w:sz w:val="24"/>
          <w:szCs w:val="24"/>
        </w:rPr>
        <w:t>a</w:t>
      </w:r>
      <w:r w:rsidRPr="00B80FA9">
        <w:rPr>
          <w:rFonts w:asciiTheme="minorHAnsi" w:eastAsia="Calibri" w:hAnsiTheme="minorHAnsi" w:cstheme="minorHAnsi"/>
          <w:spacing w:val="-6"/>
          <w:position w:val="1"/>
          <w:sz w:val="24"/>
          <w:szCs w:val="24"/>
        </w:rPr>
        <w:t>n</w:t>
      </w:r>
      <w:r w:rsidRPr="00B80FA9">
        <w:rPr>
          <w:rFonts w:asciiTheme="minorHAnsi" w:eastAsia="Calibri" w:hAnsiTheme="minorHAnsi" w:cstheme="minorHAnsi"/>
          <w:position w:val="1"/>
          <w:sz w:val="24"/>
          <w:szCs w:val="24"/>
        </w:rPr>
        <w:t>d</w:t>
      </w:r>
    </w:p>
    <w:p w:rsidR="007A7842" w:rsidRPr="00B80FA9" w:rsidRDefault="007A7842" w:rsidP="00B80FA9">
      <w:pPr>
        <w:spacing w:before="8"/>
        <w:rPr>
          <w:rFonts w:asciiTheme="minorHAnsi" w:hAnsiTheme="minorHAnsi" w:cstheme="minorHAnsi"/>
          <w:sz w:val="24"/>
          <w:szCs w:val="24"/>
        </w:rPr>
      </w:pPr>
    </w:p>
    <w:p w:rsidR="007A7842" w:rsidRPr="00B80FA9" w:rsidRDefault="00000000" w:rsidP="00B80FA9">
      <w:pPr>
        <w:ind w:left="1503" w:right="6401"/>
        <w:jc w:val="center"/>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ece</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pacing w:val="-2"/>
          <w:sz w:val="24"/>
          <w:szCs w:val="24"/>
        </w:rPr>
        <w:t>p</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on</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ir</w:t>
      </w:r>
      <w:r w:rsidRPr="00B80FA9">
        <w:rPr>
          <w:rFonts w:asciiTheme="minorHAnsi" w:eastAsia="Calibri" w:hAnsiTheme="minorHAnsi" w:cstheme="minorHAnsi"/>
          <w:sz w:val="24"/>
          <w:szCs w:val="24"/>
        </w:rPr>
        <w:t>ma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ion</w:t>
      </w:r>
      <w:r w:rsidRPr="00B80FA9">
        <w:rPr>
          <w:rFonts w:asciiTheme="minorHAnsi" w:eastAsia="Calibri" w:hAnsiTheme="minorHAnsi" w:cstheme="minorHAnsi"/>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5</w:t>
      </w:r>
      <w:r w:rsidRPr="00B80FA9">
        <w:rPr>
          <w:rFonts w:asciiTheme="minorHAnsi" w:eastAsia="Calibri" w:hAnsiTheme="minorHAnsi" w:cstheme="minorHAnsi"/>
          <w:sz w:val="24"/>
          <w:szCs w:val="24"/>
        </w:rPr>
        <w:t xml:space="preserve">. </w:t>
      </w: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ar</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r</w:t>
      </w:r>
      <w:r w:rsidRPr="00B80FA9">
        <w:rPr>
          <w:rFonts w:asciiTheme="minorHAnsi" w:eastAsia="Calibri" w:hAnsiTheme="minorHAnsi" w:cstheme="minorHAnsi"/>
          <w:b/>
          <w:spacing w:val="-8"/>
          <w:sz w:val="24"/>
          <w:szCs w:val="24"/>
        </w:rPr>
        <w:t xml:space="preserve"> </w:t>
      </w:r>
      <w:r w:rsidRPr="00B80FA9">
        <w:rPr>
          <w:rFonts w:asciiTheme="minorHAnsi" w:eastAsia="Calibri" w:hAnsiTheme="minorHAnsi" w:cstheme="minorHAnsi"/>
          <w:b/>
          <w:spacing w:val="2"/>
          <w:sz w:val="24"/>
          <w:szCs w:val="24"/>
        </w:rPr>
        <w:t>D</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1"/>
          <w:sz w:val="24"/>
          <w:szCs w:val="24"/>
        </w:rPr>
        <w:t>hb</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2"/>
          <w:sz w:val="24"/>
          <w:szCs w:val="24"/>
        </w:rPr>
        <w:t>a</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z w:val="24"/>
          <w:szCs w:val="24"/>
        </w:rPr>
        <w:t>d</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pacing w:val="2"/>
          <w:sz w:val="24"/>
          <w:szCs w:val="24"/>
        </w:rPr>
        <w:t>(</w:t>
      </w:r>
      <w:r w:rsidRPr="00B80FA9">
        <w:rPr>
          <w:rFonts w:asciiTheme="minorHAnsi" w:eastAsia="Calibri" w:hAnsiTheme="minorHAnsi" w:cstheme="minorHAnsi"/>
          <w:b/>
          <w:spacing w:val="1"/>
          <w:sz w:val="24"/>
          <w:szCs w:val="24"/>
        </w:rPr>
        <w:t>fo</w:t>
      </w:r>
      <w:r w:rsidRPr="00B80FA9">
        <w:rPr>
          <w:rFonts w:asciiTheme="minorHAnsi" w:eastAsia="Calibri" w:hAnsiTheme="minorHAnsi" w:cstheme="minorHAnsi"/>
          <w:b/>
          <w:sz w:val="24"/>
          <w:szCs w:val="24"/>
        </w:rPr>
        <w:t>r</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g</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1"/>
          <w:sz w:val="24"/>
          <w:szCs w:val="24"/>
        </w:rPr>
        <w:t>te</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d</w:t>
      </w:r>
      <w:r w:rsidRPr="00B80FA9">
        <w:rPr>
          <w:rFonts w:asciiTheme="minorHAnsi" w:eastAsia="Calibri" w:hAnsiTheme="minorHAnsi" w:cstheme="minorHAnsi"/>
          <w:b/>
          <w:spacing w:val="1"/>
          <w:sz w:val="24"/>
          <w:szCs w:val="24"/>
        </w:rPr>
        <w:t xml:space="preserve"> par</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4"/>
          <w:sz w:val="24"/>
          <w:szCs w:val="24"/>
        </w:rPr>
        <w:t>r</w:t>
      </w:r>
      <w:r w:rsidRPr="00B80FA9">
        <w:rPr>
          <w:rFonts w:asciiTheme="minorHAnsi" w:eastAsia="Calibri" w:hAnsiTheme="minorHAnsi" w:cstheme="minorHAnsi"/>
          <w:b/>
          <w:sz w:val="24"/>
          <w:szCs w:val="24"/>
        </w:rPr>
        <w:t>s)</w:t>
      </w:r>
    </w:p>
    <w:p w:rsidR="007A7842" w:rsidRPr="00B80FA9" w:rsidRDefault="007A7842" w:rsidP="00B80FA9">
      <w:pPr>
        <w:spacing w:before="5"/>
        <w:rPr>
          <w:rFonts w:asciiTheme="minorHAnsi" w:hAnsiTheme="minorHAnsi" w:cstheme="minorHAnsi"/>
          <w:sz w:val="24"/>
          <w:szCs w:val="24"/>
        </w:rPr>
      </w:pPr>
    </w:p>
    <w:p w:rsidR="007A7842" w:rsidRPr="00B80FA9" w:rsidRDefault="00000000" w:rsidP="00B80FA9">
      <w:pPr>
        <w:ind w:left="1180"/>
        <w:rPr>
          <w:rFonts w:asciiTheme="minorHAnsi" w:eastAsia="Calibri" w:hAnsiTheme="minorHAnsi" w:cstheme="minorHAnsi"/>
          <w:sz w:val="24"/>
          <w:szCs w:val="24"/>
        </w:rPr>
      </w:pPr>
      <w:r w:rsidRPr="00B80FA9">
        <w:rPr>
          <w:rFonts w:asciiTheme="minorHAnsi" w:eastAsia="Arial" w:hAnsiTheme="minorHAnsi" w:cstheme="minorHAnsi"/>
          <w:position w:val="2"/>
          <w:sz w:val="24"/>
          <w:szCs w:val="24"/>
        </w:rPr>
        <w:t xml:space="preserve">o   </w:t>
      </w:r>
      <w:r w:rsidRPr="00B80FA9">
        <w:rPr>
          <w:rFonts w:asciiTheme="minorHAnsi" w:eastAsia="Arial" w:hAnsiTheme="minorHAnsi" w:cstheme="minorHAnsi"/>
          <w:spacing w:val="26"/>
          <w:position w:val="2"/>
          <w:sz w:val="24"/>
          <w:szCs w:val="24"/>
        </w:rPr>
        <w:t xml:space="preserve"> </w:t>
      </w:r>
      <w:r w:rsidRPr="00B80FA9">
        <w:rPr>
          <w:rFonts w:asciiTheme="minorHAnsi" w:eastAsia="Calibri" w:hAnsiTheme="minorHAnsi" w:cstheme="minorHAnsi"/>
          <w:spacing w:val="-1"/>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 xml:space="preserve">ew </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z w:val="24"/>
          <w:szCs w:val="24"/>
        </w:rPr>
        <w:t>y</w:t>
      </w:r>
    </w:p>
    <w:p w:rsidR="007A7842" w:rsidRPr="00B80FA9" w:rsidRDefault="007A7842" w:rsidP="00B80FA9">
      <w:pPr>
        <w:spacing w:before="9"/>
        <w:rPr>
          <w:rFonts w:asciiTheme="minorHAnsi" w:hAnsiTheme="minorHAnsi" w:cstheme="minorHAnsi"/>
          <w:sz w:val="24"/>
          <w:szCs w:val="24"/>
        </w:rPr>
      </w:pPr>
    </w:p>
    <w:p w:rsidR="007A7842" w:rsidRPr="00B80FA9" w:rsidRDefault="00000000" w:rsidP="00B80FA9">
      <w:pPr>
        <w:ind w:left="1180" w:right="5779"/>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U</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da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 ca</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2"/>
          <w:sz w:val="24"/>
          <w:szCs w:val="24"/>
        </w:rPr>
        <w:t>/</w:t>
      </w:r>
      <w:r w:rsidRPr="00B80FA9">
        <w:rPr>
          <w:rFonts w:asciiTheme="minorHAnsi" w:eastAsia="Calibri" w:hAnsiTheme="minorHAnsi" w:cstheme="minorHAnsi"/>
          <w:sz w:val="24"/>
          <w:szCs w:val="24"/>
        </w:rPr>
        <w:t>pa</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z w:val="24"/>
          <w:szCs w:val="24"/>
        </w:rPr>
        <w:t>nt</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il</w:t>
      </w:r>
      <w:r w:rsidRPr="00B80FA9">
        <w:rPr>
          <w:rFonts w:asciiTheme="minorHAnsi" w:eastAsia="Calibri" w:hAnsiTheme="minorHAnsi" w:cstheme="minorHAnsi"/>
          <w:sz w:val="24"/>
          <w:szCs w:val="24"/>
        </w:rPr>
        <w:t>s 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3"/>
          <w:sz w:val="24"/>
          <w:szCs w:val="24"/>
        </w:rPr>
        <w:t>l</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 xml:space="preserve">ad </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8"/>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em</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6"/>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s</w:t>
      </w:r>
    </w:p>
    <w:p w:rsidR="007A7842" w:rsidRPr="00B80FA9" w:rsidRDefault="00000000" w:rsidP="00B80FA9">
      <w:pPr>
        <w:ind w:left="118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z w:val="24"/>
          <w:szCs w:val="24"/>
        </w:rPr>
        <w:t>cce</w:t>
      </w:r>
      <w:r w:rsidRPr="00B80FA9">
        <w:rPr>
          <w:rFonts w:asciiTheme="minorHAnsi" w:eastAsia="Calibri" w:hAnsiTheme="minorHAnsi" w:cstheme="minorHAnsi"/>
          <w:spacing w:val="3"/>
          <w:sz w:val="24"/>
          <w:szCs w:val="24"/>
        </w:rPr>
        <w:t>s</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x</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 xml:space="preserve">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z w:val="24"/>
          <w:szCs w:val="24"/>
        </w:rPr>
        <w:t>me</w:t>
      </w:r>
      <w:r w:rsidRPr="00B80FA9">
        <w:rPr>
          <w:rFonts w:asciiTheme="minorHAnsi" w:eastAsia="Calibri" w:hAnsiTheme="minorHAnsi" w:cstheme="minorHAnsi"/>
          <w:spacing w:val="3"/>
          <w:sz w:val="24"/>
          <w:szCs w:val="24"/>
        </w:rPr>
        <w:t>s</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es</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s</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2"/>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1"/>
        <w:ind w:left="100"/>
        <w:rPr>
          <w:rFonts w:asciiTheme="minorHAnsi" w:eastAsia="Calibri" w:hAnsiTheme="minorHAnsi" w:cstheme="minorHAnsi"/>
          <w:sz w:val="24"/>
          <w:szCs w:val="24"/>
        </w:rPr>
      </w:pPr>
      <w:r w:rsidRPr="00B80FA9">
        <w:rPr>
          <w:rFonts w:asciiTheme="minorHAnsi" w:eastAsia="Calibri" w:hAnsiTheme="minorHAnsi" w:cstheme="minorHAnsi"/>
          <w:b/>
          <w:color w:val="2D73B4"/>
          <w:spacing w:val="1"/>
          <w:sz w:val="24"/>
          <w:szCs w:val="24"/>
        </w:rPr>
        <w:t>T</w:t>
      </w:r>
      <w:r w:rsidRPr="00B80FA9">
        <w:rPr>
          <w:rFonts w:asciiTheme="minorHAnsi" w:eastAsia="Calibri" w:hAnsiTheme="minorHAnsi" w:cstheme="minorHAnsi"/>
          <w:b/>
          <w:color w:val="2D73B4"/>
          <w:sz w:val="24"/>
          <w:szCs w:val="24"/>
        </w:rPr>
        <w:t>es</w:t>
      </w:r>
      <w:r w:rsidRPr="00B80FA9">
        <w:rPr>
          <w:rFonts w:asciiTheme="minorHAnsi" w:eastAsia="Calibri" w:hAnsiTheme="minorHAnsi" w:cstheme="minorHAnsi"/>
          <w:b/>
          <w:color w:val="2D73B4"/>
          <w:spacing w:val="-1"/>
          <w:sz w:val="24"/>
          <w:szCs w:val="24"/>
        </w:rPr>
        <w:t>ti</w:t>
      </w:r>
      <w:r w:rsidRPr="00B80FA9">
        <w:rPr>
          <w:rFonts w:asciiTheme="minorHAnsi" w:eastAsia="Calibri" w:hAnsiTheme="minorHAnsi" w:cstheme="minorHAnsi"/>
          <w:b/>
          <w:color w:val="2D73B4"/>
          <w:spacing w:val="2"/>
          <w:sz w:val="24"/>
          <w:szCs w:val="24"/>
        </w:rPr>
        <w:t>m</w:t>
      </w:r>
      <w:r w:rsidRPr="00B80FA9">
        <w:rPr>
          <w:rFonts w:asciiTheme="minorHAnsi" w:eastAsia="Calibri" w:hAnsiTheme="minorHAnsi" w:cstheme="minorHAnsi"/>
          <w:b/>
          <w:color w:val="2D73B4"/>
          <w:spacing w:val="1"/>
          <w:sz w:val="24"/>
          <w:szCs w:val="24"/>
        </w:rPr>
        <w:t>on</w:t>
      </w:r>
      <w:r w:rsidRPr="00B80FA9">
        <w:rPr>
          <w:rFonts w:asciiTheme="minorHAnsi" w:eastAsia="Calibri" w:hAnsiTheme="minorHAnsi" w:cstheme="minorHAnsi"/>
          <w:b/>
          <w:color w:val="2D73B4"/>
          <w:spacing w:val="-1"/>
          <w:sz w:val="24"/>
          <w:szCs w:val="24"/>
        </w:rPr>
        <w:t>i</w:t>
      </w:r>
      <w:r w:rsidRPr="00B80FA9">
        <w:rPr>
          <w:rFonts w:asciiTheme="minorHAnsi" w:eastAsia="Calibri" w:hAnsiTheme="minorHAnsi" w:cstheme="minorHAnsi"/>
          <w:b/>
          <w:color w:val="2D73B4"/>
          <w:sz w:val="24"/>
          <w:szCs w:val="24"/>
        </w:rPr>
        <w:t>es</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2"/>
        <w:rPr>
          <w:rFonts w:asciiTheme="minorHAnsi" w:hAnsiTheme="minorHAnsi" w:cstheme="minorHAnsi"/>
          <w:sz w:val="24"/>
          <w:szCs w:val="24"/>
        </w:rPr>
      </w:pPr>
    </w:p>
    <w:p w:rsidR="007A7842" w:rsidRPr="00B80FA9" w:rsidRDefault="00000000" w:rsidP="00B80FA9">
      <w:pPr>
        <w:ind w:left="10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C</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b</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at</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oi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ro</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5"/>
          <w:sz w:val="24"/>
          <w:szCs w:val="24"/>
        </w:rPr>
        <w:t>JK</w:t>
      </w:r>
      <w:r w:rsidRPr="00B80FA9">
        <w:rPr>
          <w:rFonts w:asciiTheme="minorHAnsi" w:eastAsia="Calibri" w:hAnsiTheme="minorHAnsi" w:cstheme="minorHAnsi"/>
          <w:spacing w:val="-4"/>
          <w:sz w:val="24"/>
          <w:szCs w:val="24"/>
        </w:rPr>
        <w:t>M</w:t>
      </w:r>
      <w:r w:rsidRPr="00B80FA9">
        <w:rPr>
          <w:rFonts w:asciiTheme="minorHAnsi" w:eastAsia="Calibri" w:hAnsiTheme="minorHAnsi" w:cstheme="minorHAnsi"/>
          <w:sz w:val="24"/>
          <w:szCs w:val="24"/>
        </w:rPr>
        <w:t>G</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10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roc</w:t>
      </w:r>
      <w:r w:rsidRPr="00B80FA9">
        <w:rPr>
          <w:rFonts w:asciiTheme="minorHAnsi" w:eastAsia="Calibri" w:hAnsiTheme="minorHAnsi" w:cstheme="minorHAnsi"/>
          <w:b/>
          <w:sz w:val="24"/>
          <w:szCs w:val="24"/>
        </w:rPr>
        <w:t>ess</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z w:val="24"/>
          <w:szCs w:val="24"/>
        </w:rPr>
        <w:t>F</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w</w:t>
      </w:r>
      <w:r w:rsidRPr="00B80FA9">
        <w:rPr>
          <w:rFonts w:asciiTheme="minorHAnsi" w:eastAsia="Calibri" w:hAnsiTheme="minorHAnsi" w:cstheme="minorHAnsi"/>
          <w:b/>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1</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2"/>
          <w:sz w:val="24"/>
          <w:szCs w:val="24"/>
        </w:rPr>
        <w:t>H</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2"/>
          <w:sz w:val="24"/>
          <w:szCs w:val="24"/>
        </w:rPr>
        <w:t>m</w:t>
      </w:r>
      <w:r w:rsidRPr="00B80FA9">
        <w:rPr>
          <w:rFonts w:asciiTheme="minorHAnsi" w:eastAsia="Calibri" w:hAnsiTheme="minorHAnsi" w:cstheme="minorHAnsi"/>
          <w:b/>
          <w:sz w:val="24"/>
          <w:szCs w:val="24"/>
        </w:rPr>
        <w:t>e</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z w:val="24"/>
          <w:szCs w:val="24"/>
        </w:rPr>
        <w:t xml:space="preserve">&gt; </w:t>
      </w: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1"/>
          <w:sz w:val="24"/>
          <w:szCs w:val="24"/>
        </w:rPr>
        <w:t>ti</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pacing w:val="-6"/>
          <w:sz w:val="24"/>
          <w:szCs w:val="24"/>
        </w:rPr>
        <w:t>e</w:t>
      </w:r>
      <w:r w:rsidRPr="00B80FA9">
        <w:rPr>
          <w:rFonts w:asciiTheme="minorHAnsi" w:eastAsia="Calibri" w:hAnsiTheme="minorHAnsi" w:cstheme="minorHAnsi"/>
          <w:b/>
          <w:sz w:val="24"/>
          <w:szCs w:val="24"/>
        </w:rPr>
        <w:t>s</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2</w:t>
      </w:r>
      <w:r w:rsidRPr="00B80FA9">
        <w:rPr>
          <w:rFonts w:asciiTheme="minorHAnsi" w:eastAsia="Calibri" w:hAnsiTheme="minorHAnsi" w:cstheme="minorHAnsi"/>
          <w:sz w:val="24"/>
          <w:szCs w:val="24"/>
        </w:rPr>
        <w:t xml:space="preserve">. </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ll</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z w:val="24"/>
          <w:szCs w:val="24"/>
        </w:rPr>
        <w:t>Feed</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Vi</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w</w:t>
      </w:r>
      <w:r w:rsidRPr="00B80FA9">
        <w:rPr>
          <w:rFonts w:asciiTheme="minorHAnsi" w:eastAsia="Calibri" w:hAnsiTheme="minorHAnsi" w:cstheme="minorHAnsi"/>
          <w:sz w:val="24"/>
          <w:szCs w:val="24"/>
        </w:rPr>
        <w:t>:</w:t>
      </w:r>
    </w:p>
    <w:p w:rsidR="007A7842" w:rsidRPr="00B80FA9" w:rsidRDefault="007A7842" w:rsidP="00B80FA9">
      <w:pPr>
        <w:spacing w:before="1"/>
        <w:rPr>
          <w:rFonts w:asciiTheme="minorHAnsi" w:hAnsiTheme="minorHAnsi" w:cstheme="minorHAnsi"/>
          <w:sz w:val="24"/>
          <w:szCs w:val="24"/>
        </w:rPr>
      </w:pPr>
    </w:p>
    <w:p w:rsidR="007A7842" w:rsidRPr="00B80FA9" w:rsidRDefault="00000000" w:rsidP="00B80FA9">
      <w:pPr>
        <w:spacing w:before="36"/>
        <w:ind w:left="1180"/>
        <w:rPr>
          <w:rFonts w:asciiTheme="minorHAnsi" w:eastAsia="Calibri" w:hAnsiTheme="minorHAnsi" w:cstheme="minorHAnsi"/>
          <w:sz w:val="24"/>
          <w:szCs w:val="24"/>
        </w:rPr>
      </w:pPr>
      <w:r w:rsidRPr="00B80FA9">
        <w:rPr>
          <w:rFonts w:asciiTheme="minorHAnsi" w:eastAsia="Arial" w:hAnsiTheme="minorHAnsi" w:cstheme="minorHAnsi"/>
          <w:position w:val="8"/>
          <w:sz w:val="24"/>
          <w:szCs w:val="24"/>
        </w:rPr>
        <w:t xml:space="preserve">o   </w:t>
      </w:r>
      <w:r w:rsidRPr="00B80FA9">
        <w:rPr>
          <w:rFonts w:asciiTheme="minorHAnsi" w:eastAsia="Arial" w:hAnsiTheme="minorHAnsi" w:cstheme="minorHAnsi"/>
          <w:spacing w:val="26"/>
          <w:position w:val="8"/>
          <w:sz w:val="24"/>
          <w:szCs w:val="24"/>
        </w:rPr>
        <w:t xml:space="preserve"> </w:t>
      </w:r>
      <w:r w:rsidRPr="00B80FA9">
        <w:rPr>
          <w:rFonts w:asciiTheme="minorHAnsi" w:eastAsia="Calibri" w:hAnsiTheme="minorHAnsi" w:cstheme="minorHAnsi"/>
          <w:spacing w:val="2"/>
          <w:sz w:val="24"/>
          <w:szCs w:val="24"/>
        </w:rPr>
        <w:t>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u</w:t>
      </w:r>
      <w:r w:rsidRPr="00B80FA9">
        <w:rPr>
          <w:rFonts w:asciiTheme="minorHAnsi" w:eastAsia="Calibri" w:hAnsiTheme="minorHAnsi" w:cstheme="minorHAnsi"/>
          <w:spacing w:val="1"/>
          <w:sz w:val="24"/>
          <w:szCs w:val="24"/>
        </w:rPr>
        <w:t>s</w:t>
      </w:r>
      <w:r w:rsidRPr="00B80FA9">
        <w:rPr>
          <w:rFonts w:asciiTheme="minorHAnsi" w:eastAsia="Calibri" w:hAnsiTheme="minorHAnsi" w:cstheme="minorHAnsi"/>
          <w:sz w:val="24"/>
          <w:szCs w:val="24"/>
        </w:rPr>
        <w:t>el</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t</w:t>
      </w:r>
      <w:r w:rsidRPr="00B80FA9">
        <w:rPr>
          <w:rFonts w:asciiTheme="minorHAnsi" w:eastAsia="Calibri" w:hAnsiTheme="minorHAnsi" w:cstheme="minorHAnsi"/>
          <w:spacing w:val="-2"/>
          <w:sz w:val="24"/>
          <w:szCs w:val="24"/>
        </w:rPr>
        <w:t>il</w:t>
      </w:r>
      <w:r w:rsidRPr="00B80FA9">
        <w:rPr>
          <w:rFonts w:asciiTheme="minorHAnsi" w:eastAsia="Calibri" w:hAnsiTheme="minorHAnsi" w:cstheme="minorHAnsi"/>
          <w:sz w:val="24"/>
          <w:szCs w:val="24"/>
        </w:rPr>
        <w:t xml:space="preserve">e </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z w:val="24"/>
          <w:szCs w:val="24"/>
        </w:rPr>
        <w:t>t</w:t>
      </w:r>
    </w:p>
    <w:p w:rsidR="007A7842" w:rsidRPr="00B80FA9" w:rsidRDefault="00000000" w:rsidP="00B80FA9">
      <w:pPr>
        <w:spacing w:before="27"/>
        <w:ind w:left="1180"/>
        <w:rPr>
          <w:rFonts w:asciiTheme="minorHAnsi" w:eastAsia="Arial" w:hAnsiTheme="minorHAnsi" w:cstheme="minorHAnsi"/>
          <w:sz w:val="24"/>
          <w:szCs w:val="24"/>
        </w:rPr>
      </w:pPr>
      <w:r w:rsidRPr="00B80FA9">
        <w:rPr>
          <w:rFonts w:asciiTheme="minorHAnsi" w:eastAsia="Arial" w:hAnsiTheme="minorHAnsi" w:cstheme="minorHAnsi"/>
          <w:position w:val="-3"/>
          <w:sz w:val="24"/>
          <w:szCs w:val="24"/>
        </w:rPr>
        <w:t>o</w:t>
      </w:r>
    </w:p>
    <w:p w:rsidR="007A7842" w:rsidRPr="00B80FA9" w:rsidRDefault="00000000" w:rsidP="00B80FA9">
      <w:pPr>
        <w:ind w:left="1540"/>
        <w:rPr>
          <w:rFonts w:asciiTheme="minorHAnsi" w:eastAsia="Calibri" w:hAnsiTheme="minorHAnsi" w:cstheme="minorHAnsi"/>
          <w:sz w:val="24"/>
          <w:szCs w:val="24"/>
        </w:rPr>
      </w:pPr>
      <w:r w:rsidRPr="00B80FA9">
        <w:rPr>
          <w:rFonts w:asciiTheme="minorHAnsi" w:eastAsia="Calibri" w:hAnsiTheme="minorHAnsi" w:cstheme="minorHAnsi"/>
          <w:spacing w:val="2"/>
          <w:position w:val="2"/>
          <w:sz w:val="24"/>
          <w:szCs w:val="24"/>
        </w:rPr>
        <w:t>C</w:t>
      </w:r>
      <w:r w:rsidRPr="00B80FA9">
        <w:rPr>
          <w:rFonts w:asciiTheme="minorHAnsi" w:eastAsia="Calibri" w:hAnsiTheme="minorHAnsi" w:cstheme="minorHAnsi"/>
          <w:position w:val="2"/>
          <w:sz w:val="24"/>
          <w:szCs w:val="24"/>
        </w:rPr>
        <w:t>an</w:t>
      </w:r>
      <w:r w:rsidRPr="00B80FA9">
        <w:rPr>
          <w:rFonts w:asciiTheme="minorHAnsi" w:eastAsia="Calibri" w:hAnsiTheme="minorHAnsi" w:cstheme="minorHAnsi"/>
          <w:spacing w:val="-2"/>
          <w:position w:val="2"/>
          <w:sz w:val="24"/>
          <w:szCs w:val="24"/>
        </w:rPr>
        <w:t xml:space="preserve"> </w:t>
      </w:r>
      <w:r w:rsidRPr="00B80FA9">
        <w:rPr>
          <w:rFonts w:asciiTheme="minorHAnsi" w:eastAsia="Calibri" w:hAnsiTheme="minorHAnsi" w:cstheme="minorHAnsi"/>
          <w:spacing w:val="-1"/>
          <w:position w:val="2"/>
          <w:sz w:val="24"/>
          <w:szCs w:val="24"/>
        </w:rPr>
        <w:t>f</w:t>
      </w:r>
      <w:r w:rsidRPr="00B80FA9">
        <w:rPr>
          <w:rFonts w:asciiTheme="minorHAnsi" w:eastAsia="Calibri" w:hAnsiTheme="minorHAnsi" w:cstheme="minorHAnsi"/>
          <w:spacing w:val="-2"/>
          <w:position w:val="2"/>
          <w:sz w:val="24"/>
          <w:szCs w:val="24"/>
        </w:rPr>
        <w:t>il</w:t>
      </w:r>
      <w:r w:rsidRPr="00B80FA9">
        <w:rPr>
          <w:rFonts w:asciiTheme="minorHAnsi" w:eastAsia="Calibri" w:hAnsiTheme="minorHAnsi" w:cstheme="minorHAnsi"/>
          <w:spacing w:val="1"/>
          <w:position w:val="2"/>
          <w:sz w:val="24"/>
          <w:szCs w:val="24"/>
        </w:rPr>
        <w:t>t</w:t>
      </w:r>
      <w:r w:rsidRPr="00B80FA9">
        <w:rPr>
          <w:rFonts w:asciiTheme="minorHAnsi" w:eastAsia="Calibri" w:hAnsiTheme="minorHAnsi" w:cstheme="minorHAnsi"/>
          <w:position w:val="2"/>
          <w:sz w:val="24"/>
          <w:szCs w:val="24"/>
        </w:rPr>
        <w:t>er</w:t>
      </w:r>
      <w:r w:rsidRPr="00B80FA9">
        <w:rPr>
          <w:rFonts w:asciiTheme="minorHAnsi" w:eastAsia="Calibri" w:hAnsiTheme="minorHAnsi" w:cstheme="minorHAnsi"/>
          <w:spacing w:val="2"/>
          <w:position w:val="2"/>
          <w:sz w:val="24"/>
          <w:szCs w:val="24"/>
        </w:rPr>
        <w:t xml:space="preserve"> </w:t>
      </w:r>
      <w:r w:rsidRPr="00B80FA9">
        <w:rPr>
          <w:rFonts w:asciiTheme="minorHAnsi" w:eastAsia="Calibri" w:hAnsiTheme="minorHAnsi" w:cstheme="minorHAnsi"/>
          <w:position w:val="2"/>
          <w:sz w:val="24"/>
          <w:szCs w:val="24"/>
        </w:rPr>
        <w:t>by</w:t>
      </w:r>
      <w:r w:rsidRPr="00B80FA9">
        <w:rPr>
          <w:rFonts w:asciiTheme="minorHAnsi" w:eastAsia="Calibri" w:hAnsiTheme="minorHAnsi" w:cstheme="minorHAnsi"/>
          <w:spacing w:val="-1"/>
          <w:position w:val="2"/>
          <w:sz w:val="24"/>
          <w:szCs w:val="24"/>
        </w:rPr>
        <w:t xml:space="preserve"> c</w:t>
      </w:r>
      <w:r w:rsidRPr="00B80FA9">
        <w:rPr>
          <w:rFonts w:asciiTheme="minorHAnsi" w:eastAsia="Calibri" w:hAnsiTheme="minorHAnsi" w:cstheme="minorHAnsi"/>
          <w:position w:val="2"/>
          <w:sz w:val="24"/>
          <w:szCs w:val="24"/>
        </w:rPr>
        <w:t>a</w:t>
      </w:r>
      <w:r w:rsidRPr="00B80FA9">
        <w:rPr>
          <w:rFonts w:asciiTheme="minorHAnsi" w:eastAsia="Calibri" w:hAnsiTheme="minorHAnsi" w:cstheme="minorHAnsi"/>
          <w:spacing w:val="1"/>
          <w:position w:val="2"/>
          <w:sz w:val="24"/>
          <w:szCs w:val="24"/>
        </w:rPr>
        <w:t>t</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3"/>
          <w:position w:val="2"/>
          <w:sz w:val="24"/>
          <w:szCs w:val="24"/>
        </w:rPr>
        <w:t>g</w:t>
      </w:r>
      <w:r w:rsidRPr="00B80FA9">
        <w:rPr>
          <w:rFonts w:asciiTheme="minorHAnsi" w:eastAsia="Calibri" w:hAnsiTheme="minorHAnsi" w:cstheme="minorHAnsi"/>
          <w:spacing w:val="-1"/>
          <w:position w:val="2"/>
          <w:sz w:val="24"/>
          <w:szCs w:val="24"/>
        </w:rPr>
        <w:t>o</w:t>
      </w:r>
      <w:r w:rsidRPr="00B80FA9">
        <w:rPr>
          <w:rFonts w:asciiTheme="minorHAnsi" w:eastAsia="Calibri" w:hAnsiTheme="minorHAnsi" w:cstheme="minorHAnsi"/>
          <w:spacing w:val="-2"/>
          <w:position w:val="2"/>
          <w:sz w:val="24"/>
          <w:szCs w:val="24"/>
        </w:rPr>
        <w:t>r</w:t>
      </w:r>
      <w:r w:rsidRPr="00B80FA9">
        <w:rPr>
          <w:rFonts w:asciiTheme="minorHAnsi" w:eastAsia="Calibri" w:hAnsiTheme="minorHAnsi" w:cstheme="minorHAnsi"/>
          <w:position w:val="2"/>
          <w:sz w:val="24"/>
          <w:szCs w:val="24"/>
        </w:rPr>
        <w:t>y (e</w:t>
      </w:r>
      <w:r w:rsidRPr="00B80FA9">
        <w:rPr>
          <w:rFonts w:asciiTheme="minorHAnsi" w:eastAsia="Calibri" w:hAnsiTheme="minorHAnsi" w:cstheme="minorHAnsi"/>
          <w:spacing w:val="1"/>
          <w:position w:val="2"/>
          <w:sz w:val="24"/>
          <w:szCs w:val="24"/>
        </w:rPr>
        <w:t>.</w:t>
      </w:r>
      <w:r w:rsidRPr="00B80FA9">
        <w:rPr>
          <w:rFonts w:asciiTheme="minorHAnsi" w:eastAsia="Calibri" w:hAnsiTheme="minorHAnsi" w:cstheme="minorHAnsi"/>
          <w:spacing w:val="2"/>
          <w:position w:val="2"/>
          <w:sz w:val="24"/>
          <w:szCs w:val="24"/>
        </w:rPr>
        <w:t>g.</w:t>
      </w:r>
      <w:r w:rsidRPr="00B80FA9">
        <w:rPr>
          <w:rFonts w:asciiTheme="minorHAnsi" w:eastAsia="Calibri" w:hAnsiTheme="minorHAnsi" w:cstheme="minorHAnsi"/>
          <w:position w:val="2"/>
          <w:sz w:val="24"/>
          <w:szCs w:val="24"/>
        </w:rPr>
        <w:t>,</w:t>
      </w:r>
      <w:r w:rsidRPr="00B80FA9">
        <w:rPr>
          <w:rFonts w:asciiTheme="minorHAnsi" w:eastAsia="Calibri" w:hAnsiTheme="minorHAnsi" w:cstheme="minorHAnsi"/>
          <w:spacing w:val="-4"/>
          <w:position w:val="2"/>
          <w:sz w:val="24"/>
          <w:szCs w:val="24"/>
        </w:rPr>
        <w:t xml:space="preserve"> </w:t>
      </w:r>
      <w:r w:rsidRPr="00B80FA9">
        <w:rPr>
          <w:rFonts w:asciiTheme="minorHAnsi" w:eastAsia="Calibri" w:hAnsiTheme="minorHAnsi" w:cstheme="minorHAnsi"/>
          <w:position w:val="2"/>
          <w:sz w:val="24"/>
          <w:szCs w:val="24"/>
        </w:rPr>
        <w:t>Hea</w:t>
      </w:r>
      <w:r w:rsidRPr="00B80FA9">
        <w:rPr>
          <w:rFonts w:asciiTheme="minorHAnsi" w:eastAsia="Calibri" w:hAnsiTheme="minorHAnsi" w:cstheme="minorHAnsi"/>
          <w:spacing w:val="-2"/>
          <w:position w:val="2"/>
          <w:sz w:val="24"/>
          <w:szCs w:val="24"/>
        </w:rPr>
        <w:t>li</w:t>
      </w:r>
      <w:r w:rsidRPr="00B80FA9">
        <w:rPr>
          <w:rFonts w:asciiTheme="minorHAnsi" w:eastAsia="Calibri" w:hAnsiTheme="minorHAnsi" w:cstheme="minorHAnsi"/>
          <w:position w:val="2"/>
          <w:sz w:val="24"/>
          <w:szCs w:val="24"/>
        </w:rPr>
        <w:t>n</w:t>
      </w:r>
      <w:r w:rsidRPr="00B80FA9">
        <w:rPr>
          <w:rFonts w:asciiTheme="minorHAnsi" w:eastAsia="Calibri" w:hAnsiTheme="minorHAnsi" w:cstheme="minorHAnsi"/>
          <w:spacing w:val="1"/>
          <w:position w:val="2"/>
          <w:sz w:val="24"/>
          <w:szCs w:val="24"/>
        </w:rPr>
        <w:t>g</w:t>
      </w:r>
      <w:r w:rsidRPr="00B80FA9">
        <w:rPr>
          <w:rFonts w:asciiTheme="minorHAnsi" w:eastAsia="Calibri" w:hAnsiTheme="minorHAnsi" w:cstheme="minorHAnsi"/>
          <w:position w:val="2"/>
          <w:sz w:val="24"/>
          <w:szCs w:val="24"/>
        </w:rPr>
        <w:t>,</w:t>
      </w:r>
      <w:r w:rsidRPr="00B80FA9">
        <w:rPr>
          <w:rFonts w:asciiTheme="minorHAnsi" w:eastAsia="Calibri" w:hAnsiTheme="minorHAnsi" w:cstheme="minorHAnsi"/>
          <w:spacing w:val="1"/>
          <w:position w:val="2"/>
          <w:sz w:val="24"/>
          <w:szCs w:val="24"/>
        </w:rPr>
        <w:t xml:space="preserve"> </w:t>
      </w:r>
      <w:r w:rsidRPr="00B80FA9">
        <w:rPr>
          <w:rFonts w:asciiTheme="minorHAnsi" w:eastAsia="Calibri" w:hAnsiTheme="minorHAnsi" w:cstheme="minorHAnsi"/>
          <w:position w:val="2"/>
          <w:sz w:val="24"/>
          <w:szCs w:val="24"/>
        </w:rPr>
        <w:t>F</w:t>
      </w:r>
      <w:r w:rsidRPr="00B80FA9">
        <w:rPr>
          <w:rFonts w:asciiTheme="minorHAnsi" w:eastAsia="Calibri" w:hAnsiTheme="minorHAnsi" w:cstheme="minorHAnsi"/>
          <w:spacing w:val="-2"/>
          <w:position w:val="2"/>
          <w:sz w:val="24"/>
          <w:szCs w:val="24"/>
        </w:rPr>
        <w:t>i</w:t>
      </w:r>
      <w:r w:rsidRPr="00B80FA9">
        <w:rPr>
          <w:rFonts w:asciiTheme="minorHAnsi" w:eastAsia="Calibri" w:hAnsiTheme="minorHAnsi" w:cstheme="minorHAnsi"/>
          <w:position w:val="2"/>
          <w:sz w:val="24"/>
          <w:szCs w:val="24"/>
        </w:rPr>
        <w:t>na</w:t>
      </w:r>
      <w:r w:rsidRPr="00B80FA9">
        <w:rPr>
          <w:rFonts w:asciiTheme="minorHAnsi" w:eastAsia="Calibri" w:hAnsiTheme="minorHAnsi" w:cstheme="minorHAnsi"/>
          <w:spacing w:val="-1"/>
          <w:position w:val="2"/>
          <w:sz w:val="24"/>
          <w:szCs w:val="24"/>
        </w:rPr>
        <w:t>nc</w:t>
      </w:r>
      <w:r w:rsidRPr="00B80FA9">
        <w:rPr>
          <w:rFonts w:asciiTheme="minorHAnsi" w:eastAsia="Calibri" w:hAnsiTheme="minorHAnsi" w:cstheme="minorHAnsi"/>
          <w:spacing w:val="-2"/>
          <w:position w:val="2"/>
          <w:sz w:val="24"/>
          <w:szCs w:val="24"/>
        </w:rPr>
        <w:t>i</w:t>
      </w:r>
      <w:r w:rsidRPr="00B80FA9">
        <w:rPr>
          <w:rFonts w:asciiTheme="minorHAnsi" w:eastAsia="Calibri" w:hAnsiTheme="minorHAnsi" w:cstheme="minorHAnsi"/>
          <w:position w:val="2"/>
          <w:sz w:val="24"/>
          <w:szCs w:val="24"/>
        </w:rPr>
        <w:t>al</w:t>
      </w:r>
      <w:r w:rsidRPr="00B80FA9">
        <w:rPr>
          <w:rFonts w:asciiTheme="minorHAnsi" w:eastAsia="Calibri" w:hAnsiTheme="minorHAnsi" w:cstheme="minorHAnsi"/>
          <w:spacing w:val="6"/>
          <w:position w:val="2"/>
          <w:sz w:val="24"/>
          <w:szCs w:val="24"/>
        </w:rPr>
        <w:t xml:space="preserve"> </w:t>
      </w:r>
      <w:r w:rsidRPr="00B80FA9">
        <w:rPr>
          <w:rFonts w:asciiTheme="minorHAnsi" w:eastAsia="Calibri" w:hAnsiTheme="minorHAnsi" w:cstheme="minorHAnsi"/>
          <w:position w:val="2"/>
          <w:sz w:val="24"/>
          <w:szCs w:val="24"/>
        </w:rPr>
        <w:t>B</w:t>
      </w:r>
      <w:r w:rsidRPr="00B80FA9">
        <w:rPr>
          <w:rFonts w:asciiTheme="minorHAnsi" w:eastAsia="Calibri" w:hAnsiTheme="minorHAnsi" w:cstheme="minorHAnsi"/>
          <w:spacing w:val="-3"/>
          <w:position w:val="2"/>
          <w:sz w:val="24"/>
          <w:szCs w:val="24"/>
        </w:rPr>
        <w:t>r</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1"/>
          <w:position w:val="2"/>
          <w:sz w:val="24"/>
          <w:szCs w:val="24"/>
        </w:rPr>
        <w:t>akt</w:t>
      </w:r>
      <w:r w:rsidRPr="00B80FA9">
        <w:rPr>
          <w:rFonts w:asciiTheme="minorHAnsi" w:eastAsia="Calibri" w:hAnsiTheme="minorHAnsi" w:cstheme="minorHAnsi"/>
          <w:position w:val="2"/>
          <w:sz w:val="24"/>
          <w:szCs w:val="24"/>
        </w:rPr>
        <w:t>h</w:t>
      </w:r>
      <w:r w:rsidRPr="00B80FA9">
        <w:rPr>
          <w:rFonts w:asciiTheme="minorHAnsi" w:eastAsia="Calibri" w:hAnsiTheme="minorHAnsi" w:cstheme="minorHAnsi"/>
          <w:spacing w:val="-3"/>
          <w:position w:val="2"/>
          <w:sz w:val="24"/>
          <w:szCs w:val="24"/>
        </w:rPr>
        <w:t>r</w:t>
      </w:r>
      <w:r w:rsidRPr="00B80FA9">
        <w:rPr>
          <w:rFonts w:asciiTheme="minorHAnsi" w:eastAsia="Calibri" w:hAnsiTheme="minorHAnsi" w:cstheme="minorHAnsi"/>
          <w:spacing w:val="-1"/>
          <w:position w:val="2"/>
          <w:sz w:val="24"/>
          <w:szCs w:val="24"/>
        </w:rPr>
        <w:t>o</w:t>
      </w:r>
      <w:r w:rsidRPr="00B80FA9">
        <w:rPr>
          <w:rFonts w:asciiTheme="minorHAnsi" w:eastAsia="Calibri" w:hAnsiTheme="minorHAnsi" w:cstheme="minorHAnsi"/>
          <w:position w:val="2"/>
          <w:sz w:val="24"/>
          <w:szCs w:val="24"/>
        </w:rPr>
        <w:t>u</w:t>
      </w:r>
      <w:r w:rsidRPr="00B80FA9">
        <w:rPr>
          <w:rFonts w:asciiTheme="minorHAnsi" w:eastAsia="Calibri" w:hAnsiTheme="minorHAnsi" w:cstheme="minorHAnsi"/>
          <w:spacing w:val="1"/>
          <w:position w:val="2"/>
          <w:sz w:val="24"/>
          <w:szCs w:val="24"/>
        </w:rPr>
        <w:t>g</w:t>
      </w:r>
      <w:r w:rsidRPr="00B80FA9">
        <w:rPr>
          <w:rFonts w:asciiTheme="minorHAnsi" w:eastAsia="Calibri" w:hAnsiTheme="minorHAnsi" w:cstheme="minorHAnsi"/>
          <w:position w:val="2"/>
          <w:sz w:val="24"/>
          <w:szCs w:val="24"/>
        </w:rPr>
        <w:t>h,</w:t>
      </w:r>
      <w:r w:rsidRPr="00B80FA9">
        <w:rPr>
          <w:rFonts w:asciiTheme="minorHAnsi" w:eastAsia="Calibri" w:hAnsiTheme="minorHAnsi" w:cstheme="minorHAnsi"/>
          <w:spacing w:val="5"/>
          <w:position w:val="2"/>
          <w:sz w:val="24"/>
          <w:szCs w:val="24"/>
        </w:rPr>
        <w:t xml:space="preserve"> </w:t>
      </w:r>
      <w:r w:rsidRPr="00B80FA9">
        <w:rPr>
          <w:rFonts w:asciiTheme="minorHAnsi" w:eastAsia="Calibri" w:hAnsiTheme="minorHAnsi" w:cstheme="minorHAnsi"/>
          <w:spacing w:val="1"/>
          <w:position w:val="2"/>
          <w:sz w:val="24"/>
          <w:szCs w:val="24"/>
        </w:rPr>
        <w:t>D</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2"/>
          <w:position w:val="2"/>
          <w:sz w:val="24"/>
          <w:szCs w:val="24"/>
        </w:rPr>
        <w:t>li</w:t>
      </w:r>
      <w:r w:rsidRPr="00B80FA9">
        <w:rPr>
          <w:rFonts w:asciiTheme="minorHAnsi" w:eastAsia="Calibri" w:hAnsiTheme="minorHAnsi" w:cstheme="minorHAnsi"/>
          <w:spacing w:val="2"/>
          <w:position w:val="2"/>
          <w:sz w:val="24"/>
          <w:szCs w:val="24"/>
        </w:rPr>
        <w:t>v</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1"/>
          <w:position w:val="2"/>
          <w:sz w:val="24"/>
          <w:szCs w:val="24"/>
        </w:rPr>
        <w:t>r</w:t>
      </w:r>
      <w:r w:rsidRPr="00B80FA9">
        <w:rPr>
          <w:rFonts w:asciiTheme="minorHAnsi" w:eastAsia="Calibri" w:hAnsiTheme="minorHAnsi" w:cstheme="minorHAnsi"/>
          <w:spacing w:val="-5"/>
          <w:position w:val="2"/>
          <w:sz w:val="24"/>
          <w:szCs w:val="24"/>
        </w:rPr>
        <w:t>a</w:t>
      </w:r>
      <w:r w:rsidRPr="00B80FA9">
        <w:rPr>
          <w:rFonts w:asciiTheme="minorHAnsi" w:eastAsia="Calibri" w:hAnsiTheme="minorHAnsi" w:cstheme="minorHAnsi"/>
          <w:spacing w:val="-1"/>
          <w:position w:val="2"/>
          <w:sz w:val="24"/>
          <w:szCs w:val="24"/>
        </w:rPr>
        <w:t>nc</w:t>
      </w:r>
      <w:r w:rsidRPr="00B80FA9">
        <w:rPr>
          <w:rFonts w:asciiTheme="minorHAnsi" w:eastAsia="Calibri" w:hAnsiTheme="minorHAnsi" w:cstheme="minorHAnsi"/>
          <w:position w:val="2"/>
          <w:sz w:val="24"/>
          <w:szCs w:val="24"/>
        </w:rPr>
        <w:t>e)</w:t>
      </w:r>
    </w:p>
    <w:p w:rsidR="007A7842" w:rsidRPr="00B80FA9" w:rsidRDefault="007A7842" w:rsidP="00B80FA9">
      <w:pPr>
        <w:spacing w:before="5"/>
        <w:rPr>
          <w:rFonts w:asciiTheme="minorHAnsi" w:hAnsiTheme="minorHAnsi" w:cstheme="minorHAnsi"/>
          <w:sz w:val="24"/>
          <w:szCs w:val="24"/>
        </w:rPr>
      </w:pPr>
    </w:p>
    <w:p w:rsidR="007A7842" w:rsidRPr="00B80FA9" w:rsidRDefault="00000000" w:rsidP="00B80FA9">
      <w:pPr>
        <w:ind w:left="462"/>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3</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pacing w:val="1"/>
          <w:sz w:val="24"/>
          <w:szCs w:val="24"/>
        </w:rPr>
        <w:t>ubm</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t</w:t>
      </w:r>
      <w:r w:rsidRPr="00B80FA9">
        <w:rPr>
          <w:rFonts w:asciiTheme="minorHAnsi" w:eastAsia="Calibri" w:hAnsiTheme="minorHAnsi" w:cstheme="minorHAnsi"/>
          <w:b/>
          <w:spacing w:val="-6"/>
          <w:sz w:val="24"/>
          <w:szCs w:val="24"/>
        </w:rPr>
        <w:t xml:space="preserve"> </w:t>
      </w:r>
      <w:r w:rsidRPr="00B80FA9">
        <w:rPr>
          <w:rFonts w:asciiTheme="minorHAnsi" w:eastAsia="Calibri" w:hAnsiTheme="minorHAnsi" w:cstheme="minorHAnsi"/>
          <w:b/>
          <w:sz w:val="24"/>
          <w:szCs w:val="24"/>
        </w:rPr>
        <w:t>a</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1"/>
          <w:sz w:val="24"/>
          <w:szCs w:val="24"/>
        </w:rPr>
        <w:t>ti</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z w:val="24"/>
          <w:szCs w:val="24"/>
        </w:rPr>
        <w:t>y</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pacing w:val="-5"/>
          <w:sz w:val="24"/>
          <w:szCs w:val="24"/>
        </w:rPr>
        <w:t>F</w:t>
      </w:r>
      <w:r w:rsidRPr="00B80FA9">
        <w:rPr>
          <w:rFonts w:asciiTheme="minorHAnsi" w:eastAsia="Calibri" w:hAnsiTheme="minorHAnsi" w:cstheme="minorHAnsi"/>
          <w:b/>
          <w:spacing w:val="-6"/>
          <w:sz w:val="24"/>
          <w:szCs w:val="24"/>
        </w:rPr>
        <w:t>l</w:t>
      </w:r>
      <w:r w:rsidRPr="00B80FA9">
        <w:rPr>
          <w:rFonts w:asciiTheme="minorHAnsi" w:eastAsia="Calibri" w:hAnsiTheme="minorHAnsi" w:cstheme="minorHAnsi"/>
          <w:b/>
          <w:spacing w:val="-4"/>
          <w:sz w:val="24"/>
          <w:szCs w:val="24"/>
        </w:rPr>
        <w:t>o</w:t>
      </w:r>
      <w:r w:rsidRPr="00B80FA9">
        <w:rPr>
          <w:rFonts w:asciiTheme="minorHAnsi" w:eastAsia="Calibri" w:hAnsiTheme="minorHAnsi" w:cstheme="minorHAnsi"/>
          <w:b/>
          <w:sz w:val="24"/>
          <w:szCs w:val="24"/>
        </w:rPr>
        <w:t>w</w:t>
      </w:r>
    </w:p>
    <w:p w:rsidR="007A7842" w:rsidRPr="00B80FA9" w:rsidRDefault="007A7842" w:rsidP="00B80FA9">
      <w:pPr>
        <w:spacing w:before="13"/>
        <w:rPr>
          <w:rFonts w:asciiTheme="minorHAnsi" w:hAnsiTheme="minorHAnsi" w:cstheme="minorHAnsi"/>
          <w:sz w:val="24"/>
          <w:szCs w:val="24"/>
        </w:rPr>
      </w:pPr>
    </w:p>
    <w:p w:rsidR="007A7842" w:rsidRPr="00B80FA9" w:rsidRDefault="00000000" w:rsidP="00B80FA9">
      <w:pPr>
        <w:ind w:left="1182"/>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z w:val="24"/>
          <w:szCs w:val="24"/>
        </w:rPr>
        <w:t>ap</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on</w:t>
      </w:r>
      <w:r w:rsidRPr="00B80FA9">
        <w:rPr>
          <w:rFonts w:asciiTheme="minorHAnsi" w:eastAsia="Calibri" w:hAnsiTheme="minorHAnsi" w:cstheme="minorHAnsi"/>
          <w:spacing w:val="1"/>
          <w:sz w:val="24"/>
          <w:szCs w:val="24"/>
        </w:rPr>
        <w:t>y</w:t>
      </w:r>
      <w:r w:rsidRPr="00B80FA9">
        <w:rPr>
          <w:rFonts w:asciiTheme="minorHAnsi" w:eastAsia="Calibri" w:hAnsiTheme="minorHAnsi" w:cstheme="minorHAnsi"/>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182"/>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il</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z w:val="24"/>
          <w:szCs w:val="24"/>
        </w:rPr>
        <w:t>m:</w:t>
      </w:r>
    </w:p>
    <w:p w:rsidR="007A7842" w:rsidRPr="00B80FA9" w:rsidRDefault="00000000" w:rsidP="00B80FA9">
      <w:pPr>
        <w:ind w:left="1902"/>
        <w:rPr>
          <w:rFonts w:asciiTheme="minorHAnsi" w:eastAsia="Calibri" w:hAnsiTheme="minorHAnsi" w:cstheme="minorHAnsi"/>
          <w:sz w:val="24"/>
          <w:szCs w:val="24"/>
        </w:rPr>
      </w:pPr>
      <w:r w:rsidRPr="00B80FA9">
        <w:rPr>
          <w:rFonts w:asciiTheme="minorHAnsi" w:eastAsia="Arial" w:hAnsiTheme="minorHAnsi" w:cstheme="minorHAnsi"/>
          <w:position w:val="1"/>
          <w:sz w:val="24"/>
          <w:szCs w:val="24"/>
        </w:rPr>
        <w:t>▪</w:t>
      </w:r>
      <w:r w:rsidRPr="00B80FA9">
        <w:rPr>
          <w:rFonts w:asciiTheme="minorHAnsi" w:eastAsia="Arial" w:hAnsiTheme="minorHAnsi" w:cstheme="minorHAnsi"/>
          <w:spacing w:val="17"/>
          <w:position w:val="1"/>
          <w:sz w:val="24"/>
          <w:szCs w:val="24"/>
        </w:rPr>
        <w:t xml:space="preserve"> </w:t>
      </w:r>
      <w:r w:rsidRPr="00B80FA9">
        <w:rPr>
          <w:rFonts w:asciiTheme="minorHAnsi" w:eastAsia="Calibri" w:hAnsiTheme="minorHAnsi" w:cstheme="minorHAnsi"/>
          <w:spacing w:val="-2"/>
          <w:position w:val="1"/>
          <w:sz w:val="24"/>
          <w:szCs w:val="24"/>
        </w:rPr>
        <w:t>T</w:t>
      </w:r>
      <w:r w:rsidRPr="00B80FA9">
        <w:rPr>
          <w:rFonts w:asciiTheme="minorHAnsi" w:eastAsia="Calibri" w:hAnsiTheme="minorHAnsi" w:cstheme="minorHAnsi"/>
          <w:position w:val="1"/>
          <w:sz w:val="24"/>
          <w:szCs w:val="24"/>
        </w:rPr>
        <w:t>i</w:t>
      </w:r>
      <w:r w:rsidRPr="00B80FA9">
        <w:rPr>
          <w:rFonts w:asciiTheme="minorHAnsi" w:eastAsia="Calibri" w:hAnsiTheme="minorHAnsi" w:cstheme="minorHAnsi"/>
          <w:spacing w:val="-2"/>
          <w:position w:val="1"/>
          <w:sz w:val="24"/>
          <w:szCs w:val="24"/>
        </w:rPr>
        <w:t>t</w:t>
      </w:r>
      <w:r w:rsidRPr="00B80FA9">
        <w:rPr>
          <w:rFonts w:asciiTheme="minorHAnsi" w:eastAsia="Calibri" w:hAnsiTheme="minorHAnsi" w:cstheme="minorHAnsi"/>
          <w:position w:val="1"/>
          <w:sz w:val="24"/>
          <w:szCs w:val="24"/>
        </w:rPr>
        <w:t>le</w:t>
      </w:r>
      <w:r w:rsidRPr="00B80FA9">
        <w:rPr>
          <w:rFonts w:asciiTheme="minorHAnsi" w:eastAsia="Calibri" w:hAnsiTheme="minorHAnsi" w:cstheme="minorHAnsi"/>
          <w:spacing w:val="4"/>
          <w:position w:val="1"/>
          <w:sz w:val="24"/>
          <w:szCs w:val="24"/>
        </w:rPr>
        <w:t xml:space="preserve"> </w:t>
      </w:r>
      <w:r w:rsidRPr="00B80FA9">
        <w:rPr>
          <w:rFonts w:asciiTheme="minorHAnsi" w:eastAsia="Calibri" w:hAnsiTheme="minorHAnsi" w:cstheme="minorHAnsi"/>
          <w:spacing w:val="-2"/>
          <w:position w:val="1"/>
          <w:sz w:val="24"/>
          <w:szCs w:val="24"/>
        </w:rPr>
        <w:t>You</w:t>
      </w:r>
      <w:r w:rsidRPr="00B80FA9">
        <w:rPr>
          <w:rFonts w:asciiTheme="minorHAnsi" w:eastAsia="Calibri" w:hAnsiTheme="minorHAnsi" w:cstheme="minorHAnsi"/>
          <w:position w:val="1"/>
          <w:sz w:val="24"/>
          <w:szCs w:val="24"/>
        </w:rPr>
        <w:t>r</w:t>
      </w:r>
      <w:r w:rsidRPr="00B80FA9">
        <w:rPr>
          <w:rFonts w:asciiTheme="minorHAnsi" w:eastAsia="Calibri" w:hAnsiTheme="minorHAnsi" w:cstheme="minorHAnsi"/>
          <w:spacing w:val="6"/>
          <w:position w:val="1"/>
          <w:sz w:val="24"/>
          <w:szCs w:val="24"/>
        </w:rPr>
        <w:t xml:space="preserve"> </w:t>
      </w:r>
      <w:r w:rsidRPr="00B80FA9">
        <w:rPr>
          <w:rFonts w:asciiTheme="minorHAnsi" w:eastAsia="Calibri" w:hAnsiTheme="minorHAnsi" w:cstheme="minorHAnsi"/>
          <w:spacing w:val="-3"/>
          <w:position w:val="1"/>
          <w:sz w:val="24"/>
          <w:szCs w:val="24"/>
        </w:rPr>
        <w:t>N</w:t>
      </w:r>
      <w:r w:rsidRPr="00B80FA9">
        <w:rPr>
          <w:rFonts w:asciiTheme="minorHAnsi" w:eastAsia="Calibri" w:hAnsiTheme="minorHAnsi" w:cstheme="minorHAnsi"/>
          <w:spacing w:val="-4"/>
          <w:position w:val="1"/>
          <w:sz w:val="24"/>
          <w:szCs w:val="24"/>
        </w:rPr>
        <w:t>a</w:t>
      </w:r>
      <w:r w:rsidRPr="00B80FA9">
        <w:rPr>
          <w:rFonts w:asciiTheme="minorHAnsi" w:eastAsia="Calibri" w:hAnsiTheme="minorHAnsi" w:cstheme="minorHAnsi"/>
          <w:spacing w:val="-3"/>
          <w:position w:val="1"/>
          <w:sz w:val="24"/>
          <w:szCs w:val="24"/>
        </w:rPr>
        <w:t>m</w:t>
      </w:r>
      <w:r w:rsidRPr="00B80FA9">
        <w:rPr>
          <w:rFonts w:asciiTheme="minorHAnsi" w:eastAsia="Calibri" w:hAnsiTheme="minorHAnsi" w:cstheme="minorHAnsi"/>
          <w:position w:val="1"/>
          <w:sz w:val="24"/>
          <w:szCs w:val="24"/>
        </w:rPr>
        <w:t>e</w:t>
      </w:r>
    </w:p>
    <w:p w:rsidR="007A7842" w:rsidRPr="00B80FA9" w:rsidRDefault="00000000" w:rsidP="00B80FA9">
      <w:pPr>
        <w:spacing w:before="79"/>
        <w:ind w:left="1902"/>
        <w:rPr>
          <w:rFonts w:asciiTheme="minorHAnsi" w:eastAsia="Calibri" w:hAnsiTheme="minorHAnsi" w:cstheme="minorHAnsi"/>
          <w:sz w:val="24"/>
          <w:szCs w:val="24"/>
        </w:rPr>
      </w:pPr>
      <w:r w:rsidRPr="00B80FA9">
        <w:rPr>
          <w:rFonts w:asciiTheme="minorHAnsi" w:eastAsia="Arial" w:hAnsiTheme="minorHAnsi" w:cstheme="minorHAnsi"/>
          <w:sz w:val="24"/>
          <w:szCs w:val="24"/>
        </w:rPr>
        <w:t>▪</w:t>
      </w:r>
      <w:r w:rsidRPr="00B80FA9">
        <w:rPr>
          <w:rFonts w:asciiTheme="minorHAnsi" w:eastAsia="Arial" w:hAnsiTheme="minorHAnsi" w:cstheme="minorHAnsi"/>
          <w:spacing w:val="17"/>
          <w:sz w:val="24"/>
          <w:szCs w:val="24"/>
        </w:rPr>
        <w:t xml:space="preserve"> </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2"/>
          <w:sz w:val="24"/>
          <w:szCs w:val="24"/>
        </w:rPr>
        <w:t>to</w:t>
      </w:r>
      <w:r w:rsidRPr="00B80FA9">
        <w:rPr>
          <w:rFonts w:asciiTheme="minorHAnsi" w:eastAsia="Calibri" w:hAnsiTheme="minorHAnsi" w:cstheme="minorHAnsi"/>
          <w:sz w:val="24"/>
          <w:szCs w:val="24"/>
        </w:rPr>
        <w:t>ry</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3"/>
          <w:sz w:val="24"/>
          <w:szCs w:val="24"/>
        </w:rPr>
        <w:t>x</w:t>
      </w:r>
      <w:r w:rsidRPr="00B80FA9">
        <w:rPr>
          <w:rFonts w:asciiTheme="minorHAnsi" w:eastAsia="Calibri" w:hAnsiTheme="minorHAnsi" w:cstheme="minorHAnsi"/>
          <w:sz w:val="24"/>
          <w:szCs w:val="24"/>
        </w:rPr>
        <w:t>t f</w:t>
      </w:r>
      <w:r w:rsidRPr="00B80FA9">
        <w:rPr>
          <w:rFonts w:asciiTheme="minorHAnsi" w:eastAsia="Calibri" w:hAnsiTheme="minorHAnsi" w:cstheme="minorHAnsi"/>
          <w:spacing w:val="1"/>
          <w:sz w:val="24"/>
          <w:szCs w:val="24"/>
        </w:rPr>
        <w:t>i</w:t>
      </w:r>
      <w:r w:rsidRPr="00B80FA9">
        <w:rPr>
          <w:rFonts w:asciiTheme="minorHAnsi" w:eastAsia="Calibri" w:hAnsiTheme="minorHAnsi" w:cstheme="minorHAnsi"/>
          <w:sz w:val="24"/>
          <w:szCs w:val="24"/>
        </w:rPr>
        <w:t>el</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902"/>
        <w:rPr>
          <w:rFonts w:asciiTheme="minorHAnsi" w:eastAsia="Calibri" w:hAnsiTheme="minorHAnsi" w:cstheme="minorHAnsi"/>
          <w:sz w:val="24"/>
          <w:szCs w:val="24"/>
        </w:rPr>
      </w:pPr>
      <w:r w:rsidRPr="00B80FA9">
        <w:rPr>
          <w:rFonts w:asciiTheme="minorHAnsi" w:eastAsia="Arial" w:hAnsiTheme="minorHAnsi" w:cstheme="minorHAnsi"/>
          <w:sz w:val="24"/>
          <w:szCs w:val="24"/>
        </w:rPr>
        <w:lastRenderedPageBreak/>
        <w:t>▪</w:t>
      </w:r>
      <w:r w:rsidRPr="00B80FA9">
        <w:rPr>
          <w:rFonts w:asciiTheme="minorHAnsi" w:eastAsia="Arial" w:hAnsiTheme="minorHAnsi" w:cstheme="minorHAnsi"/>
          <w:spacing w:val="17"/>
          <w:sz w:val="24"/>
          <w:szCs w:val="24"/>
        </w:rPr>
        <w:t xml:space="preserve"> </w:t>
      </w:r>
      <w:r w:rsidRPr="00B80FA9">
        <w:rPr>
          <w:rFonts w:asciiTheme="minorHAnsi" w:eastAsia="Calibri" w:hAnsiTheme="minorHAnsi" w:cstheme="minorHAnsi"/>
          <w:spacing w:val="-2"/>
          <w:sz w:val="24"/>
          <w:szCs w:val="24"/>
        </w:rPr>
        <w:t>Opt</w:t>
      </w:r>
      <w:r w:rsidRPr="00B80FA9">
        <w:rPr>
          <w:rFonts w:asciiTheme="minorHAnsi" w:eastAsia="Calibri" w:hAnsiTheme="minorHAnsi" w:cstheme="minorHAnsi"/>
          <w:sz w:val="24"/>
          <w:szCs w:val="24"/>
        </w:rPr>
        <w:t>i</w:t>
      </w:r>
      <w:r w:rsidRPr="00B80FA9">
        <w:rPr>
          <w:rFonts w:asciiTheme="minorHAnsi" w:eastAsia="Calibri" w:hAnsiTheme="minorHAnsi" w:cstheme="minorHAnsi"/>
          <w:spacing w:val="-2"/>
          <w:sz w:val="24"/>
          <w:szCs w:val="24"/>
        </w:rPr>
        <w:t>on</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1"/>
          <w:sz w:val="24"/>
          <w:szCs w:val="24"/>
        </w:rPr>
        <w:t>l</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9"/>
          <w:sz w:val="24"/>
          <w:szCs w:val="24"/>
        </w:rPr>
        <w:t xml:space="preserve"> </w:t>
      </w:r>
      <w:r w:rsidRPr="00B80FA9">
        <w:rPr>
          <w:rFonts w:asciiTheme="minorHAnsi" w:eastAsia="Calibri" w:hAnsiTheme="minorHAnsi" w:cstheme="minorHAnsi"/>
          <w:spacing w:val="-2"/>
          <w:sz w:val="24"/>
          <w:szCs w:val="24"/>
        </w:rPr>
        <w:t>up</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ad</w:t>
      </w:r>
      <w:r w:rsidRPr="00B80FA9">
        <w:rPr>
          <w:rFonts w:asciiTheme="minorHAnsi" w:eastAsia="Calibri" w:hAnsiTheme="minorHAnsi" w:cstheme="minorHAnsi"/>
          <w:spacing w:val="8"/>
          <w:sz w:val="24"/>
          <w:szCs w:val="24"/>
        </w:rPr>
        <w:t xml:space="preserve"> </w:t>
      </w:r>
      <w:r w:rsidRPr="00B80FA9">
        <w:rPr>
          <w:rFonts w:asciiTheme="minorHAnsi" w:eastAsia="Calibri" w:hAnsiTheme="minorHAnsi" w:cstheme="minorHAnsi"/>
          <w:spacing w:val="-2"/>
          <w:sz w:val="24"/>
          <w:szCs w:val="24"/>
        </w:rPr>
        <w:t>photo</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v</w:t>
      </w:r>
      <w:r w:rsidRPr="00B80FA9">
        <w:rPr>
          <w:rFonts w:asciiTheme="minorHAnsi" w:eastAsia="Calibri" w:hAnsiTheme="minorHAnsi" w:cstheme="minorHAnsi"/>
          <w:sz w:val="24"/>
          <w:szCs w:val="24"/>
        </w:rPr>
        <w:t>i</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d</w:t>
      </w:r>
      <w:r w:rsidRPr="00B80FA9">
        <w:rPr>
          <w:rFonts w:asciiTheme="minorHAnsi" w:eastAsia="Calibri" w:hAnsiTheme="minorHAnsi" w:cstheme="minorHAnsi"/>
          <w:sz w:val="24"/>
          <w:szCs w:val="24"/>
        </w:rPr>
        <w:t>io</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902"/>
        <w:rPr>
          <w:rFonts w:asciiTheme="minorHAnsi" w:eastAsia="Calibri" w:hAnsiTheme="minorHAnsi" w:cstheme="minorHAnsi"/>
          <w:sz w:val="24"/>
          <w:szCs w:val="24"/>
        </w:rPr>
      </w:pPr>
      <w:r w:rsidRPr="00B80FA9">
        <w:rPr>
          <w:rFonts w:asciiTheme="minorHAnsi" w:eastAsia="Arial" w:hAnsiTheme="minorHAnsi" w:cstheme="minorHAnsi"/>
          <w:sz w:val="24"/>
          <w:szCs w:val="24"/>
        </w:rPr>
        <w:t xml:space="preserve">▪ </w:t>
      </w:r>
      <w:r w:rsidRPr="00B80FA9">
        <w:rPr>
          <w:rFonts w:asciiTheme="minorHAnsi" w:eastAsia="Arial" w:hAnsiTheme="minorHAnsi" w:cstheme="minorHAnsi"/>
          <w:spacing w:val="19"/>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ons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z w:val="24"/>
          <w:szCs w:val="24"/>
        </w:rPr>
        <w:t>c</w:t>
      </w:r>
      <w:r w:rsidRPr="00B80FA9">
        <w:rPr>
          <w:rFonts w:asciiTheme="minorHAnsi" w:eastAsia="Calibri" w:hAnsiTheme="minorHAnsi" w:cstheme="minorHAnsi"/>
          <w:spacing w:val="-2"/>
          <w:sz w:val="24"/>
          <w:szCs w:val="24"/>
        </w:rPr>
        <w:t>h</w:t>
      </w:r>
      <w:r w:rsidRPr="00B80FA9">
        <w:rPr>
          <w:rFonts w:asciiTheme="minorHAnsi" w:eastAsia="Calibri" w:hAnsiTheme="minorHAnsi" w:cstheme="minorHAnsi"/>
          <w:sz w:val="24"/>
          <w:szCs w:val="24"/>
        </w:rPr>
        <w:t>ec</w:t>
      </w:r>
      <w:r w:rsidRPr="00B80FA9">
        <w:rPr>
          <w:rFonts w:asciiTheme="minorHAnsi" w:eastAsia="Calibri" w:hAnsiTheme="minorHAnsi" w:cstheme="minorHAnsi"/>
          <w:spacing w:val="2"/>
          <w:sz w:val="24"/>
          <w:szCs w:val="24"/>
        </w:rPr>
        <w:t>k</w:t>
      </w:r>
      <w:r w:rsidRPr="00B80FA9">
        <w:rPr>
          <w:rFonts w:asciiTheme="minorHAnsi" w:eastAsia="Calibri" w:hAnsiTheme="minorHAnsi" w:cstheme="minorHAnsi"/>
          <w:spacing w:val="-2"/>
          <w:sz w:val="24"/>
          <w:szCs w:val="24"/>
        </w:rPr>
        <w:t>bo</w:t>
      </w:r>
      <w:r w:rsidRPr="00B80FA9">
        <w:rPr>
          <w:rFonts w:asciiTheme="minorHAnsi" w:eastAsia="Calibri" w:hAnsiTheme="minorHAnsi" w:cstheme="minorHAnsi"/>
          <w:spacing w:val="2"/>
          <w:sz w:val="24"/>
          <w:szCs w:val="24"/>
        </w:rPr>
        <w:t>x</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z w:val="24"/>
          <w:szCs w:val="24"/>
        </w:rPr>
        <w:t>I</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ree</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2"/>
          <w:sz w:val="24"/>
          <w:szCs w:val="24"/>
        </w:rPr>
        <w:t>h</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2"/>
          <w:sz w:val="24"/>
          <w:szCs w:val="24"/>
        </w:rPr>
        <w:t>m</w:t>
      </w:r>
      <w:r w:rsidRPr="00B80FA9">
        <w:rPr>
          <w:rFonts w:asciiTheme="minorHAnsi" w:eastAsia="Calibri" w:hAnsiTheme="minorHAnsi" w:cstheme="minorHAnsi"/>
          <w:sz w:val="24"/>
          <w:szCs w:val="24"/>
        </w:rPr>
        <w:t xml:space="preserve">y </w:t>
      </w:r>
      <w:r w:rsidRPr="00B80FA9">
        <w:rPr>
          <w:rFonts w:asciiTheme="minorHAnsi" w:eastAsia="Calibri" w:hAnsiTheme="minorHAnsi" w:cstheme="minorHAnsi"/>
          <w:spacing w:val="-1"/>
          <w:sz w:val="24"/>
          <w:szCs w:val="24"/>
        </w:rPr>
        <w:t>st</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ry</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1"/>
          <w:sz w:val="24"/>
          <w:szCs w:val="24"/>
        </w:rPr>
        <w:t>sh</w:t>
      </w:r>
      <w:r w:rsidRPr="00B80FA9">
        <w:rPr>
          <w:rFonts w:asciiTheme="minorHAnsi" w:eastAsia="Calibri" w:hAnsiTheme="minorHAnsi" w:cstheme="minorHAnsi"/>
          <w:sz w:val="24"/>
          <w:szCs w:val="24"/>
        </w:rPr>
        <w:t>are</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w:t>
      </w:r>
    </w:p>
    <w:p w:rsidR="007A7842" w:rsidRPr="00B80FA9" w:rsidRDefault="00000000" w:rsidP="00B80FA9">
      <w:pPr>
        <w:spacing w:before="93"/>
        <w:ind w:left="1182"/>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ub</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t</w:t>
      </w:r>
    </w:p>
    <w:p w:rsidR="007A7842" w:rsidRPr="00B80FA9" w:rsidRDefault="007A7842" w:rsidP="00B80FA9">
      <w:pPr>
        <w:spacing w:before="5"/>
        <w:rPr>
          <w:rFonts w:asciiTheme="minorHAnsi" w:hAnsiTheme="minorHAnsi" w:cstheme="minorHAnsi"/>
          <w:sz w:val="24"/>
          <w:szCs w:val="24"/>
        </w:rPr>
      </w:pPr>
    </w:p>
    <w:p w:rsidR="007A7842" w:rsidRPr="00B80FA9" w:rsidRDefault="00000000" w:rsidP="00B80FA9">
      <w:pPr>
        <w:ind w:left="462"/>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4</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1"/>
          <w:sz w:val="24"/>
          <w:szCs w:val="24"/>
        </w:rPr>
        <w:t>dm</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 xml:space="preserve">n </w:t>
      </w:r>
      <w:r w:rsidRPr="00B80FA9">
        <w:rPr>
          <w:rFonts w:asciiTheme="minorHAnsi" w:eastAsia="Calibri" w:hAnsiTheme="minorHAnsi" w:cstheme="minorHAnsi"/>
          <w:b/>
          <w:spacing w:val="-1"/>
          <w:sz w:val="24"/>
          <w:szCs w:val="24"/>
        </w:rPr>
        <w:t>Re</w:t>
      </w:r>
      <w:r w:rsidRPr="00B80FA9">
        <w:rPr>
          <w:rFonts w:asciiTheme="minorHAnsi" w:eastAsia="Calibri" w:hAnsiTheme="minorHAnsi" w:cstheme="minorHAnsi"/>
          <w:b/>
          <w:spacing w:val="1"/>
          <w:sz w:val="24"/>
          <w:szCs w:val="24"/>
        </w:rPr>
        <w:t>v</w:t>
      </w:r>
      <w:r w:rsidRPr="00B80FA9">
        <w:rPr>
          <w:rFonts w:asciiTheme="minorHAnsi" w:eastAsia="Calibri" w:hAnsiTheme="minorHAnsi" w:cstheme="minorHAnsi"/>
          <w:b/>
          <w:spacing w:val="-1"/>
          <w:sz w:val="24"/>
          <w:szCs w:val="24"/>
        </w:rPr>
        <w:t>ie</w:t>
      </w:r>
      <w:r w:rsidRPr="00B80FA9">
        <w:rPr>
          <w:rFonts w:asciiTheme="minorHAnsi" w:eastAsia="Calibri" w:hAnsiTheme="minorHAnsi" w:cstheme="minorHAnsi"/>
          <w:b/>
          <w:sz w:val="24"/>
          <w:szCs w:val="24"/>
        </w:rPr>
        <w:t>w</w:t>
      </w:r>
      <w:r w:rsidRPr="00B80FA9">
        <w:rPr>
          <w:rFonts w:asciiTheme="minorHAnsi" w:eastAsia="Calibri" w:hAnsiTheme="minorHAnsi" w:cstheme="minorHAnsi"/>
          <w:b/>
          <w:spacing w:val="2"/>
          <w:sz w:val="24"/>
          <w:szCs w:val="24"/>
        </w:rPr>
        <w:t xml:space="preserve"> </w:t>
      </w:r>
      <w:r w:rsidRPr="00B80FA9">
        <w:rPr>
          <w:rFonts w:asciiTheme="minorHAnsi" w:eastAsia="Calibri" w:hAnsiTheme="minorHAnsi" w:cstheme="minorHAnsi"/>
          <w:b/>
          <w:sz w:val="24"/>
          <w:szCs w:val="24"/>
        </w:rPr>
        <w:t>&amp;</w:t>
      </w:r>
      <w:r w:rsidRPr="00B80FA9">
        <w:rPr>
          <w:rFonts w:asciiTheme="minorHAnsi" w:eastAsia="Calibri" w:hAnsiTheme="minorHAnsi" w:cstheme="minorHAnsi"/>
          <w:b/>
          <w:spacing w:val="-2"/>
          <w:sz w:val="24"/>
          <w:szCs w:val="24"/>
        </w:rPr>
        <w:t xml:space="preserve"> </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1"/>
          <w:sz w:val="24"/>
          <w:szCs w:val="24"/>
        </w:rPr>
        <w:t>ppr</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2"/>
          <w:sz w:val="24"/>
          <w:szCs w:val="24"/>
        </w:rPr>
        <w:t>v</w:t>
      </w:r>
      <w:r w:rsidRPr="00B80FA9">
        <w:rPr>
          <w:rFonts w:asciiTheme="minorHAnsi" w:eastAsia="Calibri" w:hAnsiTheme="minorHAnsi" w:cstheme="minorHAnsi"/>
          <w:b/>
          <w:spacing w:val="-3"/>
          <w:sz w:val="24"/>
          <w:szCs w:val="24"/>
        </w:rPr>
        <w:t>a</w:t>
      </w:r>
      <w:r w:rsidRPr="00B80FA9">
        <w:rPr>
          <w:rFonts w:asciiTheme="minorHAnsi" w:eastAsia="Calibri" w:hAnsiTheme="minorHAnsi" w:cstheme="minorHAnsi"/>
          <w:b/>
          <w:sz w:val="24"/>
          <w:szCs w:val="24"/>
        </w:rPr>
        <w:t>l</w:t>
      </w:r>
    </w:p>
    <w:p w:rsidR="007A7842" w:rsidRPr="00B80FA9" w:rsidRDefault="007A7842" w:rsidP="00B80FA9">
      <w:pPr>
        <w:spacing w:before="7"/>
        <w:rPr>
          <w:rFonts w:asciiTheme="minorHAnsi" w:hAnsiTheme="minorHAnsi" w:cstheme="minorHAnsi"/>
          <w:sz w:val="24"/>
          <w:szCs w:val="24"/>
        </w:rPr>
      </w:pPr>
    </w:p>
    <w:p w:rsidR="007A7842" w:rsidRPr="00B80FA9" w:rsidRDefault="00000000" w:rsidP="00B80FA9">
      <w:pPr>
        <w:ind w:left="1182"/>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on</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es</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 xml:space="preserve">t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ma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ll</w:t>
      </w:r>
      <w:r w:rsidRPr="00B80FA9">
        <w:rPr>
          <w:rFonts w:asciiTheme="minorHAnsi" w:eastAsia="Calibri" w:hAnsiTheme="minorHAnsi" w:cstheme="minorHAnsi"/>
          <w:sz w:val="24"/>
          <w:szCs w:val="24"/>
        </w:rPr>
        <w:t>y</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182"/>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ece</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es</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8"/>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1180"/>
        <w:rPr>
          <w:rFonts w:asciiTheme="minorHAnsi" w:eastAsia="Calibri" w:hAnsiTheme="minorHAnsi" w:cstheme="minorHAnsi"/>
          <w:sz w:val="24"/>
          <w:szCs w:val="24"/>
        </w:rPr>
      </w:pPr>
      <w:r w:rsidRPr="00B80FA9">
        <w:rPr>
          <w:rFonts w:asciiTheme="minorHAnsi" w:eastAsia="Arial" w:hAnsiTheme="minorHAnsi" w:cstheme="minorHAnsi"/>
          <w:position w:val="2"/>
          <w:sz w:val="24"/>
          <w:szCs w:val="24"/>
        </w:rPr>
        <w:t xml:space="preserve">o   </w:t>
      </w:r>
      <w:r w:rsidRPr="00B80FA9">
        <w:rPr>
          <w:rFonts w:asciiTheme="minorHAnsi" w:eastAsia="Arial" w:hAnsiTheme="minorHAnsi" w:cstheme="minorHAnsi"/>
          <w:spacing w:val="26"/>
          <w:position w:val="2"/>
          <w:sz w:val="24"/>
          <w:szCs w:val="24"/>
        </w:rPr>
        <w:t xml:space="preserve"> </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1"/>
          <w:sz w:val="24"/>
          <w:szCs w:val="24"/>
        </w:rPr>
        <w:t>nc</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pp</w:t>
      </w:r>
      <w:r w:rsidRPr="00B80FA9">
        <w:rPr>
          <w:rFonts w:asciiTheme="minorHAnsi" w:eastAsia="Calibri" w:hAnsiTheme="minorHAnsi" w:cstheme="minorHAnsi"/>
          <w:spacing w:val="-2"/>
          <w:sz w:val="24"/>
          <w:szCs w:val="24"/>
        </w:rPr>
        <w:t>ro</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ey</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7"/>
          <w:sz w:val="24"/>
          <w:szCs w:val="24"/>
        </w:rPr>
        <w:t>li</w:t>
      </w:r>
      <w:r w:rsidRPr="00B80FA9">
        <w:rPr>
          <w:rFonts w:asciiTheme="minorHAnsi" w:eastAsia="Calibri" w:hAnsiTheme="minorHAnsi" w:cstheme="minorHAnsi"/>
          <w:spacing w:val="-3"/>
          <w:sz w:val="24"/>
          <w:szCs w:val="24"/>
        </w:rPr>
        <w:t>v</w:t>
      </w:r>
      <w:r w:rsidRPr="00B80FA9">
        <w:rPr>
          <w:rFonts w:asciiTheme="minorHAnsi" w:eastAsia="Calibri" w:hAnsiTheme="minorHAnsi" w:cstheme="minorHAnsi"/>
          <w:sz w:val="24"/>
          <w:szCs w:val="24"/>
        </w:rPr>
        <w:t>e</w:t>
      </w: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5</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2"/>
          <w:sz w:val="24"/>
          <w:szCs w:val="24"/>
        </w:rPr>
        <w:t xml:space="preserve"> </w:t>
      </w:r>
      <w:r w:rsidRPr="00B80FA9">
        <w:rPr>
          <w:rFonts w:asciiTheme="minorHAnsi" w:eastAsia="Calibri" w:hAnsiTheme="minorHAnsi" w:cstheme="minorHAnsi"/>
          <w:b/>
          <w:spacing w:val="-2"/>
          <w:sz w:val="24"/>
          <w:szCs w:val="24"/>
        </w:rPr>
        <w:t>E</w:t>
      </w:r>
      <w:r w:rsidRPr="00B80FA9">
        <w:rPr>
          <w:rFonts w:asciiTheme="minorHAnsi" w:eastAsia="Calibri" w:hAnsiTheme="minorHAnsi" w:cstheme="minorHAnsi"/>
          <w:b/>
          <w:spacing w:val="1"/>
          <w:sz w:val="24"/>
          <w:szCs w:val="24"/>
        </w:rPr>
        <w:t>ngag</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pacing w:val="-6"/>
          <w:sz w:val="24"/>
          <w:szCs w:val="24"/>
        </w:rPr>
        <w:t>e</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z w:val="24"/>
          <w:szCs w:val="24"/>
        </w:rPr>
        <w:t>t</w:t>
      </w:r>
    </w:p>
    <w:p w:rsidR="007A7842" w:rsidRPr="00B80FA9" w:rsidRDefault="007A7842" w:rsidP="00B80FA9">
      <w:pPr>
        <w:spacing w:before="16"/>
        <w:rPr>
          <w:rFonts w:asciiTheme="minorHAnsi" w:hAnsiTheme="minorHAnsi" w:cstheme="minorHAnsi"/>
          <w:sz w:val="24"/>
          <w:szCs w:val="24"/>
        </w:rPr>
      </w:pPr>
    </w:p>
    <w:p w:rsidR="007A7842" w:rsidRPr="00B80FA9" w:rsidRDefault="00000000" w:rsidP="00B80FA9">
      <w:pPr>
        <w:ind w:left="118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ac</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E450B8" w:rsidP="00B80FA9">
      <w:pPr>
        <w:ind w:left="1180"/>
        <w:rPr>
          <w:rFonts w:asciiTheme="minorHAnsi" w:eastAsia="Calibri" w:hAnsiTheme="minorHAnsi" w:cstheme="minorHAnsi"/>
          <w:sz w:val="24"/>
          <w:szCs w:val="24"/>
        </w:rPr>
        <w:sectPr w:rsidR="007A7842" w:rsidRPr="00B80FA9">
          <w:pgSz w:w="12240" w:h="15840"/>
          <w:pgMar w:top="260" w:right="1120" w:bottom="280" w:left="1340" w:header="0" w:footer="816" w:gutter="0"/>
          <w:cols w:space="720"/>
        </w:sectPr>
      </w:pPr>
      <w:r w:rsidRPr="00B80FA9">
        <w:rPr>
          <w:rFonts w:asciiTheme="minorHAnsi" w:hAnsiTheme="minorHAnsi" w:cstheme="minorHAnsi"/>
          <w:noProof/>
          <w:sz w:val="24"/>
          <w:szCs w:val="24"/>
        </w:rPr>
        <mc:AlternateContent>
          <mc:Choice Requires="wpg">
            <w:drawing>
              <wp:anchor distT="0" distB="0" distL="114300" distR="114300" simplePos="0" relativeHeight="251655168" behindDoc="1" locked="0" layoutInCell="1" allowOverlap="1">
                <wp:simplePos x="0" y="0"/>
                <wp:positionH relativeFrom="page">
                  <wp:posOffset>895985</wp:posOffset>
                </wp:positionH>
                <wp:positionV relativeFrom="page">
                  <wp:posOffset>9244330</wp:posOffset>
                </wp:positionV>
                <wp:extent cx="5980430" cy="0"/>
                <wp:effectExtent l="10160" t="5080" r="10160" b="13970"/>
                <wp:wrapNone/>
                <wp:docPr id="26286967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0"/>
                          <a:chOff x="1411" y="14558"/>
                          <a:chExt cx="9418" cy="0"/>
                        </a:xfrm>
                      </wpg:grpSpPr>
                      <wps:wsp>
                        <wps:cNvPr id="1396767155" name="Freeform 12"/>
                        <wps:cNvSpPr>
                          <a:spLocks/>
                        </wps:cNvSpPr>
                        <wps:spPr bwMode="auto">
                          <a:xfrm>
                            <a:off x="1411" y="14558"/>
                            <a:ext cx="9418" cy="0"/>
                          </a:xfrm>
                          <a:custGeom>
                            <a:avLst/>
                            <a:gdLst>
                              <a:gd name="T0" fmla="+- 0 1411 1411"/>
                              <a:gd name="T1" fmla="*/ T0 w 9418"/>
                              <a:gd name="T2" fmla="+- 0 10829 1411"/>
                              <a:gd name="T3" fmla="*/ T2 w 9418"/>
                            </a:gdLst>
                            <a:ahLst/>
                            <a:cxnLst>
                              <a:cxn ang="0">
                                <a:pos x="T1" y="0"/>
                              </a:cxn>
                              <a:cxn ang="0">
                                <a:pos x="T3" y="0"/>
                              </a:cxn>
                            </a:cxnLst>
                            <a:rect l="0" t="0" r="r" b="b"/>
                            <a:pathLst>
                              <a:path w="9418">
                                <a:moveTo>
                                  <a:pt x="0" y="0"/>
                                </a:moveTo>
                                <a:lnTo>
                                  <a:pt x="9418" y="0"/>
                                </a:lnTo>
                              </a:path>
                            </a:pathLst>
                          </a:custGeom>
                          <a:noFill/>
                          <a:ln w="7122">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2DF02C" id="Group 11" o:spid="_x0000_s1026" style="position:absolute;margin-left:70.55pt;margin-top:727.9pt;width:470.9pt;height:0;z-index:-251661312;mso-position-horizontal-relative:page;mso-position-vertical-relative:page" coordorigin="1411,14558" coordsize="9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">
                <v:shape id="Freeform 12" o:spid="_x0000_s1027" style="position:absolute;left:1411;top:14558;width:9418;height:0;visibility:visible;mso-wrap-style:square;v-text-anchor:top" coordsize="9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" path="m,l9418,e" filled="f" strokecolor="#d9d9d9" strokeweight=".19783mm">
                  <v:path arrowok="t" o:connecttype="custom" o:connectlocs="0,0;9418,0" o:connectangles="0,0"/>
                </v:shape>
                <w10:wrap anchorx="page" anchory="page"/>
              </v:group>
            </w:pict>
          </mc:Fallback>
        </mc:AlternateContent>
      </w:r>
      <w:r w:rsidR="00000000" w:rsidRPr="00B80FA9">
        <w:rPr>
          <w:rFonts w:asciiTheme="minorHAnsi" w:eastAsia="Calibri" w:hAnsiTheme="minorHAnsi" w:cstheme="minorHAnsi"/>
          <w:sz w:val="24"/>
          <w:szCs w:val="24"/>
        </w:rPr>
        <w:t>o</w:t>
      </w:r>
      <w:r w:rsidR="00000000" w:rsidRPr="00B80FA9">
        <w:rPr>
          <w:rFonts w:asciiTheme="minorHAnsi" w:eastAsia="Calibri" w:hAnsiTheme="minorHAnsi" w:cstheme="minorHAnsi"/>
          <w:spacing w:val="2"/>
          <w:sz w:val="24"/>
          <w:szCs w:val="24"/>
        </w:rPr>
        <w:t xml:space="preserve"> </w:t>
      </w:r>
      <w:r w:rsidR="00000000" w:rsidRPr="00B80FA9">
        <w:rPr>
          <w:rFonts w:asciiTheme="minorHAnsi" w:eastAsia="Calibri" w:hAnsiTheme="minorHAnsi" w:cstheme="minorHAnsi"/>
          <w:sz w:val="24"/>
          <w:szCs w:val="24"/>
        </w:rPr>
        <w:t>O</w:t>
      </w:r>
      <w:r w:rsidR="00000000" w:rsidRPr="00B80FA9">
        <w:rPr>
          <w:rFonts w:asciiTheme="minorHAnsi" w:eastAsia="Calibri" w:hAnsiTheme="minorHAnsi" w:cstheme="minorHAnsi"/>
          <w:spacing w:val="-1"/>
          <w:sz w:val="24"/>
          <w:szCs w:val="24"/>
        </w:rPr>
        <w:t>p</w:t>
      </w:r>
      <w:r w:rsidR="00000000" w:rsidRPr="00B80FA9">
        <w:rPr>
          <w:rFonts w:asciiTheme="minorHAnsi" w:eastAsia="Calibri" w:hAnsiTheme="minorHAnsi" w:cstheme="minorHAnsi"/>
          <w:spacing w:val="1"/>
          <w:sz w:val="24"/>
          <w:szCs w:val="24"/>
        </w:rPr>
        <w:t>t</w:t>
      </w:r>
      <w:r w:rsidR="00000000" w:rsidRPr="00B80FA9">
        <w:rPr>
          <w:rFonts w:asciiTheme="minorHAnsi" w:eastAsia="Calibri" w:hAnsiTheme="minorHAnsi" w:cstheme="minorHAnsi"/>
          <w:spacing w:val="-2"/>
          <w:sz w:val="24"/>
          <w:szCs w:val="24"/>
        </w:rPr>
        <w:t>i</w:t>
      </w:r>
      <w:r w:rsidR="00000000" w:rsidRPr="00B80FA9">
        <w:rPr>
          <w:rFonts w:asciiTheme="minorHAnsi" w:eastAsia="Calibri" w:hAnsiTheme="minorHAnsi" w:cstheme="minorHAnsi"/>
          <w:spacing w:val="-1"/>
          <w:sz w:val="24"/>
          <w:szCs w:val="24"/>
        </w:rPr>
        <w:t>o</w:t>
      </w:r>
      <w:r w:rsidR="00000000" w:rsidRPr="00B80FA9">
        <w:rPr>
          <w:rFonts w:asciiTheme="minorHAnsi" w:eastAsia="Calibri" w:hAnsiTheme="minorHAnsi" w:cstheme="minorHAnsi"/>
          <w:sz w:val="24"/>
          <w:szCs w:val="24"/>
        </w:rPr>
        <w:t xml:space="preserve">n </w:t>
      </w:r>
      <w:r w:rsidR="00000000" w:rsidRPr="00B80FA9">
        <w:rPr>
          <w:rFonts w:asciiTheme="minorHAnsi" w:eastAsia="Calibri" w:hAnsiTheme="minorHAnsi" w:cstheme="minorHAnsi"/>
          <w:spacing w:val="1"/>
          <w:sz w:val="24"/>
          <w:szCs w:val="24"/>
        </w:rPr>
        <w:t>t</w:t>
      </w:r>
      <w:r w:rsidR="00000000" w:rsidRPr="00B80FA9">
        <w:rPr>
          <w:rFonts w:asciiTheme="minorHAnsi" w:eastAsia="Calibri" w:hAnsiTheme="minorHAnsi" w:cstheme="minorHAnsi"/>
          <w:sz w:val="24"/>
          <w:szCs w:val="24"/>
        </w:rPr>
        <w:t>o</w:t>
      </w:r>
      <w:r w:rsidR="00000000" w:rsidRPr="00B80FA9">
        <w:rPr>
          <w:rFonts w:asciiTheme="minorHAnsi" w:eastAsia="Calibri" w:hAnsiTheme="minorHAnsi" w:cstheme="minorHAnsi"/>
          <w:spacing w:val="-3"/>
          <w:sz w:val="24"/>
          <w:szCs w:val="24"/>
        </w:rPr>
        <w:t xml:space="preserve"> </w:t>
      </w:r>
      <w:r w:rsidR="00000000" w:rsidRPr="00B80FA9">
        <w:rPr>
          <w:rFonts w:asciiTheme="minorHAnsi" w:eastAsia="Calibri" w:hAnsiTheme="minorHAnsi" w:cstheme="minorHAnsi"/>
          <w:spacing w:val="-2"/>
          <w:sz w:val="24"/>
          <w:szCs w:val="24"/>
        </w:rPr>
        <w:t>li</w:t>
      </w:r>
      <w:r w:rsidR="00000000" w:rsidRPr="00B80FA9">
        <w:rPr>
          <w:rFonts w:asciiTheme="minorHAnsi" w:eastAsia="Calibri" w:hAnsiTheme="minorHAnsi" w:cstheme="minorHAnsi"/>
          <w:spacing w:val="-1"/>
          <w:sz w:val="24"/>
          <w:szCs w:val="24"/>
        </w:rPr>
        <w:t>n</w:t>
      </w:r>
      <w:r w:rsidR="00000000" w:rsidRPr="00B80FA9">
        <w:rPr>
          <w:rFonts w:asciiTheme="minorHAnsi" w:eastAsia="Calibri" w:hAnsiTheme="minorHAnsi" w:cstheme="minorHAnsi"/>
          <w:sz w:val="24"/>
          <w:szCs w:val="24"/>
        </w:rPr>
        <w:t>k</w:t>
      </w:r>
      <w:r w:rsidR="00000000" w:rsidRPr="00B80FA9">
        <w:rPr>
          <w:rFonts w:asciiTheme="minorHAnsi" w:eastAsia="Calibri" w:hAnsiTheme="minorHAnsi" w:cstheme="minorHAnsi"/>
          <w:spacing w:val="5"/>
          <w:sz w:val="24"/>
          <w:szCs w:val="24"/>
        </w:rPr>
        <w:t xml:space="preserve"> </w:t>
      </w:r>
      <w:r w:rsidR="00000000" w:rsidRPr="00B80FA9">
        <w:rPr>
          <w:rFonts w:asciiTheme="minorHAnsi" w:eastAsia="Calibri" w:hAnsiTheme="minorHAnsi" w:cstheme="minorHAnsi"/>
          <w:spacing w:val="1"/>
          <w:sz w:val="24"/>
          <w:szCs w:val="24"/>
        </w:rPr>
        <w:t>t</w:t>
      </w:r>
      <w:r w:rsidR="00000000" w:rsidRPr="00B80FA9">
        <w:rPr>
          <w:rFonts w:asciiTheme="minorHAnsi" w:eastAsia="Calibri" w:hAnsiTheme="minorHAnsi" w:cstheme="minorHAnsi"/>
          <w:sz w:val="24"/>
          <w:szCs w:val="24"/>
        </w:rPr>
        <w:t>e</w:t>
      </w:r>
      <w:r w:rsidR="00000000" w:rsidRPr="00B80FA9">
        <w:rPr>
          <w:rFonts w:asciiTheme="minorHAnsi" w:eastAsia="Calibri" w:hAnsiTheme="minorHAnsi" w:cstheme="minorHAnsi"/>
          <w:spacing w:val="2"/>
          <w:sz w:val="24"/>
          <w:szCs w:val="24"/>
        </w:rPr>
        <w:t>s</w:t>
      </w:r>
      <w:r w:rsidR="00000000" w:rsidRPr="00B80FA9">
        <w:rPr>
          <w:rFonts w:asciiTheme="minorHAnsi" w:eastAsia="Calibri" w:hAnsiTheme="minorHAnsi" w:cstheme="minorHAnsi"/>
          <w:spacing w:val="1"/>
          <w:sz w:val="24"/>
          <w:szCs w:val="24"/>
        </w:rPr>
        <w:t>t</w:t>
      </w:r>
      <w:r w:rsidR="00000000" w:rsidRPr="00B80FA9">
        <w:rPr>
          <w:rFonts w:asciiTheme="minorHAnsi" w:eastAsia="Calibri" w:hAnsiTheme="minorHAnsi" w:cstheme="minorHAnsi"/>
          <w:spacing w:val="-2"/>
          <w:sz w:val="24"/>
          <w:szCs w:val="24"/>
        </w:rPr>
        <w:t>i</w:t>
      </w:r>
      <w:r w:rsidR="00000000" w:rsidRPr="00B80FA9">
        <w:rPr>
          <w:rFonts w:asciiTheme="minorHAnsi" w:eastAsia="Calibri" w:hAnsiTheme="minorHAnsi" w:cstheme="minorHAnsi"/>
          <w:sz w:val="24"/>
          <w:szCs w:val="24"/>
        </w:rPr>
        <w:t>m</w:t>
      </w:r>
      <w:r w:rsidR="00000000" w:rsidRPr="00B80FA9">
        <w:rPr>
          <w:rFonts w:asciiTheme="minorHAnsi" w:eastAsia="Calibri" w:hAnsiTheme="minorHAnsi" w:cstheme="minorHAnsi"/>
          <w:spacing w:val="-1"/>
          <w:sz w:val="24"/>
          <w:szCs w:val="24"/>
        </w:rPr>
        <w:t>on</w:t>
      </w:r>
      <w:r w:rsidR="00000000" w:rsidRPr="00B80FA9">
        <w:rPr>
          <w:rFonts w:asciiTheme="minorHAnsi" w:eastAsia="Calibri" w:hAnsiTheme="minorHAnsi" w:cstheme="minorHAnsi"/>
          <w:sz w:val="24"/>
          <w:szCs w:val="24"/>
        </w:rPr>
        <w:t>y</w:t>
      </w:r>
      <w:r w:rsidR="00000000" w:rsidRPr="00B80FA9">
        <w:rPr>
          <w:rFonts w:asciiTheme="minorHAnsi" w:eastAsia="Calibri" w:hAnsiTheme="minorHAnsi" w:cstheme="minorHAnsi"/>
          <w:spacing w:val="-4"/>
          <w:sz w:val="24"/>
          <w:szCs w:val="24"/>
        </w:rPr>
        <w:t xml:space="preserve"> </w:t>
      </w:r>
      <w:r w:rsidR="00000000" w:rsidRPr="00B80FA9">
        <w:rPr>
          <w:rFonts w:asciiTheme="minorHAnsi" w:eastAsia="Calibri" w:hAnsiTheme="minorHAnsi" w:cstheme="minorHAnsi"/>
          <w:spacing w:val="1"/>
          <w:sz w:val="24"/>
          <w:szCs w:val="24"/>
        </w:rPr>
        <w:t>t</w:t>
      </w:r>
      <w:r w:rsidR="00000000" w:rsidRPr="00B80FA9">
        <w:rPr>
          <w:rFonts w:asciiTheme="minorHAnsi" w:eastAsia="Calibri" w:hAnsiTheme="minorHAnsi" w:cstheme="minorHAnsi"/>
          <w:sz w:val="24"/>
          <w:szCs w:val="24"/>
        </w:rPr>
        <w:t>o</w:t>
      </w:r>
      <w:r w:rsidR="00000000" w:rsidRPr="00B80FA9">
        <w:rPr>
          <w:rFonts w:asciiTheme="minorHAnsi" w:eastAsia="Calibri" w:hAnsiTheme="minorHAnsi" w:cstheme="minorHAnsi"/>
          <w:spacing w:val="2"/>
          <w:sz w:val="24"/>
          <w:szCs w:val="24"/>
        </w:rPr>
        <w:t xml:space="preserve"> s</w:t>
      </w:r>
      <w:r w:rsidR="00000000" w:rsidRPr="00B80FA9">
        <w:rPr>
          <w:rFonts w:asciiTheme="minorHAnsi" w:eastAsia="Calibri" w:hAnsiTheme="minorHAnsi" w:cstheme="minorHAnsi"/>
          <w:spacing w:val="-1"/>
          <w:sz w:val="24"/>
          <w:szCs w:val="24"/>
        </w:rPr>
        <w:t>p</w:t>
      </w:r>
      <w:r w:rsidR="00000000" w:rsidRPr="00B80FA9">
        <w:rPr>
          <w:rFonts w:asciiTheme="minorHAnsi" w:eastAsia="Calibri" w:hAnsiTheme="minorHAnsi" w:cstheme="minorHAnsi"/>
          <w:sz w:val="24"/>
          <w:szCs w:val="24"/>
        </w:rPr>
        <w:t>ec</w:t>
      </w:r>
      <w:r w:rsidR="00000000" w:rsidRPr="00B80FA9">
        <w:rPr>
          <w:rFonts w:asciiTheme="minorHAnsi" w:eastAsia="Calibri" w:hAnsiTheme="minorHAnsi" w:cstheme="minorHAnsi"/>
          <w:spacing w:val="-2"/>
          <w:sz w:val="24"/>
          <w:szCs w:val="24"/>
        </w:rPr>
        <w:t>i</w:t>
      </w:r>
      <w:r w:rsidR="00000000" w:rsidRPr="00B80FA9">
        <w:rPr>
          <w:rFonts w:asciiTheme="minorHAnsi" w:eastAsia="Calibri" w:hAnsiTheme="minorHAnsi" w:cstheme="minorHAnsi"/>
          <w:spacing w:val="-1"/>
          <w:sz w:val="24"/>
          <w:szCs w:val="24"/>
        </w:rPr>
        <w:t>f</w:t>
      </w:r>
      <w:r w:rsidR="00000000" w:rsidRPr="00B80FA9">
        <w:rPr>
          <w:rFonts w:asciiTheme="minorHAnsi" w:eastAsia="Calibri" w:hAnsiTheme="minorHAnsi" w:cstheme="minorHAnsi"/>
          <w:spacing w:val="-2"/>
          <w:sz w:val="24"/>
          <w:szCs w:val="24"/>
        </w:rPr>
        <w:t>i</w:t>
      </w:r>
      <w:r w:rsidR="00000000" w:rsidRPr="00B80FA9">
        <w:rPr>
          <w:rFonts w:asciiTheme="minorHAnsi" w:eastAsia="Calibri" w:hAnsiTheme="minorHAnsi" w:cstheme="minorHAnsi"/>
          <w:sz w:val="24"/>
          <w:szCs w:val="24"/>
        </w:rPr>
        <w:t>c</w:t>
      </w:r>
      <w:r w:rsidR="00000000" w:rsidRPr="00B80FA9">
        <w:rPr>
          <w:rFonts w:asciiTheme="minorHAnsi" w:eastAsia="Calibri" w:hAnsiTheme="minorHAnsi" w:cstheme="minorHAnsi"/>
          <w:spacing w:val="3"/>
          <w:sz w:val="24"/>
          <w:szCs w:val="24"/>
        </w:rPr>
        <w:t xml:space="preserve"> </w:t>
      </w:r>
      <w:r w:rsidR="00000000" w:rsidRPr="00B80FA9">
        <w:rPr>
          <w:rFonts w:asciiTheme="minorHAnsi" w:eastAsia="Calibri" w:hAnsiTheme="minorHAnsi" w:cstheme="minorHAnsi"/>
          <w:sz w:val="24"/>
          <w:szCs w:val="24"/>
        </w:rPr>
        <w:t>e</w:t>
      </w:r>
      <w:r w:rsidR="00000000" w:rsidRPr="00B80FA9">
        <w:rPr>
          <w:rFonts w:asciiTheme="minorHAnsi" w:eastAsia="Calibri" w:hAnsiTheme="minorHAnsi" w:cstheme="minorHAnsi"/>
          <w:spacing w:val="2"/>
          <w:sz w:val="24"/>
          <w:szCs w:val="24"/>
        </w:rPr>
        <w:t>v</w:t>
      </w:r>
      <w:r w:rsidR="00000000" w:rsidRPr="00B80FA9">
        <w:rPr>
          <w:rFonts w:asciiTheme="minorHAnsi" w:eastAsia="Calibri" w:hAnsiTheme="minorHAnsi" w:cstheme="minorHAnsi"/>
          <w:sz w:val="24"/>
          <w:szCs w:val="24"/>
        </w:rPr>
        <w:t>e</w:t>
      </w:r>
      <w:r w:rsidR="00000000" w:rsidRPr="00B80FA9">
        <w:rPr>
          <w:rFonts w:asciiTheme="minorHAnsi" w:eastAsia="Calibri" w:hAnsiTheme="minorHAnsi" w:cstheme="minorHAnsi"/>
          <w:spacing w:val="-1"/>
          <w:sz w:val="24"/>
          <w:szCs w:val="24"/>
        </w:rPr>
        <w:t>n</w:t>
      </w:r>
      <w:r w:rsidR="00000000" w:rsidRPr="00B80FA9">
        <w:rPr>
          <w:rFonts w:asciiTheme="minorHAnsi" w:eastAsia="Calibri" w:hAnsiTheme="minorHAnsi" w:cstheme="minorHAnsi"/>
          <w:sz w:val="24"/>
          <w:szCs w:val="24"/>
        </w:rPr>
        <w:t>t</w:t>
      </w:r>
      <w:r w:rsidR="00000000" w:rsidRPr="00B80FA9">
        <w:rPr>
          <w:rFonts w:asciiTheme="minorHAnsi" w:eastAsia="Calibri" w:hAnsiTheme="minorHAnsi" w:cstheme="minorHAnsi"/>
          <w:spacing w:val="-4"/>
          <w:sz w:val="24"/>
          <w:szCs w:val="24"/>
        </w:rPr>
        <w:t xml:space="preserve"> </w:t>
      </w:r>
      <w:r w:rsidR="00000000" w:rsidRPr="00B80FA9">
        <w:rPr>
          <w:rFonts w:asciiTheme="minorHAnsi" w:eastAsia="Calibri" w:hAnsiTheme="minorHAnsi" w:cstheme="minorHAnsi"/>
          <w:spacing w:val="-2"/>
          <w:sz w:val="24"/>
          <w:szCs w:val="24"/>
        </w:rPr>
        <w:t>o</w:t>
      </w:r>
      <w:r w:rsidR="00000000" w:rsidRPr="00B80FA9">
        <w:rPr>
          <w:rFonts w:asciiTheme="minorHAnsi" w:eastAsia="Calibri" w:hAnsiTheme="minorHAnsi" w:cstheme="minorHAnsi"/>
          <w:sz w:val="24"/>
          <w:szCs w:val="24"/>
        </w:rPr>
        <w:t>r</w:t>
      </w:r>
      <w:r w:rsidR="00000000" w:rsidRPr="00B80FA9">
        <w:rPr>
          <w:rFonts w:asciiTheme="minorHAnsi" w:eastAsia="Calibri" w:hAnsiTheme="minorHAnsi" w:cstheme="minorHAnsi"/>
          <w:spacing w:val="1"/>
          <w:sz w:val="24"/>
          <w:szCs w:val="24"/>
        </w:rPr>
        <w:t xml:space="preserve"> </w:t>
      </w:r>
      <w:r w:rsidR="00000000" w:rsidRPr="00B80FA9">
        <w:rPr>
          <w:rFonts w:asciiTheme="minorHAnsi" w:eastAsia="Calibri" w:hAnsiTheme="minorHAnsi" w:cstheme="minorHAnsi"/>
          <w:sz w:val="24"/>
          <w:szCs w:val="24"/>
        </w:rPr>
        <w:t>me</w:t>
      </w:r>
      <w:r w:rsidR="00000000" w:rsidRPr="00B80FA9">
        <w:rPr>
          <w:rFonts w:asciiTheme="minorHAnsi" w:eastAsia="Calibri" w:hAnsiTheme="minorHAnsi" w:cstheme="minorHAnsi"/>
          <w:spacing w:val="3"/>
          <w:sz w:val="24"/>
          <w:szCs w:val="24"/>
        </w:rPr>
        <w:t>s</w:t>
      </w:r>
      <w:r w:rsidR="00000000" w:rsidRPr="00B80FA9">
        <w:rPr>
          <w:rFonts w:asciiTheme="minorHAnsi" w:eastAsia="Calibri" w:hAnsiTheme="minorHAnsi" w:cstheme="minorHAnsi"/>
          <w:spacing w:val="2"/>
          <w:sz w:val="24"/>
          <w:szCs w:val="24"/>
        </w:rPr>
        <w:t>s</w:t>
      </w:r>
      <w:r w:rsidR="00000000" w:rsidRPr="00B80FA9">
        <w:rPr>
          <w:rFonts w:asciiTheme="minorHAnsi" w:eastAsia="Calibri" w:hAnsiTheme="minorHAnsi" w:cstheme="minorHAnsi"/>
          <w:sz w:val="24"/>
          <w:szCs w:val="24"/>
        </w:rPr>
        <w:t>a</w:t>
      </w:r>
      <w:r w:rsidR="00000000" w:rsidRPr="00B80FA9">
        <w:rPr>
          <w:rFonts w:asciiTheme="minorHAnsi" w:eastAsia="Calibri" w:hAnsiTheme="minorHAnsi" w:cstheme="minorHAnsi"/>
          <w:spacing w:val="-2"/>
          <w:sz w:val="24"/>
          <w:szCs w:val="24"/>
        </w:rPr>
        <w:t>g</w:t>
      </w:r>
      <w:r w:rsidR="00000000" w:rsidRPr="00B80FA9">
        <w:rPr>
          <w:rFonts w:asciiTheme="minorHAnsi" w:eastAsia="Calibri" w:hAnsiTheme="minorHAnsi" w:cstheme="minorHAnsi"/>
          <w:sz w:val="24"/>
          <w:szCs w:val="24"/>
        </w:rPr>
        <w:t>e</w:t>
      </w:r>
    </w:p>
    <w:p w:rsidR="007A7842" w:rsidRPr="00B80FA9" w:rsidRDefault="007A7842" w:rsidP="00B80FA9">
      <w:pPr>
        <w:spacing w:before="2"/>
        <w:rPr>
          <w:rFonts w:asciiTheme="minorHAnsi" w:hAnsiTheme="minorHAnsi" w:cstheme="minorHAnsi"/>
          <w:sz w:val="24"/>
          <w:szCs w:val="24"/>
        </w:rPr>
      </w:pPr>
    </w:p>
    <w:p w:rsidR="007A7842" w:rsidRPr="00B80FA9" w:rsidRDefault="007A7842" w:rsidP="00B80FA9">
      <w:pPr>
        <w:ind w:left="8372"/>
        <w:rPr>
          <w:rFonts w:asciiTheme="minorHAnsi" w:hAnsiTheme="minorHAnsi" w:cstheme="minorHAnsi"/>
          <w:sz w:val="24"/>
          <w:szCs w:val="24"/>
        </w:rPr>
      </w:pPr>
    </w:p>
    <w:p w:rsidR="007A7842" w:rsidRPr="00B80FA9" w:rsidRDefault="007A7842" w:rsidP="00B80FA9">
      <w:pPr>
        <w:spacing w:before="6"/>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1"/>
        <w:ind w:left="193"/>
        <w:rPr>
          <w:rFonts w:asciiTheme="minorHAnsi" w:eastAsia="Calibri" w:hAnsiTheme="minorHAnsi" w:cstheme="minorHAnsi"/>
          <w:sz w:val="24"/>
          <w:szCs w:val="24"/>
        </w:rPr>
      </w:pP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1"/>
          <w:sz w:val="24"/>
          <w:szCs w:val="24"/>
        </w:rPr>
        <w:t>dm</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 xml:space="preserve">n </w:t>
      </w: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an</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l</w:t>
      </w:r>
      <w:r w:rsidRPr="00B80FA9">
        <w:rPr>
          <w:rFonts w:asciiTheme="minorHAnsi" w:eastAsia="Calibri" w:hAnsiTheme="minorHAnsi" w:cstheme="minorHAnsi"/>
          <w:b/>
          <w:spacing w:val="-1"/>
          <w:sz w:val="24"/>
          <w:szCs w:val="24"/>
        </w:rPr>
        <w:t xml:space="preserve"> A</w:t>
      </w:r>
      <w:r w:rsidRPr="00B80FA9">
        <w:rPr>
          <w:rFonts w:asciiTheme="minorHAnsi" w:eastAsia="Calibri" w:hAnsiTheme="minorHAnsi" w:cstheme="minorHAnsi"/>
          <w:b/>
          <w:sz w:val="24"/>
          <w:szCs w:val="24"/>
        </w:rPr>
        <w:t>c</w:t>
      </w:r>
      <w:r w:rsidRPr="00B80FA9">
        <w:rPr>
          <w:rFonts w:asciiTheme="minorHAnsi" w:eastAsia="Calibri" w:hAnsiTheme="minorHAnsi" w:cstheme="minorHAnsi"/>
          <w:b/>
          <w:spacing w:val="1"/>
          <w:sz w:val="24"/>
          <w:szCs w:val="24"/>
        </w:rPr>
        <w:t>c</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ss</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pacing w:val="1"/>
          <w:sz w:val="24"/>
          <w:szCs w:val="24"/>
        </w:rPr>
        <w:t>f</w:t>
      </w:r>
      <w:r w:rsidRPr="00B80FA9">
        <w:rPr>
          <w:rFonts w:asciiTheme="minorHAnsi" w:eastAsia="Calibri" w:hAnsiTheme="minorHAnsi" w:cstheme="minorHAnsi"/>
          <w:b/>
          <w:sz w:val="24"/>
          <w:szCs w:val="24"/>
        </w:rPr>
        <w:t>or</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pacing w:val="-1"/>
          <w:sz w:val="24"/>
          <w:szCs w:val="24"/>
        </w:rPr>
        <w:t>Al</w:t>
      </w:r>
      <w:r w:rsidRPr="00B80FA9">
        <w:rPr>
          <w:rFonts w:asciiTheme="minorHAnsi" w:eastAsia="Calibri" w:hAnsiTheme="minorHAnsi" w:cstheme="minorHAnsi"/>
          <w:b/>
          <w:sz w:val="24"/>
          <w:szCs w:val="24"/>
        </w:rPr>
        <w:t>l</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du</w:t>
      </w:r>
      <w:r w:rsidRPr="00B80FA9">
        <w:rPr>
          <w:rFonts w:asciiTheme="minorHAnsi" w:eastAsia="Calibri" w:hAnsiTheme="minorHAnsi" w:cstheme="minorHAnsi"/>
          <w:b/>
          <w:spacing w:val="-1"/>
          <w:sz w:val="24"/>
          <w:szCs w:val="24"/>
        </w:rPr>
        <w:t>le</w:t>
      </w:r>
      <w:r w:rsidRPr="00B80FA9">
        <w:rPr>
          <w:rFonts w:asciiTheme="minorHAnsi" w:eastAsia="Calibri" w:hAnsiTheme="minorHAnsi" w:cstheme="minorHAnsi"/>
          <w:b/>
          <w:sz w:val="24"/>
          <w:szCs w:val="24"/>
        </w:rPr>
        <w:t>s</w:t>
      </w:r>
    </w:p>
    <w:p w:rsidR="007A7842" w:rsidRPr="00B80FA9" w:rsidRDefault="007A7842" w:rsidP="00B80FA9">
      <w:pPr>
        <w:spacing w:before="7"/>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1"/>
        <w:ind w:left="14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z w:val="24"/>
          <w:szCs w:val="24"/>
        </w:rPr>
        <w:t>ach</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 m</w:t>
      </w:r>
      <w:r w:rsidRPr="00B80FA9">
        <w:rPr>
          <w:rFonts w:asciiTheme="minorHAnsi" w:eastAsia="Calibri" w:hAnsiTheme="minorHAnsi" w:cstheme="minorHAnsi"/>
          <w:spacing w:val="-1"/>
          <w:sz w:val="24"/>
          <w:szCs w:val="24"/>
        </w:rPr>
        <w:t>odu</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es</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nn</w:t>
      </w:r>
      <w:r w:rsidRPr="00B80FA9">
        <w:rPr>
          <w:rFonts w:asciiTheme="minorHAnsi" w:eastAsia="Calibri" w:hAnsiTheme="minorHAnsi" w:cstheme="minorHAnsi"/>
          <w:sz w:val="24"/>
          <w:szCs w:val="24"/>
        </w:rPr>
        <w:t>ec</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he</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z w:val="24"/>
          <w:szCs w:val="24"/>
        </w:rPr>
        <w:t>JK</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z w:val="24"/>
          <w:szCs w:val="24"/>
        </w:rPr>
        <w:t>ac</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ff</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el</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e a</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ori</w:t>
      </w:r>
      <w:r w:rsidRPr="00B80FA9">
        <w:rPr>
          <w:rFonts w:asciiTheme="minorHAnsi" w:eastAsia="Calibri" w:hAnsiTheme="minorHAnsi" w:cstheme="minorHAnsi"/>
          <w:spacing w:val="1"/>
          <w:sz w:val="24"/>
          <w:szCs w:val="24"/>
        </w:rPr>
        <w:t>z</w:t>
      </w:r>
      <w:r w:rsidRPr="00B80FA9">
        <w:rPr>
          <w:rFonts w:asciiTheme="minorHAnsi" w:eastAsia="Calibri" w:hAnsiTheme="minorHAnsi" w:cstheme="minorHAnsi"/>
          <w:sz w:val="24"/>
          <w:szCs w:val="24"/>
        </w:rPr>
        <w:t>ed</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40"/>
        <w:rPr>
          <w:rFonts w:asciiTheme="minorHAnsi" w:eastAsia="Calibri" w:hAnsiTheme="minorHAnsi" w:cstheme="minorHAnsi"/>
          <w:sz w:val="24"/>
          <w:szCs w:val="24"/>
        </w:rPr>
      </w:pPr>
      <w:r w:rsidRPr="00B80FA9">
        <w:rPr>
          <w:rFonts w:asciiTheme="minorHAnsi" w:eastAsia="Calibri" w:hAnsiTheme="minorHAnsi" w:cstheme="minorHAnsi"/>
          <w:sz w:val="24"/>
          <w:szCs w:val="24"/>
        </w:rPr>
        <w:t>pe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n</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5"/>
          <w:sz w:val="24"/>
          <w:szCs w:val="24"/>
        </w:rPr>
        <w:t>ca</w:t>
      </w:r>
      <w:r w:rsidRPr="00B80FA9">
        <w:rPr>
          <w:rFonts w:asciiTheme="minorHAnsi" w:eastAsia="Calibri" w:hAnsiTheme="minorHAnsi" w:cstheme="minorHAnsi"/>
          <w:spacing w:val="-6"/>
          <w:sz w:val="24"/>
          <w:szCs w:val="24"/>
        </w:rPr>
        <w:t>n</w:t>
      </w:r>
      <w:r w:rsidRPr="00B80FA9">
        <w:rPr>
          <w:rFonts w:asciiTheme="minorHAnsi" w:eastAsia="Calibri" w:hAnsiTheme="minorHAnsi" w:cstheme="minorHAnsi"/>
          <w:sz w:val="24"/>
          <w:szCs w:val="24"/>
        </w:rPr>
        <w:t>:</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17"/>
        <w:rPr>
          <w:rFonts w:asciiTheme="minorHAnsi" w:hAnsiTheme="minorHAnsi" w:cstheme="minorHAnsi"/>
          <w:sz w:val="24"/>
          <w:szCs w:val="24"/>
        </w:rPr>
      </w:pPr>
    </w:p>
    <w:p w:rsidR="007A7842" w:rsidRPr="00B80FA9" w:rsidRDefault="00000000" w:rsidP="00B80FA9">
      <w:pPr>
        <w:spacing w:before="8"/>
        <w:ind w:left="500"/>
        <w:rPr>
          <w:rFonts w:asciiTheme="minorHAnsi" w:eastAsia="Calibri" w:hAnsiTheme="minorHAnsi" w:cstheme="minorHAnsi"/>
          <w:sz w:val="24"/>
          <w:szCs w:val="24"/>
        </w:rPr>
      </w:pPr>
      <w:r w:rsidRPr="00B80FA9">
        <w:rPr>
          <w:rFonts w:asciiTheme="minorHAnsi" w:eastAsia="Arial" w:hAnsiTheme="minorHAnsi" w:cstheme="minorHAnsi"/>
          <w:sz w:val="24"/>
          <w:szCs w:val="24"/>
        </w:rPr>
        <w:t xml:space="preserve">•    </w:t>
      </w:r>
      <w:r w:rsidRPr="00B80FA9">
        <w:rPr>
          <w:rFonts w:asciiTheme="minorHAnsi" w:eastAsia="Arial" w:hAnsiTheme="minorHAnsi" w:cstheme="minorHAnsi"/>
          <w:spacing w:val="13"/>
          <w:sz w:val="24"/>
          <w:szCs w:val="24"/>
        </w:rPr>
        <w:t xml:space="preserve"> </w:t>
      </w:r>
      <w:r w:rsidRPr="00B80FA9">
        <w:rPr>
          <w:rFonts w:asciiTheme="minorHAnsi" w:eastAsia="Calibri" w:hAnsiTheme="minorHAnsi" w:cstheme="minorHAnsi"/>
          <w:position w:val="1"/>
          <w:sz w:val="24"/>
          <w:szCs w:val="24"/>
        </w:rPr>
        <w:t>P</w:t>
      </w:r>
      <w:r w:rsidRPr="00B80FA9">
        <w:rPr>
          <w:rFonts w:asciiTheme="minorHAnsi" w:eastAsia="Calibri" w:hAnsiTheme="minorHAnsi" w:cstheme="minorHAnsi"/>
          <w:spacing w:val="-1"/>
          <w:position w:val="1"/>
          <w:sz w:val="24"/>
          <w:szCs w:val="24"/>
        </w:rPr>
        <w:t>o</w:t>
      </w:r>
      <w:r w:rsidRPr="00B80FA9">
        <w:rPr>
          <w:rFonts w:asciiTheme="minorHAnsi" w:eastAsia="Calibri" w:hAnsiTheme="minorHAnsi" w:cstheme="minorHAnsi"/>
          <w:spacing w:val="2"/>
          <w:position w:val="1"/>
          <w:sz w:val="24"/>
          <w:szCs w:val="24"/>
        </w:rPr>
        <w:t>s</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spacing w:val="-1"/>
          <w:position w:val="1"/>
          <w:sz w:val="24"/>
          <w:szCs w:val="24"/>
        </w:rPr>
        <w:t>/</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1"/>
          <w:position w:val="1"/>
          <w:sz w:val="24"/>
          <w:szCs w:val="24"/>
        </w:rPr>
        <w:t>d</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spacing w:val="-1"/>
          <w:position w:val="1"/>
          <w:sz w:val="24"/>
          <w:szCs w:val="24"/>
        </w:rPr>
        <w:t>/</w:t>
      </w:r>
      <w:r w:rsidRPr="00B80FA9">
        <w:rPr>
          <w:rFonts w:asciiTheme="minorHAnsi" w:eastAsia="Calibri" w:hAnsiTheme="minorHAnsi" w:cstheme="minorHAnsi"/>
          <w:spacing w:val="-6"/>
          <w:position w:val="1"/>
          <w:sz w:val="24"/>
          <w:szCs w:val="24"/>
        </w:rPr>
        <w:t>d</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2"/>
          <w:position w:val="1"/>
          <w:sz w:val="24"/>
          <w:szCs w:val="24"/>
        </w:rPr>
        <w:t>l</w:t>
      </w:r>
      <w:r w:rsidRPr="00B80FA9">
        <w:rPr>
          <w:rFonts w:asciiTheme="minorHAnsi" w:eastAsia="Calibri" w:hAnsiTheme="minorHAnsi" w:cstheme="minorHAnsi"/>
          <w:spacing w:val="-4"/>
          <w:position w:val="1"/>
          <w:sz w:val="24"/>
          <w:szCs w:val="24"/>
        </w:rPr>
        <w:t>e</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10"/>
          <w:position w:val="1"/>
          <w:sz w:val="24"/>
          <w:szCs w:val="24"/>
        </w:rPr>
        <w:t xml:space="preserve"> </w:t>
      </w:r>
      <w:r w:rsidRPr="00B80FA9">
        <w:rPr>
          <w:rFonts w:asciiTheme="minorHAnsi" w:eastAsia="Calibri" w:hAnsiTheme="minorHAnsi" w:cstheme="minorHAnsi"/>
          <w:spacing w:val="-1"/>
          <w:position w:val="1"/>
          <w:sz w:val="24"/>
          <w:szCs w:val="24"/>
        </w:rPr>
        <w:t>c</w:t>
      </w:r>
      <w:r w:rsidRPr="00B80FA9">
        <w:rPr>
          <w:rFonts w:asciiTheme="minorHAnsi" w:eastAsia="Calibri" w:hAnsiTheme="minorHAnsi" w:cstheme="minorHAnsi"/>
          <w:spacing w:val="-2"/>
          <w:position w:val="1"/>
          <w:sz w:val="24"/>
          <w:szCs w:val="24"/>
        </w:rPr>
        <w:t>o</w:t>
      </w:r>
      <w:r w:rsidRPr="00B80FA9">
        <w:rPr>
          <w:rFonts w:asciiTheme="minorHAnsi" w:eastAsia="Calibri" w:hAnsiTheme="minorHAnsi" w:cstheme="minorHAnsi"/>
          <w:spacing w:val="-1"/>
          <w:position w:val="1"/>
          <w:sz w:val="24"/>
          <w:szCs w:val="24"/>
        </w:rPr>
        <w:t>n</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spacing w:val="-4"/>
          <w:position w:val="1"/>
          <w:sz w:val="24"/>
          <w:szCs w:val="24"/>
        </w:rPr>
        <w:t>e</w:t>
      </w:r>
      <w:r w:rsidRPr="00B80FA9">
        <w:rPr>
          <w:rFonts w:asciiTheme="minorHAnsi" w:eastAsia="Calibri" w:hAnsiTheme="minorHAnsi" w:cstheme="minorHAnsi"/>
          <w:spacing w:val="-1"/>
          <w:position w:val="1"/>
          <w:sz w:val="24"/>
          <w:szCs w:val="24"/>
        </w:rPr>
        <w:t>n</w:t>
      </w:r>
      <w:r w:rsidRPr="00B80FA9">
        <w:rPr>
          <w:rFonts w:asciiTheme="minorHAnsi" w:eastAsia="Calibri" w:hAnsiTheme="minorHAnsi" w:cstheme="minorHAnsi"/>
          <w:position w:val="1"/>
          <w:sz w:val="24"/>
          <w:szCs w:val="24"/>
        </w:rPr>
        <w:t>t</w:t>
      </w:r>
    </w:p>
    <w:p w:rsidR="007A7842" w:rsidRPr="00B80FA9" w:rsidRDefault="007A7842" w:rsidP="00B80FA9">
      <w:pPr>
        <w:spacing w:before="8"/>
        <w:rPr>
          <w:rFonts w:asciiTheme="minorHAnsi" w:hAnsiTheme="minorHAnsi" w:cstheme="minorHAnsi"/>
          <w:sz w:val="24"/>
          <w:szCs w:val="24"/>
        </w:rPr>
      </w:pPr>
    </w:p>
    <w:p w:rsidR="007A7842" w:rsidRPr="00B80FA9" w:rsidRDefault="00000000" w:rsidP="00B80FA9">
      <w:pPr>
        <w:ind w:left="500"/>
        <w:rPr>
          <w:rFonts w:asciiTheme="minorHAnsi" w:eastAsia="Calibri" w:hAnsiTheme="minorHAnsi" w:cstheme="minorHAnsi"/>
          <w:sz w:val="24"/>
          <w:szCs w:val="24"/>
        </w:rPr>
      </w:pPr>
      <w:r w:rsidRPr="00B80FA9">
        <w:rPr>
          <w:rFonts w:asciiTheme="minorHAnsi" w:eastAsia="Arial" w:hAnsiTheme="minorHAnsi" w:cstheme="minorHAnsi"/>
          <w:position w:val="7"/>
          <w:sz w:val="24"/>
          <w:szCs w:val="24"/>
        </w:rPr>
        <w:t xml:space="preserve">•    </w:t>
      </w:r>
      <w:r w:rsidRPr="00B80FA9">
        <w:rPr>
          <w:rFonts w:asciiTheme="minorHAnsi" w:eastAsia="Arial" w:hAnsiTheme="minorHAnsi" w:cstheme="minorHAnsi"/>
          <w:spacing w:val="12"/>
          <w:position w:val="7"/>
          <w:sz w:val="24"/>
          <w:szCs w:val="24"/>
        </w:rPr>
        <w:t xml:space="preserve"> </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3"/>
          <w:sz w:val="24"/>
          <w:szCs w:val="24"/>
        </w:rPr>
        <w:t>g</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7"/>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3"/>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s</w:t>
      </w:r>
    </w:p>
    <w:p w:rsidR="007A7842" w:rsidRPr="00B80FA9" w:rsidRDefault="00000000" w:rsidP="00B80FA9">
      <w:pPr>
        <w:spacing w:before="38"/>
        <w:ind w:left="500"/>
        <w:rPr>
          <w:rFonts w:asciiTheme="minorHAnsi" w:eastAsia="Arial" w:hAnsiTheme="minorHAnsi" w:cstheme="minorHAnsi"/>
          <w:sz w:val="24"/>
          <w:szCs w:val="24"/>
        </w:rPr>
      </w:pPr>
      <w:r w:rsidRPr="00B80FA9">
        <w:rPr>
          <w:rFonts w:asciiTheme="minorHAnsi" w:eastAsia="Arial" w:hAnsiTheme="minorHAnsi" w:cstheme="minorHAnsi"/>
          <w:position w:val="-4"/>
          <w:sz w:val="24"/>
          <w:szCs w:val="24"/>
        </w:rPr>
        <w:t>•</w:t>
      </w:r>
    </w:p>
    <w:p w:rsidR="007A7842" w:rsidRPr="00B80FA9" w:rsidRDefault="00000000" w:rsidP="00B80FA9">
      <w:pPr>
        <w:ind w:left="860"/>
        <w:rPr>
          <w:rFonts w:asciiTheme="minorHAnsi" w:eastAsia="Calibri" w:hAnsiTheme="minorHAnsi" w:cstheme="minorHAnsi"/>
          <w:sz w:val="24"/>
          <w:szCs w:val="24"/>
        </w:rPr>
      </w:pPr>
      <w:r w:rsidRPr="00B80FA9">
        <w:rPr>
          <w:rFonts w:asciiTheme="minorHAnsi" w:eastAsia="Calibri" w:hAnsiTheme="minorHAnsi" w:cstheme="minorHAnsi"/>
          <w:position w:val="2"/>
          <w:sz w:val="24"/>
          <w:szCs w:val="24"/>
        </w:rPr>
        <w:t>A</w:t>
      </w:r>
      <w:r w:rsidRPr="00B80FA9">
        <w:rPr>
          <w:rFonts w:asciiTheme="minorHAnsi" w:eastAsia="Calibri" w:hAnsiTheme="minorHAnsi" w:cstheme="minorHAnsi"/>
          <w:spacing w:val="-1"/>
          <w:position w:val="2"/>
          <w:sz w:val="24"/>
          <w:szCs w:val="24"/>
        </w:rPr>
        <w:t>pp</w:t>
      </w:r>
      <w:r w:rsidRPr="00B80FA9">
        <w:rPr>
          <w:rFonts w:asciiTheme="minorHAnsi" w:eastAsia="Calibri" w:hAnsiTheme="minorHAnsi" w:cstheme="minorHAnsi"/>
          <w:spacing w:val="-2"/>
          <w:position w:val="2"/>
          <w:sz w:val="24"/>
          <w:szCs w:val="24"/>
        </w:rPr>
        <w:t>ro</w:t>
      </w:r>
      <w:r w:rsidRPr="00B80FA9">
        <w:rPr>
          <w:rFonts w:asciiTheme="minorHAnsi" w:eastAsia="Calibri" w:hAnsiTheme="minorHAnsi" w:cstheme="minorHAnsi"/>
          <w:spacing w:val="2"/>
          <w:position w:val="2"/>
          <w:sz w:val="24"/>
          <w:szCs w:val="24"/>
        </w:rPr>
        <w:t>v</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5"/>
          <w:position w:val="2"/>
          <w:sz w:val="24"/>
          <w:szCs w:val="24"/>
        </w:rPr>
        <w:t xml:space="preserve"> </w:t>
      </w:r>
      <w:r w:rsidRPr="00B80FA9">
        <w:rPr>
          <w:rFonts w:asciiTheme="minorHAnsi" w:eastAsia="Calibri" w:hAnsiTheme="minorHAnsi" w:cstheme="minorHAnsi"/>
          <w:spacing w:val="-1"/>
          <w:position w:val="2"/>
          <w:sz w:val="24"/>
          <w:szCs w:val="24"/>
        </w:rPr>
        <w:t>d</w:t>
      </w:r>
      <w:r w:rsidRPr="00B80FA9">
        <w:rPr>
          <w:rFonts w:asciiTheme="minorHAnsi" w:eastAsia="Calibri" w:hAnsiTheme="minorHAnsi" w:cstheme="minorHAnsi"/>
          <w:spacing w:val="-2"/>
          <w:position w:val="2"/>
          <w:sz w:val="24"/>
          <w:szCs w:val="24"/>
        </w:rPr>
        <w:t>o</w:t>
      </w:r>
      <w:r w:rsidRPr="00B80FA9">
        <w:rPr>
          <w:rFonts w:asciiTheme="minorHAnsi" w:eastAsia="Calibri" w:hAnsiTheme="minorHAnsi" w:cstheme="minorHAnsi"/>
          <w:spacing w:val="-1"/>
          <w:position w:val="2"/>
          <w:sz w:val="24"/>
          <w:szCs w:val="24"/>
        </w:rPr>
        <w:t>n</w:t>
      </w:r>
      <w:r w:rsidRPr="00B80FA9">
        <w:rPr>
          <w:rFonts w:asciiTheme="minorHAnsi" w:eastAsia="Calibri" w:hAnsiTheme="minorHAnsi" w:cstheme="minorHAnsi"/>
          <w:position w:val="2"/>
          <w:sz w:val="24"/>
          <w:szCs w:val="24"/>
        </w:rPr>
        <w:t>a</w:t>
      </w:r>
      <w:r w:rsidRPr="00B80FA9">
        <w:rPr>
          <w:rFonts w:asciiTheme="minorHAnsi" w:eastAsia="Calibri" w:hAnsiTheme="minorHAnsi" w:cstheme="minorHAnsi"/>
          <w:spacing w:val="1"/>
          <w:position w:val="2"/>
          <w:sz w:val="24"/>
          <w:szCs w:val="24"/>
        </w:rPr>
        <w:t>t</w:t>
      </w:r>
      <w:r w:rsidRPr="00B80FA9">
        <w:rPr>
          <w:rFonts w:asciiTheme="minorHAnsi" w:eastAsia="Calibri" w:hAnsiTheme="minorHAnsi" w:cstheme="minorHAnsi"/>
          <w:spacing w:val="-2"/>
          <w:position w:val="2"/>
          <w:sz w:val="24"/>
          <w:szCs w:val="24"/>
        </w:rPr>
        <w:t>io</w:t>
      </w:r>
      <w:r w:rsidRPr="00B80FA9">
        <w:rPr>
          <w:rFonts w:asciiTheme="minorHAnsi" w:eastAsia="Calibri" w:hAnsiTheme="minorHAnsi" w:cstheme="minorHAnsi"/>
          <w:spacing w:val="-1"/>
          <w:position w:val="2"/>
          <w:sz w:val="24"/>
          <w:szCs w:val="24"/>
        </w:rPr>
        <w:t>n</w:t>
      </w:r>
      <w:r w:rsidRPr="00B80FA9">
        <w:rPr>
          <w:rFonts w:asciiTheme="minorHAnsi" w:eastAsia="Calibri" w:hAnsiTheme="minorHAnsi" w:cstheme="minorHAnsi"/>
          <w:spacing w:val="2"/>
          <w:position w:val="2"/>
          <w:sz w:val="24"/>
          <w:szCs w:val="24"/>
        </w:rPr>
        <w:t>s</w:t>
      </w:r>
      <w:r w:rsidRPr="00B80FA9">
        <w:rPr>
          <w:rFonts w:asciiTheme="minorHAnsi" w:eastAsia="Calibri" w:hAnsiTheme="minorHAnsi" w:cstheme="minorHAnsi"/>
          <w:spacing w:val="-1"/>
          <w:position w:val="2"/>
          <w:sz w:val="24"/>
          <w:szCs w:val="24"/>
        </w:rPr>
        <w:t>/</w:t>
      </w:r>
      <w:r w:rsidRPr="00B80FA9">
        <w:rPr>
          <w:rFonts w:asciiTheme="minorHAnsi" w:eastAsia="Calibri" w:hAnsiTheme="minorHAnsi" w:cstheme="minorHAnsi"/>
          <w:spacing w:val="-4"/>
          <w:position w:val="2"/>
          <w:sz w:val="24"/>
          <w:szCs w:val="24"/>
        </w:rPr>
        <w:t>t</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2"/>
          <w:position w:val="2"/>
          <w:sz w:val="24"/>
          <w:szCs w:val="24"/>
        </w:rPr>
        <w:t>s</w:t>
      </w:r>
      <w:r w:rsidRPr="00B80FA9">
        <w:rPr>
          <w:rFonts w:asciiTheme="minorHAnsi" w:eastAsia="Calibri" w:hAnsiTheme="minorHAnsi" w:cstheme="minorHAnsi"/>
          <w:spacing w:val="1"/>
          <w:position w:val="2"/>
          <w:sz w:val="24"/>
          <w:szCs w:val="24"/>
        </w:rPr>
        <w:t>t</w:t>
      </w:r>
      <w:r w:rsidRPr="00B80FA9">
        <w:rPr>
          <w:rFonts w:asciiTheme="minorHAnsi" w:eastAsia="Calibri" w:hAnsiTheme="minorHAnsi" w:cstheme="minorHAnsi"/>
          <w:spacing w:val="-2"/>
          <w:position w:val="2"/>
          <w:sz w:val="24"/>
          <w:szCs w:val="24"/>
        </w:rPr>
        <w:t>i</w:t>
      </w:r>
      <w:r w:rsidRPr="00B80FA9">
        <w:rPr>
          <w:rFonts w:asciiTheme="minorHAnsi" w:eastAsia="Calibri" w:hAnsiTheme="minorHAnsi" w:cstheme="minorHAnsi"/>
          <w:spacing w:val="-5"/>
          <w:position w:val="2"/>
          <w:sz w:val="24"/>
          <w:szCs w:val="24"/>
        </w:rPr>
        <w:t>m</w:t>
      </w:r>
      <w:r w:rsidRPr="00B80FA9">
        <w:rPr>
          <w:rFonts w:asciiTheme="minorHAnsi" w:eastAsia="Calibri" w:hAnsiTheme="minorHAnsi" w:cstheme="minorHAnsi"/>
          <w:spacing w:val="-2"/>
          <w:position w:val="2"/>
          <w:sz w:val="24"/>
          <w:szCs w:val="24"/>
        </w:rPr>
        <w:t>o</w:t>
      </w:r>
      <w:r w:rsidRPr="00B80FA9">
        <w:rPr>
          <w:rFonts w:asciiTheme="minorHAnsi" w:eastAsia="Calibri" w:hAnsiTheme="minorHAnsi" w:cstheme="minorHAnsi"/>
          <w:spacing w:val="-1"/>
          <w:position w:val="2"/>
          <w:sz w:val="24"/>
          <w:szCs w:val="24"/>
        </w:rPr>
        <w:t>n</w:t>
      </w:r>
      <w:r w:rsidRPr="00B80FA9">
        <w:rPr>
          <w:rFonts w:asciiTheme="minorHAnsi" w:eastAsia="Calibri" w:hAnsiTheme="minorHAnsi" w:cstheme="minorHAnsi"/>
          <w:spacing w:val="-2"/>
          <w:position w:val="2"/>
          <w:sz w:val="24"/>
          <w:szCs w:val="24"/>
        </w:rPr>
        <w:t>i</w:t>
      </w:r>
      <w:r w:rsidRPr="00B80FA9">
        <w:rPr>
          <w:rFonts w:asciiTheme="minorHAnsi" w:eastAsia="Calibri" w:hAnsiTheme="minorHAnsi" w:cstheme="minorHAnsi"/>
          <w:position w:val="2"/>
          <w:sz w:val="24"/>
          <w:szCs w:val="24"/>
        </w:rPr>
        <w:t>es</w:t>
      </w:r>
    </w:p>
    <w:p w:rsidR="007A7842" w:rsidRPr="00B80FA9" w:rsidRDefault="00000000" w:rsidP="00B80FA9">
      <w:pPr>
        <w:ind w:left="500"/>
        <w:rPr>
          <w:rFonts w:asciiTheme="minorHAnsi" w:eastAsia="Arial" w:hAnsiTheme="minorHAnsi" w:cstheme="minorHAnsi"/>
          <w:sz w:val="24"/>
          <w:szCs w:val="24"/>
        </w:rPr>
      </w:pPr>
      <w:r w:rsidRPr="00B80FA9">
        <w:rPr>
          <w:rFonts w:asciiTheme="minorHAnsi" w:eastAsia="Arial" w:hAnsiTheme="minorHAnsi" w:cstheme="minorHAnsi"/>
          <w:sz w:val="24"/>
          <w:szCs w:val="24"/>
        </w:rPr>
        <w:t>•</w:t>
      </w:r>
    </w:p>
    <w:p w:rsidR="007A7842" w:rsidRPr="00B80FA9" w:rsidRDefault="00000000" w:rsidP="00B80FA9">
      <w:pPr>
        <w:ind w:left="500"/>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    </w:t>
      </w:r>
      <w:r w:rsidRPr="00B80FA9">
        <w:rPr>
          <w:rFonts w:asciiTheme="minorHAnsi" w:eastAsia="Arial" w:hAnsiTheme="minorHAnsi" w:cstheme="minorHAnsi"/>
          <w:spacing w:val="12"/>
          <w:position w:val="-3"/>
          <w:sz w:val="24"/>
          <w:szCs w:val="24"/>
        </w:rPr>
        <w:t xml:space="preserve"> </w:t>
      </w:r>
      <w:r w:rsidRPr="00B80FA9">
        <w:rPr>
          <w:rFonts w:asciiTheme="minorHAnsi" w:eastAsia="Calibri" w:hAnsiTheme="minorHAnsi" w:cstheme="minorHAnsi"/>
          <w:position w:val="11"/>
          <w:sz w:val="24"/>
          <w:szCs w:val="24"/>
        </w:rPr>
        <w:t>Pu</w:t>
      </w:r>
      <w:r w:rsidRPr="00B80FA9">
        <w:rPr>
          <w:rFonts w:asciiTheme="minorHAnsi" w:eastAsia="Calibri" w:hAnsiTheme="minorHAnsi" w:cstheme="minorHAnsi"/>
          <w:spacing w:val="1"/>
          <w:position w:val="11"/>
          <w:sz w:val="24"/>
          <w:szCs w:val="24"/>
        </w:rPr>
        <w:t>s</w:t>
      </w:r>
      <w:r w:rsidRPr="00B80FA9">
        <w:rPr>
          <w:rFonts w:asciiTheme="minorHAnsi" w:eastAsia="Calibri" w:hAnsiTheme="minorHAnsi" w:cstheme="minorHAnsi"/>
          <w:position w:val="11"/>
          <w:sz w:val="24"/>
          <w:szCs w:val="24"/>
        </w:rPr>
        <w:t>h</w:t>
      </w:r>
      <w:r w:rsidRPr="00B80FA9">
        <w:rPr>
          <w:rFonts w:asciiTheme="minorHAnsi" w:eastAsia="Calibri" w:hAnsiTheme="minorHAnsi" w:cstheme="minorHAnsi"/>
          <w:spacing w:val="-2"/>
          <w:position w:val="11"/>
          <w:sz w:val="24"/>
          <w:szCs w:val="24"/>
        </w:rPr>
        <w:t xml:space="preserve"> </w:t>
      </w:r>
      <w:r w:rsidRPr="00B80FA9">
        <w:rPr>
          <w:rFonts w:asciiTheme="minorHAnsi" w:eastAsia="Calibri" w:hAnsiTheme="minorHAnsi" w:cstheme="minorHAnsi"/>
          <w:spacing w:val="-1"/>
          <w:position w:val="11"/>
          <w:sz w:val="24"/>
          <w:szCs w:val="24"/>
        </w:rPr>
        <w:t>n</w:t>
      </w:r>
      <w:r w:rsidRPr="00B80FA9">
        <w:rPr>
          <w:rFonts w:asciiTheme="minorHAnsi" w:eastAsia="Calibri" w:hAnsiTheme="minorHAnsi" w:cstheme="minorHAnsi"/>
          <w:spacing w:val="-2"/>
          <w:position w:val="11"/>
          <w:sz w:val="24"/>
          <w:szCs w:val="24"/>
        </w:rPr>
        <w:t>o</w:t>
      </w:r>
      <w:r w:rsidRPr="00B80FA9">
        <w:rPr>
          <w:rFonts w:asciiTheme="minorHAnsi" w:eastAsia="Calibri" w:hAnsiTheme="minorHAnsi" w:cstheme="minorHAnsi"/>
          <w:spacing w:val="1"/>
          <w:position w:val="11"/>
          <w:sz w:val="24"/>
          <w:szCs w:val="24"/>
        </w:rPr>
        <w:t>t</w:t>
      </w:r>
      <w:r w:rsidRPr="00B80FA9">
        <w:rPr>
          <w:rFonts w:asciiTheme="minorHAnsi" w:eastAsia="Calibri" w:hAnsiTheme="minorHAnsi" w:cstheme="minorHAnsi"/>
          <w:spacing w:val="-2"/>
          <w:position w:val="11"/>
          <w:sz w:val="24"/>
          <w:szCs w:val="24"/>
        </w:rPr>
        <w:t>i</w:t>
      </w:r>
      <w:r w:rsidRPr="00B80FA9">
        <w:rPr>
          <w:rFonts w:asciiTheme="minorHAnsi" w:eastAsia="Calibri" w:hAnsiTheme="minorHAnsi" w:cstheme="minorHAnsi"/>
          <w:spacing w:val="-1"/>
          <w:position w:val="11"/>
          <w:sz w:val="24"/>
          <w:szCs w:val="24"/>
        </w:rPr>
        <w:t>f</w:t>
      </w:r>
      <w:r w:rsidRPr="00B80FA9">
        <w:rPr>
          <w:rFonts w:asciiTheme="minorHAnsi" w:eastAsia="Calibri" w:hAnsiTheme="minorHAnsi" w:cstheme="minorHAnsi"/>
          <w:spacing w:val="-2"/>
          <w:position w:val="11"/>
          <w:sz w:val="24"/>
          <w:szCs w:val="24"/>
        </w:rPr>
        <w:t>i</w:t>
      </w:r>
      <w:r w:rsidRPr="00B80FA9">
        <w:rPr>
          <w:rFonts w:asciiTheme="minorHAnsi" w:eastAsia="Calibri" w:hAnsiTheme="minorHAnsi" w:cstheme="minorHAnsi"/>
          <w:spacing w:val="-1"/>
          <w:position w:val="11"/>
          <w:sz w:val="24"/>
          <w:szCs w:val="24"/>
        </w:rPr>
        <w:t>c</w:t>
      </w:r>
      <w:r w:rsidRPr="00B80FA9">
        <w:rPr>
          <w:rFonts w:asciiTheme="minorHAnsi" w:eastAsia="Calibri" w:hAnsiTheme="minorHAnsi" w:cstheme="minorHAnsi"/>
          <w:position w:val="11"/>
          <w:sz w:val="24"/>
          <w:szCs w:val="24"/>
        </w:rPr>
        <w:t>a</w:t>
      </w:r>
      <w:r w:rsidRPr="00B80FA9">
        <w:rPr>
          <w:rFonts w:asciiTheme="minorHAnsi" w:eastAsia="Calibri" w:hAnsiTheme="minorHAnsi" w:cstheme="minorHAnsi"/>
          <w:spacing w:val="1"/>
          <w:position w:val="11"/>
          <w:sz w:val="24"/>
          <w:szCs w:val="24"/>
        </w:rPr>
        <w:t>t</w:t>
      </w:r>
      <w:r w:rsidRPr="00B80FA9">
        <w:rPr>
          <w:rFonts w:asciiTheme="minorHAnsi" w:eastAsia="Calibri" w:hAnsiTheme="minorHAnsi" w:cstheme="minorHAnsi"/>
          <w:spacing w:val="-2"/>
          <w:position w:val="11"/>
          <w:sz w:val="24"/>
          <w:szCs w:val="24"/>
        </w:rPr>
        <w:t>io</w:t>
      </w:r>
      <w:r w:rsidRPr="00B80FA9">
        <w:rPr>
          <w:rFonts w:asciiTheme="minorHAnsi" w:eastAsia="Calibri" w:hAnsiTheme="minorHAnsi" w:cstheme="minorHAnsi"/>
          <w:spacing w:val="-1"/>
          <w:position w:val="11"/>
          <w:sz w:val="24"/>
          <w:szCs w:val="24"/>
        </w:rPr>
        <w:t>n</w:t>
      </w:r>
      <w:r w:rsidRPr="00B80FA9">
        <w:rPr>
          <w:rFonts w:asciiTheme="minorHAnsi" w:eastAsia="Calibri" w:hAnsiTheme="minorHAnsi" w:cstheme="minorHAnsi"/>
          <w:position w:val="11"/>
          <w:sz w:val="24"/>
          <w:szCs w:val="24"/>
        </w:rPr>
        <w:t>s</w:t>
      </w:r>
    </w:p>
    <w:p w:rsidR="007A7842" w:rsidRPr="00B80FA9" w:rsidRDefault="00000000" w:rsidP="00B80FA9">
      <w:pPr>
        <w:spacing w:before="60"/>
        <w:ind w:left="86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Tr</w:t>
      </w:r>
      <w:r w:rsidRPr="00B80FA9">
        <w:rPr>
          <w:rFonts w:asciiTheme="minorHAnsi" w:eastAsia="Calibri" w:hAnsiTheme="minorHAnsi" w:cstheme="minorHAnsi"/>
          <w:sz w:val="24"/>
          <w:szCs w:val="24"/>
        </w:rPr>
        <w:t>ack</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em</w:t>
      </w:r>
      <w:r w:rsidRPr="00B80FA9">
        <w:rPr>
          <w:rFonts w:asciiTheme="minorHAnsi" w:eastAsia="Calibri" w:hAnsiTheme="minorHAnsi" w:cstheme="minorHAnsi"/>
          <w:spacing w:val="-3"/>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t</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13"/>
        <w:rPr>
          <w:rFonts w:asciiTheme="minorHAnsi" w:hAnsiTheme="minorHAnsi" w:cstheme="minorHAnsi"/>
          <w:sz w:val="24"/>
          <w:szCs w:val="24"/>
        </w:rPr>
      </w:pPr>
    </w:p>
    <w:p w:rsidR="007A7842" w:rsidRPr="00B80FA9" w:rsidRDefault="00000000" w:rsidP="00B80FA9">
      <w:pPr>
        <w:spacing w:before="11"/>
        <w:ind w:left="14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C</w:t>
      </w:r>
      <w:r w:rsidRPr="00B80FA9">
        <w:rPr>
          <w:rFonts w:asciiTheme="minorHAnsi" w:eastAsia="Calibri" w:hAnsiTheme="minorHAnsi" w:cstheme="minorHAnsi"/>
          <w:b/>
          <w:spacing w:val="1"/>
          <w:sz w:val="24"/>
          <w:szCs w:val="24"/>
        </w:rPr>
        <w:t>on</w:t>
      </w: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pacing w:val="2"/>
          <w:sz w:val="24"/>
          <w:szCs w:val="24"/>
        </w:rPr>
        <w:t>a</w:t>
      </w:r>
      <w:r w:rsidRPr="00B80FA9">
        <w:rPr>
          <w:rFonts w:asciiTheme="minorHAnsi" w:eastAsia="Calibri" w:hAnsiTheme="minorHAnsi" w:cstheme="minorHAnsi"/>
          <w:b/>
          <w:spacing w:val="1"/>
          <w:sz w:val="24"/>
          <w:szCs w:val="24"/>
        </w:rPr>
        <w:t>c</w:t>
      </w:r>
      <w:r w:rsidRPr="00B80FA9">
        <w:rPr>
          <w:rFonts w:asciiTheme="minorHAnsi" w:eastAsia="Calibri" w:hAnsiTheme="minorHAnsi" w:cstheme="minorHAnsi"/>
          <w:b/>
          <w:sz w:val="24"/>
          <w:szCs w:val="24"/>
        </w:rPr>
        <w:t>t</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c</w:t>
      </w:r>
      <w:r w:rsidRPr="00B80FA9">
        <w:rPr>
          <w:rFonts w:asciiTheme="minorHAnsi" w:eastAsia="Calibri" w:hAnsiTheme="minorHAnsi" w:cstheme="minorHAnsi"/>
          <w:b/>
          <w:spacing w:val="-1"/>
          <w:sz w:val="24"/>
          <w:szCs w:val="24"/>
        </w:rPr>
        <w:t>ti</w:t>
      </w:r>
      <w:r w:rsidRPr="00B80FA9">
        <w:rPr>
          <w:rFonts w:asciiTheme="minorHAnsi" w:eastAsia="Calibri" w:hAnsiTheme="minorHAnsi" w:cstheme="minorHAnsi"/>
          <w:b/>
          <w:sz w:val="24"/>
          <w:szCs w:val="24"/>
        </w:rPr>
        <w:t>on</w:t>
      </w:r>
      <w:r w:rsidRPr="00B80FA9">
        <w:rPr>
          <w:rFonts w:asciiTheme="minorHAnsi" w:eastAsia="Calibri" w:hAnsiTheme="minorHAnsi" w:cstheme="minorHAnsi"/>
          <w:b/>
          <w:spacing w:val="1"/>
          <w:sz w:val="24"/>
          <w:szCs w:val="24"/>
        </w:rPr>
        <w:t xml:space="preserve"> </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1"/>
          <w:sz w:val="24"/>
          <w:szCs w:val="24"/>
        </w:rPr>
        <w:t xml:space="preserve"> </w:t>
      </w: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c</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ss</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pacing w:val="-4"/>
          <w:sz w:val="24"/>
          <w:szCs w:val="24"/>
        </w:rPr>
        <w:t>F</w:t>
      </w:r>
      <w:r w:rsidRPr="00B80FA9">
        <w:rPr>
          <w:rFonts w:asciiTheme="minorHAnsi" w:eastAsia="Calibri" w:hAnsiTheme="minorHAnsi" w:cstheme="minorHAnsi"/>
          <w:b/>
          <w:spacing w:val="-6"/>
          <w:sz w:val="24"/>
          <w:szCs w:val="24"/>
        </w:rPr>
        <w:t>l</w:t>
      </w:r>
      <w:r w:rsidRPr="00B80FA9">
        <w:rPr>
          <w:rFonts w:asciiTheme="minorHAnsi" w:eastAsia="Calibri" w:hAnsiTheme="minorHAnsi" w:cstheme="minorHAnsi"/>
          <w:b/>
          <w:spacing w:val="-4"/>
          <w:sz w:val="24"/>
          <w:szCs w:val="24"/>
        </w:rPr>
        <w:t>o</w:t>
      </w:r>
      <w:r w:rsidRPr="00B80FA9">
        <w:rPr>
          <w:rFonts w:asciiTheme="minorHAnsi" w:eastAsia="Calibri" w:hAnsiTheme="minorHAnsi" w:cstheme="minorHAnsi"/>
          <w:b/>
          <w:sz w:val="24"/>
          <w:szCs w:val="24"/>
        </w:rPr>
        <w:t>w</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2"/>
        <w:rPr>
          <w:rFonts w:asciiTheme="minorHAnsi" w:hAnsiTheme="minorHAnsi" w:cstheme="minorHAnsi"/>
          <w:sz w:val="24"/>
          <w:szCs w:val="24"/>
        </w:rPr>
      </w:pPr>
    </w:p>
    <w:p w:rsidR="007A7842" w:rsidRPr="00B80FA9" w:rsidRDefault="00000000" w:rsidP="00B80FA9">
      <w:pPr>
        <w:ind w:left="14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C</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1"/>
          <w:sz w:val="24"/>
          <w:szCs w:val="24"/>
        </w:rPr>
        <w:t>hu</w:t>
      </w:r>
      <w:r w:rsidRPr="00B80FA9">
        <w:rPr>
          <w:rFonts w:asciiTheme="minorHAnsi" w:eastAsia="Calibri" w:hAnsiTheme="minorHAnsi" w:cstheme="minorHAnsi"/>
          <w:sz w:val="24"/>
          <w:szCs w:val="24"/>
        </w:rPr>
        <w:t>b</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fo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pacing w:val="-1"/>
          <w:sz w:val="24"/>
          <w:szCs w:val="24"/>
        </w:rPr>
        <w:t>ch</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JK</w:t>
      </w:r>
      <w:r w:rsidRPr="00B80FA9">
        <w:rPr>
          <w:rFonts w:asciiTheme="minorHAnsi" w:eastAsia="Calibri" w:hAnsiTheme="minorHAnsi" w:cstheme="minorHAnsi"/>
          <w:spacing w:val="2"/>
          <w:sz w:val="24"/>
          <w:szCs w:val="24"/>
        </w:rPr>
        <w:t>M</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nd</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1"/>
          <w:sz w:val="24"/>
          <w:szCs w:val="24"/>
        </w:rPr>
        <w:t xml:space="preserve"> 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on</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nn</w:t>
      </w:r>
      <w:r w:rsidRPr="00B80FA9">
        <w:rPr>
          <w:rFonts w:asciiTheme="minorHAnsi" w:eastAsia="Calibri" w:hAnsiTheme="minorHAnsi" w:cstheme="minorHAnsi"/>
          <w:sz w:val="24"/>
          <w:szCs w:val="24"/>
        </w:rPr>
        <w:t>ec</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z w:val="24"/>
          <w:szCs w:val="24"/>
        </w:rPr>
        <w:t>med</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z w:val="24"/>
          <w:szCs w:val="24"/>
        </w:rPr>
        <w:t>a.</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2"/>
        <w:rPr>
          <w:rFonts w:asciiTheme="minorHAnsi" w:hAnsiTheme="minorHAnsi" w:cstheme="minorHAnsi"/>
          <w:sz w:val="24"/>
          <w:szCs w:val="24"/>
        </w:rPr>
      </w:pPr>
    </w:p>
    <w:p w:rsidR="007A7842" w:rsidRPr="00B80FA9" w:rsidRDefault="00000000" w:rsidP="00B80FA9">
      <w:pPr>
        <w:ind w:left="14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c</w:t>
      </w:r>
      <w:r w:rsidRPr="00B80FA9">
        <w:rPr>
          <w:rFonts w:asciiTheme="minorHAnsi" w:eastAsia="Calibri" w:hAnsiTheme="minorHAnsi" w:cstheme="minorHAnsi"/>
          <w:b/>
          <w:sz w:val="24"/>
          <w:szCs w:val="24"/>
        </w:rPr>
        <w:t>ess</w:t>
      </w:r>
      <w:r w:rsidRPr="00B80FA9">
        <w:rPr>
          <w:rFonts w:asciiTheme="minorHAnsi" w:eastAsia="Calibri" w:hAnsiTheme="minorHAnsi" w:cstheme="minorHAnsi"/>
          <w:b/>
          <w:spacing w:val="-8"/>
          <w:sz w:val="24"/>
          <w:szCs w:val="24"/>
        </w:rPr>
        <w:t xml:space="preserve"> </w:t>
      </w:r>
      <w:r w:rsidRPr="00B80FA9">
        <w:rPr>
          <w:rFonts w:asciiTheme="minorHAnsi" w:eastAsia="Calibri" w:hAnsiTheme="minorHAnsi" w:cstheme="minorHAnsi"/>
          <w:b/>
          <w:sz w:val="24"/>
          <w:szCs w:val="24"/>
        </w:rPr>
        <w:t>F</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w</w:t>
      </w:r>
      <w:r w:rsidRPr="00B80FA9">
        <w:rPr>
          <w:rFonts w:asciiTheme="minorHAnsi" w:eastAsia="Calibri" w:hAnsiTheme="minorHAnsi" w:cstheme="minorHAnsi"/>
          <w:b/>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50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1</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z w:val="24"/>
          <w:szCs w:val="24"/>
        </w:rPr>
        <w:t>c</w:t>
      </w:r>
      <w:r w:rsidRPr="00B80FA9">
        <w:rPr>
          <w:rFonts w:asciiTheme="minorHAnsi" w:eastAsia="Calibri" w:hAnsiTheme="minorHAnsi" w:cstheme="minorHAnsi"/>
          <w:b/>
          <w:spacing w:val="1"/>
          <w:sz w:val="24"/>
          <w:szCs w:val="24"/>
        </w:rPr>
        <w:t>c</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ss:</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pacing w:val="2"/>
          <w:sz w:val="24"/>
          <w:szCs w:val="24"/>
        </w:rPr>
        <w:t>H</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2"/>
          <w:sz w:val="24"/>
          <w:szCs w:val="24"/>
        </w:rPr>
        <w:t>m</w:t>
      </w:r>
      <w:r w:rsidRPr="00B80FA9">
        <w:rPr>
          <w:rFonts w:asciiTheme="minorHAnsi" w:eastAsia="Calibri" w:hAnsiTheme="minorHAnsi" w:cstheme="minorHAnsi"/>
          <w:b/>
          <w:sz w:val="24"/>
          <w:szCs w:val="24"/>
        </w:rPr>
        <w:t>e</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z w:val="24"/>
          <w:szCs w:val="24"/>
        </w:rPr>
        <w:t>&gt;</w:t>
      </w:r>
      <w:r w:rsidRPr="00B80FA9">
        <w:rPr>
          <w:rFonts w:asciiTheme="minorHAnsi" w:eastAsia="Calibri" w:hAnsiTheme="minorHAnsi" w:cstheme="minorHAnsi"/>
          <w:b/>
          <w:spacing w:val="-6"/>
          <w:sz w:val="24"/>
          <w:szCs w:val="24"/>
        </w:rPr>
        <w:t xml:space="preserve"> </w:t>
      </w:r>
      <w:r w:rsidRPr="00B80FA9">
        <w:rPr>
          <w:rFonts w:asciiTheme="minorHAnsi" w:eastAsia="Calibri" w:hAnsiTheme="minorHAnsi" w:cstheme="minorHAnsi"/>
          <w:b/>
          <w:spacing w:val="1"/>
          <w:sz w:val="24"/>
          <w:szCs w:val="24"/>
        </w:rPr>
        <w:t>“</w:t>
      </w:r>
      <w:r w:rsidRPr="00B80FA9">
        <w:rPr>
          <w:rFonts w:asciiTheme="minorHAnsi" w:eastAsia="Calibri" w:hAnsiTheme="minorHAnsi" w:cstheme="minorHAnsi"/>
          <w:b/>
          <w:spacing w:val="-2"/>
          <w:sz w:val="24"/>
          <w:szCs w:val="24"/>
        </w:rPr>
        <w:t>C</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z w:val="24"/>
          <w:szCs w:val="24"/>
        </w:rPr>
        <w:t>ct</w:t>
      </w:r>
      <w:r w:rsidRPr="00B80FA9">
        <w:rPr>
          <w:rFonts w:asciiTheme="minorHAnsi" w:eastAsia="Calibri" w:hAnsiTheme="minorHAnsi" w:cstheme="minorHAnsi"/>
          <w:b/>
          <w:spacing w:val="-2"/>
          <w:sz w:val="24"/>
          <w:szCs w:val="24"/>
        </w:rPr>
        <w:t xml:space="preserve"> </w:t>
      </w:r>
      <w:r w:rsidRPr="00B80FA9">
        <w:rPr>
          <w:rFonts w:asciiTheme="minorHAnsi" w:eastAsia="Calibri" w:hAnsiTheme="minorHAnsi" w:cstheme="minorHAnsi"/>
          <w:b/>
          <w:spacing w:val="-3"/>
          <w:sz w:val="24"/>
          <w:szCs w:val="24"/>
        </w:rPr>
        <w:t>U</w:t>
      </w:r>
      <w:r w:rsidRPr="00B80FA9">
        <w:rPr>
          <w:rFonts w:asciiTheme="minorHAnsi" w:eastAsia="Calibri" w:hAnsiTheme="minorHAnsi" w:cstheme="minorHAnsi"/>
          <w:b/>
          <w:spacing w:val="-5"/>
          <w:sz w:val="24"/>
          <w:szCs w:val="24"/>
        </w:rPr>
        <w:t>s</w:t>
      </w:r>
      <w:r w:rsidRPr="00B80FA9">
        <w:rPr>
          <w:rFonts w:asciiTheme="minorHAnsi" w:eastAsia="Calibri" w:hAnsiTheme="minorHAnsi" w:cstheme="minorHAnsi"/>
          <w:b/>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50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2</w:t>
      </w:r>
      <w:r w:rsidRPr="00B80FA9">
        <w:rPr>
          <w:rFonts w:asciiTheme="minorHAnsi" w:eastAsia="Calibri" w:hAnsiTheme="minorHAnsi" w:cstheme="minorHAnsi"/>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act</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La</w:t>
      </w:r>
      <w:r w:rsidRPr="00B80FA9">
        <w:rPr>
          <w:rFonts w:asciiTheme="minorHAnsi" w:eastAsia="Calibri" w:hAnsiTheme="minorHAnsi" w:cstheme="minorHAnsi"/>
          <w:spacing w:val="-1"/>
          <w:sz w:val="24"/>
          <w:szCs w:val="24"/>
        </w:rPr>
        <w:t>nd</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w:t>
      </w:r>
    </w:p>
    <w:p w:rsidR="007A7842" w:rsidRPr="00B80FA9" w:rsidRDefault="007A7842" w:rsidP="00B80FA9">
      <w:pPr>
        <w:spacing w:before="7"/>
        <w:rPr>
          <w:rFonts w:asciiTheme="minorHAnsi" w:hAnsiTheme="minorHAnsi" w:cstheme="minorHAnsi"/>
          <w:sz w:val="24"/>
          <w:szCs w:val="24"/>
        </w:rPr>
      </w:pPr>
    </w:p>
    <w:p w:rsidR="007A7842" w:rsidRPr="00B80FA9" w:rsidRDefault="00000000" w:rsidP="00B80FA9">
      <w:pPr>
        <w:ind w:left="122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ad</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z w:val="24"/>
          <w:szCs w:val="24"/>
        </w:rPr>
        <w:t>ne: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W</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ro</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6"/>
          <w:sz w:val="24"/>
          <w:szCs w:val="24"/>
        </w:rPr>
        <w:t>You</w:t>
      </w:r>
      <w:r w:rsidRPr="00B80FA9">
        <w:rPr>
          <w:rFonts w:asciiTheme="minorHAnsi" w:eastAsia="Calibri" w:hAnsiTheme="minorHAnsi" w:cstheme="minorHAnsi"/>
          <w:sz w:val="24"/>
          <w:szCs w:val="24"/>
        </w:rPr>
        <w:t>”</w:t>
      </w:r>
    </w:p>
    <w:p w:rsidR="007A7842" w:rsidRPr="00B80FA9" w:rsidRDefault="007A7842" w:rsidP="00B80FA9">
      <w:pPr>
        <w:spacing w:before="2"/>
        <w:rPr>
          <w:rFonts w:asciiTheme="minorHAnsi" w:hAnsiTheme="minorHAnsi" w:cstheme="minorHAnsi"/>
          <w:sz w:val="24"/>
          <w:szCs w:val="24"/>
        </w:rPr>
      </w:pPr>
    </w:p>
    <w:p w:rsidR="007A7842" w:rsidRPr="00B80FA9" w:rsidRDefault="00000000" w:rsidP="00B80FA9">
      <w:pPr>
        <w:ind w:left="1220"/>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o   </w:t>
      </w:r>
      <w:r w:rsidRPr="00B80FA9">
        <w:rPr>
          <w:rFonts w:asciiTheme="minorHAnsi" w:eastAsia="Arial" w:hAnsiTheme="minorHAnsi" w:cstheme="minorHAnsi"/>
          <w:spacing w:val="26"/>
          <w:position w:val="3"/>
          <w:sz w:val="24"/>
          <w:szCs w:val="24"/>
        </w:rPr>
        <w:t xml:space="preserve"> </w:t>
      </w:r>
      <w:r w:rsidRPr="00B80FA9">
        <w:rPr>
          <w:rFonts w:asciiTheme="minorHAnsi" w:eastAsia="Calibri" w:hAnsiTheme="minorHAnsi" w:cstheme="minorHAnsi"/>
          <w:spacing w:val="2"/>
          <w:sz w:val="24"/>
          <w:szCs w:val="24"/>
        </w:rPr>
        <w:t>Q</w:t>
      </w:r>
      <w:r w:rsidRPr="00B80FA9">
        <w:rPr>
          <w:rFonts w:asciiTheme="minorHAnsi" w:eastAsia="Calibri" w:hAnsiTheme="minorHAnsi" w:cstheme="minorHAnsi"/>
          <w:sz w:val="24"/>
          <w:szCs w:val="24"/>
        </w:rPr>
        <w:t>u</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 xml:space="preserve">k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nf</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w:t>
      </w:r>
    </w:p>
    <w:p w:rsidR="007A7842" w:rsidRPr="00B80FA9" w:rsidRDefault="00000000" w:rsidP="00B80FA9">
      <w:pPr>
        <w:ind w:left="1941"/>
        <w:rPr>
          <w:rFonts w:asciiTheme="minorHAnsi" w:eastAsia="Calibri" w:hAnsiTheme="minorHAnsi" w:cstheme="minorHAnsi"/>
          <w:sz w:val="24"/>
          <w:szCs w:val="24"/>
        </w:rPr>
      </w:pPr>
      <w:r w:rsidRPr="00B80FA9">
        <w:rPr>
          <w:rFonts w:asciiTheme="minorHAnsi" w:eastAsia="Arial" w:hAnsiTheme="minorHAnsi" w:cstheme="minorHAnsi"/>
          <w:position w:val="-2"/>
          <w:sz w:val="24"/>
          <w:szCs w:val="24"/>
        </w:rPr>
        <w:t xml:space="preserve">▪ </w:t>
      </w:r>
      <w:r w:rsidRPr="00B80FA9">
        <w:rPr>
          <w:rFonts w:asciiTheme="minorHAnsi" w:eastAsia="Arial" w:hAnsiTheme="minorHAnsi" w:cstheme="minorHAnsi"/>
          <w:spacing w:val="31"/>
          <w:position w:val="-2"/>
          <w:sz w:val="24"/>
          <w:szCs w:val="24"/>
        </w:rPr>
        <w:t xml:space="preserve"> </w:t>
      </w:r>
      <w:r w:rsidRPr="00B80FA9">
        <w:rPr>
          <w:rFonts w:asciiTheme="minorHAnsi" w:eastAsia="Calibri" w:hAnsiTheme="minorHAnsi" w:cstheme="minorHAnsi"/>
          <w:spacing w:val="2"/>
          <w:position w:val="1"/>
          <w:sz w:val="24"/>
          <w:szCs w:val="24"/>
        </w:rPr>
        <w:t>G</w:t>
      </w:r>
      <w:r w:rsidRPr="00B80FA9">
        <w:rPr>
          <w:rFonts w:asciiTheme="minorHAnsi" w:eastAsia="Calibri" w:hAnsiTheme="minorHAnsi" w:cstheme="minorHAnsi"/>
          <w:spacing w:val="-2"/>
          <w:position w:val="1"/>
          <w:sz w:val="24"/>
          <w:szCs w:val="24"/>
        </w:rPr>
        <w:t>e</w:t>
      </w:r>
      <w:r w:rsidRPr="00B80FA9">
        <w:rPr>
          <w:rFonts w:asciiTheme="minorHAnsi" w:eastAsia="Calibri" w:hAnsiTheme="minorHAnsi" w:cstheme="minorHAnsi"/>
          <w:spacing w:val="-1"/>
          <w:position w:val="1"/>
          <w:sz w:val="24"/>
          <w:szCs w:val="24"/>
        </w:rPr>
        <w:t>n</w:t>
      </w:r>
      <w:r w:rsidRPr="00B80FA9">
        <w:rPr>
          <w:rFonts w:asciiTheme="minorHAnsi" w:eastAsia="Calibri" w:hAnsiTheme="minorHAnsi" w:cstheme="minorHAnsi"/>
          <w:spacing w:val="-2"/>
          <w:position w:val="1"/>
          <w:sz w:val="24"/>
          <w:szCs w:val="24"/>
        </w:rPr>
        <w:t>e</w:t>
      </w:r>
      <w:r w:rsidRPr="00B80FA9">
        <w:rPr>
          <w:rFonts w:asciiTheme="minorHAnsi" w:eastAsia="Calibri" w:hAnsiTheme="minorHAnsi" w:cstheme="minorHAnsi"/>
          <w:position w:val="1"/>
          <w:sz w:val="24"/>
          <w:szCs w:val="24"/>
        </w:rPr>
        <w:t>ral</w:t>
      </w:r>
      <w:r w:rsidRPr="00B80FA9">
        <w:rPr>
          <w:rFonts w:asciiTheme="minorHAnsi" w:eastAsia="Calibri" w:hAnsiTheme="minorHAnsi" w:cstheme="minorHAnsi"/>
          <w:spacing w:val="-2"/>
          <w:position w:val="1"/>
          <w:sz w:val="24"/>
          <w:szCs w:val="24"/>
        </w:rPr>
        <w:t xml:space="preserve"> I</w:t>
      </w:r>
      <w:r w:rsidRPr="00B80FA9">
        <w:rPr>
          <w:rFonts w:asciiTheme="minorHAnsi" w:eastAsia="Calibri" w:hAnsiTheme="minorHAnsi" w:cstheme="minorHAnsi"/>
          <w:spacing w:val="-1"/>
          <w:position w:val="1"/>
          <w:sz w:val="24"/>
          <w:szCs w:val="24"/>
        </w:rPr>
        <w:t>nqu</w:t>
      </w:r>
      <w:r w:rsidRPr="00B80FA9">
        <w:rPr>
          <w:rFonts w:asciiTheme="minorHAnsi" w:eastAsia="Calibri" w:hAnsiTheme="minorHAnsi" w:cstheme="minorHAnsi"/>
          <w:position w:val="1"/>
          <w:sz w:val="24"/>
          <w:szCs w:val="24"/>
        </w:rPr>
        <w:t xml:space="preserve">iries: </w:t>
      </w:r>
      <w:hyperlink r:id="rId23">
        <w:r w:rsidRPr="00B80FA9">
          <w:rPr>
            <w:rFonts w:asciiTheme="minorHAnsi" w:eastAsia="Calibri" w:hAnsiTheme="minorHAnsi" w:cstheme="minorHAnsi"/>
            <w:color w:val="0000FF"/>
            <w:position w:val="1"/>
            <w:sz w:val="24"/>
            <w:szCs w:val="24"/>
            <w:u w:val="thick" w:color="0000FF"/>
          </w:rPr>
          <w:t>inf</w:t>
        </w:r>
        <w:r w:rsidRPr="00B80FA9">
          <w:rPr>
            <w:rFonts w:asciiTheme="minorHAnsi" w:eastAsia="Calibri" w:hAnsiTheme="minorHAnsi" w:cstheme="minorHAnsi"/>
            <w:color w:val="0000FF"/>
            <w:spacing w:val="-2"/>
            <w:position w:val="1"/>
            <w:sz w:val="24"/>
            <w:szCs w:val="24"/>
            <w:u w:val="thick" w:color="0000FF"/>
          </w:rPr>
          <w:t>o</w:t>
        </w:r>
        <w:r w:rsidRPr="00B80FA9">
          <w:rPr>
            <w:rFonts w:asciiTheme="minorHAnsi" w:eastAsia="Calibri" w:hAnsiTheme="minorHAnsi" w:cstheme="minorHAnsi"/>
            <w:color w:val="0000FF"/>
            <w:spacing w:val="1"/>
            <w:position w:val="1"/>
            <w:sz w:val="24"/>
            <w:szCs w:val="24"/>
            <w:u w:val="thick" w:color="0000FF"/>
          </w:rPr>
          <w:t>@</w:t>
        </w:r>
        <w:r w:rsidRPr="00B80FA9">
          <w:rPr>
            <w:rFonts w:asciiTheme="minorHAnsi" w:eastAsia="Calibri" w:hAnsiTheme="minorHAnsi" w:cstheme="minorHAnsi"/>
            <w:color w:val="0000FF"/>
            <w:spacing w:val="2"/>
            <w:position w:val="1"/>
            <w:sz w:val="24"/>
            <w:szCs w:val="24"/>
            <w:u w:val="thick" w:color="0000FF"/>
          </w:rPr>
          <w:t>j</w:t>
        </w:r>
        <w:r w:rsidRPr="00B80FA9">
          <w:rPr>
            <w:rFonts w:asciiTheme="minorHAnsi" w:eastAsia="Calibri" w:hAnsiTheme="minorHAnsi" w:cstheme="minorHAnsi"/>
            <w:color w:val="0000FF"/>
            <w:spacing w:val="-2"/>
            <w:position w:val="1"/>
            <w:sz w:val="24"/>
            <w:szCs w:val="24"/>
            <w:u w:val="thick" w:color="0000FF"/>
          </w:rPr>
          <w:t>k</w:t>
        </w:r>
        <w:r w:rsidRPr="00B80FA9">
          <w:rPr>
            <w:rFonts w:asciiTheme="minorHAnsi" w:eastAsia="Calibri" w:hAnsiTheme="minorHAnsi" w:cstheme="minorHAnsi"/>
            <w:color w:val="0000FF"/>
            <w:position w:val="1"/>
            <w:sz w:val="24"/>
            <w:szCs w:val="24"/>
            <w:u w:val="thick" w:color="0000FF"/>
          </w:rPr>
          <w:t>mi</w:t>
        </w:r>
        <w:r w:rsidRPr="00B80FA9">
          <w:rPr>
            <w:rFonts w:asciiTheme="minorHAnsi" w:eastAsia="Calibri" w:hAnsiTheme="minorHAnsi" w:cstheme="minorHAnsi"/>
            <w:color w:val="0000FF"/>
            <w:spacing w:val="-1"/>
            <w:position w:val="1"/>
            <w:sz w:val="24"/>
            <w:szCs w:val="24"/>
            <w:u w:val="thick" w:color="0000FF"/>
          </w:rPr>
          <w:t>n</w:t>
        </w:r>
        <w:r w:rsidRPr="00B80FA9">
          <w:rPr>
            <w:rFonts w:asciiTheme="minorHAnsi" w:eastAsia="Calibri" w:hAnsiTheme="minorHAnsi" w:cstheme="minorHAnsi"/>
            <w:color w:val="0000FF"/>
            <w:position w:val="1"/>
            <w:sz w:val="24"/>
            <w:szCs w:val="24"/>
            <w:u w:val="thick" w:color="0000FF"/>
          </w:rPr>
          <w:t>istri</w:t>
        </w:r>
        <w:r w:rsidRPr="00B80FA9">
          <w:rPr>
            <w:rFonts w:asciiTheme="minorHAnsi" w:eastAsia="Calibri" w:hAnsiTheme="minorHAnsi" w:cstheme="minorHAnsi"/>
            <w:color w:val="0000FF"/>
            <w:spacing w:val="-1"/>
            <w:position w:val="1"/>
            <w:sz w:val="24"/>
            <w:szCs w:val="24"/>
            <w:u w:val="thick" w:color="0000FF"/>
          </w:rPr>
          <w:t>e</w:t>
        </w:r>
        <w:r w:rsidRPr="00B80FA9">
          <w:rPr>
            <w:rFonts w:asciiTheme="minorHAnsi" w:eastAsia="Calibri" w:hAnsiTheme="minorHAnsi" w:cstheme="minorHAnsi"/>
            <w:color w:val="0000FF"/>
            <w:position w:val="1"/>
            <w:sz w:val="24"/>
            <w:szCs w:val="24"/>
            <w:u w:val="thick" w:color="0000FF"/>
          </w:rPr>
          <w:t>s</w:t>
        </w:r>
        <w:r w:rsidRPr="00B80FA9">
          <w:rPr>
            <w:rFonts w:asciiTheme="minorHAnsi" w:eastAsia="Calibri" w:hAnsiTheme="minorHAnsi" w:cstheme="minorHAnsi"/>
            <w:color w:val="0000FF"/>
            <w:spacing w:val="-2"/>
            <w:position w:val="1"/>
            <w:sz w:val="24"/>
            <w:szCs w:val="24"/>
            <w:u w:val="thick" w:color="0000FF"/>
          </w:rPr>
          <w:t>g</w:t>
        </w:r>
        <w:r w:rsidRPr="00B80FA9">
          <w:rPr>
            <w:rFonts w:asciiTheme="minorHAnsi" w:eastAsia="Calibri" w:hAnsiTheme="minorHAnsi" w:cstheme="minorHAnsi"/>
            <w:color w:val="0000FF"/>
            <w:position w:val="1"/>
            <w:sz w:val="24"/>
            <w:szCs w:val="24"/>
            <w:u w:val="thick" w:color="0000FF"/>
          </w:rPr>
          <w:t>l</w:t>
        </w:r>
        <w:r w:rsidRPr="00B80FA9">
          <w:rPr>
            <w:rFonts w:asciiTheme="minorHAnsi" w:eastAsia="Calibri" w:hAnsiTheme="minorHAnsi" w:cstheme="minorHAnsi"/>
            <w:color w:val="0000FF"/>
            <w:spacing w:val="-1"/>
            <w:position w:val="1"/>
            <w:sz w:val="24"/>
            <w:szCs w:val="24"/>
            <w:u w:val="thick" w:color="0000FF"/>
          </w:rPr>
          <w:t>ob</w:t>
        </w:r>
        <w:r w:rsidRPr="00B80FA9">
          <w:rPr>
            <w:rFonts w:asciiTheme="minorHAnsi" w:eastAsia="Calibri" w:hAnsiTheme="minorHAnsi" w:cstheme="minorHAnsi"/>
            <w:color w:val="0000FF"/>
            <w:position w:val="1"/>
            <w:sz w:val="24"/>
            <w:szCs w:val="24"/>
            <w:u w:val="thick" w:color="0000FF"/>
          </w:rPr>
          <w:t>al</w:t>
        </w:r>
        <w:r w:rsidRPr="00B80FA9">
          <w:rPr>
            <w:rFonts w:asciiTheme="minorHAnsi" w:eastAsia="Calibri" w:hAnsiTheme="minorHAnsi" w:cstheme="minorHAnsi"/>
            <w:color w:val="0000FF"/>
            <w:spacing w:val="-1"/>
            <w:position w:val="1"/>
            <w:sz w:val="24"/>
            <w:szCs w:val="24"/>
            <w:u w:val="thick" w:color="0000FF"/>
          </w:rPr>
          <w:t>.</w:t>
        </w:r>
        <w:r w:rsidRPr="00B80FA9">
          <w:rPr>
            <w:rFonts w:asciiTheme="minorHAnsi" w:eastAsia="Calibri" w:hAnsiTheme="minorHAnsi" w:cstheme="minorHAnsi"/>
            <w:color w:val="0000FF"/>
            <w:spacing w:val="-2"/>
            <w:position w:val="1"/>
            <w:sz w:val="24"/>
            <w:szCs w:val="24"/>
            <w:u w:val="thick" w:color="0000FF"/>
          </w:rPr>
          <w:t>o</w:t>
        </w:r>
        <w:r w:rsidRPr="00B80FA9">
          <w:rPr>
            <w:rFonts w:asciiTheme="minorHAnsi" w:eastAsia="Calibri" w:hAnsiTheme="minorHAnsi" w:cstheme="minorHAnsi"/>
            <w:color w:val="0000FF"/>
            <w:position w:val="1"/>
            <w:sz w:val="24"/>
            <w:szCs w:val="24"/>
            <w:u w:val="thick" w:color="0000FF"/>
          </w:rPr>
          <w:t>rg</w:t>
        </w:r>
        <w:r w:rsidRPr="00B80FA9">
          <w:rPr>
            <w:rFonts w:asciiTheme="minorHAnsi" w:eastAsia="Calibri" w:hAnsiTheme="minorHAnsi" w:cstheme="minorHAnsi"/>
            <w:color w:val="0000FF"/>
            <w:spacing w:val="-4"/>
            <w:position w:val="1"/>
            <w:sz w:val="24"/>
            <w:szCs w:val="24"/>
          </w:rPr>
          <w:t xml:space="preserve"> </w:t>
        </w:r>
      </w:hyperlink>
      <w:hyperlink>
        <w:r w:rsidRPr="00B80FA9">
          <w:rPr>
            <w:rFonts w:asciiTheme="minorHAnsi" w:eastAsia="Calibri" w:hAnsiTheme="minorHAnsi" w:cstheme="minorHAnsi"/>
            <w:color w:val="000000"/>
            <w:spacing w:val="2"/>
            <w:position w:val="1"/>
            <w:sz w:val="24"/>
            <w:szCs w:val="24"/>
          </w:rPr>
          <w:t>O</w:t>
        </w:r>
        <w:r w:rsidRPr="00B80FA9">
          <w:rPr>
            <w:rFonts w:asciiTheme="minorHAnsi" w:eastAsia="Calibri" w:hAnsiTheme="minorHAnsi" w:cstheme="minorHAnsi"/>
            <w:color w:val="000000"/>
            <w:position w:val="1"/>
            <w:sz w:val="24"/>
            <w:szCs w:val="24"/>
          </w:rPr>
          <w:t>ff</w:t>
        </w:r>
        <w:r w:rsidRPr="00B80FA9">
          <w:rPr>
            <w:rFonts w:asciiTheme="minorHAnsi" w:eastAsia="Calibri" w:hAnsiTheme="minorHAnsi" w:cstheme="minorHAnsi"/>
            <w:color w:val="000000"/>
            <w:spacing w:val="1"/>
            <w:position w:val="1"/>
            <w:sz w:val="24"/>
            <w:szCs w:val="24"/>
          </w:rPr>
          <w:t>i</w:t>
        </w:r>
        <w:r w:rsidRPr="00B80FA9">
          <w:rPr>
            <w:rFonts w:asciiTheme="minorHAnsi" w:eastAsia="Calibri" w:hAnsiTheme="minorHAnsi" w:cstheme="minorHAnsi"/>
            <w:color w:val="000000"/>
            <w:position w:val="1"/>
            <w:sz w:val="24"/>
            <w:szCs w:val="24"/>
          </w:rPr>
          <w:t>ce</w:t>
        </w:r>
      </w:hyperlink>
    </w:p>
    <w:p w:rsidR="007A7842" w:rsidRPr="00B80FA9" w:rsidRDefault="00000000" w:rsidP="00B80FA9">
      <w:pPr>
        <w:ind w:left="2232"/>
        <w:rPr>
          <w:rFonts w:asciiTheme="minorHAnsi" w:eastAsia="Calibri" w:hAnsiTheme="minorHAnsi" w:cstheme="minorHAnsi"/>
          <w:sz w:val="24"/>
          <w:szCs w:val="24"/>
        </w:rPr>
      </w:pPr>
      <w:r w:rsidRPr="00B80FA9">
        <w:rPr>
          <w:rFonts w:asciiTheme="minorHAnsi" w:eastAsia="Calibri" w:hAnsiTheme="minorHAnsi" w:cstheme="minorHAnsi"/>
          <w:position w:val="-4"/>
          <w:sz w:val="24"/>
          <w:szCs w:val="24"/>
        </w:rPr>
        <w:t>L</w:t>
      </w:r>
      <w:r w:rsidRPr="00B80FA9">
        <w:rPr>
          <w:rFonts w:asciiTheme="minorHAnsi" w:eastAsia="Calibri" w:hAnsiTheme="minorHAnsi" w:cstheme="minorHAnsi"/>
          <w:spacing w:val="-2"/>
          <w:position w:val="-4"/>
          <w:sz w:val="24"/>
          <w:szCs w:val="24"/>
        </w:rPr>
        <w:t>o</w:t>
      </w:r>
      <w:r w:rsidRPr="00B80FA9">
        <w:rPr>
          <w:rFonts w:asciiTheme="minorHAnsi" w:eastAsia="Calibri" w:hAnsiTheme="minorHAnsi" w:cstheme="minorHAnsi"/>
          <w:position w:val="-4"/>
          <w:sz w:val="24"/>
          <w:szCs w:val="24"/>
        </w:rPr>
        <w:t>c</w:t>
      </w:r>
      <w:r w:rsidRPr="00B80FA9">
        <w:rPr>
          <w:rFonts w:asciiTheme="minorHAnsi" w:eastAsia="Calibri" w:hAnsiTheme="minorHAnsi" w:cstheme="minorHAnsi"/>
          <w:spacing w:val="-1"/>
          <w:position w:val="-4"/>
          <w:sz w:val="24"/>
          <w:szCs w:val="24"/>
        </w:rPr>
        <w:t>a</w:t>
      </w:r>
      <w:r w:rsidRPr="00B80FA9">
        <w:rPr>
          <w:rFonts w:asciiTheme="minorHAnsi" w:eastAsia="Calibri" w:hAnsiTheme="minorHAnsi" w:cstheme="minorHAnsi"/>
          <w:position w:val="-4"/>
          <w:sz w:val="24"/>
          <w:szCs w:val="24"/>
        </w:rPr>
        <w:t>ti</w:t>
      </w:r>
      <w:r w:rsidRPr="00B80FA9">
        <w:rPr>
          <w:rFonts w:asciiTheme="minorHAnsi" w:eastAsia="Calibri" w:hAnsiTheme="minorHAnsi" w:cstheme="minorHAnsi"/>
          <w:spacing w:val="-2"/>
          <w:position w:val="-4"/>
          <w:sz w:val="24"/>
          <w:szCs w:val="24"/>
        </w:rPr>
        <w:t>o</w:t>
      </w:r>
      <w:r w:rsidRPr="00B80FA9">
        <w:rPr>
          <w:rFonts w:asciiTheme="minorHAnsi" w:eastAsia="Calibri" w:hAnsiTheme="minorHAnsi" w:cstheme="minorHAnsi"/>
          <w:spacing w:val="-1"/>
          <w:position w:val="-4"/>
          <w:sz w:val="24"/>
          <w:szCs w:val="24"/>
        </w:rPr>
        <w:t>n</w:t>
      </w:r>
      <w:r w:rsidRPr="00B80FA9">
        <w:rPr>
          <w:rFonts w:asciiTheme="minorHAnsi" w:eastAsia="Calibri" w:hAnsiTheme="minorHAnsi" w:cstheme="minorHAnsi"/>
          <w:position w:val="-4"/>
          <w:sz w:val="24"/>
          <w:szCs w:val="24"/>
        </w:rPr>
        <w:t>:</w:t>
      </w:r>
    </w:p>
    <w:p w:rsidR="007A7842" w:rsidRPr="00B80FA9" w:rsidRDefault="00000000" w:rsidP="00B80FA9">
      <w:pPr>
        <w:ind w:left="1941"/>
        <w:rPr>
          <w:rFonts w:asciiTheme="minorHAnsi" w:eastAsia="Calibri" w:hAnsiTheme="minorHAnsi" w:cstheme="minorHAnsi"/>
          <w:sz w:val="24"/>
          <w:szCs w:val="24"/>
        </w:rPr>
      </w:pPr>
      <w:r w:rsidRPr="00B80FA9">
        <w:rPr>
          <w:rFonts w:asciiTheme="minorHAnsi" w:eastAsia="Arial" w:hAnsiTheme="minorHAnsi" w:cstheme="minorHAnsi"/>
          <w:position w:val="16"/>
          <w:sz w:val="24"/>
          <w:szCs w:val="24"/>
        </w:rPr>
        <w:t xml:space="preserve">▪ </w:t>
      </w:r>
      <w:r w:rsidRPr="00B80FA9">
        <w:rPr>
          <w:rFonts w:asciiTheme="minorHAnsi" w:eastAsia="Arial" w:hAnsiTheme="minorHAnsi" w:cstheme="minorHAnsi"/>
          <w:spacing w:val="31"/>
          <w:position w:val="16"/>
          <w:sz w:val="24"/>
          <w:szCs w:val="24"/>
        </w:rPr>
        <w:t xml:space="preserve"> </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air</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z w:val="24"/>
          <w:szCs w:val="24"/>
        </w:rPr>
        <w:t>i,</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z w:val="24"/>
          <w:szCs w:val="24"/>
        </w:rPr>
        <w:t>K</w:t>
      </w:r>
      <w:r w:rsidRPr="00B80FA9">
        <w:rPr>
          <w:rFonts w:asciiTheme="minorHAnsi" w:eastAsia="Calibri" w:hAnsiTheme="minorHAnsi" w:cstheme="minorHAnsi"/>
          <w:spacing w:val="-1"/>
          <w:sz w:val="24"/>
          <w:szCs w:val="24"/>
        </w:rPr>
        <w:t>eny</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w</w:t>
      </w:r>
      <w:r w:rsidRPr="00B80FA9">
        <w:rPr>
          <w:rFonts w:asciiTheme="minorHAnsi" w:eastAsia="Calibri" w:hAnsiTheme="minorHAnsi" w:cstheme="minorHAnsi"/>
          <w:sz w:val="24"/>
          <w:szCs w:val="24"/>
        </w:rPr>
        <w:t>ith</w:t>
      </w:r>
      <w:r w:rsidRPr="00B80FA9">
        <w:rPr>
          <w:rFonts w:asciiTheme="minorHAnsi" w:eastAsia="Calibri" w:hAnsiTheme="minorHAnsi" w:cstheme="minorHAnsi"/>
          <w:spacing w:val="-8"/>
          <w:sz w:val="24"/>
          <w:szCs w:val="24"/>
        </w:rPr>
        <w:t xml:space="preserve"> </w:t>
      </w: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pacing w:val="-1"/>
          <w:sz w:val="24"/>
          <w:szCs w:val="24"/>
        </w:rPr>
        <w:t>mb</w:t>
      </w: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pacing w:val="-1"/>
          <w:sz w:val="24"/>
          <w:szCs w:val="24"/>
        </w:rPr>
        <w:t>dd</w:t>
      </w: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oo</w:t>
      </w:r>
      <w:r w:rsidRPr="00B80FA9">
        <w:rPr>
          <w:rFonts w:asciiTheme="minorHAnsi" w:eastAsia="Calibri" w:hAnsiTheme="minorHAnsi" w:cstheme="minorHAnsi"/>
          <w:spacing w:val="-3"/>
          <w:sz w:val="24"/>
          <w:szCs w:val="24"/>
        </w:rPr>
        <w:t>g</w:t>
      </w:r>
      <w:r w:rsidRPr="00B80FA9">
        <w:rPr>
          <w:rFonts w:asciiTheme="minorHAnsi" w:eastAsia="Calibri" w:hAnsiTheme="minorHAnsi" w:cstheme="minorHAnsi"/>
          <w:sz w:val="24"/>
          <w:szCs w:val="24"/>
        </w:rPr>
        <w:t>le</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5"/>
          <w:sz w:val="24"/>
          <w:szCs w:val="24"/>
        </w:rPr>
        <w:t>Ma</w:t>
      </w:r>
      <w:r w:rsidRPr="00B80FA9">
        <w:rPr>
          <w:rFonts w:asciiTheme="minorHAnsi" w:eastAsia="Calibri" w:hAnsiTheme="minorHAnsi" w:cstheme="minorHAnsi"/>
          <w:spacing w:val="-6"/>
          <w:sz w:val="24"/>
          <w:szCs w:val="24"/>
        </w:rPr>
        <w:t>p</w:t>
      </w:r>
      <w:r w:rsidRPr="00B80FA9">
        <w:rPr>
          <w:rFonts w:asciiTheme="minorHAnsi" w:eastAsia="Calibri" w:hAnsiTheme="minorHAnsi" w:cstheme="minorHAnsi"/>
          <w:sz w:val="24"/>
          <w:szCs w:val="24"/>
        </w:rPr>
        <w:t>)</w:t>
      </w:r>
    </w:p>
    <w:p w:rsidR="007A7842" w:rsidRPr="00B80FA9" w:rsidRDefault="00000000" w:rsidP="00B80FA9">
      <w:pPr>
        <w:spacing w:before="54"/>
        <w:ind w:left="1220"/>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o   </w:t>
      </w:r>
      <w:r w:rsidRPr="00B80FA9">
        <w:rPr>
          <w:rFonts w:asciiTheme="minorHAnsi" w:eastAsia="Arial" w:hAnsiTheme="minorHAnsi" w:cstheme="minorHAnsi"/>
          <w:spacing w:val="26"/>
          <w:position w:val="3"/>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co</w:t>
      </w:r>
      <w:r w:rsidRPr="00B80FA9">
        <w:rPr>
          <w:rFonts w:asciiTheme="minorHAnsi" w:eastAsia="Calibri" w:hAnsiTheme="minorHAnsi" w:cstheme="minorHAnsi"/>
          <w:sz w:val="24"/>
          <w:szCs w:val="24"/>
        </w:rPr>
        <w:t xml:space="preserve">ns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2"/>
          <w:sz w:val="24"/>
          <w:szCs w:val="24"/>
        </w:rPr>
        <w:t xml:space="preserve"> li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p>
    <w:p w:rsidR="007A7842" w:rsidRPr="00B80FA9" w:rsidRDefault="007A7842" w:rsidP="00B80FA9">
      <w:pPr>
        <w:spacing w:before="9"/>
        <w:rPr>
          <w:rFonts w:asciiTheme="minorHAnsi" w:hAnsiTheme="minorHAnsi" w:cstheme="minorHAnsi"/>
          <w:sz w:val="24"/>
          <w:szCs w:val="24"/>
        </w:rPr>
      </w:pPr>
    </w:p>
    <w:p w:rsidR="007A7842" w:rsidRPr="00B80FA9" w:rsidRDefault="00000000" w:rsidP="00B80FA9">
      <w:pPr>
        <w:ind w:left="1941"/>
        <w:rPr>
          <w:rFonts w:asciiTheme="minorHAnsi" w:eastAsia="Calibri" w:hAnsiTheme="minorHAnsi" w:cstheme="minorHAnsi"/>
          <w:sz w:val="24"/>
          <w:szCs w:val="24"/>
        </w:rPr>
      </w:pPr>
      <w:r w:rsidRPr="00B80FA9">
        <w:rPr>
          <w:rFonts w:asciiTheme="minorHAnsi" w:eastAsia="Arial" w:hAnsiTheme="minorHAnsi" w:cstheme="minorHAnsi"/>
          <w:position w:val="8"/>
          <w:sz w:val="24"/>
          <w:szCs w:val="24"/>
        </w:rPr>
        <w:t xml:space="preserve">▪           </w:t>
      </w:r>
      <w:r w:rsidRPr="00B80FA9">
        <w:rPr>
          <w:rFonts w:asciiTheme="minorHAnsi" w:eastAsia="Arial" w:hAnsiTheme="minorHAnsi" w:cstheme="minorHAnsi"/>
          <w:spacing w:val="9"/>
          <w:position w:val="8"/>
          <w:sz w:val="24"/>
          <w:szCs w:val="24"/>
        </w:rPr>
        <w:t xml:space="preserve"> </w:t>
      </w:r>
      <w:r w:rsidRPr="00B80FA9">
        <w:rPr>
          <w:rFonts w:asciiTheme="minorHAnsi" w:eastAsia="Calibri" w:hAnsiTheme="minorHAnsi" w:cstheme="minorHAnsi"/>
          <w:sz w:val="24"/>
          <w:szCs w:val="24"/>
        </w:rPr>
        <w:t>Re</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J</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 xml:space="preserve">d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med</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Y</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pacing w:val="-1"/>
          <w:sz w:val="24"/>
          <w:szCs w:val="24"/>
        </w:rPr>
        <w:t>ub</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z w:val="24"/>
          <w:szCs w:val="24"/>
        </w:rPr>
        <w:t>Face</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pacing w:val="-2"/>
          <w:sz w:val="24"/>
          <w:szCs w:val="24"/>
        </w:rPr>
        <w:t>oo</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am,</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5"/>
          <w:sz w:val="24"/>
          <w:szCs w:val="24"/>
        </w:rPr>
        <w:t>X)</w:t>
      </w: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50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3</w:t>
      </w:r>
      <w:r w:rsidRPr="00B80FA9">
        <w:rPr>
          <w:rFonts w:asciiTheme="minorHAnsi" w:eastAsia="Calibri" w:hAnsiTheme="minorHAnsi" w:cstheme="minorHAnsi"/>
          <w:sz w:val="24"/>
          <w:szCs w:val="24"/>
        </w:rPr>
        <w:t xml:space="preserve">. </w:t>
      </w:r>
      <w:r w:rsidRPr="00B80FA9">
        <w:rPr>
          <w:rFonts w:asciiTheme="minorHAnsi" w:eastAsia="Calibri" w:hAnsiTheme="minorHAnsi" w:cstheme="minorHAnsi"/>
          <w:b/>
          <w:spacing w:val="-2"/>
          <w:sz w:val="24"/>
          <w:szCs w:val="24"/>
        </w:rPr>
        <w:t>C</w:t>
      </w:r>
      <w:r w:rsidRPr="00B80FA9">
        <w:rPr>
          <w:rFonts w:asciiTheme="minorHAnsi" w:eastAsia="Calibri" w:hAnsiTheme="minorHAnsi" w:cstheme="minorHAnsi"/>
          <w:b/>
          <w:sz w:val="24"/>
          <w:szCs w:val="24"/>
        </w:rPr>
        <w:t>on</w:t>
      </w: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z w:val="24"/>
          <w:szCs w:val="24"/>
        </w:rPr>
        <w:t>ct</w:t>
      </w:r>
      <w:r w:rsidRPr="00B80FA9">
        <w:rPr>
          <w:rFonts w:asciiTheme="minorHAnsi" w:eastAsia="Calibri" w:hAnsiTheme="minorHAnsi" w:cstheme="minorHAnsi"/>
          <w:b/>
          <w:spacing w:val="-2"/>
          <w:sz w:val="24"/>
          <w:szCs w:val="24"/>
        </w:rPr>
        <w:t xml:space="preserve"> </w:t>
      </w:r>
      <w:r w:rsidRPr="00B80FA9">
        <w:rPr>
          <w:rFonts w:asciiTheme="minorHAnsi" w:eastAsia="Calibri" w:hAnsiTheme="minorHAnsi" w:cstheme="minorHAnsi"/>
          <w:b/>
          <w:sz w:val="24"/>
          <w:szCs w:val="24"/>
        </w:rPr>
        <w:t>Fo</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z w:val="24"/>
          <w:szCs w:val="24"/>
        </w:rPr>
        <w:t>m</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pacing w:val="1"/>
          <w:sz w:val="24"/>
          <w:szCs w:val="24"/>
        </w:rPr>
        <w:t>S</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c</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on</w:t>
      </w: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1220"/>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o   </w:t>
      </w:r>
      <w:r w:rsidRPr="00B80FA9">
        <w:rPr>
          <w:rFonts w:asciiTheme="minorHAnsi" w:eastAsia="Arial" w:hAnsiTheme="minorHAnsi" w:cstheme="minorHAnsi"/>
          <w:spacing w:val="26"/>
          <w:position w:val="3"/>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p</w:t>
      </w:r>
      <w:r w:rsidRPr="00B80FA9">
        <w:rPr>
          <w:rFonts w:asciiTheme="minorHAnsi" w:eastAsia="Calibri" w:hAnsiTheme="minorHAnsi" w:cstheme="minorHAnsi"/>
          <w:sz w:val="24"/>
          <w:szCs w:val="24"/>
        </w:rPr>
        <w:t>ut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p>
    <w:p w:rsidR="007A7842" w:rsidRPr="00B80FA9" w:rsidRDefault="00000000" w:rsidP="00B80FA9">
      <w:pPr>
        <w:spacing w:before="56"/>
        <w:ind w:left="1941"/>
        <w:rPr>
          <w:rFonts w:asciiTheme="minorHAnsi" w:eastAsia="Calibri" w:hAnsiTheme="minorHAnsi" w:cstheme="minorHAnsi"/>
          <w:sz w:val="24"/>
          <w:szCs w:val="24"/>
        </w:rPr>
      </w:pPr>
      <w:r w:rsidRPr="00B80FA9">
        <w:rPr>
          <w:rFonts w:asciiTheme="minorHAnsi" w:eastAsia="Arial" w:hAnsiTheme="minorHAnsi" w:cstheme="minorHAnsi"/>
          <w:sz w:val="24"/>
          <w:szCs w:val="24"/>
        </w:rPr>
        <w:t xml:space="preserve">▪  </w:t>
      </w:r>
      <w:r w:rsidRPr="00B80FA9">
        <w:rPr>
          <w:rFonts w:asciiTheme="minorHAnsi" w:eastAsia="Arial" w:hAnsiTheme="minorHAnsi" w:cstheme="minorHAnsi"/>
          <w:spacing w:val="40"/>
          <w:sz w:val="24"/>
          <w:szCs w:val="24"/>
        </w:rPr>
        <w:t xml:space="preserve"> </w:t>
      </w:r>
      <w:r w:rsidRPr="00B80FA9">
        <w:rPr>
          <w:rFonts w:asciiTheme="minorHAnsi" w:eastAsia="Calibri" w:hAnsiTheme="minorHAnsi" w:cstheme="minorHAnsi"/>
          <w:spacing w:val="-7"/>
          <w:sz w:val="24"/>
          <w:szCs w:val="24"/>
        </w:rPr>
        <w:t>N</w:t>
      </w:r>
      <w:r w:rsidRPr="00B80FA9">
        <w:rPr>
          <w:rFonts w:asciiTheme="minorHAnsi" w:eastAsia="Calibri" w:hAnsiTheme="minorHAnsi" w:cstheme="minorHAnsi"/>
          <w:spacing w:val="-4"/>
          <w:sz w:val="24"/>
          <w:szCs w:val="24"/>
        </w:rPr>
        <w:t>a</w:t>
      </w:r>
      <w:r w:rsidRPr="00B80FA9">
        <w:rPr>
          <w:rFonts w:asciiTheme="minorHAnsi" w:eastAsia="Calibri" w:hAnsiTheme="minorHAnsi" w:cstheme="minorHAnsi"/>
          <w:spacing w:val="-7"/>
          <w:sz w:val="24"/>
          <w:szCs w:val="24"/>
        </w:rPr>
        <w:t>m</w:t>
      </w:r>
      <w:r w:rsidRPr="00B80FA9">
        <w:rPr>
          <w:rFonts w:asciiTheme="minorHAnsi" w:eastAsia="Calibri" w:hAnsiTheme="minorHAnsi" w:cstheme="minorHAnsi"/>
          <w:sz w:val="24"/>
          <w:szCs w:val="24"/>
        </w:rPr>
        <w:t>e</w:t>
      </w:r>
    </w:p>
    <w:p w:rsidR="007A7842" w:rsidRPr="00B80FA9" w:rsidRDefault="00000000" w:rsidP="00B80FA9">
      <w:pPr>
        <w:spacing w:before="71"/>
        <w:ind w:left="1941"/>
        <w:rPr>
          <w:rFonts w:asciiTheme="minorHAnsi" w:eastAsia="Calibri" w:hAnsiTheme="minorHAnsi" w:cstheme="minorHAnsi"/>
          <w:sz w:val="24"/>
          <w:szCs w:val="24"/>
        </w:rPr>
      </w:pPr>
      <w:r w:rsidRPr="00B80FA9">
        <w:rPr>
          <w:rFonts w:asciiTheme="minorHAnsi" w:eastAsia="Arial" w:hAnsiTheme="minorHAnsi" w:cstheme="minorHAnsi"/>
          <w:sz w:val="24"/>
          <w:szCs w:val="24"/>
        </w:rPr>
        <w:t xml:space="preserve">▪   </w:t>
      </w:r>
      <w:r w:rsidRPr="00B80FA9">
        <w:rPr>
          <w:rFonts w:asciiTheme="minorHAnsi" w:eastAsia="Arial" w:hAnsiTheme="minorHAnsi" w:cstheme="minorHAnsi"/>
          <w:spacing w:val="47"/>
          <w:sz w:val="24"/>
          <w:szCs w:val="24"/>
        </w:rPr>
        <w:t xml:space="preserve"> </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2"/>
          <w:sz w:val="24"/>
          <w:szCs w:val="24"/>
        </w:rPr>
        <w:t>m</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l</w:t>
      </w:r>
    </w:p>
    <w:p w:rsidR="007A7842" w:rsidRPr="00B80FA9" w:rsidRDefault="00000000" w:rsidP="00B80FA9">
      <w:pPr>
        <w:spacing w:before="75"/>
        <w:ind w:left="1941"/>
        <w:rPr>
          <w:rFonts w:asciiTheme="minorHAnsi" w:eastAsia="Calibri" w:hAnsiTheme="minorHAnsi" w:cstheme="minorHAnsi"/>
          <w:sz w:val="24"/>
          <w:szCs w:val="24"/>
        </w:rPr>
        <w:sectPr w:rsidR="007A7842" w:rsidRPr="00B80FA9">
          <w:pgSz w:w="12240" w:h="15840"/>
          <w:pgMar w:top="340" w:right="480" w:bottom="280" w:left="1300" w:header="0" w:footer="816" w:gutter="0"/>
          <w:cols w:space="720"/>
        </w:sectPr>
      </w:pPr>
      <w:r w:rsidRPr="00B80FA9">
        <w:rPr>
          <w:rFonts w:asciiTheme="minorHAnsi" w:eastAsia="Arial" w:hAnsiTheme="minorHAnsi" w:cstheme="minorHAnsi"/>
          <w:sz w:val="24"/>
          <w:szCs w:val="24"/>
        </w:rPr>
        <w:t xml:space="preserve">▪  </w:t>
      </w:r>
      <w:r w:rsidRPr="00B80FA9">
        <w:rPr>
          <w:rFonts w:asciiTheme="minorHAnsi" w:eastAsia="Arial" w:hAnsiTheme="minorHAnsi" w:cstheme="minorHAnsi"/>
          <w:spacing w:val="40"/>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ub</w:t>
      </w:r>
      <w:r w:rsidRPr="00B80FA9">
        <w:rPr>
          <w:rFonts w:asciiTheme="minorHAnsi" w:eastAsia="Calibri" w:hAnsiTheme="minorHAnsi" w:cstheme="minorHAnsi"/>
          <w:sz w:val="24"/>
          <w:szCs w:val="24"/>
        </w:rPr>
        <w:t>j</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2"/>
          <w:sz w:val="24"/>
          <w:szCs w:val="24"/>
        </w:rPr>
        <w:t>c</w:t>
      </w:r>
      <w:r w:rsidRPr="00B80FA9">
        <w:rPr>
          <w:rFonts w:asciiTheme="minorHAnsi" w:eastAsia="Calibri" w:hAnsiTheme="minorHAnsi" w:cstheme="minorHAnsi"/>
          <w:sz w:val="24"/>
          <w:szCs w:val="24"/>
        </w:rPr>
        <w:t>t</w:t>
      </w: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6"/>
        <w:rPr>
          <w:rFonts w:asciiTheme="minorHAnsi" w:hAnsiTheme="minorHAnsi" w:cstheme="minorHAnsi"/>
          <w:sz w:val="24"/>
          <w:szCs w:val="24"/>
        </w:rPr>
      </w:pPr>
    </w:p>
    <w:p w:rsidR="007A7842" w:rsidRPr="00B80FA9" w:rsidRDefault="00000000" w:rsidP="00B80FA9">
      <w:pPr>
        <w:spacing w:before="37"/>
        <w:ind w:left="1941"/>
        <w:rPr>
          <w:rFonts w:asciiTheme="minorHAnsi" w:eastAsia="Calibri" w:hAnsiTheme="minorHAnsi" w:cstheme="minorHAnsi"/>
          <w:sz w:val="24"/>
          <w:szCs w:val="24"/>
        </w:rPr>
      </w:pPr>
      <w:r w:rsidRPr="00B80FA9">
        <w:rPr>
          <w:rFonts w:asciiTheme="minorHAnsi" w:eastAsia="Arial" w:hAnsiTheme="minorHAnsi" w:cstheme="minorHAnsi"/>
          <w:position w:val="8"/>
          <w:sz w:val="24"/>
          <w:szCs w:val="24"/>
        </w:rPr>
        <w:t xml:space="preserve">▪    </w:t>
      </w:r>
      <w:r w:rsidRPr="00B80FA9">
        <w:rPr>
          <w:rFonts w:asciiTheme="minorHAnsi" w:eastAsia="Arial" w:hAnsiTheme="minorHAnsi" w:cstheme="minorHAnsi"/>
          <w:spacing w:val="12"/>
          <w:position w:val="8"/>
          <w:sz w:val="24"/>
          <w:szCs w:val="24"/>
        </w:rPr>
        <w:t xml:space="preserve"> </w:t>
      </w:r>
      <w:r w:rsidRPr="00B80FA9">
        <w:rPr>
          <w:rFonts w:asciiTheme="minorHAnsi" w:eastAsia="Calibri" w:hAnsiTheme="minorHAnsi" w:cstheme="minorHAnsi"/>
          <w:position w:val="-1"/>
          <w:sz w:val="24"/>
          <w:szCs w:val="24"/>
        </w:rPr>
        <w:t>Me</w:t>
      </w:r>
      <w:r w:rsidRPr="00B80FA9">
        <w:rPr>
          <w:rFonts w:asciiTheme="minorHAnsi" w:eastAsia="Calibri" w:hAnsiTheme="minorHAnsi" w:cstheme="minorHAnsi"/>
          <w:spacing w:val="2"/>
          <w:position w:val="-1"/>
          <w:sz w:val="24"/>
          <w:szCs w:val="24"/>
        </w:rPr>
        <w:t>ss</w:t>
      </w:r>
      <w:r w:rsidRPr="00B80FA9">
        <w:rPr>
          <w:rFonts w:asciiTheme="minorHAnsi" w:eastAsia="Calibri" w:hAnsiTheme="minorHAnsi" w:cstheme="minorHAnsi"/>
          <w:position w:val="-1"/>
          <w:sz w:val="24"/>
          <w:szCs w:val="24"/>
        </w:rPr>
        <w:t>a</w:t>
      </w:r>
      <w:r w:rsidRPr="00B80FA9">
        <w:rPr>
          <w:rFonts w:asciiTheme="minorHAnsi" w:eastAsia="Calibri" w:hAnsiTheme="minorHAnsi" w:cstheme="minorHAnsi"/>
          <w:spacing w:val="-3"/>
          <w:position w:val="-1"/>
          <w:sz w:val="24"/>
          <w:szCs w:val="24"/>
        </w:rPr>
        <w:t>g</w:t>
      </w:r>
      <w:r w:rsidRPr="00B80FA9">
        <w:rPr>
          <w:rFonts w:asciiTheme="minorHAnsi" w:eastAsia="Calibri" w:hAnsiTheme="minorHAnsi" w:cstheme="minorHAnsi"/>
          <w:position w:val="-1"/>
          <w:sz w:val="24"/>
          <w:szCs w:val="24"/>
        </w:rPr>
        <w:t>e</w:t>
      </w:r>
    </w:p>
    <w:p w:rsidR="007A7842" w:rsidRPr="00B80FA9" w:rsidRDefault="007A7842" w:rsidP="00B80FA9">
      <w:pPr>
        <w:spacing w:before="10"/>
        <w:rPr>
          <w:rFonts w:asciiTheme="minorHAnsi" w:hAnsiTheme="minorHAnsi" w:cstheme="minorHAnsi"/>
          <w:sz w:val="24"/>
          <w:szCs w:val="24"/>
        </w:rPr>
      </w:pPr>
    </w:p>
    <w:p w:rsidR="007A7842" w:rsidRPr="00B80FA9" w:rsidRDefault="00000000" w:rsidP="00B80FA9">
      <w:pPr>
        <w:ind w:left="1941"/>
        <w:rPr>
          <w:rFonts w:asciiTheme="minorHAnsi" w:eastAsia="Calibri" w:hAnsiTheme="minorHAnsi" w:cstheme="minorHAnsi"/>
          <w:sz w:val="24"/>
          <w:szCs w:val="24"/>
        </w:rPr>
      </w:pPr>
      <w:r w:rsidRPr="00B80FA9">
        <w:rPr>
          <w:rFonts w:asciiTheme="minorHAnsi" w:eastAsia="Arial" w:hAnsiTheme="minorHAnsi" w:cstheme="minorHAnsi"/>
          <w:sz w:val="24"/>
          <w:szCs w:val="24"/>
        </w:rPr>
        <w:t>▪</w:t>
      </w:r>
      <w:r w:rsidRPr="00B80FA9">
        <w:rPr>
          <w:rFonts w:asciiTheme="minorHAnsi" w:eastAsia="Arial" w:hAnsiTheme="minorHAnsi" w:cstheme="minorHAnsi"/>
          <w:spacing w:val="17"/>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ro</w:t>
      </w:r>
      <w:r w:rsidRPr="00B80FA9">
        <w:rPr>
          <w:rFonts w:asciiTheme="minorHAnsi" w:eastAsia="Calibri" w:hAnsiTheme="minorHAnsi" w:cstheme="minorHAnsi"/>
          <w:spacing w:val="-1"/>
          <w:sz w:val="24"/>
          <w:szCs w:val="24"/>
        </w:rPr>
        <w:t>pd</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2"/>
          <w:sz w:val="24"/>
          <w:szCs w:val="24"/>
        </w:rPr>
        <w: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nqu</w:t>
      </w:r>
      <w:r w:rsidRPr="00B80FA9">
        <w:rPr>
          <w:rFonts w:asciiTheme="minorHAnsi" w:eastAsia="Calibri" w:hAnsiTheme="minorHAnsi" w:cstheme="minorHAnsi"/>
          <w:spacing w:val="-2"/>
          <w:sz w:val="24"/>
          <w:szCs w:val="24"/>
        </w:rPr>
        <w:t>ir</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on</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ak</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1"/>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w:t>
      </w:r>
    </w:p>
    <w:p w:rsidR="007A7842" w:rsidRPr="00B80FA9" w:rsidRDefault="007A7842" w:rsidP="00B80FA9">
      <w:pPr>
        <w:spacing w:before="1"/>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1941"/>
        <w:rPr>
          <w:rFonts w:asciiTheme="minorHAnsi" w:eastAsia="Calibri" w:hAnsiTheme="minorHAnsi" w:cstheme="minorHAnsi"/>
          <w:sz w:val="24"/>
          <w:szCs w:val="24"/>
        </w:rPr>
      </w:pPr>
      <w:r w:rsidRPr="00B80FA9">
        <w:rPr>
          <w:rFonts w:asciiTheme="minorHAnsi" w:eastAsia="Arial" w:hAnsiTheme="minorHAnsi" w:cstheme="minorHAnsi"/>
          <w:sz w:val="24"/>
          <w:szCs w:val="24"/>
        </w:rPr>
        <w:t xml:space="preserve">▪   </w:t>
      </w:r>
      <w:r w:rsidRPr="00B80FA9">
        <w:rPr>
          <w:rFonts w:asciiTheme="minorHAnsi" w:eastAsia="Arial" w:hAnsiTheme="minorHAnsi" w:cstheme="minorHAnsi"/>
          <w:spacing w:val="19"/>
          <w:sz w:val="24"/>
          <w:szCs w:val="24"/>
        </w:rPr>
        <w:t xml:space="preserve"> </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er</w:t>
      </w:r>
    </w:p>
    <w:p w:rsidR="007A7842" w:rsidRPr="00B80FA9" w:rsidRDefault="007A7842" w:rsidP="00B80FA9">
      <w:pPr>
        <w:spacing w:before="8"/>
        <w:rPr>
          <w:rFonts w:asciiTheme="minorHAnsi" w:hAnsiTheme="minorHAnsi" w:cstheme="minorHAnsi"/>
          <w:sz w:val="24"/>
          <w:szCs w:val="24"/>
        </w:rPr>
      </w:pPr>
    </w:p>
    <w:p w:rsidR="007A7842" w:rsidRPr="00B80FA9" w:rsidRDefault="00000000" w:rsidP="00B80FA9">
      <w:pPr>
        <w:tabs>
          <w:tab w:val="left" w:pos="2240"/>
        </w:tabs>
        <w:ind w:left="2311" w:right="2118" w:hanging="370"/>
        <w:rPr>
          <w:rFonts w:asciiTheme="minorHAnsi" w:eastAsia="Calibri" w:hAnsiTheme="minorHAnsi" w:cstheme="minorHAnsi"/>
          <w:sz w:val="24"/>
          <w:szCs w:val="24"/>
        </w:rPr>
      </w:pPr>
      <w:r w:rsidRPr="00B80FA9">
        <w:rPr>
          <w:rFonts w:asciiTheme="minorHAnsi" w:eastAsia="Arial" w:hAnsiTheme="minorHAnsi" w:cstheme="minorHAnsi"/>
          <w:position w:val="-8"/>
          <w:sz w:val="24"/>
          <w:szCs w:val="24"/>
        </w:rPr>
        <w:t>▪</w:t>
      </w:r>
      <w:r w:rsidRPr="00B80FA9">
        <w:rPr>
          <w:rFonts w:asciiTheme="minorHAnsi" w:eastAsia="Arial" w:hAnsiTheme="minorHAnsi" w:cstheme="minorHAnsi"/>
          <w:position w:val="-8"/>
          <w:sz w:val="24"/>
          <w:szCs w:val="24"/>
        </w:rPr>
        <w:tab/>
      </w:r>
      <w:r w:rsidRPr="00B80FA9">
        <w:rPr>
          <w:rFonts w:asciiTheme="minorHAnsi" w:eastAsia="Calibri" w:hAnsiTheme="minorHAnsi" w:cstheme="minorHAnsi"/>
          <w:sz w:val="24"/>
          <w:szCs w:val="24"/>
        </w:rPr>
        <w:t>U</w:t>
      </w:r>
      <w:r w:rsidRPr="00B80FA9">
        <w:rPr>
          <w:rFonts w:asciiTheme="minorHAnsi" w:eastAsia="Calibri" w:hAnsiTheme="minorHAnsi" w:cstheme="minorHAnsi"/>
          <w:spacing w:val="-2"/>
          <w:sz w:val="24"/>
          <w:szCs w:val="24"/>
        </w:rPr>
        <w:t>plo</w:t>
      </w:r>
      <w:r w:rsidRPr="00B80FA9">
        <w:rPr>
          <w:rFonts w:asciiTheme="minorHAnsi" w:eastAsia="Calibri" w:hAnsiTheme="minorHAnsi" w:cstheme="minorHAnsi"/>
          <w:sz w:val="24"/>
          <w:szCs w:val="24"/>
        </w:rPr>
        <w:t>ad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il</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o</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on</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o/ph</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C</w:t>
      </w:r>
      <w:r w:rsidRPr="00B80FA9">
        <w:rPr>
          <w:rFonts w:asciiTheme="minorHAnsi" w:eastAsia="Calibri" w:hAnsiTheme="minorHAnsi" w:cstheme="minorHAnsi"/>
          <w:spacing w:val="1"/>
          <w:sz w:val="24"/>
          <w:szCs w:val="24"/>
        </w:rPr>
        <w:t>AP</w:t>
      </w: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pacing w:val="2"/>
          <w:sz w:val="24"/>
          <w:szCs w:val="24"/>
        </w:rPr>
        <w:t>C</w:t>
      </w:r>
      <w:r w:rsidRPr="00B80FA9">
        <w:rPr>
          <w:rFonts w:asciiTheme="minorHAnsi" w:eastAsia="Calibri" w:hAnsiTheme="minorHAnsi" w:cstheme="minorHAnsi"/>
          <w:sz w:val="24"/>
          <w:szCs w:val="24"/>
        </w:rPr>
        <w:t>HA</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1"/>
          <w:sz w:val="24"/>
          <w:szCs w:val="24"/>
        </w:rPr>
        <w:t xml:space="preserve"> 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 xml:space="preserve">t </w:t>
      </w:r>
      <w:r w:rsidRPr="00B80FA9">
        <w:rPr>
          <w:rFonts w:asciiTheme="minorHAnsi" w:eastAsia="Calibri" w:hAnsiTheme="minorHAnsi" w:cstheme="minorHAnsi"/>
          <w:spacing w:val="-1"/>
          <w:sz w:val="24"/>
          <w:szCs w:val="24"/>
        </w:rPr>
        <w:t>ch</w:t>
      </w:r>
      <w:r w:rsidRPr="00B80FA9">
        <w:rPr>
          <w:rFonts w:asciiTheme="minorHAnsi" w:eastAsia="Calibri" w:hAnsiTheme="minorHAnsi" w:cstheme="minorHAnsi"/>
          <w:sz w:val="24"/>
          <w:szCs w:val="24"/>
        </w:rPr>
        <w:t>ec</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x</w:t>
      </w:r>
    </w:p>
    <w:p w:rsidR="007A7842" w:rsidRPr="00B80FA9" w:rsidRDefault="00000000" w:rsidP="00B80FA9">
      <w:pPr>
        <w:spacing w:before="48"/>
        <w:ind w:left="50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4</w:t>
      </w:r>
      <w:r w:rsidRPr="00B80FA9">
        <w:rPr>
          <w:rFonts w:asciiTheme="minorHAnsi" w:eastAsia="Calibri" w:hAnsiTheme="minorHAnsi" w:cstheme="minorHAnsi"/>
          <w:sz w:val="24"/>
          <w:szCs w:val="24"/>
        </w:rPr>
        <w:t xml:space="preserve">. </w:t>
      </w:r>
      <w:r w:rsidRPr="00B80FA9">
        <w:rPr>
          <w:rFonts w:asciiTheme="minorHAnsi" w:eastAsia="Calibri" w:hAnsiTheme="minorHAnsi" w:cstheme="minorHAnsi"/>
          <w:b/>
          <w:sz w:val="24"/>
          <w:szCs w:val="24"/>
        </w:rPr>
        <w:t>F</w:t>
      </w:r>
      <w:r w:rsidRPr="00B80FA9">
        <w:rPr>
          <w:rFonts w:asciiTheme="minorHAnsi" w:eastAsia="Calibri" w:hAnsiTheme="minorHAnsi" w:cstheme="minorHAnsi"/>
          <w:b/>
          <w:spacing w:val="1"/>
          <w:sz w:val="24"/>
          <w:szCs w:val="24"/>
        </w:rPr>
        <w:t>or</w:t>
      </w:r>
      <w:r w:rsidRPr="00B80FA9">
        <w:rPr>
          <w:rFonts w:asciiTheme="minorHAnsi" w:eastAsia="Calibri" w:hAnsiTheme="minorHAnsi" w:cstheme="minorHAnsi"/>
          <w:b/>
          <w:sz w:val="24"/>
          <w:szCs w:val="24"/>
        </w:rPr>
        <w:t>m</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pacing w:val="1"/>
          <w:sz w:val="24"/>
          <w:szCs w:val="24"/>
        </w:rPr>
        <w:t>ubm</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4"/>
          <w:sz w:val="24"/>
          <w:szCs w:val="24"/>
        </w:rPr>
        <w:t>s</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on</w:t>
      </w:r>
    </w:p>
    <w:p w:rsidR="007A7842" w:rsidRPr="00B80FA9" w:rsidRDefault="007A7842" w:rsidP="00B80FA9">
      <w:pPr>
        <w:spacing w:before="10"/>
        <w:rPr>
          <w:rFonts w:asciiTheme="minorHAnsi" w:hAnsiTheme="minorHAnsi" w:cstheme="minorHAnsi"/>
          <w:sz w:val="24"/>
          <w:szCs w:val="24"/>
        </w:rPr>
      </w:pPr>
    </w:p>
    <w:p w:rsidR="007A7842" w:rsidRPr="00B80FA9" w:rsidRDefault="00000000" w:rsidP="00B80FA9">
      <w:pPr>
        <w:ind w:left="1220"/>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o   </w:t>
      </w:r>
      <w:r w:rsidRPr="00B80FA9">
        <w:rPr>
          <w:rFonts w:asciiTheme="minorHAnsi" w:eastAsia="Arial" w:hAnsiTheme="minorHAnsi" w:cstheme="minorHAnsi"/>
          <w:spacing w:val="27"/>
          <w:position w:val="3"/>
          <w:sz w:val="24"/>
          <w:szCs w:val="24"/>
        </w:rPr>
        <w:t xml:space="preserve"> </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z w:val="24"/>
          <w:szCs w:val="24"/>
        </w:rPr>
        <w:t>ut</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1"/>
          <w:sz w:val="24"/>
          <w:szCs w:val="24"/>
        </w:rPr>
        <w:t>Th</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k</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 xml:space="preserve"> 4</w:t>
      </w:r>
      <w:r w:rsidRPr="00B80FA9">
        <w:rPr>
          <w:rFonts w:asciiTheme="minorHAnsi" w:eastAsia="Calibri" w:hAnsiTheme="minorHAnsi" w:cstheme="minorHAnsi"/>
          <w:sz w:val="24"/>
          <w:szCs w:val="24"/>
        </w:rPr>
        <w:t>8</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p>
    <w:p w:rsidR="007A7842" w:rsidRPr="00B80FA9" w:rsidRDefault="007A7842" w:rsidP="00B80FA9">
      <w:pPr>
        <w:spacing w:before="2"/>
        <w:rPr>
          <w:rFonts w:asciiTheme="minorHAnsi" w:hAnsiTheme="minorHAnsi" w:cstheme="minorHAnsi"/>
          <w:sz w:val="24"/>
          <w:szCs w:val="24"/>
        </w:rPr>
      </w:pPr>
    </w:p>
    <w:p w:rsidR="007A7842" w:rsidRPr="00B80FA9" w:rsidRDefault="00000000" w:rsidP="00B80FA9">
      <w:pPr>
        <w:ind w:left="122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z w:val="24"/>
          <w:szCs w:val="24"/>
        </w:rPr>
        <w:t>ma</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13"/>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nb</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x</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nf</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pacing w:val="-4"/>
          <w:sz w:val="24"/>
          <w:szCs w:val="24"/>
        </w:rPr>
        <w:t>e</w:t>
      </w:r>
      <w:r w:rsidRPr="00B80FA9">
        <w:rPr>
          <w:rFonts w:asciiTheme="minorHAnsi" w:eastAsia="Calibri" w:hAnsiTheme="minorHAnsi" w:cstheme="minorHAnsi"/>
          <w:sz w:val="24"/>
          <w:szCs w:val="24"/>
        </w:rPr>
        <w:t>)</w:t>
      </w:r>
    </w:p>
    <w:p w:rsidR="007A7842" w:rsidRPr="00B80FA9" w:rsidRDefault="007A7842" w:rsidP="00B80FA9">
      <w:pPr>
        <w:spacing w:before="1"/>
        <w:rPr>
          <w:rFonts w:asciiTheme="minorHAnsi" w:hAnsiTheme="minorHAnsi" w:cstheme="minorHAnsi"/>
          <w:sz w:val="24"/>
          <w:szCs w:val="24"/>
        </w:rPr>
      </w:pPr>
    </w:p>
    <w:p w:rsidR="007A7842" w:rsidRPr="00B80FA9" w:rsidRDefault="00000000" w:rsidP="00B80FA9">
      <w:pPr>
        <w:ind w:left="1220"/>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o   </w:t>
      </w:r>
      <w:r w:rsidRPr="00B80FA9">
        <w:rPr>
          <w:rFonts w:asciiTheme="minorHAnsi" w:eastAsia="Arial" w:hAnsiTheme="minorHAnsi" w:cstheme="minorHAnsi"/>
          <w:spacing w:val="26"/>
          <w:position w:val="3"/>
          <w:sz w:val="24"/>
          <w:szCs w:val="24"/>
        </w:rPr>
        <w:t xml:space="preserve"> </w:t>
      </w:r>
      <w:r w:rsidRPr="00B80FA9">
        <w:rPr>
          <w:rFonts w:asciiTheme="minorHAnsi" w:eastAsia="Calibri" w:hAnsiTheme="minorHAnsi" w:cstheme="minorHAnsi"/>
          <w:spacing w:val="2"/>
          <w:sz w:val="24"/>
          <w:szCs w:val="24"/>
        </w:rPr>
        <w:t>C</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nta</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lo</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2"/>
          <w:sz w:val="24"/>
          <w:szCs w:val="24"/>
        </w:rPr>
        <w:t xml:space="preserve"> 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hb</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1"/>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1"/>
          <w:sz w:val="24"/>
          <w:szCs w:val="24"/>
        </w:rPr>
        <w:t>ch</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z w:val="24"/>
          <w:szCs w:val="24"/>
        </w:rPr>
        <w:t xml:space="preserve">y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e)</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50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5</w:t>
      </w:r>
      <w:r w:rsidRPr="00B80FA9">
        <w:rPr>
          <w:rFonts w:asciiTheme="minorHAnsi" w:eastAsia="Calibri" w:hAnsiTheme="minorHAnsi" w:cstheme="minorHAnsi"/>
          <w:sz w:val="24"/>
          <w:szCs w:val="24"/>
        </w:rPr>
        <w:t xml:space="preserve">. </w:t>
      </w:r>
      <w:r w:rsidRPr="00B80FA9">
        <w:rPr>
          <w:rFonts w:asciiTheme="minorHAnsi" w:eastAsia="Calibri" w:hAnsiTheme="minorHAnsi" w:cstheme="minorHAnsi"/>
          <w:b/>
          <w:sz w:val="24"/>
          <w:szCs w:val="24"/>
        </w:rPr>
        <w:t>Ba</w:t>
      </w:r>
      <w:r w:rsidRPr="00B80FA9">
        <w:rPr>
          <w:rFonts w:asciiTheme="minorHAnsi" w:eastAsia="Calibri" w:hAnsiTheme="minorHAnsi" w:cstheme="minorHAnsi"/>
          <w:b/>
          <w:spacing w:val="1"/>
          <w:sz w:val="24"/>
          <w:szCs w:val="24"/>
        </w:rPr>
        <w:t>c</w:t>
      </w:r>
      <w:r w:rsidRPr="00B80FA9">
        <w:rPr>
          <w:rFonts w:asciiTheme="minorHAnsi" w:eastAsia="Calibri" w:hAnsiTheme="minorHAnsi" w:cstheme="minorHAnsi"/>
          <w:b/>
          <w:sz w:val="24"/>
          <w:szCs w:val="24"/>
        </w:rPr>
        <w:t>k</w:t>
      </w:r>
      <w:r w:rsidRPr="00B80FA9">
        <w:rPr>
          <w:rFonts w:asciiTheme="minorHAnsi" w:eastAsia="Calibri" w:hAnsiTheme="minorHAnsi" w:cstheme="minorHAnsi"/>
          <w:b/>
          <w:spacing w:val="-2"/>
          <w:sz w:val="24"/>
          <w:szCs w:val="24"/>
        </w:rPr>
        <w:t>-E</w:t>
      </w:r>
      <w:r w:rsidRPr="00B80FA9">
        <w:rPr>
          <w:rFonts w:asciiTheme="minorHAnsi" w:eastAsia="Calibri" w:hAnsiTheme="minorHAnsi" w:cstheme="minorHAnsi"/>
          <w:b/>
          <w:sz w:val="24"/>
          <w:szCs w:val="24"/>
        </w:rPr>
        <w:t>nd</w:t>
      </w:r>
      <w:r w:rsidRPr="00B80FA9">
        <w:rPr>
          <w:rFonts w:asciiTheme="minorHAnsi" w:eastAsia="Calibri" w:hAnsiTheme="minorHAnsi" w:cstheme="minorHAnsi"/>
          <w:b/>
          <w:spacing w:val="-9"/>
          <w:sz w:val="24"/>
          <w:szCs w:val="24"/>
        </w:rPr>
        <w:t xml:space="preserve"> </w:t>
      </w:r>
      <w:r w:rsidRPr="00B80FA9">
        <w:rPr>
          <w:rFonts w:asciiTheme="minorHAnsi" w:eastAsia="Calibri" w:hAnsiTheme="minorHAnsi" w:cstheme="minorHAnsi"/>
          <w:b/>
          <w:spacing w:val="-2"/>
          <w:sz w:val="24"/>
          <w:szCs w:val="24"/>
        </w:rPr>
        <w:t>A</w:t>
      </w:r>
      <w:r w:rsidRPr="00B80FA9">
        <w:rPr>
          <w:rFonts w:asciiTheme="minorHAnsi" w:eastAsia="Calibri" w:hAnsiTheme="minorHAnsi" w:cstheme="minorHAnsi"/>
          <w:b/>
          <w:sz w:val="24"/>
          <w:szCs w:val="24"/>
        </w:rPr>
        <w:t>d</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n</w:t>
      </w:r>
      <w:r w:rsidRPr="00B80FA9">
        <w:rPr>
          <w:rFonts w:asciiTheme="minorHAnsi" w:eastAsia="Calibri" w:hAnsiTheme="minorHAnsi" w:cstheme="minorHAnsi"/>
          <w:b/>
          <w:spacing w:val="-1"/>
          <w:sz w:val="24"/>
          <w:szCs w:val="24"/>
        </w:rPr>
        <w:t xml:space="preserve"> </w:t>
      </w:r>
      <w:r w:rsidRPr="00B80FA9">
        <w:rPr>
          <w:rFonts w:asciiTheme="minorHAnsi" w:eastAsia="Calibri" w:hAnsiTheme="minorHAnsi" w:cstheme="minorHAnsi"/>
          <w:b/>
          <w:spacing w:val="-3"/>
          <w:sz w:val="24"/>
          <w:szCs w:val="24"/>
        </w:rPr>
        <w:t>V</w:t>
      </w:r>
      <w:r w:rsidRPr="00B80FA9">
        <w:rPr>
          <w:rFonts w:asciiTheme="minorHAnsi" w:eastAsia="Calibri" w:hAnsiTheme="minorHAnsi" w:cstheme="minorHAnsi"/>
          <w:b/>
          <w:spacing w:val="-6"/>
          <w:sz w:val="24"/>
          <w:szCs w:val="24"/>
        </w:rPr>
        <w:t>ie</w:t>
      </w:r>
      <w:r w:rsidRPr="00B80FA9">
        <w:rPr>
          <w:rFonts w:asciiTheme="minorHAnsi" w:eastAsia="Calibri" w:hAnsiTheme="minorHAnsi" w:cstheme="minorHAnsi"/>
          <w:b/>
          <w:sz w:val="24"/>
          <w:szCs w:val="24"/>
        </w:rPr>
        <w:t>w</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220"/>
        <w:rPr>
          <w:rFonts w:asciiTheme="minorHAnsi" w:eastAsia="Calibri" w:hAnsiTheme="minorHAnsi" w:cstheme="minorHAnsi"/>
          <w:sz w:val="24"/>
          <w:szCs w:val="24"/>
        </w:rPr>
      </w:pPr>
      <w:r w:rsidRPr="00B80FA9">
        <w:rPr>
          <w:rFonts w:asciiTheme="minorHAnsi" w:eastAsia="Arial" w:hAnsiTheme="minorHAnsi" w:cstheme="minorHAnsi"/>
          <w:position w:val="8"/>
          <w:sz w:val="24"/>
          <w:szCs w:val="24"/>
        </w:rPr>
        <w:t xml:space="preserve">o   </w:t>
      </w:r>
      <w:r w:rsidRPr="00B80FA9">
        <w:rPr>
          <w:rFonts w:asciiTheme="minorHAnsi" w:eastAsia="Arial" w:hAnsiTheme="minorHAnsi" w:cstheme="minorHAnsi"/>
          <w:spacing w:val="26"/>
          <w:position w:val="8"/>
          <w:sz w:val="24"/>
          <w:szCs w:val="24"/>
        </w:rPr>
        <w:t xml:space="preserve"> </w:t>
      </w:r>
      <w:r w:rsidRPr="00B80FA9">
        <w:rPr>
          <w:rFonts w:asciiTheme="minorHAnsi" w:eastAsia="Calibri" w:hAnsiTheme="minorHAnsi" w:cstheme="minorHAnsi"/>
          <w:spacing w:val="2"/>
          <w:sz w:val="24"/>
          <w:szCs w:val="24"/>
        </w:rPr>
        <w:t>C</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nta</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lo</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w</w:t>
      </w:r>
      <w:r w:rsidRPr="00B80FA9">
        <w:rPr>
          <w:rFonts w:asciiTheme="minorHAnsi" w:eastAsia="Calibri" w:hAnsiTheme="minorHAnsi" w:cstheme="minorHAnsi"/>
          <w:sz w:val="24"/>
          <w:szCs w:val="24"/>
        </w:rPr>
        <w:t>er</w:t>
      </w:r>
    </w:p>
    <w:p w:rsidR="007A7842" w:rsidRPr="00B80FA9" w:rsidRDefault="00000000" w:rsidP="00B80FA9">
      <w:pPr>
        <w:spacing w:before="31"/>
        <w:ind w:left="1220"/>
        <w:rPr>
          <w:rFonts w:asciiTheme="minorHAnsi" w:eastAsia="Calibri" w:hAnsiTheme="minorHAnsi" w:cstheme="minorHAnsi"/>
          <w:sz w:val="24"/>
          <w:szCs w:val="24"/>
        </w:rPr>
      </w:pPr>
      <w:r w:rsidRPr="00B80FA9">
        <w:rPr>
          <w:rFonts w:asciiTheme="minorHAnsi" w:eastAsia="Arial" w:hAnsiTheme="minorHAnsi" w:cstheme="minorHAnsi"/>
          <w:position w:val="11"/>
          <w:sz w:val="24"/>
          <w:szCs w:val="24"/>
        </w:rPr>
        <w:t xml:space="preserve">o   </w:t>
      </w:r>
      <w:r w:rsidRPr="00B80FA9">
        <w:rPr>
          <w:rFonts w:asciiTheme="minorHAnsi" w:eastAsia="Arial" w:hAnsiTheme="minorHAnsi" w:cstheme="minorHAnsi"/>
          <w:spacing w:val="26"/>
          <w:position w:val="11"/>
          <w:sz w:val="24"/>
          <w:szCs w:val="24"/>
        </w:rPr>
        <w:t xml:space="preserve"> </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il</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un</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ead</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gg</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nqu</w:t>
      </w:r>
      <w:r w:rsidRPr="00B80FA9">
        <w:rPr>
          <w:rFonts w:asciiTheme="minorHAnsi" w:eastAsia="Calibri" w:hAnsiTheme="minorHAnsi" w:cstheme="minorHAnsi"/>
          <w:spacing w:val="-2"/>
          <w:sz w:val="24"/>
          <w:szCs w:val="24"/>
        </w:rPr>
        <w:t>ir</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4"/>
          <w:sz w:val="24"/>
          <w:szCs w:val="24"/>
        </w:rPr>
        <w:t>t</w:t>
      </w:r>
      <w:r w:rsidRPr="00B80FA9">
        <w:rPr>
          <w:rFonts w:asciiTheme="minorHAnsi" w:eastAsia="Calibri" w:hAnsiTheme="minorHAnsi" w:cstheme="minorHAnsi"/>
          <w:spacing w:val="-3"/>
          <w:sz w:val="24"/>
          <w:szCs w:val="24"/>
        </w:rPr>
        <w:t>y</w:t>
      </w:r>
      <w:r w:rsidRPr="00B80FA9">
        <w:rPr>
          <w:rFonts w:asciiTheme="minorHAnsi" w:eastAsia="Calibri" w:hAnsiTheme="minorHAnsi" w:cstheme="minorHAnsi"/>
          <w:spacing w:val="-6"/>
          <w:sz w:val="24"/>
          <w:szCs w:val="24"/>
        </w:rPr>
        <w:t>p</w:t>
      </w:r>
      <w:r w:rsidRPr="00B80FA9">
        <w:rPr>
          <w:rFonts w:asciiTheme="minorHAnsi" w:eastAsia="Calibri" w:hAnsiTheme="minorHAnsi" w:cstheme="minorHAnsi"/>
          <w:sz w:val="24"/>
          <w:szCs w:val="24"/>
        </w:rPr>
        <w:t>e</w:t>
      </w:r>
    </w:p>
    <w:p w:rsidR="007A7842" w:rsidRPr="00B80FA9" w:rsidRDefault="00000000" w:rsidP="00B80FA9">
      <w:pPr>
        <w:ind w:left="1220"/>
        <w:rPr>
          <w:rFonts w:asciiTheme="minorHAnsi" w:eastAsia="Arial" w:hAnsiTheme="minorHAnsi" w:cstheme="minorHAnsi"/>
          <w:sz w:val="24"/>
          <w:szCs w:val="24"/>
        </w:rPr>
      </w:pPr>
      <w:r w:rsidRPr="00B80FA9">
        <w:rPr>
          <w:rFonts w:asciiTheme="minorHAnsi" w:eastAsia="Arial" w:hAnsiTheme="minorHAnsi" w:cstheme="minorHAnsi"/>
          <w:position w:val="-1"/>
          <w:sz w:val="24"/>
          <w:szCs w:val="24"/>
        </w:rPr>
        <w:t>o</w:t>
      </w:r>
    </w:p>
    <w:p w:rsidR="007A7842" w:rsidRPr="00B80FA9" w:rsidRDefault="00000000" w:rsidP="00B80FA9">
      <w:pPr>
        <w:ind w:left="1542" w:right="7755"/>
        <w:jc w:val="center"/>
        <w:rPr>
          <w:rFonts w:asciiTheme="minorHAnsi" w:eastAsia="Calibri" w:hAnsiTheme="minorHAnsi" w:cstheme="minorHAnsi"/>
          <w:sz w:val="24"/>
          <w:szCs w:val="24"/>
        </w:rPr>
      </w:pPr>
      <w:r w:rsidRPr="00B80FA9">
        <w:rPr>
          <w:rFonts w:asciiTheme="minorHAnsi" w:eastAsia="Calibri" w:hAnsiTheme="minorHAnsi" w:cstheme="minorHAnsi"/>
          <w:spacing w:val="-2"/>
          <w:position w:val="1"/>
          <w:sz w:val="24"/>
          <w:szCs w:val="24"/>
        </w:rPr>
        <w:t>E</w:t>
      </w:r>
      <w:r w:rsidRPr="00B80FA9">
        <w:rPr>
          <w:rFonts w:asciiTheme="minorHAnsi" w:eastAsia="Calibri" w:hAnsiTheme="minorHAnsi" w:cstheme="minorHAnsi"/>
          <w:spacing w:val="1"/>
          <w:position w:val="1"/>
          <w:sz w:val="24"/>
          <w:szCs w:val="24"/>
        </w:rPr>
        <w:t>x</w:t>
      </w:r>
      <w:r w:rsidRPr="00B80FA9">
        <w:rPr>
          <w:rFonts w:asciiTheme="minorHAnsi" w:eastAsia="Calibri" w:hAnsiTheme="minorHAnsi" w:cstheme="minorHAnsi"/>
          <w:position w:val="1"/>
          <w:sz w:val="24"/>
          <w:szCs w:val="24"/>
        </w:rPr>
        <w:t>p</w:t>
      </w:r>
      <w:r w:rsidRPr="00B80FA9">
        <w:rPr>
          <w:rFonts w:asciiTheme="minorHAnsi" w:eastAsia="Calibri" w:hAnsiTheme="minorHAnsi" w:cstheme="minorHAnsi"/>
          <w:spacing w:val="-2"/>
          <w:position w:val="1"/>
          <w:sz w:val="24"/>
          <w:szCs w:val="24"/>
        </w:rPr>
        <w:t>or</w:t>
      </w:r>
      <w:r w:rsidRPr="00B80FA9">
        <w:rPr>
          <w:rFonts w:asciiTheme="minorHAnsi" w:eastAsia="Calibri" w:hAnsiTheme="minorHAnsi" w:cstheme="minorHAnsi"/>
          <w:position w:val="1"/>
          <w:sz w:val="24"/>
          <w:szCs w:val="24"/>
        </w:rPr>
        <w:t>t</w:t>
      </w:r>
      <w:r w:rsidRPr="00B80FA9">
        <w:rPr>
          <w:rFonts w:asciiTheme="minorHAnsi" w:eastAsia="Calibri" w:hAnsiTheme="minorHAnsi" w:cstheme="minorHAnsi"/>
          <w:spacing w:val="4"/>
          <w:position w:val="1"/>
          <w:sz w:val="24"/>
          <w:szCs w:val="24"/>
        </w:rPr>
        <w:t xml:space="preserve"> </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position w:val="1"/>
          <w:sz w:val="24"/>
          <w:szCs w:val="24"/>
        </w:rPr>
        <w:t>o</w:t>
      </w:r>
      <w:r w:rsidRPr="00B80FA9">
        <w:rPr>
          <w:rFonts w:asciiTheme="minorHAnsi" w:eastAsia="Calibri" w:hAnsiTheme="minorHAnsi" w:cstheme="minorHAnsi"/>
          <w:spacing w:val="-3"/>
          <w:position w:val="1"/>
          <w:sz w:val="24"/>
          <w:szCs w:val="24"/>
        </w:rPr>
        <w:t xml:space="preserve"> </w:t>
      </w:r>
      <w:r w:rsidRPr="00B80FA9">
        <w:rPr>
          <w:rFonts w:asciiTheme="minorHAnsi" w:eastAsia="Calibri" w:hAnsiTheme="minorHAnsi" w:cstheme="minorHAnsi"/>
          <w:spacing w:val="-2"/>
          <w:position w:val="1"/>
          <w:sz w:val="24"/>
          <w:szCs w:val="24"/>
        </w:rPr>
        <w:t>E</w:t>
      </w:r>
      <w:r w:rsidRPr="00B80FA9">
        <w:rPr>
          <w:rFonts w:asciiTheme="minorHAnsi" w:eastAsia="Calibri" w:hAnsiTheme="minorHAnsi" w:cstheme="minorHAnsi"/>
          <w:spacing w:val="1"/>
          <w:position w:val="1"/>
          <w:sz w:val="24"/>
          <w:szCs w:val="24"/>
        </w:rPr>
        <w:t>x</w:t>
      </w:r>
      <w:r w:rsidRPr="00B80FA9">
        <w:rPr>
          <w:rFonts w:asciiTheme="minorHAnsi" w:eastAsia="Calibri" w:hAnsiTheme="minorHAnsi" w:cstheme="minorHAnsi"/>
          <w:spacing w:val="-1"/>
          <w:position w:val="1"/>
          <w:sz w:val="24"/>
          <w:szCs w:val="24"/>
        </w:rPr>
        <w:t>c</w:t>
      </w:r>
      <w:r w:rsidRPr="00B80FA9">
        <w:rPr>
          <w:rFonts w:asciiTheme="minorHAnsi" w:eastAsia="Calibri" w:hAnsiTheme="minorHAnsi" w:cstheme="minorHAnsi"/>
          <w:position w:val="1"/>
          <w:sz w:val="24"/>
          <w:szCs w:val="24"/>
        </w:rPr>
        <w:t>el</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15"/>
        <w:rPr>
          <w:rFonts w:asciiTheme="minorHAnsi" w:hAnsiTheme="minorHAnsi" w:cstheme="minorHAnsi"/>
          <w:sz w:val="24"/>
          <w:szCs w:val="24"/>
        </w:rPr>
      </w:pPr>
    </w:p>
    <w:p w:rsidR="007A7842" w:rsidRPr="00B80FA9" w:rsidRDefault="00C04E88" w:rsidP="00332208">
      <w:pPr>
        <w:pStyle w:val="Heading1"/>
        <w:rPr>
          <w:rFonts w:asciiTheme="minorHAnsi" w:eastAsia="Calibri" w:hAnsiTheme="minorHAnsi" w:cstheme="minorHAnsi"/>
          <w:b w:val="0"/>
          <w:color w:val="2D73B4"/>
          <w:spacing w:val="-2"/>
          <w:sz w:val="24"/>
          <w:szCs w:val="24"/>
        </w:rPr>
      </w:pPr>
      <w:r w:rsidRPr="00B80FA9">
        <w:rPr>
          <w:rFonts w:asciiTheme="minorHAnsi" w:eastAsia="Calibri" w:hAnsiTheme="minorHAnsi" w:cstheme="minorHAnsi"/>
          <w:b w:val="0"/>
          <w:color w:val="2D73B4"/>
          <w:spacing w:val="-1"/>
          <w:sz w:val="24"/>
          <w:szCs w:val="24"/>
        </w:rPr>
        <w:t xml:space="preserve">MENU NUMBER </w:t>
      </w:r>
      <w:r w:rsidR="00332208">
        <w:rPr>
          <w:rFonts w:asciiTheme="minorHAnsi" w:eastAsia="Calibri" w:hAnsiTheme="minorHAnsi" w:cstheme="minorHAnsi"/>
          <w:b w:val="0"/>
          <w:color w:val="2D73B4"/>
          <w:spacing w:val="-1"/>
          <w:sz w:val="24"/>
          <w:szCs w:val="24"/>
        </w:rPr>
        <w:t>EIGHT (</w:t>
      </w:r>
      <w:r w:rsidRPr="00B80FA9">
        <w:rPr>
          <w:rFonts w:asciiTheme="minorHAnsi" w:eastAsia="Calibri" w:hAnsiTheme="minorHAnsi" w:cstheme="minorHAnsi"/>
          <w:b w:val="0"/>
          <w:color w:val="2D73B4"/>
          <w:spacing w:val="-1"/>
          <w:sz w:val="24"/>
          <w:szCs w:val="24"/>
        </w:rPr>
        <w:t>8</w:t>
      </w:r>
      <w:r w:rsidR="00332208">
        <w:rPr>
          <w:rFonts w:asciiTheme="minorHAnsi" w:eastAsia="Calibri" w:hAnsiTheme="minorHAnsi" w:cstheme="minorHAnsi"/>
          <w:b w:val="0"/>
          <w:color w:val="2D73B4"/>
          <w:spacing w:val="-1"/>
          <w:sz w:val="24"/>
          <w:szCs w:val="24"/>
        </w:rPr>
        <w:t xml:space="preserve">) </w:t>
      </w:r>
      <w:r w:rsidRPr="00B80FA9">
        <w:rPr>
          <w:rFonts w:asciiTheme="minorHAnsi" w:eastAsia="Calibri" w:hAnsiTheme="minorHAnsi" w:cstheme="minorHAnsi"/>
          <w:b w:val="0"/>
          <w:color w:val="2D73B4"/>
          <w:spacing w:val="-1"/>
          <w:sz w:val="24"/>
          <w:szCs w:val="24"/>
        </w:rPr>
        <w:t>KI</w:t>
      </w:r>
      <w:r w:rsidRPr="00B80FA9">
        <w:rPr>
          <w:rFonts w:asciiTheme="minorHAnsi" w:eastAsia="Calibri" w:hAnsiTheme="minorHAnsi" w:cstheme="minorHAnsi"/>
          <w:b w:val="0"/>
          <w:color w:val="2D73B4"/>
          <w:spacing w:val="1"/>
          <w:sz w:val="24"/>
          <w:szCs w:val="24"/>
        </w:rPr>
        <w:t>N</w:t>
      </w:r>
      <w:r w:rsidRPr="00B80FA9">
        <w:rPr>
          <w:rFonts w:asciiTheme="minorHAnsi" w:eastAsia="Calibri" w:hAnsiTheme="minorHAnsi" w:cstheme="minorHAnsi"/>
          <w:b w:val="0"/>
          <w:color w:val="2D73B4"/>
          <w:spacing w:val="2"/>
          <w:sz w:val="24"/>
          <w:szCs w:val="24"/>
        </w:rPr>
        <w:t>G</w:t>
      </w:r>
      <w:r w:rsidRPr="00B80FA9">
        <w:rPr>
          <w:rFonts w:asciiTheme="minorHAnsi" w:eastAsia="Calibri" w:hAnsiTheme="minorHAnsi" w:cstheme="minorHAnsi"/>
          <w:b w:val="0"/>
          <w:color w:val="2D73B4"/>
          <w:spacing w:val="1"/>
          <w:sz w:val="24"/>
          <w:szCs w:val="24"/>
        </w:rPr>
        <w:t>DO</w:t>
      </w:r>
      <w:r w:rsidRPr="00B80FA9">
        <w:rPr>
          <w:rFonts w:asciiTheme="minorHAnsi" w:eastAsia="Calibri" w:hAnsiTheme="minorHAnsi" w:cstheme="minorHAnsi"/>
          <w:b w:val="0"/>
          <w:color w:val="2D73B4"/>
          <w:sz w:val="24"/>
          <w:szCs w:val="24"/>
        </w:rPr>
        <w:t>M</w:t>
      </w:r>
      <w:r w:rsidRPr="00B80FA9">
        <w:rPr>
          <w:rFonts w:asciiTheme="minorHAnsi" w:eastAsia="Calibri" w:hAnsiTheme="minorHAnsi" w:cstheme="minorHAnsi"/>
          <w:b w:val="0"/>
          <w:color w:val="2D73B4"/>
          <w:spacing w:val="3"/>
          <w:sz w:val="24"/>
          <w:szCs w:val="24"/>
        </w:rPr>
        <w:t xml:space="preserve"> </w:t>
      </w:r>
      <w:r w:rsidRPr="00B80FA9">
        <w:rPr>
          <w:rFonts w:asciiTheme="minorHAnsi" w:eastAsia="Calibri" w:hAnsiTheme="minorHAnsi" w:cstheme="minorHAnsi"/>
          <w:b w:val="0"/>
          <w:color w:val="2D73B4"/>
          <w:spacing w:val="-2"/>
          <w:sz w:val="24"/>
          <w:szCs w:val="24"/>
        </w:rPr>
        <w:t>C</w:t>
      </w:r>
      <w:r w:rsidRPr="00B80FA9">
        <w:rPr>
          <w:rFonts w:asciiTheme="minorHAnsi" w:eastAsia="Calibri" w:hAnsiTheme="minorHAnsi" w:cstheme="minorHAnsi"/>
          <w:b w:val="0"/>
          <w:color w:val="2D73B4"/>
          <w:sz w:val="24"/>
          <w:szCs w:val="24"/>
        </w:rPr>
        <w:t>O</w:t>
      </w:r>
      <w:r w:rsidRPr="00B80FA9">
        <w:rPr>
          <w:rFonts w:asciiTheme="minorHAnsi" w:eastAsia="Calibri" w:hAnsiTheme="minorHAnsi" w:cstheme="minorHAnsi"/>
          <w:b w:val="0"/>
          <w:color w:val="2D73B4"/>
          <w:spacing w:val="2"/>
          <w:sz w:val="24"/>
          <w:szCs w:val="24"/>
        </w:rPr>
        <w:t>M</w:t>
      </w:r>
      <w:r w:rsidRPr="00B80FA9">
        <w:rPr>
          <w:rFonts w:asciiTheme="minorHAnsi" w:eastAsia="Calibri" w:hAnsiTheme="minorHAnsi" w:cstheme="minorHAnsi"/>
          <w:b w:val="0"/>
          <w:color w:val="2D73B4"/>
          <w:spacing w:val="1"/>
          <w:sz w:val="24"/>
          <w:szCs w:val="24"/>
        </w:rPr>
        <w:t>M</w:t>
      </w:r>
      <w:r w:rsidRPr="00B80FA9">
        <w:rPr>
          <w:rFonts w:asciiTheme="minorHAnsi" w:eastAsia="Calibri" w:hAnsiTheme="minorHAnsi" w:cstheme="minorHAnsi"/>
          <w:b w:val="0"/>
          <w:color w:val="2D73B4"/>
          <w:sz w:val="24"/>
          <w:szCs w:val="24"/>
        </w:rPr>
        <w:t>O</w:t>
      </w:r>
      <w:r w:rsidRPr="00B80FA9">
        <w:rPr>
          <w:rFonts w:asciiTheme="minorHAnsi" w:eastAsia="Calibri" w:hAnsiTheme="minorHAnsi" w:cstheme="minorHAnsi"/>
          <w:b w:val="0"/>
          <w:color w:val="2D73B4"/>
          <w:spacing w:val="1"/>
          <w:sz w:val="24"/>
          <w:szCs w:val="24"/>
        </w:rPr>
        <w:t>N</w:t>
      </w:r>
      <w:r w:rsidRPr="00B80FA9">
        <w:rPr>
          <w:rFonts w:asciiTheme="minorHAnsi" w:eastAsia="Calibri" w:hAnsiTheme="minorHAnsi" w:cstheme="minorHAnsi"/>
          <w:b w:val="0"/>
          <w:color w:val="2D73B4"/>
          <w:spacing w:val="-1"/>
          <w:sz w:val="24"/>
          <w:szCs w:val="24"/>
        </w:rPr>
        <w:t>WE</w:t>
      </w:r>
      <w:r w:rsidRPr="00B80FA9">
        <w:rPr>
          <w:rFonts w:asciiTheme="minorHAnsi" w:eastAsia="Calibri" w:hAnsiTheme="minorHAnsi" w:cstheme="minorHAnsi"/>
          <w:b w:val="0"/>
          <w:color w:val="2D73B4"/>
          <w:spacing w:val="-3"/>
          <w:sz w:val="24"/>
          <w:szCs w:val="24"/>
        </w:rPr>
        <w:t>A</w:t>
      </w:r>
      <w:r w:rsidRPr="00B80FA9">
        <w:rPr>
          <w:rFonts w:asciiTheme="minorHAnsi" w:eastAsia="Calibri" w:hAnsiTheme="minorHAnsi" w:cstheme="minorHAnsi"/>
          <w:b w:val="0"/>
          <w:color w:val="2D73B4"/>
          <w:spacing w:val="-1"/>
          <w:sz w:val="24"/>
          <w:szCs w:val="24"/>
        </w:rPr>
        <w:t>L</w:t>
      </w:r>
      <w:r w:rsidRPr="00B80FA9">
        <w:rPr>
          <w:rFonts w:asciiTheme="minorHAnsi" w:eastAsia="Calibri" w:hAnsiTheme="minorHAnsi" w:cstheme="minorHAnsi"/>
          <w:b w:val="0"/>
          <w:color w:val="2D73B4"/>
          <w:spacing w:val="-2"/>
          <w:sz w:val="24"/>
          <w:szCs w:val="24"/>
        </w:rPr>
        <w:t>T</w:t>
      </w:r>
      <w:r w:rsidRPr="00B80FA9">
        <w:rPr>
          <w:rFonts w:asciiTheme="minorHAnsi" w:eastAsia="Calibri" w:hAnsiTheme="minorHAnsi" w:cstheme="minorHAnsi"/>
          <w:b w:val="0"/>
          <w:color w:val="2D73B4"/>
          <w:sz w:val="24"/>
          <w:szCs w:val="24"/>
        </w:rPr>
        <w:t>H</w:t>
      </w:r>
      <w:r w:rsidRPr="00B80FA9">
        <w:rPr>
          <w:rFonts w:asciiTheme="minorHAnsi" w:eastAsia="Calibri" w:hAnsiTheme="minorHAnsi" w:cstheme="minorHAnsi"/>
          <w:b w:val="0"/>
          <w:color w:val="2D73B4"/>
          <w:spacing w:val="-14"/>
          <w:sz w:val="24"/>
          <w:szCs w:val="24"/>
        </w:rPr>
        <w:t xml:space="preserve"> </w:t>
      </w:r>
      <w:r w:rsidRPr="00B80FA9">
        <w:rPr>
          <w:rFonts w:asciiTheme="minorHAnsi" w:eastAsia="Calibri" w:hAnsiTheme="minorHAnsi" w:cstheme="minorHAnsi"/>
          <w:b w:val="0"/>
          <w:color w:val="2D73B4"/>
          <w:spacing w:val="2"/>
          <w:sz w:val="24"/>
          <w:szCs w:val="24"/>
        </w:rPr>
        <w:t>S</w:t>
      </w:r>
      <w:r w:rsidRPr="00B80FA9">
        <w:rPr>
          <w:rFonts w:asciiTheme="minorHAnsi" w:eastAsia="Calibri" w:hAnsiTheme="minorHAnsi" w:cstheme="minorHAnsi"/>
          <w:b w:val="0"/>
          <w:color w:val="2D73B4"/>
          <w:sz w:val="24"/>
          <w:szCs w:val="24"/>
        </w:rPr>
        <w:t>EC</w:t>
      </w:r>
      <w:r w:rsidRPr="00B80FA9">
        <w:rPr>
          <w:rFonts w:asciiTheme="minorHAnsi" w:eastAsia="Calibri" w:hAnsiTheme="minorHAnsi" w:cstheme="minorHAnsi"/>
          <w:b w:val="0"/>
          <w:color w:val="2D73B4"/>
          <w:spacing w:val="-1"/>
          <w:sz w:val="24"/>
          <w:szCs w:val="24"/>
        </w:rPr>
        <w:t>TI</w:t>
      </w:r>
      <w:r w:rsidRPr="00B80FA9">
        <w:rPr>
          <w:rFonts w:asciiTheme="minorHAnsi" w:eastAsia="Calibri" w:hAnsiTheme="minorHAnsi" w:cstheme="minorHAnsi"/>
          <w:b w:val="0"/>
          <w:color w:val="2D73B4"/>
          <w:spacing w:val="1"/>
          <w:sz w:val="24"/>
          <w:szCs w:val="24"/>
        </w:rPr>
        <w:t>O</w:t>
      </w:r>
      <w:r w:rsidRPr="00B80FA9">
        <w:rPr>
          <w:rFonts w:asciiTheme="minorHAnsi" w:eastAsia="Calibri" w:hAnsiTheme="minorHAnsi" w:cstheme="minorHAnsi"/>
          <w:b w:val="0"/>
          <w:color w:val="2D73B4"/>
          <w:sz w:val="24"/>
          <w:szCs w:val="24"/>
        </w:rPr>
        <w:t>N</w:t>
      </w:r>
      <w:r w:rsidRPr="00B80FA9">
        <w:rPr>
          <w:rFonts w:asciiTheme="minorHAnsi" w:eastAsia="Calibri" w:hAnsiTheme="minorHAnsi" w:cstheme="minorHAnsi"/>
          <w:b w:val="0"/>
          <w:color w:val="2D73B4"/>
          <w:spacing w:val="-2"/>
          <w:sz w:val="24"/>
          <w:szCs w:val="24"/>
        </w:rPr>
        <w:t xml:space="preserve"> </w:t>
      </w:r>
    </w:p>
    <w:p w:rsidR="00BB6814" w:rsidRPr="00B80FA9" w:rsidRDefault="00BB6814" w:rsidP="00B80FA9">
      <w:pPr>
        <w:spacing w:before="11"/>
        <w:ind w:left="140"/>
        <w:rPr>
          <w:rFonts w:asciiTheme="minorHAnsi" w:eastAsia="Calibri" w:hAnsiTheme="minorHAnsi" w:cstheme="minorHAnsi"/>
          <w:b/>
          <w:color w:val="2D73B4"/>
          <w:spacing w:val="-2"/>
          <w:sz w:val="24"/>
          <w:szCs w:val="24"/>
        </w:rPr>
      </w:pPr>
    </w:p>
    <w:p w:rsidR="00BB6814" w:rsidRPr="00B80FA9" w:rsidRDefault="00BB6814" w:rsidP="00B80FA9">
      <w:pPr>
        <w:spacing w:before="11"/>
        <w:ind w:left="140"/>
        <w:rPr>
          <w:rFonts w:asciiTheme="minorHAnsi" w:eastAsia="Calibri" w:hAnsiTheme="minorHAnsi" w:cstheme="minorHAnsi"/>
          <w:sz w:val="24"/>
          <w:szCs w:val="24"/>
        </w:rPr>
      </w:pPr>
      <w:r w:rsidRPr="00B80FA9">
        <w:rPr>
          <w:rFonts w:asciiTheme="minorHAnsi" w:hAnsiTheme="minorHAnsi" w:cstheme="minorHAnsi"/>
          <w:noProof/>
          <w:sz w:val="24"/>
          <w:szCs w:val="24"/>
        </w:rPr>
        <w:drawing>
          <wp:inline distT="0" distB="0" distL="0" distR="0" wp14:anchorId="3F6862FA" wp14:editId="22A9F274">
            <wp:extent cx="1760220" cy="17564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2572" cy="1778747"/>
                    </a:xfrm>
                    <a:prstGeom prst="rect">
                      <a:avLst/>
                    </a:prstGeom>
                    <a:noFill/>
                    <a:ln>
                      <a:noFill/>
                    </a:ln>
                  </pic:spPr>
                </pic:pic>
              </a:graphicData>
            </a:graphic>
          </wp:inline>
        </w:drawing>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14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2"/>
          <w:sz w:val="24"/>
          <w:szCs w:val="24"/>
        </w:rPr>
        <w:t>u</w:t>
      </w:r>
      <w:r w:rsidRPr="00B80FA9">
        <w:rPr>
          <w:rFonts w:asciiTheme="minorHAnsi" w:eastAsia="Calibri" w:hAnsiTheme="minorHAnsi" w:cstheme="minorHAnsi"/>
          <w:sz w:val="24"/>
          <w:szCs w:val="24"/>
        </w:rPr>
        <w:t>ce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2"/>
          <w:sz w:val="24"/>
          <w:szCs w:val="24"/>
        </w:rPr>
        <w:t xml:space="preserve"> 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ir</w:t>
      </w:r>
      <w:r w:rsidRPr="00B80FA9">
        <w:rPr>
          <w:rFonts w:asciiTheme="minorHAnsi" w:eastAsia="Calibri" w:hAnsiTheme="minorHAnsi" w:cstheme="minorHAnsi"/>
          <w:sz w:val="24"/>
          <w:szCs w:val="24"/>
        </w:rPr>
        <w:t>ect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 xml:space="preserve">s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x</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lor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he K</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 xml:space="preserve">m </w:t>
      </w:r>
      <w:r w:rsidRPr="00B80FA9">
        <w:rPr>
          <w:rFonts w:asciiTheme="minorHAnsi" w:eastAsia="Calibri" w:hAnsiTheme="minorHAnsi" w:cstheme="minorHAnsi"/>
          <w:spacing w:val="2"/>
          <w:sz w:val="24"/>
          <w:szCs w:val="24"/>
        </w:rPr>
        <w:t>C</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1"/>
          <w:sz w:val="24"/>
          <w:szCs w:val="24"/>
        </w:rPr>
        <w:t>we</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l</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11"/>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3"/>
          <w:sz w:val="24"/>
          <w:szCs w:val="24"/>
        </w:rPr>
        <w:t>t</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pacing w:val="-5"/>
          <w:sz w:val="24"/>
          <w:szCs w:val="24"/>
        </w:rPr>
        <w:t>m</w:t>
      </w:r>
      <w:r w:rsidRPr="00B80FA9">
        <w:rPr>
          <w:rFonts w:asciiTheme="minorHAnsi" w:eastAsia="Calibri" w:hAnsiTheme="minorHAnsi" w:cstheme="minorHAnsi"/>
          <w:sz w:val="24"/>
          <w:szCs w:val="24"/>
        </w:rPr>
        <w:t>.</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2"/>
        <w:rPr>
          <w:rFonts w:asciiTheme="minorHAnsi" w:hAnsiTheme="minorHAnsi" w:cstheme="minorHAnsi"/>
          <w:sz w:val="24"/>
          <w:szCs w:val="24"/>
        </w:rPr>
      </w:pPr>
    </w:p>
    <w:p w:rsidR="007A7842" w:rsidRPr="00B80FA9" w:rsidRDefault="00000000" w:rsidP="00B80FA9">
      <w:pPr>
        <w:ind w:left="14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roc</w:t>
      </w:r>
      <w:r w:rsidRPr="00B80FA9">
        <w:rPr>
          <w:rFonts w:asciiTheme="minorHAnsi" w:eastAsia="Calibri" w:hAnsiTheme="minorHAnsi" w:cstheme="minorHAnsi"/>
          <w:b/>
          <w:sz w:val="24"/>
          <w:szCs w:val="24"/>
        </w:rPr>
        <w:t>ess</w:t>
      </w:r>
      <w:r w:rsidRPr="00B80FA9">
        <w:rPr>
          <w:rFonts w:asciiTheme="minorHAnsi" w:eastAsia="Calibri" w:hAnsiTheme="minorHAnsi" w:cstheme="minorHAnsi"/>
          <w:b/>
          <w:spacing w:val="-7"/>
          <w:sz w:val="24"/>
          <w:szCs w:val="24"/>
        </w:rPr>
        <w:t xml:space="preserve"> </w:t>
      </w:r>
      <w:r w:rsidRPr="00B80FA9">
        <w:rPr>
          <w:rFonts w:asciiTheme="minorHAnsi" w:eastAsia="Calibri" w:hAnsiTheme="minorHAnsi" w:cstheme="minorHAnsi"/>
          <w:b/>
          <w:sz w:val="24"/>
          <w:szCs w:val="24"/>
        </w:rPr>
        <w:t>F</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w</w:t>
      </w:r>
      <w:r w:rsidRPr="00B80FA9">
        <w:rPr>
          <w:rFonts w:asciiTheme="minorHAnsi" w:eastAsia="Calibri" w:hAnsiTheme="minorHAnsi" w:cstheme="minorHAnsi"/>
          <w:b/>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462" w:right="5718"/>
        <w:jc w:val="center"/>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1</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2"/>
          <w:sz w:val="24"/>
          <w:szCs w:val="24"/>
        </w:rPr>
        <w:t>A</w:t>
      </w:r>
      <w:r w:rsidRPr="00B80FA9">
        <w:rPr>
          <w:rFonts w:asciiTheme="minorHAnsi" w:eastAsia="Calibri" w:hAnsiTheme="minorHAnsi" w:cstheme="minorHAnsi"/>
          <w:b/>
          <w:sz w:val="24"/>
          <w:szCs w:val="24"/>
        </w:rPr>
        <w:t>ccess:</w:t>
      </w:r>
      <w:r w:rsidRPr="00B80FA9">
        <w:rPr>
          <w:rFonts w:asciiTheme="minorHAnsi" w:eastAsia="Calibri" w:hAnsiTheme="minorHAnsi" w:cstheme="minorHAnsi"/>
          <w:b/>
          <w:spacing w:val="-10"/>
          <w:sz w:val="24"/>
          <w:szCs w:val="24"/>
        </w:rPr>
        <w:t xml:space="preserve"> </w:t>
      </w:r>
      <w:r w:rsidRPr="00B80FA9">
        <w:rPr>
          <w:rFonts w:asciiTheme="minorHAnsi" w:eastAsia="Calibri" w:hAnsiTheme="minorHAnsi" w:cstheme="minorHAnsi"/>
          <w:b/>
          <w:spacing w:val="2"/>
          <w:sz w:val="24"/>
          <w:szCs w:val="24"/>
        </w:rPr>
        <w:t>H</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z w:val="24"/>
          <w:szCs w:val="24"/>
        </w:rPr>
        <w:t>e</w:t>
      </w:r>
      <w:r w:rsidRPr="00B80FA9">
        <w:rPr>
          <w:rFonts w:asciiTheme="minorHAnsi" w:eastAsia="Calibri" w:hAnsiTheme="minorHAnsi" w:cstheme="minorHAnsi"/>
          <w:b/>
          <w:spacing w:val="-2"/>
          <w:sz w:val="24"/>
          <w:szCs w:val="24"/>
        </w:rPr>
        <w:t xml:space="preserve"> </w:t>
      </w:r>
      <w:r w:rsidRPr="00B80FA9">
        <w:rPr>
          <w:rFonts w:asciiTheme="minorHAnsi" w:eastAsia="Calibri" w:hAnsiTheme="minorHAnsi" w:cstheme="minorHAnsi"/>
          <w:b/>
          <w:sz w:val="24"/>
          <w:szCs w:val="24"/>
        </w:rPr>
        <w:t>&gt;</w:t>
      </w:r>
      <w:r w:rsidRPr="00B80FA9">
        <w:rPr>
          <w:rFonts w:asciiTheme="minorHAnsi" w:eastAsia="Calibri" w:hAnsiTheme="minorHAnsi" w:cstheme="minorHAnsi"/>
          <w:b/>
          <w:spacing w:val="-6"/>
          <w:sz w:val="24"/>
          <w:szCs w:val="24"/>
        </w:rPr>
        <w:t xml:space="preserve"> </w:t>
      </w:r>
      <w:r w:rsidRPr="00B80FA9">
        <w:rPr>
          <w:rFonts w:asciiTheme="minorHAnsi" w:eastAsia="Calibri" w:hAnsiTheme="minorHAnsi" w:cstheme="minorHAnsi"/>
          <w:b/>
          <w:spacing w:val="1"/>
          <w:sz w:val="24"/>
          <w:szCs w:val="24"/>
        </w:rPr>
        <w:t>“</w:t>
      </w:r>
      <w:r w:rsidRPr="00B80FA9">
        <w:rPr>
          <w:rFonts w:asciiTheme="minorHAnsi" w:eastAsia="Calibri" w:hAnsiTheme="minorHAnsi" w:cstheme="minorHAnsi"/>
          <w:b/>
          <w:spacing w:val="-2"/>
          <w:sz w:val="24"/>
          <w:szCs w:val="24"/>
        </w:rPr>
        <w:t>K</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n</w:t>
      </w:r>
      <w:r w:rsidRPr="00B80FA9">
        <w:rPr>
          <w:rFonts w:asciiTheme="minorHAnsi" w:eastAsia="Calibri" w:hAnsiTheme="minorHAnsi" w:cstheme="minorHAnsi"/>
          <w:b/>
          <w:spacing w:val="1"/>
          <w:sz w:val="24"/>
          <w:szCs w:val="24"/>
        </w:rPr>
        <w:t>g</w:t>
      </w:r>
      <w:r w:rsidRPr="00B80FA9">
        <w:rPr>
          <w:rFonts w:asciiTheme="minorHAnsi" w:eastAsia="Calibri" w:hAnsiTheme="minorHAnsi" w:cstheme="minorHAnsi"/>
          <w:b/>
          <w:sz w:val="24"/>
          <w:szCs w:val="24"/>
        </w:rPr>
        <w:t>dom</w:t>
      </w:r>
      <w:r w:rsidRPr="00B80FA9">
        <w:rPr>
          <w:rFonts w:asciiTheme="minorHAnsi" w:eastAsia="Calibri" w:hAnsiTheme="minorHAnsi" w:cstheme="minorHAnsi"/>
          <w:b/>
          <w:spacing w:val="1"/>
          <w:sz w:val="24"/>
          <w:szCs w:val="24"/>
        </w:rPr>
        <w:t xml:space="preserve"> </w:t>
      </w:r>
      <w:r w:rsidRPr="00B80FA9">
        <w:rPr>
          <w:rFonts w:asciiTheme="minorHAnsi" w:eastAsia="Calibri" w:hAnsiTheme="minorHAnsi" w:cstheme="minorHAnsi"/>
          <w:b/>
          <w:spacing w:val="-2"/>
          <w:sz w:val="24"/>
          <w:szCs w:val="24"/>
        </w:rPr>
        <w:t>C</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mm</w:t>
      </w:r>
      <w:r w:rsidRPr="00B80FA9">
        <w:rPr>
          <w:rFonts w:asciiTheme="minorHAnsi" w:eastAsia="Calibri" w:hAnsiTheme="minorHAnsi" w:cstheme="minorHAnsi"/>
          <w:b/>
          <w:sz w:val="24"/>
          <w:szCs w:val="24"/>
        </w:rPr>
        <w:t>on</w:t>
      </w:r>
      <w:r w:rsidRPr="00B80FA9">
        <w:rPr>
          <w:rFonts w:asciiTheme="minorHAnsi" w:eastAsia="Calibri" w:hAnsiTheme="minorHAnsi" w:cstheme="minorHAnsi"/>
          <w:b/>
          <w:spacing w:val="-1"/>
          <w:sz w:val="24"/>
          <w:szCs w:val="24"/>
        </w:rPr>
        <w:t>we</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4"/>
          <w:sz w:val="24"/>
          <w:szCs w:val="24"/>
        </w:rPr>
        <w:t>h</w:t>
      </w:r>
      <w:r w:rsidRPr="00B80FA9">
        <w:rPr>
          <w:rFonts w:asciiTheme="minorHAnsi" w:eastAsia="Calibri" w:hAnsiTheme="minorHAnsi" w:cstheme="minorHAnsi"/>
          <w:b/>
          <w:sz w:val="24"/>
          <w:szCs w:val="24"/>
        </w:rPr>
        <w:t>”</w:t>
      </w:r>
    </w:p>
    <w:p w:rsidR="007A7842" w:rsidRPr="00B80FA9" w:rsidRDefault="007A7842" w:rsidP="00B80FA9">
      <w:pPr>
        <w:spacing w:before="5"/>
        <w:rPr>
          <w:rFonts w:asciiTheme="minorHAnsi" w:hAnsiTheme="minorHAnsi" w:cstheme="minorHAnsi"/>
          <w:sz w:val="24"/>
          <w:szCs w:val="24"/>
        </w:rPr>
      </w:pPr>
    </w:p>
    <w:p w:rsidR="007A7842" w:rsidRPr="00B80FA9" w:rsidRDefault="00000000" w:rsidP="00B80FA9">
      <w:pPr>
        <w:ind w:left="50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2</w:t>
      </w:r>
      <w:r w:rsidRPr="00B80FA9">
        <w:rPr>
          <w:rFonts w:asciiTheme="minorHAnsi" w:eastAsia="Calibri" w:hAnsiTheme="minorHAnsi" w:cstheme="minorHAnsi"/>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Sc</w:t>
      </w:r>
      <w:r w:rsidRPr="00B80FA9">
        <w:rPr>
          <w:rFonts w:asciiTheme="minorHAnsi" w:eastAsia="Calibri" w:hAnsiTheme="minorHAnsi" w:cstheme="minorHAnsi"/>
          <w:spacing w:val="-3"/>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w:t>
      </w:r>
    </w:p>
    <w:p w:rsidR="007A7842" w:rsidRPr="00B80FA9" w:rsidRDefault="007A7842" w:rsidP="00B80FA9">
      <w:pPr>
        <w:spacing w:before="7"/>
        <w:rPr>
          <w:rFonts w:asciiTheme="minorHAnsi" w:hAnsiTheme="minorHAnsi" w:cstheme="minorHAnsi"/>
          <w:sz w:val="24"/>
          <w:szCs w:val="24"/>
        </w:rPr>
      </w:pPr>
    </w:p>
    <w:p w:rsidR="007A7842" w:rsidRPr="00B80FA9" w:rsidRDefault="00000000" w:rsidP="00B80FA9">
      <w:pPr>
        <w:ind w:left="1220"/>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c</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 xml:space="preserve">n </w:t>
      </w:r>
      <w:r w:rsidRPr="00B80FA9">
        <w:rPr>
          <w:rFonts w:asciiTheme="minorHAnsi" w:eastAsia="Calibri" w:hAnsiTheme="minorHAnsi" w:cstheme="minorHAnsi"/>
          <w:spacing w:val="-2"/>
          <w:sz w:val="24"/>
          <w:szCs w:val="24"/>
        </w:rPr>
        <w:t>Ti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z w:val="24"/>
          <w:szCs w:val="24"/>
        </w:rPr>
        <w:t>K</w:t>
      </w:r>
      <w:r w:rsidRPr="00B80FA9">
        <w:rPr>
          <w:rFonts w:asciiTheme="minorHAnsi" w:eastAsia="Calibri" w:hAnsiTheme="minorHAnsi" w:cstheme="minorHAnsi"/>
          <w:spacing w:val="-1"/>
          <w:sz w:val="24"/>
          <w:szCs w:val="24"/>
        </w:rPr>
        <w:t>i</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 xml:space="preserve"> 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mm</w:t>
      </w:r>
      <w:r w:rsidRPr="00B80FA9">
        <w:rPr>
          <w:rFonts w:asciiTheme="minorHAnsi" w:eastAsia="Calibri" w:hAnsiTheme="minorHAnsi" w:cstheme="minorHAnsi"/>
          <w:spacing w:val="-1"/>
          <w:sz w:val="24"/>
          <w:szCs w:val="24"/>
        </w:rPr>
        <w:t>on</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pacing w:val="-4"/>
          <w:sz w:val="24"/>
          <w:szCs w:val="24"/>
        </w:rPr>
        <w:t>t</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16"/>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K</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z w:val="24"/>
          <w:szCs w:val="24"/>
        </w:rPr>
        <w:t>c</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i</w:t>
      </w:r>
      <w:r w:rsidRPr="00B80FA9">
        <w:rPr>
          <w:rFonts w:asciiTheme="minorHAnsi" w:eastAsia="Calibri" w:hAnsiTheme="minorHAnsi" w:cstheme="minorHAnsi"/>
          <w:sz w:val="24"/>
          <w:szCs w:val="24"/>
        </w:rPr>
        <w:t>c</w:t>
      </w:r>
      <w:r w:rsidRPr="00B80FA9">
        <w:rPr>
          <w:rFonts w:asciiTheme="minorHAnsi" w:eastAsia="Calibri" w:hAnsiTheme="minorHAnsi" w:cstheme="minorHAnsi"/>
          <w:spacing w:val="9"/>
          <w:sz w:val="24"/>
          <w:szCs w:val="24"/>
        </w:rPr>
        <w:t xml:space="preserve"> </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em</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4"/>
          <w:sz w:val="24"/>
          <w:szCs w:val="24"/>
        </w:rPr>
        <w:t>t</w:t>
      </w:r>
      <w:r w:rsidRPr="00B80FA9">
        <w:rPr>
          <w:rFonts w:asciiTheme="minorHAnsi" w:eastAsia="Calibri" w:hAnsiTheme="minorHAnsi" w:cstheme="minorHAnsi"/>
          <w:sz w:val="24"/>
          <w:szCs w:val="24"/>
        </w:rPr>
        <w:t>”</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181" w:right="6583"/>
        <w:jc w:val="center"/>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o   </w:t>
      </w:r>
      <w:r w:rsidRPr="00B80FA9">
        <w:rPr>
          <w:rFonts w:asciiTheme="minorHAnsi" w:eastAsia="Arial" w:hAnsiTheme="minorHAnsi" w:cstheme="minorHAnsi"/>
          <w:spacing w:val="26"/>
          <w:position w:val="3"/>
          <w:sz w:val="24"/>
          <w:szCs w:val="24"/>
        </w:rPr>
        <w:t xml:space="preserve"> </w:t>
      </w:r>
      <w:r w:rsidRPr="00B80FA9">
        <w:rPr>
          <w:rFonts w:asciiTheme="minorHAnsi" w:eastAsia="Calibri" w:hAnsiTheme="minorHAnsi" w:cstheme="minorHAnsi"/>
          <w:spacing w:val="-2"/>
          <w:sz w:val="24"/>
          <w:szCs w:val="24"/>
        </w:rPr>
        <w:t>2</w:t>
      </w:r>
      <w:r w:rsidRPr="00B80FA9">
        <w:rPr>
          <w:rFonts w:asciiTheme="minorHAnsi" w:eastAsia="Calibri" w:hAnsiTheme="minorHAnsi" w:cstheme="minorHAnsi"/>
          <w:sz w:val="24"/>
          <w:szCs w:val="24"/>
        </w:rPr>
        <w:t>–3</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w:t>
      </w: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1940"/>
        <w:rPr>
          <w:rFonts w:asciiTheme="minorHAnsi" w:eastAsia="Calibri" w:hAnsiTheme="minorHAnsi" w:cstheme="minorHAnsi"/>
          <w:sz w:val="24"/>
          <w:szCs w:val="24"/>
        </w:rPr>
      </w:pPr>
      <w:r w:rsidRPr="00B80FA9">
        <w:rPr>
          <w:rFonts w:asciiTheme="minorHAnsi" w:eastAsia="Arial" w:hAnsiTheme="minorHAnsi" w:cstheme="minorHAnsi"/>
          <w:sz w:val="24"/>
          <w:szCs w:val="24"/>
        </w:rPr>
        <w:t>▪</w:t>
      </w:r>
      <w:r w:rsidRPr="00B80FA9">
        <w:rPr>
          <w:rFonts w:asciiTheme="minorHAnsi" w:eastAsia="Arial" w:hAnsiTheme="minorHAnsi" w:cstheme="minorHAnsi"/>
          <w:spacing w:val="18"/>
          <w:sz w:val="24"/>
          <w:szCs w:val="24"/>
        </w:rPr>
        <w:t xml:space="preserve"> </w:t>
      </w:r>
      <w:r w:rsidRPr="00B80FA9">
        <w:rPr>
          <w:rFonts w:asciiTheme="minorHAnsi" w:eastAsia="Calibri" w:hAnsiTheme="minorHAnsi" w:cstheme="minorHAnsi"/>
          <w:spacing w:val="-3"/>
          <w:sz w:val="24"/>
          <w:szCs w:val="24"/>
        </w:rPr>
        <w:t>W</w:t>
      </w:r>
      <w:r w:rsidRPr="00B80FA9">
        <w:rPr>
          <w:rFonts w:asciiTheme="minorHAnsi" w:eastAsia="Calibri" w:hAnsiTheme="minorHAnsi" w:cstheme="minorHAnsi"/>
          <w:spacing w:val="-2"/>
          <w:sz w:val="24"/>
          <w:szCs w:val="24"/>
        </w:rPr>
        <w:t>h</w:t>
      </w:r>
      <w:r w:rsidRPr="00B80FA9">
        <w:rPr>
          <w:rFonts w:asciiTheme="minorHAnsi" w:eastAsia="Calibri" w:hAnsiTheme="minorHAnsi" w:cstheme="minorHAnsi"/>
          <w:sz w:val="24"/>
          <w:szCs w:val="24"/>
        </w:rPr>
        <w:t xml:space="preserve">at </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7"/>
          <w:sz w:val="24"/>
          <w:szCs w:val="24"/>
        </w:rPr>
        <w:t>is</w:t>
      </w:r>
    </w:p>
    <w:p w:rsidR="007A7842" w:rsidRPr="00B80FA9" w:rsidRDefault="007A7842" w:rsidP="00B80FA9">
      <w:pPr>
        <w:spacing w:before="8"/>
        <w:rPr>
          <w:rFonts w:asciiTheme="minorHAnsi" w:hAnsiTheme="minorHAnsi" w:cstheme="minorHAnsi"/>
          <w:sz w:val="24"/>
          <w:szCs w:val="24"/>
        </w:rPr>
      </w:pPr>
    </w:p>
    <w:p w:rsidR="007A7842" w:rsidRPr="00B80FA9" w:rsidRDefault="00000000" w:rsidP="00B80FA9">
      <w:pPr>
        <w:ind w:left="1899" w:right="7227"/>
        <w:jc w:val="center"/>
        <w:rPr>
          <w:rFonts w:asciiTheme="minorHAnsi" w:eastAsia="Calibri" w:hAnsiTheme="minorHAnsi" w:cstheme="minorHAnsi"/>
          <w:sz w:val="24"/>
          <w:szCs w:val="24"/>
        </w:rPr>
      </w:pPr>
      <w:r w:rsidRPr="00B80FA9">
        <w:rPr>
          <w:rFonts w:asciiTheme="minorHAnsi" w:eastAsia="Arial" w:hAnsiTheme="minorHAnsi" w:cstheme="minorHAnsi"/>
          <w:position w:val="7"/>
          <w:sz w:val="24"/>
          <w:szCs w:val="24"/>
        </w:rPr>
        <w:t xml:space="preserve">▪    </w:t>
      </w:r>
      <w:r w:rsidRPr="00B80FA9">
        <w:rPr>
          <w:rFonts w:asciiTheme="minorHAnsi" w:eastAsia="Arial" w:hAnsiTheme="minorHAnsi" w:cstheme="minorHAnsi"/>
          <w:spacing w:val="11"/>
          <w:position w:val="7"/>
          <w:sz w:val="24"/>
          <w:szCs w:val="24"/>
        </w:rPr>
        <w:t xml:space="preserve"> </w:t>
      </w:r>
      <w:r w:rsidRPr="00B80FA9">
        <w:rPr>
          <w:rFonts w:asciiTheme="minorHAnsi" w:eastAsia="Calibri" w:hAnsiTheme="minorHAnsi" w:cstheme="minorHAnsi"/>
          <w:spacing w:val="1"/>
          <w:position w:val="-1"/>
          <w:sz w:val="24"/>
          <w:szCs w:val="24"/>
        </w:rPr>
        <w:t>C</w:t>
      </w:r>
      <w:r w:rsidRPr="00B80FA9">
        <w:rPr>
          <w:rFonts w:asciiTheme="minorHAnsi" w:eastAsia="Calibri" w:hAnsiTheme="minorHAnsi" w:cstheme="minorHAnsi"/>
          <w:spacing w:val="-2"/>
          <w:position w:val="-1"/>
          <w:sz w:val="24"/>
          <w:szCs w:val="24"/>
        </w:rPr>
        <w:t>or</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1"/>
          <w:position w:val="-1"/>
          <w:sz w:val="24"/>
          <w:szCs w:val="24"/>
        </w:rPr>
        <w:t xml:space="preserve"> </w:t>
      </w:r>
      <w:r w:rsidRPr="00B80FA9">
        <w:rPr>
          <w:rFonts w:asciiTheme="minorHAnsi" w:eastAsia="Calibri" w:hAnsiTheme="minorHAnsi" w:cstheme="minorHAnsi"/>
          <w:position w:val="-1"/>
          <w:sz w:val="24"/>
          <w:szCs w:val="24"/>
        </w:rPr>
        <w:t>m</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2"/>
          <w:position w:val="-1"/>
          <w:sz w:val="24"/>
          <w:szCs w:val="24"/>
        </w:rPr>
        <w:t>ss</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1"/>
          <w:position w:val="-1"/>
          <w:sz w:val="24"/>
          <w:szCs w:val="24"/>
        </w:rPr>
        <w:t>o</w:t>
      </w:r>
      <w:r w:rsidRPr="00B80FA9">
        <w:rPr>
          <w:rFonts w:asciiTheme="minorHAnsi" w:eastAsia="Calibri" w:hAnsiTheme="minorHAnsi" w:cstheme="minorHAnsi"/>
          <w:position w:val="-1"/>
          <w:sz w:val="24"/>
          <w:szCs w:val="24"/>
        </w:rPr>
        <w:t>n</w:t>
      </w:r>
    </w:p>
    <w:p w:rsidR="007A7842" w:rsidRPr="00B80FA9" w:rsidRDefault="00000000" w:rsidP="00B80FA9">
      <w:pPr>
        <w:spacing w:before="94"/>
        <w:ind w:left="1951"/>
        <w:rPr>
          <w:rFonts w:asciiTheme="minorHAnsi" w:eastAsia="Calibri" w:hAnsiTheme="minorHAnsi" w:cstheme="minorHAnsi"/>
          <w:sz w:val="24"/>
          <w:szCs w:val="24"/>
        </w:rPr>
      </w:pPr>
      <w:r w:rsidRPr="00B80FA9">
        <w:rPr>
          <w:rFonts w:asciiTheme="minorHAnsi" w:eastAsia="Arial" w:hAnsiTheme="minorHAnsi" w:cstheme="minorHAnsi"/>
          <w:position w:val="2"/>
          <w:sz w:val="24"/>
          <w:szCs w:val="24"/>
        </w:rPr>
        <w:t xml:space="preserve">▪  </w:t>
      </w:r>
      <w:r w:rsidRPr="00B80FA9">
        <w:rPr>
          <w:rFonts w:asciiTheme="minorHAnsi" w:eastAsia="Arial" w:hAnsiTheme="minorHAnsi" w:cstheme="minorHAnsi"/>
          <w:spacing w:val="40"/>
          <w:position w:val="2"/>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nn</w:t>
      </w:r>
      <w:r w:rsidRPr="00B80FA9">
        <w:rPr>
          <w:rFonts w:asciiTheme="minorHAnsi" w:eastAsia="Calibri" w:hAnsiTheme="minorHAnsi" w:cstheme="minorHAnsi"/>
          <w:sz w:val="24"/>
          <w:szCs w:val="24"/>
        </w:rPr>
        <w:t>ec</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JK</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n</w:t>
      </w:r>
    </w:p>
    <w:p w:rsidR="007A7842" w:rsidRPr="00B80FA9" w:rsidRDefault="007A7842" w:rsidP="00B80FA9">
      <w:pPr>
        <w:spacing w:before="8"/>
        <w:rPr>
          <w:rFonts w:asciiTheme="minorHAnsi" w:hAnsiTheme="minorHAnsi" w:cstheme="minorHAnsi"/>
          <w:sz w:val="24"/>
          <w:szCs w:val="24"/>
        </w:rPr>
      </w:pPr>
    </w:p>
    <w:p w:rsidR="007A7842" w:rsidRPr="00B80FA9" w:rsidRDefault="00000000" w:rsidP="00B80FA9">
      <w:pPr>
        <w:spacing w:before="11"/>
        <w:ind w:left="500"/>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3</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b/>
          <w:spacing w:val="1"/>
          <w:sz w:val="24"/>
          <w:szCs w:val="24"/>
        </w:rPr>
        <w:t>Mu</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d</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a</w:t>
      </w:r>
      <w:r w:rsidRPr="00B80FA9">
        <w:rPr>
          <w:rFonts w:asciiTheme="minorHAnsi" w:eastAsia="Calibri" w:hAnsiTheme="minorHAnsi" w:cstheme="minorHAnsi"/>
          <w:b/>
          <w:spacing w:val="2"/>
          <w:sz w:val="24"/>
          <w:szCs w:val="24"/>
        </w:rPr>
        <w:t xml:space="preserve"> S</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c</w:t>
      </w:r>
      <w:r w:rsidRPr="00B80FA9">
        <w:rPr>
          <w:rFonts w:asciiTheme="minorHAnsi" w:eastAsia="Calibri" w:hAnsiTheme="minorHAnsi" w:cstheme="minorHAnsi"/>
          <w:b/>
          <w:spacing w:val="-1"/>
          <w:sz w:val="24"/>
          <w:szCs w:val="24"/>
        </w:rPr>
        <w:t>ti</w:t>
      </w:r>
      <w:r w:rsidRPr="00B80FA9">
        <w:rPr>
          <w:rFonts w:asciiTheme="minorHAnsi" w:eastAsia="Calibri" w:hAnsiTheme="minorHAnsi" w:cstheme="minorHAnsi"/>
          <w:b/>
          <w:sz w:val="24"/>
          <w:szCs w:val="24"/>
        </w:rPr>
        <w:t>on</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pacing w:val="2"/>
          <w:sz w:val="24"/>
          <w:szCs w:val="24"/>
        </w:rPr>
        <w:t>(</w:t>
      </w:r>
      <w:r w:rsidRPr="00B80FA9">
        <w:rPr>
          <w:rFonts w:asciiTheme="minorHAnsi" w:eastAsia="Calibri" w:hAnsiTheme="minorHAnsi" w:cstheme="minorHAnsi"/>
          <w:b/>
          <w:spacing w:val="1"/>
          <w:sz w:val="24"/>
          <w:szCs w:val="24"/>
        </w:rPr>
        <w:t>Op</w:t>
      </w:r>
      <w:r w:rsidRPr="00B80FA9">
        <w:rPr>
          <w:rFonts w:asciiTheme="minorHAnsi" w:eastAsia="Calibri" w:hAnsiTheme="minorHAnsi" w:cstheme="minorHAnsi"/>
          <w:b/>
          <w:spacing w:val="-1"/>
          <w:sz w:val="24"/>
          <w:szCs w:val="24"/>
        </w:rPr>
        <w:t>ti</w:t>
      </w:r>
      <w:r w:rsidRPr="00B80FA9">
        <w:rPr>
          <w:rFonts w:asciiTheme="minorHAnsi" w:eastAsia="Calibri" w:hAnsiTheme="minorHAnsi" w:cstheme="minorHAnsi"/>
          <w:b/>
          <w:spacing w:val="1"/>
          <w:sz w:val="24"/>
          <w:szCs w:val="24"/>
        </w:rPr>
        <w:t>on</w:t>
      </w:r>
      <w:r w:rsidRPr="00B80FA9">
        <w:rPr>
          <w:rFonts w:asciiTheme="minorHAnsi" w:eastAsia="Calibri" w:hAnsiTheme="minorHAnsi" w:cstheme="minorHAnsi"/>
          <w:b/>
          <w:spacing w:val="-3"/>
          <w:sz w:val="24"/>
          <w:szCs w:val="24"/>
        </w:rPr>
        <w:t>a</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z w:val="24"/>
          <w:szCs w:val="24"/>
        </w:rPr>
        <w:t>)</w:t>
      </w:r>
    </w:p>
    <w:p w:rsidR="007A7842" w:rsidRPr="00B80FA9" w:rsidRDefault="007A7842" w:rsidP="00B80FA9">
      <w:pPr>
        <w:spacing w:before="10"/>
        <w:rPr>
          <w:rFonts w:asciiTheme="minorHAnsi" w:hAnsiTheme="minorHAnsi" w:cstheme="minorHAnsi"/>
          <w:sz w:val="24"/>
          <w:szCs w:val="24"/>
        </w:rPr>
      </w:pPr>
    </w:p>
    <w:p w:rsidR="007A7842" w:rsidRPr="00B80FA9" w:rsidRDefault="00000000" w:rsidP="00B80FA9">
      <w:pPr>
        <w:ind w:left="1220" w:right="5295"/>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o   </w:t>
      </w:r>
      <w:r w:rsidRPr="00B80FA9">
        <w:rPr>
          <w:rFonts w:asciiTheme="minorHAnsi" w:eastAsia="Arial" w:hAnsiTheme="minorHAnsi" w:cstheme="minorHAnsi"/>
          <w:spacing w:val="26"/>
          <w:position w:val="3"/>
          <w:sz w:val="24"/>
          <w:szCs w:val="24"/>
        </w:rPr>
        <w:t xml:space="preserve"> </w:t>
      </w:r>
      <w:r w:rsidR="00BB6814" w:rsidRPr="00B80FA9">
        <w:rPr>
          <w:rFonts w:asciiTheme="minorHAnsi" w:eastAsia="Calibri" w:hAnsiTheme="minorHAnsi" w:cstheme="minorHAnsi"/>
          <w:sz w:val="24"/>
          <w:szCs w:val="24"/>
        </w:rPr>
        <w:t>short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deo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q</w:t>
      </w:r>
      <w:r w:rsidRPr="00B80FA9">
        <w:rPr>
          <w:rFonts w:asciiTheme="minorHAnsi" w:eastAsia="Calibri" w:hAnsiTheme="minorHAnsi" w:cstheme="minorHAnsi"/>
          <w:spacing w:val="-2"/>
          <w:sz w:val="24"/>
          <w:szCs w:val="24"/>
        </w:rPr>
        <w:t>u</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by</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Re</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z w:val="24"/>
          <w:szCs w:val="24"/>
        </w:rPr>
        <w:t>J</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z w:val="24"/>
          <w:szCs w:val="24"/>
        </w:rPr>
        <w:t>an 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z w:val="24"/>
          <w:szCs w:val="24"/>
        </w:rPr>
        <w:t>mb</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2"/>
          <w:sz w:val="24"/>
          <w:szCs w:val="24"/>
        </w:rPr>
        <w:t>d</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9"/>
          <w:sz w:val="24"/>
          <w:szCs w:val="24"/>
        </w:rPr>
        <w:t xml:space="preserv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ma</w:t>
      </w:r>
      <w:r w:rsidRPr="00B80FA9">
        <w:rPr>
          <w:rFonts w:asciiTheme="minorHAnsi" w:eastAsia="Calibri" w:hAnsiTheme="minorHAnsi" w:cstheme="minorHAnsi"/>
          <w:spacing w:val="3"/>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ba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ne</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s</w:t>
      </w:r>
    </w:p>
    <w:p w:rsidR="007A7842" w:rsidRPr="00B80FA9" w:rsidRDefault="00000000" w:rsidP="00B80FA9">
      <w:pPr>
        <w:pStyle w:val="ListParagraph"/>
        <w:numPr>
          <w:ilvl w:val="6"/>
          <w:numId w:val="11"/>
        </w:numPr>
        <w:rPr>
          <w:rFonts w:asciiTheme="minorHAnsi" w:eastAsia="Calibri" w:hAnsiTheme="minorHAnsi" w:cstheme="minorHAnsi"/>
          <w:b/>
          <w:position w:val="1"/>
          <w:sz w:val="24"/>
          <w:szCs w:val="24"/>
        </w:rPr>
      </w:pPr>
      <w:r w:rsidRPr="00B80FA9">
        <w:rPr>
          <w:rFonts w:asciiTheme="minorHAnsi" w:eastAsia="Calibri" w:hAnsiTheme="minorHAnsi" w:cstheme="minorHAnsi"/>
          <w:b/>
          <w:spacing w:val="-1"/>
          <w:position w:val="1"/>
          <w:sz w:val="24"/>
          <w:szCs w:val="24"/>
        </w:rPr>
        <w:t>Li</w:t>
      </w:r>
      <w:r w:rsidRPr="00B80FA9">
        <w:rPr>
          <w:rFonts w:asciiTheme="minorHAnsi" w:eastAsia="Calibri" w:hAnsiTheme="minorHAnsi" w:cstheme="minorHAnsi"/>
          <w:b/>
          <w:spacing w:val="1"/>
          <w:position w:val="1"/>
          <w:sz w:val="24"/>
          <w:szCs w:val="24"/>
        </w:rPr>
        <w:t>n</w:t>
      </w:r>
      <w:r w:rsidRPr="00B80FA9">
        <w:rPr>
          <w:rFonts w:asciiTheme="minorHAnsi" w:eastAsia="Calibri" w:hAnsiTheme="minorHAnsi" w:cstheme="minorHAnsi"/>
          <w:b/>
          <w:position w:val="1"/>
          <w:sz w:val="24"/>
          <w:szCs w:val="24"/>
        </w:rPr>
        <w:t>k</w:t>
      </w:r>
      <w:r w:rsidRPr="00B80FA9">
        <w:rPr>
          <w:rFonts w:asciiTheme="minorHAnsi" w:eastAsia="Calibri" w:hAnsiTheme="minorHAnsi" w:cstheme="minorHAnsi"/>
          <w:b/>
          <w:spacing w:val="4"/>
          <w:position w:val="1"/>
          <w:sz w:val="24"/>
          <w:szCs w:val="24"/>
        </w:rPr>
        <w:t xml:space="preserve"> </w:t>
      </w:r>
      <w:r w:rsidRPr="00B80FA9">
        <w:rPr>
          <w:rFonts w:asciiTheme="minorHAnsi" w:eastAsia="Calibri" w:hAnsiTheme="minorHAnsi" w:cstheme="minorHAnsi"/>
          <w:b/>
          <w:spacing w:val="-2"/>
          <w:position w:val="1"/>
          <w:sz w:val="24"/>
          <w:szCs w:val="24"/>
        </w:rPr>
        <w:t>t</w:t>
      </w:r>
      <w:r w:rsidRPr="00B80FA9">
        <w:rPr>
          <w:rFonts w:asciiTheme="minorHAnsi" w:eastAsia="Calibri" w:hAnsiTheme="minorHAnsi" w:cstheme="minorHAnsi"/>
          <w:b/>
          <w:position w:val="1"/>
          <w:sz w:val="24"/>
          <w:szCs w:val="24"/>
        </w:rPr>
        <w:t>o</w:t>
      </w:r>
      <w:r w:rsidRPr="00B80FA9">
        <w:rPr>
          <w:rFonts w:asciiTheme="minorHAnsi" w:eastAsia="Calibri" w:hAnsiTheme="minorHAnsi" w:cstheme="minorHAnsi"/>
          <w:b/>
          <w:spacing w:val="-1"/>
          <w:position w:val="1"/>
          <w:sz w:val="24"/>
          <w:szCs w:val="24"/>
        </w:rPr>
        <w:t xml:space="preserve"> E</w:t>
      </w:r>
      <w:r w:rsidRPr="00B80FA9">
        <w:rPr>
          <w:rFonts w:asciiTheme="minorHAnsi" w:eastAsia="Calibri" w:hAnsiTheme="minorHAnsi" w:cstheme="minorHAnsi"/>
          <w:b/>
          <w:position w:val="1"/>
          <w:sz w:val="24"/>
          <w:szCs w:val="24"/>
        </w:rPr>
        <w:t>x</w:t>
      </w:r>
      <w:r w:rsidRPr="00B80FA9">
        <w:rPr>
          <w:rFonts w:asciiTheme="minorHAnsi" w:eastAsia="Calibri" w:hAnsiTheme="minorHAnsi" w:cstheme="minorHAnsi"/>
          <w:b/>
          <w:spacing w:val="-1"/>
          <w:position w:val="1"/>
          <w:sz w:val="24"/>
          <w:szCs w:val="24"/>
        </w:rPr>
        <w:t>t</w:t>
      </w:r>
      <w:r w:rsidRPr="00B80FA9">
        <w:rPr>
          <w:rFonts w:asciiTheme="minorHAnsi" w:eastAsia="Calibri" w:hAnsiTheme="minorHAnsi" w:cstheme="minorHAnsi"/>
          <w:b/>
          <w:position w:val="1"/>
          <w:sz w:val="24"/>
          <w:szCs w:val="24"/>
        </w:rPr>
        <w:t>e</w:t>
      </w:r>
      <w:r w:rsidRPr="00B80FA9">
        <w:rPr>
          <w:rFonts w:asciiTheme="minorHAnsi" w:eastAsia="Calibri" w:hAnsiTheme="minorHAnsi" w:cstheme="minorHAnsi"/>
          <w:b/>
          <w:spacing w:val="1"/>
          <w:position w:val="1"/>
          <w:sz w:val="24"/>
          <w:szCs w:val="24"/>
        </w:rPr>
        <w:t>rn</w:t>
      </w:r>
      <w:r w:rsidRPr="00B80FA9">
        <w:rPr>
          <w:rFonts w:asciiTheme="minorHAnsi" w:eastAsia="Calibri" w:hAnsiTheme="minorHAnsi" w:cstheme="minorHAnsi"/>
          <w:b/>
          <w:spacing w:val="2"/>
          <w:position w:val="1"/>
          <w:sz w:val="24"/>
          <w:szCs w:val="24"/>
        </w:rPr>
        <w:t>a</w:t>
      </w:r>
      <w:r w:rsidRPr="00B80FA9">
        <w:rPr>
          <w:rFonts w:asciiTheme="minorHAnsi" w:eastAsia="Calibri" w:hAnsiTheme="minorHAnsi" w:cstheme="minorHAnsi"/>
          <w:b/>
          <w:position w:val="1"/>
          <w:sz w:val="24"/>
          <w:szCs w:val="24"/>
        </w:rPr>
        <w:t xml:space="preserve">l </w:t>
      </w:r>
      <w:r w:rsidRPr="00B80FA9">
        <w:rPr>
          <w:rFonts w:asciiTheme="minorHAnsi" w:eastAsia="Calibri" w:hAnsiTheme="minorHAnsi" w:cstheme="minorHAnsi"/>
          <w:b/>
          <w:spacing w:val="2"/>
          <w:position w:val="1"/>
          <w:sz w:val="24"/>
          <w:szCs w:val="24"/>
        </w:rPr>
        <w:t>P</w:t>
      </w:r>
      <w:r w:rsidRPr="00B80FA9">
        <w:rPr>
          <w:rFonts w:asciiTheme="minorHAnsi" w:eastAsia="Calibri" w:hAnsiTheme="minorHAnsi" w:cstheme="minorHAnsi"/>
          <w:b/>
          <w:spacing w:val="-1"/>
          <w:position w:val="1"/>
          <w:sz w:val="24"/>
          <w:szCs w:val="24"/>
        </w:rPr>
        <w:t>l</w:t>
      </w:r>
      <w:r w:rsidRPr="00B80FA9">
        <w:rPr>
          <w:rFonts w:asciiTheme="minorHAnsi" w:eastAsia="Calibri" w:hAnsiTheme="minorHAnsi" w:cstheme="minorHAnsi"/>
          <w:b/>
          <w:spacing w:val="1"/>
          <w:position w:val="1"/>
          <w:sz w:val="24"/>
          <w:szCs w:val="24"/>
        </w:rPr>
        <w:t>a</w:t>
      </w:r>
      <w:r w:rsidRPr="00B80FA9">
        <w:rPr>
          <w:rFonts w:asciiTheme="minorHAnsi" w:eastAsia="Calibri" w:hAnsiTheme="minorHAnsi" w:cstheme="minorHAnsi"/>
          <w:b/>
          <w:spacing w:val="-2"/>
          <w:position w:val="1"/>
          <w:sz w:val="24"/>
          <w:szCs w:val="24"/>
        </w:rPr>
        <w:t>t</w:t>
      </w:r>
      <w:r w:rsidRPr="00B80FA9">
        <w:rPr>
          <w:rFonts w:asciiTheme="minorHAnsi" w:eastAsia="Calibri" w:hAnsiTheme="minorHAnsi" w:cstheme="minorHAnsi"/>
          <w:b/>
          <w:spacing w:val="1"/>
          <w:position w:val="1"/>
          <w:sz w:val="24"/>
          <w:szCs w:val="24"/>
        </w:rPr>
        <w:t>f</w:t>
      </w:r>
      <w:r w:rsidRPr="00B80FA9">
        <w:rPr>
          <w:rFonts w:asciiTheme="minorHAnsi" w:eastAsia="Calibri" w:hAnsiTheme="minorHAnsi" w:cstheme="minorHAnsi"/>
          <w:b/>
          <w:spacing w:val="-4"/>
          <w:position w:val="1"/>
          <w:sz w:val="24"/>
          <w:szCs w:val="24"/>
        </w:rPr>
        <w:t>o</w:t>
      </w:r>
      <w:r w:rsidRPr="00B80FA9">
        <w:rPr>
          <w:rFonts w:asciiTheme="minorHAnsi" w:eastAsia="Calibri" w:hAnsiTheme="minorHAnsi" w:cstheme="minorHAnsi"/>
          <w:b/>
          <w:spacing w:val="1"/>
          <w:position w:val="1"/>
          <w:sz w:val="24"/>
          <w:szCs w:val="24"/>
        </w:rPr>
        <w:t>r</w:t>
      </w:r>
      <w:r w:rsidRPr="00B80FA9">
        <w:rPr>
          <w:rFonts w:asciiTheme="minorHAnsi" w:eastAsia="Calibri" w:hAnsiTheme="minorHAnsi" w:cstheme="minorHAnsi"/>
          <w:b/>
          <w:position w:val="1"/>
          <w:sz w:val="24"/>
          <w:szCs w:val="24"/>
        </w:rPr>
        <w:t>m</w:t>
      </w:r>
    </w:p>
    <w:p w:rsidR="00BB6814" w:rsidRPr="00B80FA9" w:rsidRDefault="00BB6814" w:rsidP="00B80FA9">
      <w:pPr>
        <w:pStyle w:val="ListParagraph"/>
        <w:ind w:left="2520"/>
        <w:rPr>
          <w:rFonts w:asciiTheme="minorHAnsi" w:eastAsia="Calibri" w:hAnsiTheme="minorHAnsi" w:cstheme="minorHAnsi"/>
          <w:b/>
          <w:position w:val="1"/>
          <w:sz w:val="24"/>
          <w:szCs w:val="24"/>
        </w:rPr>
      </w:pPr>
    </w:p>
    <w:p w:rsidR="00BB6814" w:rsidRPr="00B80FA9" w:rsidRDefault="00BB6814" w:rsidP="00B80FA9">
      <w:pPr>
        <w:pStyle w:val="ListParagraph"/>
        <w:ind w:left="2160"/>
        <w:rPr>
          <w:rFonts w:asciiTheme="minorHAnsi" w:eastAsia="Calibri" w:hAnsiTheme="minorHAnsi" w:cstheme="minorHAnsi"/>
          <w:b/>
          <w:position w:val="1"/>
          <w:sz w:val="24"/>
          <w:szCs w:val="24"/>
        </w:rPr>
      </w:pPr>
      <w:r w:rsidRPr="00B80FA9">
        <w:rPr>
          <w:rFonts w:asciiTheme="minorHAnsi" w:eastAsia="Calibri" w:hAnsiTheme="minorHAnsi" w:cstheme="minorHAnsi"/>
          <w:bCs/>
          <w:position w:val="1"/>
          <w:sz w:val="24"/>
          <w:szCs w:val="24"/>
        </w:rPr>
        <w:t xml:space="preserve">Android: </w:t>
      </w:r>
      <w:r w:rsidRPr="00B80FA9">
        <w:rPr>
          <w:rFonts w:asciiTheme="minorHAnsi" w:eastAsia="Calibri" w:hAnsiTheme="minorHAnsi" w:cstheme="minorHAnsi"/>
          <w:b/>
          <w:position w:val="1"/>
          <w:sz w:val="24"/>
          <w:szCs w:val="24"/>
        </w:rPr>
        <w:t>https://play.google.com/store/apps/details?id=com.kingdomcommonwealth.app</w:t>
      </w:r>
    </w:p>
    <w:p w:rsidR="00BB6814" w:rsidRPr="00B80FA9" w:rsidRDefault="00BB6814" w:rsidP="00B80FA9">
      <w:pPr>
        <w:pStyle w:val="ListParagraph"/>
        <w:ind w:left="2160"/>
        <w:rPr>
          <w:rFonts w:asciiTheme="minorHAnsi" w:eastAsia="Calibri" w:hAnsiTheme="minorHAnsi" w:cstheme="minorHAnsi"/>
          <w:b/>
          <w:position w:val="1"/>
          <w:sz w:val="24"/>
          <w:szCs w:val="24"/>
        </w:rPr>
      </w:pPr>
      <w:r w:rsidRPr="00B80FA9">
        <w:rPr>
          <w:rFonts w:asciiTheme="minorHAnsi" w:eastAsia="Calibri" w:hAnsiTheme="minorHAnsi" w:cstheme="minorHAnsi"/>
          <w:b/>
          <w:position w:val="1"/>
          <w:sz w:val="24"/>
          <w:szCs w:val="24"/>
        </w:rPr>
        <w:t>Website:</w:t>
      </w:r>
      <w:r w:rsidRPr="00B80FA9">
        <w:rPr>
          <w:rFonts w:asciiTheme="minorHAnsi" w:hAnsiTheme="minorHAnsi" w:cstheme="minorHAnsi"/>
          <w:sz w:val="24"/>
          <w:szCs w:val="24"/>
        </w:rPr>
        <w:t xml:space="preserve"> </w:t>
      </w:r>
      <w:r w:rsidRPr="00B80FA9">
        <w:rPr>
          <w:rFonts w:asciiTheme="minorHAnsi" w:eastAsia="Calibri" w:hAnsiTheme="minorHAnsi" w:cstheme="minorHAnsi"/>
          <w:b/>
          <w:position w:val="1"/>
          <w:sz w:val="24"/>
          <w:szCs w:val="24"/>
        </w:rPr>
        <w:t>https://www.kingdomcommonwealth.com/</w:t>
      </w:r>
    </w:p>
    <w:p w:rsidR="00BB6814" w:rsidRPr="00B80FA9" w:rsidRDefault="00BB6814" w:rsidP="00B80FA9">
      <w:pPr>
        <w:ind w:left="500"/>
        <w:rPr>
          <w:rFonts w:asciiTheme="minorHAnsi" w:eastAsia="Calibri" w:hAnsiTheme="minorHAnsi" w:cstheme="minorHAnsi"/>
          <w:b/>
          <w:position w:val="1"/>
          <w:sz w:val="24"/>
          <w:szCs w:val="24"/>
        </w:rPr>
      </w:pPr>
    </w:p>
    <w:p w:rsidR="00BB6814" w:rsidRPr="00B80FA9" w:rsidRDefault="00BB6814" w:rsidP="00B80FA9">
      <w:pPr>
        <w:ind w:left="500"/>
        <w:rPr>
          <w:rFonts w:asciiTheme="minorHAnsi" w:eastAsia="Calibri" w:hAnsiTheme="minorHAnsi" w:cstheme="minorHAnsi"/>
          <w:b/>
          <w:position w:val="1"/>
          <w:sz w:val="24"/>
          <w:szCs w:val="24"/>
        </w:rPr>
      </w:pPr>
    </w:p>
    <w:p w:rsidR="00BB6814" w:rsidRPr="00B80FA9" w:rsidRDefault="00BB6814" w:rsidP="00B80FA9">
      <w:pPr>
        <w:ind w:left="500"/>
        <w:rPr>
          <w:rFonts w:asciiTheme="minorHAnsi" w:eastAsia="Calibri" w:hAnsiTheme="minorHAnsi" w:cstheme="minorHAnsi"/>
          <w:b/>
          <w:position w:val="1"/>
          <w:sz w:val="24"/>
          <w:szCs w:val="24"/>
        </w:rPr>
      </w:pPr>
      <w:r w:rsidRPr="00B80FA9">
        <w:rPr>
          <w:rFonts w:asciiTheme="minorHAnsi" w:eastAsia="Calibri" w:hAnsiTheme="minorHAnsi" w:cstheme="minorHAnsi"/>
          <w:b/>
          <w:position w:val="1"/>
          <w:sz w:val="24"/>
          <w:szCs w:val="24"/>
        </w:rPr>
        <w:t>See   example below:</w:t>
      </w:r>
    </w:p>
    <w:p w:rsidR="00BB6814" w:rsidRPr="00B80FA9" w:rsidRDefault="00BB6814" w:rsidP="00B80FA9">
      <w:pPr>
        <w:ind w:left="500"/>
        <w:rPr>
          <w:rFonts w:asciiTheme="minorHAnsi" w:eastAsia="Calibri" w:hAnsiTheme="minorHAnsi" w:cstheme="minorHAnsi"/>
          <w:b/>
          <w:position w:val="1"/>
          <w:sz w:val="24"/>
          <w:szCs w:val="24"/>
        </w:rPr>
      </w:pPr>
      <w:r w:rsidRPr="00B80FA9">
        <w:rPr>
          <w:rFonts w:asciiTheme="minorHAnsi" w:eastAsia="Calibri" w:hAnsiTheme="minorHAnsi" w:cstheme="minorHAnsi"/>
          <w:b/>
          <w:position w:val="1"/>
          <w:sz w:val="24"/>
          <w:szCs w:val="24"/>
        </w:rPr>
        <w:drawing>
          <wp:anchor distT="0" distB="0" distL="114300" distR="114300" simplePos="0" relativeHeight="251663872" behindDoc="0" locked="0" layoutInCell="1" allowOverlap="1" wp14:anchorId="4B1147A5">
            <wp:simplePos x="0" y="0"/>
            <wp:positionH relativeFrom="column">
              <wp:posOffset>317500</wp:posOffset>
            </wp:positionH>
            <wp:positionV relativeFrom="paragraph">
              <wp:posOffset>320040</wp:posOffset>
            </wp:positionV>
            <wp:extent cx="2743200" cy="3375660"/>
            <wp:effectExtent l="0" t="0" r="0" b="0"/>
            <wp:wrapTopAndBottom/>
            <wp:docPr id="212544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42982" name=""/>
                    <pic:cNvPicPr/>
                  </pic:nvPicPr>
                  <pic:blipFill>
                    <a:blip r:embed="rId25">
                      <a:extLst>
                        <a:ext uri="{28A0092B-C50C-407E-A947-70E740481C1C}">
                          <a14:useLocalDpi xmlns:a14="http://schemas.microsoft.com/office/drawing/2010/main" val="0"/>
                        </a:ext>
                      </a:extLst>
                    </a:blip>
                    <a:stretch>
                      <a:fillRect/>
                    </a:stretch>
                  </pic:blipFill>
                  <pic:spPr>
                    <a:xfrm>
                      <a:off x="0" y="0"/>
                      <a:ext cx="2743200" cy="3375660"/>
                    </a:xfrm>
                    <a:prstGeom prst="rect">
                      <a:avLst/>
                    </a:prstGeom>
                  </pic:spPr>
                </pic:pic>
              </a:graphicData>
            </a:graphic>
            <wp14:sizeRelV relativeFrom="margin">
              <wp14:pctHeight>0</wp14:pctHeight>
            </wp14:sizeRelV>
          </wp:anchor>
        </w:drawing>
      </w:r>
    </w:p>
    <w:p w:rsidR="00BB6814" w:rsidRPr="00B80FA9" w:rsidRDefault="00BB6814" w:rsidP="00B80FA9">
      <w:pPr>
        <w:ind w:left="500"/>
        <w:rPr>
          <w:rFonts w:asciiTheme="minorHAnsi" w:eastAsia="Calibri" w:hAnsiTheme="minorHAnsi" w:cstheme="minorHAnsi"/>
          <w:b/>
          <w:position w:val="1"/>
          <w:sz w:val="24"/>
          <w:szCs w:val="24"/>
        </w:rPr>
      </w:pPr>
    </w:p>
    <w:p w:rsidR="00BB6814" w:rsidRPr="00B80FA9" w:rsidRDefault="00BB6814" w:rsidP="00B80FA9">
      <w:pPr>
        <w:ind w:left="500"/>
        <w:rPr>
          <w:rFonts w:asciiTheme="minorHAnsi" w:eastAsia="Calibri" w:hAnsiTheme="minorHAnsi" w:cstheme="minorHAnsi"/>
          <w:b/>
          <w:position w:val="1"/>
          <w:sz w:val="24"/>
          <w:szCs w:val="24"/>
        </w:rPr>
      </w:pPr>
    </w:p>
    <w:p w:rsidR="00BB6814" w:rsidRPr="005404C4" w:rsidRDefault="005404C4" w:rsidP="005404C4">
      <w:pPr>
        <w:pStyle w:val="Heading1"/>
        <w:rPr>
          <w:rFonts w:eastAsia="Calibri"/>
          <w:color w:val="1F497D" w:themeColor="text2"/>
        </w:rPr>
      </w:pPr>
      <w:r w:rsidRPr="005404C4">
        <w:rPr>
          <w:rFonts w:eastAsia="Calibri"/>
          <w:color w:val="1F497D" w:themeColor="text2"/>
        </w:rPr>
        <w:t>MENU NUMBER TEN (10)</w:t>
      </w:r>
    </w:p>
    <w:p w:rsidR="005404C4" w:rsidRDefault="005404C4" w:rsidP="00B80FA9">
      <w:pPr>
        <w:ind w:left="500"/>
        <w:rPr>
          <w:rFonts w:asciiTheme="minorHAnsi" w:eastAsia="Calibri" w:hAnsiTheme="minorHAnsi" w:cstheme="minorHAnsi"/>
          <w:b/>
          <w:position w:val="1"/>
          <w:sz w:val="24"/>
          <w:szCs w:val="24"/>
        </w:rPr>
      </w:pPr>
    </w:p>
    <w:p w:rsidR="00BB6814" w:rsidRPr="00B80FA9" w:rsidRDefault="005404C4" w:rsidP="00B80FA9">
      <w:pPr>
        <w:ind w:left="500"/>
        <w:rPr>
          <w:rFonts w:asciiTheme="minorHAnsi" w:eastAsia="Calibri" w:hAnsiTheme="minorHAnsi" w:cstheme="minorHAnsi"/>
          <w:b/>
          <w:position w:val="1"/>
          <w:sz w:val="24"/>
          <w:szCs w:val="24"/>
        </w:rPr>
      </w:pPr>
      <w:r>
        <w:rPr>
          <w:rFonts w:asciiTheme="minorHAnsi" w:eastAsia="Calibri" w:hAnsiTheme="minorHAnsi" w:cstheme="minorHAnsi"/>
          <w:b/>
          <w:position w:val="1"/>
          <w:sz w:val="24"/>
          <w:szCs w:val="24"/>
        </w:rPr>
        <w:t xml:space="preserve">COMING SOON </w:t>
      </w:r>
    </w:p>
    <w:p w:rsidR="00BB6814" w:rsidRPr="00B80FA9" w:rsidRDefault="00BB6814" w:rsidP="00B80FA9">
      <w:pPr>
        <w:ind w:left="500"/>
        <w:rPr>
          <w:rFonts w:asciiTheme="minorHAnsi" w:eastAsia="Calibri" w:hAnsiTheme="minorHAnsi" w:cstheme="minorHAnsi"/>
          <w:b/>
          <w:position w:val="1"/>
          <w:sz w:val="24"/>
          <w:szCs w:val="24"/>
        </w:rPr>
      </w:pPr>
    </w:p>
    <w:p w:rsidR="00BB6814" w:rsidRPr="00B80FA9" w:rsidRDefault="005404C4" w:rsidP="00B80FA9">
      <w:pPr>
        <w:ind w:left="500"/>
        <w:rPr>
          <w:rFonts w:asciiTheme="minorHAnsi" w:eastAsia="Calibri" w:hAnsiTheme="minorHAnsi" w:cstheme="minorHAnsi"/>
          <w:sz w:val="24"/>
          <w:szCs w:val="24"/>
        </w:rPr>
        <w:sectPr w:rsidR="00BB6814" w:rsidRPr="00B80FA9">
          <w:pgSz w:w="12240" w:h="15840"/>
          <w:pgMar w:top="340" w:right="120" w:bottom="280" w:left="1300" w:header="0" w:footer="816" w:gutter="0"/>
          <w:cols w:space="720"/>
        </w:sectPr>
      </w:pPr>
      <w:r>
        <w:rPr>
          <w:rFonts w:ascii="Arial Narrow" w:hAnsi="Arial Narrow"/>
          <w:noProof/>
          <w:sz w:val="28"/>
          <w:szCs w:val="28"/>
        </w:rPr>
        <w:drawing>
          <wp:inline distT="0" distB="0" distL="0" distR="0" wp14:anchorId="7C832A35" wp14:editId="4EF72572">
            <wp:extent cx="1960139" cy="1758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7865"/>
                    <a:stretch/>
                  </pic:blipFill>
                  <pic:spPr bwMode="auto">
                    <a:xfrm>
                      <a:off x="0" y="0"/>
                      <a:ext cx="2005437" cy="1798627"/>
                    </a:xfrm>
                    <a:prstGeom prst="rect">
                      <a:avLst/>
                    </a:prstGeom>
                    <a:noFill/>
                    <a:ln>
                      <a:noFill/>
                    </a:ln>
                    <a:extLst>
                      <a:ext uri="{53640926-AAD7-44D8-BBD7-CCE9431645EC}">
                        <a14:shadowObscured xmlns:a14="http://schemas.microsoft.com/office/drawing/2010/main"/>
                      </a:ext>
                    </a:extLst>
                  </pic:spPr>
                </pic:pic>
              </a:graphicData>
            </a:graphic>
          </wp:inline>
        </w:drawing>
      </w:r>
      <w:r w:rsidR="00E450B8" w:rsidRPr="00B80FA9">
        <w:rPr>
          <w:rFonts w:asciiTheme="minorHAnsi" w:hAnsiTheme="minorHAnsi" w:cstheme="minorHAnsi"/>
          <w:noProof/>
          <w:sz w:val="24"/>
          <w:szCs w:val="24"/>
        </w:rPr>
        <mc:AlternateContent>
          <mc:Choice Requires="wps">
            <w:drawing>
              <wp:inline distT="0" distB="0" distL="0" distR="0">
                <wp:extent cx="304800" cy="304800"/>
                <wp:effectExtent l="0" t="0" r="0" b="0"/>
                <wp:docPr id="653645533"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29A01EBC"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6"/>
        <w:rPr>
          <w:rFonts w:asciiTheme="minorHAnsi" w:hAnsiTheme="minorHAnsi" w:cstheme="minorHAnsi"/>
          <w:sz w:val="24"/>
          <w:szCs w:val="24"/>
        </w:rPr>
      </w:pPr>
    </w:p>
    <w:p w:rsidR="007A7842" w:rsidRPr="00B80FA9" w:rsidRDefault="00000000" w:rsidP="00B80FA9">
      <w:pPr>
        <w:ind w:left="500"/>
        <w:rPr>
          <w:rFonts w:asciiTheme="minorHAnsi" w:eastAsia="Calibri" w:hAnsiTheme="minorHAnsi" w:cstheme="minorHAnsi"/>
          <w:sz w:val="24"/>
          <w:szCs w:val="24"/>
        </w:rPr>
      </w:pPr>
      <w:r w:rsidRPr="00B80FA9">
        <w:rPr>
          <w:rFonts w:asciiTheme="minorHAnsi" w:eastAsia="Calibri" w:hAnsiTheme="minorHAnsi" w:cstheme="minorHAnsi"/>
          <w:position w:val="4"/>
          <w:sz w:val="24"/>
          <w:szCs w:val="24"/>
        </w:rPr>
        <w:t xml:space="preserve"> </w:t>
      </w:r>
      <w:r w:rsidRPr="00B80FA9">
        <w:rPr>
          <w:rFonts w:asciiTheme="minorHAnsi" w:eastAsia="Calibri" w:hAnsiTheme="minorHAnsi" w:cstheme="minorHAnsi"/>
          <w:spacing w:val="21"/>
          <w:position w:val="4"/>
          <w:sz w:val="24"/>
          <w:szCs w:val="24"/>
        </w:rPr>
        <w:t xml:space="preserve"> </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1"/>
          <w:sz w:val="24"/>
          <w:szCs w:val="24"/>
        </w:rPr>
        <w:t>dm</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 xml:space="preserve">n </w:t>
      </w: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an</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l</w:t>
      </w:r>
      <w:r w:rsidRPr="00B80FA9">
        <w:rPr>
          <w:rFonts w:asciiTheme="minorHAnsi" w:eastAsia="Calibri" w:hAnsiTheme="minorHAnsi" w:cstheme="minorHAnsi"/>
          <w:b/>
          <w:spacing w:val="-12"/>
          <w:sz w:val="24"/>
          <w:szCs w:val="24"/>
        </w:rPr>
        <w:t xml:space="preserve"> </w:t>
      </w:r>
      <w:r w:rsidRPr="00B80FA9">
        <w:rPr>
          <w:rFonts w:asciiTheme="minorHAnsi" w:eastAsia="Calibri" w:hAnsiTheme="minorHAnsi" w:cstheme="minorHAnsi"/>
          <w:b/>
          <w:spacing w:val="-2"/>
          <w:sz w:val="24"/>
          <w:szCs w:val="24"/>
        </w:rPr>
        <w:t>C</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z w:val="24"/>
          <w:szCs w:val="24"/>
        </w:rPr>
        <w:t>s</w:t>
      </w:r>
    </w:p>
    <w:p w:rsidR="007A7842" w:rsidRPr="00B80FA9" w:rsidRDefault="007A7842" w:rsidP="00B80FA9">
      <w:pPr>
        <w:spacing w:before="2"/>
        <w:rPr>
          <w:rFonts w:asciiTheme="minorHAnsi" w:hAnsiTheme="minorHAnsi" w:cstheme="minorHAnsi"/>
          <w:sz w:val="24"/>
          <w:szCs w:val="24"/>
        </w:rPr>
      </w:pPr>
    </w:p>
    <w:p w:rsidR="007A7842" w:rsidRPr="00B80FA9" w:rsidRDefault="00000000" w:rsidP="00B80FA9">
      <w:pPr>
        <w:ind w:left="1220"/>
        <w:rPr>
          <w:rFonts w:asciiTheme="minorHAnsi" w:eastAsia="Calibri" w:hAnsiTheme="minorHAnsi" w:cstheme="minorHAnsi"/>
          <w:sz w:val="24"/>
          <w:szCs w:val="24"/>
        </w:rPr>
      </w:pPr>
      <w:r w:rsidRPr="00B80FA9">
        <w:rPr>
          <w:rFonts w:asciiTheme="minorHAnsi" w:eastAsia="Arial" w:hAnsiTheme="minorHAnsi" w:cstheme="minorHAnsi"/>
          <w:position w:val="3"/>
          <w:sz w:val="24"/>
          <w:szCs w:val="24"/>
        </w:rPr>
        <w:t xml:space="preserve">o   </w:t>
      </w:r>
      <w:r w:rsidRPr="00B80FA9">
        <w:rPr>
          <w:rFonts w:asciiTheme="minorHAnsi" w:eastAsia="Arial" w:hAnsiTheme="minorHAnsi" w:cstheme="minorHAnsi"/>
          <w:spacing w:val="26"/>
          <w:position w:val="3"/>
          <w:sz w:val="24"/>
          <w:szCs w:val="24"/>
        </w:rPr>
        <w:t xml:space="preserve"> </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z w:val="24"/>
          <w:szCs w:val="24"/>
        </w:rPr>
        <w:t>b</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upd</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 xml:space="preserve">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x</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rn</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8"/>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t</w:t>
      </w:r>
    </w:p>
    <w:p w:rsidR="007A7842" w:rsidRPr="00B80FA9" w:rsidRDefault="007A7842" w:rsidP="00B80FA9">
      <w:pPr>
        <w:spacing w:before="3"/>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1"/>
        <w:ind w:left="140"/>
        <w:rPr>
          <w:rFonts w:asciiTheme="minorHAnsi" w:eastAsia="Calibri" w:hAnsiTheme="minorHAnsi" w:cstheme="minorHAnsi"/>
          <w:sz w:val="24"/>
          <w:szCs w:val="24"/>
        </w:rPr>
      </w:pPr>
      <w:r w:rsidRPr="00B80FA9">
        <w:rPr>
          <w:rFonts w:asciiTheme="minorHAnsi" w:eastAsia="Calibri" w:hAnsiTheme="minorHAnsi" w:cstheme="minorHAnsi"/>
          <w:b/>
          <w:color w:val="2D73B4"/>
          <w:spacing w:val="3"/>
          <w:sz w:val="24"/>
          <w:szCs w:val="24"/>
        </w:rPr>
        <w:t>D</w:t>
      </w:r>
      <w:r w:rsidRPr="00B80FA9">
        <w:rPr>
          <w:rFonts w:asciiTheme="minorHAnsi" w:eastAsia="Calibri" w:hAnsiTheme="minorHAnsi" w:cstheme="minorHAnsi"/>
          <w:b/>
          <w:color w:val="2D73B4"/>
          <w:spacing w:val="2"/>
          <w:sz w:val="24"/>
          <w:szCs w:val="24"/>
        </w:rPr>
        <w:t>a</w:t>
      </w:r>
      <w:r w:rsidRPr="00B80FA9">
        <w:rPr>
          <w:rFonts w:asciiTheme="minorHAnsi" w:eastAsia="Calibri" w:hAnsiTheme="minorHAnsi" w:cstheme="minorHAnsi"/>
          <w:b/>
          <w:color w:val="2D73B4"/>
          <w:spacing w:val="-1"/>
          <w:sz w:val="24"/>
          <w:szCs w:val="24"/>
        </w:rPr>
        <w:t>t</w:t>
      </w:r>
      <w:r w:rsidRPr="00B80FA9">
        <w:rPr>
          <w:rFonts w:asciiTheme="minorHAnsi" w:eastAsia="Calibri" w:hAnsiTheme="minorHAnsi" w:cstheme="minorHAnsi"/>
          <w:b/>
          <w:color w:val="2D73B4"/>
          <w:sz w:val="24"/>
          <w:szCs w:val="24"/>
        </w:rPr>
        <w:t>a</w:t>
      </w:r>
      <w:r w:rsidRPr="00B80FA9">
        <w:rPr>
          <w:rFonts w:asciiTheme="minorHAnsi" w:eastAsia="Calibri" w:hAnsiTheme="minorHAnsi" w:cstheme="minorHAnsi"/>
          <w:b/>
          <w:color w:val="2D73B4"/>
          <w:spacing w:val="-5"/>
          <w:sz w:val="24"/>
          <w:szCs w:val="24"/>
        </w:rPr>
        <w:t xml:space="preserve"> </w:t>
      </w:r>
      <w:r w:rsidRPr="00B80FA9">
        <w:rPr>
          <w:rFonts w:asciiTheme="minorHAnsi" w:eastAsia="Calibri" w:hAnsiTheme="minorHAnsi" w:cstheme="minorHAnsi"/>
          <w:b/>
          <w:color w:val="2D73B4"/>
          <w:spacing w:val="2"/>
          <w:sz w:val="24"/>
          <w:szCs w:val="24"/>
        </w:rPr>
        <w:t>P</w:t>
      </w:r>
      <w:r w:rsidRPr="00B80FA9">
        <w:rPr>
          <w:rFonts w:asciiTheme="minorHAnsi" w:eastAsia="Calibri" w:hAnsiTheme="minorHAnsi" w:cstheme="minorHAnsi"/>
          <w:b/>
          <w:color w:val="2D73B4"/>
          <w:spacing w:val="1"/>
          <w:sz w:val="24"/>
          <w:szCs w:val="24"/>
        </w:rPr>
        <w:t>r</w:t>
      </w:r>
      <w:r w:rsidRPr="00B80FA9">
        <w:rPr>
          <w:rFonts w:asciiTheme="minorHAnsi" w:eastAsia="Calibri" w:hAnsiTheme="minorHAnsi" w:cstheme="minorHAnsi"/>
          <w:b/>
          <w:color w:val="2D73B4"/>
          <w:sz w:val="24"/>
          <w:szCs w:val="24"/>
        </w:rPr>
        <w:t>o</w:t>
      </w:r>
      <w:r w:rsidRPr="00B80FA9">
        <w:rPr>
          <w:rFonts w:asciiTheme="minorHAnsi" w:eastAsia="Calibri" w:hAnsiTheme="minorHAnsi" w:cstheme="minorHAnsi"/>
          <w:b/>
          <w:color w:val="2D73B4"/>
          <w:spacing w:val="1"/>
          <w:sz w:val="24"/>
          <w:szCs w:val="24"/>
        </w:rPr>
        <w:t>c</w:t>
      </w:r>
      <w:r w:rsidRPr="00B80FA9">
        <w:rPr>
          <w:rFonts w:asciiTheme="minorHAnsi" w:eastAsia="Calibri" w:hAnsiTheme="minorHAnsi" w:cstheme="minorHAnsi"/>
          <w:b/>
          <w:color w:val="2D73B4"/>
          <w:spacing w:val="-1"/>
          <w:sz w:val="24"/>
          <w:szCs w:val="24"/>
        </w:rPr>
        <w:t>e</w:t>
      </w:r>
      <w:r w:rsidRPr="00B80FA9">
        <w:rPr>
          <w:rFonts w:asciiTheme="minorHAnsi" w:eastAsia="Calibri" w:hAnsiTheme="minorHAnsi" w:cstheme="minorHAnsi"/>
          <w:b/>
          <w:color w:val="2D73B4"/>
          <w:sz w:val="24"/>
          <w:szCs w:val="24"/>
        </w:rPr>
        <w:t>ss</w:t>
      </w:r>
      <w:r w:rsidRPr="00B80FA9">
        <w:rPr>
          <w:rFonts w:asciiTheme="minorHAnsi" w:eastAsia="Calibri" w:hAnsiTheme="minorHAnsi" w:cstheme="minorHAnsi"/>
          <w:b/>
          <w:color w:val="2D73B4"/>
          <w:spacing w:val="-10"/>
          <w:sz w:val="24"/>
          <w:szCs w:val="24"/>
        </w:rPr>
        <w:t xml:space="preserve"> </w:t>
      </w:r>
      <w:r w:rsidRPr="00B80FA9">
        <w:rPr>
          <w:rFonts w:asciiTheme="minorHAnsi" w:eastAsia="Calibri" w:hAnsiTheme="minorHAnsi" w:cstheme="minorHAnsi"/>
          <w:b/>
          <w:color w:val="2D73B4"/>
          <w:sz w:val="24"/>
          <w:szCs w:val="24"/>
        </w:rPr>
        <w:t>F</w:t>
      </w:r>
      <w:r w:rsidRPr="00B80FA9">
        <w:rPr>
          <w:rFonts w:asciiTheme="minorHAnsi" w:eastAsia="Calibri" w:hAnsiTheme="minorHAnsi" w:cstheme="minorHAnsi"/>
          <w:b/>
          <w:color w:val="2D73B4"/>
          <w:spacing w:val="-1"/>
          <w:sz w:val="24"/>
          <w:szCs w:val="24"/>
        </w:rPr>
        <w:t>l</w:t>
      </w:r>
      <w:r w:rsidRPr="00B80FA9">
        <w:rPr>
          <w:rFonts w:asciiTheme="minorHAnsi" w:eastAsia="Calibri" w:hAnsiTheme="minorHAnsi" w:cstheme="minorHAnsi"/>
          <w:b/>
          <w:color w:val="2D73B4"/>
          <w:spacing w:val="1"/>
          <w:sz w:val="24"/>
          <w:szCs w:val="24"/>
        </w:rPr>
        <w:t>o</w:t>
      </w:r>
      <w:r w:rsidRPr="00B80FA9">
        <w:rPr>
          <w:rFonts w:asciiTheme="minorHAnsi" w:eastAsia="Calibri" w:hAnsiTheme="minorHAnsi" w:cstheme="minorHAnsi"/>
          <w:b/>
          <w:color w:val="2D73B4"/>
          <w:sz w:val="24"/>
          <w:szCs w:val="24"/>
        </w:rPr>
        <w:t>ws</w:t>
      </w:r>
      <w:r w:rsidRPr="00B80FA9">
        <w:rPr>
          <w:rFonts w:asciiTheme="minorHAnsi" w:eastAsia="Calibri" w:hAnsiTheme="minorHAnsi" w:cstheme="minorHAnsi"/>
          <w:b/>
          <w:color w:val="2D73B4"/>
          <w:spacing w:val="2"/>
          <w:sz w:val="24"/>
          <w:szCs w:val="24"/>
        </w:rPr>
        <w:t xml:space="preserve"> </w:t>
      </w:r>
      <w:r w:rsidRPr="00B80FA9">
        <w:rPr>
          <w:rFonts w:asciiTheme="minorHAnsi" w:eastAsia="Calibri" w:hAnsiTheme="minorHAnsi" w:cstheme="minorHAnsi"/>
          <w:b/>
          <w:color w:val="2D73B4"/>
          <w:sz w:val="24"/>
          <w:szCs w:val="24"/>
        </w:rPr>
        <w:t>–</w:t>
      </w:r>
      <w:r w:rsidRPr="00B80FA9">
        <w:rPr>
          <w:rFonts w:asciiTheme="minorHAnsi" w:eastAsia="Calibri" w:hAnsiTheme="minorHAnsi" w:cstheme="minorHAnsi"/>
          <w:b/>
          <w:color w:val="2D73B4"/>
          <w:spacing w:val="-1"/>
          <w:sz w:val="24"/>
          <w:szCs w:val="24"/>
        </w:rPr>
        <w:t xml:space="preserve"> A</w:t>
      </w:r>
      <w:r w:rsidRPr="00B80FA9">
        <w:rPr>
          <w:rFonts w:asciiTheme="minorHAnsi" w:eastAsia="Calibri" w:hAnsiTheme="minorHAnsi" w:cstheme="minorHAnsi"/>
          <w:b/>
          <w:color w:val="2D73B4"/>
          <w:spacing w:val="1"/>
          <w:sz w:val="24"/>
          <w:szCs w:val="24"/>
        </w:rPr>
        <w:t>dm</w:t>
      </w:r>
      <w:r w:rsidRPr="00B80FA9">
        <w:rPr>
          <w:rFonts w:asciiTheme="minorHAnsi" w:eastAsia="Calibri" w:hAnsiTheme="minorHAnsi" w:cstheme="minorHAnsi"/>
          <w:b/>
          <w:color w:val="2D73B4"/>
          <w:spacing w:val="-1"/>
          <w:sz w:val="24"/>
          <w:szCs w:val="24"/>
        </w:rPr>
        <w:t>i</w:t>
      </w:r>
      <w:r w:rsidRPr="00B80FA9">
        <w:rPr>
          <w:rFonts w:asciiTheme="minorHAnsi" w:eastAsia="Calibri" w:hAnsiTheme="minorHAnsi" w:cstheme="minorHAnsi"/>
          <w:b/>
          <w:color w:val="2D73B4"/>
          <w:sz w:val="24"/>
          <w:szCs w:val="24"/>
        </w:rPr>
        <w:t>n</w:t>
      </w:r>
      <w:r w:rsidRPr="00B80FA9">
        <w:rPr>
          <w:rFonts w:asciiTheme="minorHAnsi" w:eastAsia="Calibri" w:hAnsiTheme="minorHAnsi" w:cstheme="minorHAnsi"/>
          <w:b/>
          <w:color w:val="2D73B4"/>
          <w:spacing w:val="5"/>
          <w:sz w:val="24"/>
          <w:szCs w:val="24"/>
        </w:rPr>
        <w:t xml:space="preserve"> </w:t>
      </w:r>
      <w:r w:rsidRPr="00B80FA9">
        <w:rPr>
          <w:rFonts w:asciiTheme="minorHAnsi" w:eastAsia="Calibri" w:hAnsiTheme="minorHAnsi" w:cstheme="minorHAnsi"/>
          <w:b/>
          <w:color w:val="2D73B4"/>
          <w:sz w:val="24"/>
          <w:szCs w:val="24"/>
        </w:rPr>
        <w:t>&amp;</w:t>
      </w:r>
      <w:r w:rsidRPr="00B80FA9">
        <w:rPr>
          <w:rFonts w:asciiTheme="minorHAnsi" w:eastAsia="Calibri" w:hAnsiTheme="minorHAnsi" w:cstheme="minorHAnsi"/>
          <w:b/>
          <w:color w:val="2D73B4"/>
          <w:spacing w:val="-3"/>
          <w:sz w:val="24"/>
          <w:szCs w:val="24"/>
        </w:rPr>
        <w:t xml:space="preserve"> </w:t>
      </w:r>
      <w:r w:rsidRPr="00B80FA9">
        <w:rPr>
          <w:rFonts w:asciiTheme="minorHAnsi" w:eastAsia="Calibri" w:hAnsiTheme="minorHAnsi" w:cstheme="minorHAnsi"/>
          <w:b/>
          <w:color w:val="2D73B4"/>
          <w:spacing w:val="-1"/>
          <w:sz w:val="24"/>
          <w:szCs w:val="24"/>
        </w:rPr>
        <w:t>A</w:t>
      </w:r>
      <w:r w:rsidRPr="00B80FA9">
        <w:rPr>
          <w:rFonts w:asciiTheme="minorHAnsi" w:eastAsia="Calibri" w:hAnsiTheme="minorHAnsi" w:cstheme="minorHAnsi"/>
          <w:b/>
          <w:color w:val="2D73B4"/>
          <w:spacing w:val="1"/>
          <w:sz w:val="24"/>
          <w:szCs w:val="24"/>
        </w:rPr>
        <w:t>na</w:t>
      </w:r>
      <w:r w:rsidRPr="00B80FA9">
        <w:rPr>
          <w:rFonts w:asciiTheme="minorHAnsi" w:eastAsia="Calibri" w:hAnsiTheme="minorHAnsi" w:cstheme="minorHAnsi"/>
          <w:b/>
          <w:color w:val="2D73B4"/>
          <w:spacing w:val="-1"/>
          <w:sz w:val="24"/>
          <w:szCs w:val="24"/>
        </w:rPr>
        <w:t>l</w:t>
      </w:r>
      <w:r w:rsidRPr="00B80FA9">
        <w:rPr>
          <w:rFonts w:asciiTheme="minorHAnsi" w:eastAsia="Calibri" w:hAnsiTheme="minorHAnsi" w:cstheme="minorHAnsi"/>
          <w:b/>
          <w:color w:val="2D73B4"/>
          <w:spacing w:val="1"/>
          <w:sz w:val="24"/>
          <w:szCs w:val="24"/>
        </w:rPr>
        <w:t>y</w:t>
      </w:r>
      <w:r w:rsidRPr="00B80FA9">
        <w:rPr>
          <w:rFonts w:asciiTheme="minorHAnsi" w:eastAsia="Calibri" w:hAnsiTheme="minorHAnsi" w:cstheme="minorHAnsi"/>
          <w:b/>
          <w:color w:val="2D73B4"/>
          <w:spacing w:val="-2"/>
          <w:sz w:val="24"/>
          <w:szCs w:val="24"/>
        </w:rPr>
        <w:t>t</w:t>
      </w:r>
      <w:r w:rsidRPr="00B80FA9">
        <w:rPr>
          <w:rFonts w:asciiTheme="minorHAnsi" w:eastAsia="Calibri" w:hAnsiTheme="minorHAnsi" w:cstheme="minorHAnsi"/>
          <w:b/>
          <w:color w:val="2D73B4"/>
          <w:spacing w:val="-1"/>
          <w:sz w:val="24"/>
          <w:szCs w:val="24"/>
        </w:rPr>
        <w:t>i</w:t>
      </w:r>
      <w:r w:rsidRPr="00B80FA9">
        <w:rPr>
          <w:rFonts w:asciiTheme="minorHAnsi" w:eastAsia="Calibri" w:hAnsiTheme="minorHAnsi" w:cstheme="minorHAnsi"/>
          <w:b/>
          <w:color w:val="2D73B4"/>
          <w:sz w:val="24"/>
          <w:szCs w:val="24"/>
        </w:rPr>
        <w:t>cs</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140"/>
        <w:rPr>
          <w:rFonts w:asciiTheme="minorHAnsi" w:eastAsia="Calibri" w:hAnsiTheme="minorHAnsi" w:cstheme="minorHAnsi"/>
          <w:sz w:val="24"/>
          <w:szCs w:val="24"/>
        </w:rPr>
      </w:pPr>
      <w:r w:rsidRPr="00B80FA9">
        <w:rPr>
          <w:rFonts w:asciiTheme="minorHAnsi" w:eastAsia="Calibri" w:hAnsiTheme="minorHAnsi" w:cstheme="minorHAnsi"/>
          <w:sz w:val="24"/>
          <w:szCs w:val="24"/>
        </w:rPr>
        <w:t>R</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b</w:t>
      </w:r>
      <w:r w:rsidRPr="00B80FA9">
        <w:rPr>
          <w:rFonts w:asciiTheme="minorHAnsi" w:eastAsia="Calibri" w:hAnsiTheme="minorHAnsi" w:cstheme="minorHAnsi"/>
          <w:spacing w:val="-2"/>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ac</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em</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JKM</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and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med</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z w:val="24"/>
          <w:szCs w:val="24"/>
        </w:rPr>
        <w:t>m.</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1"/>
        <w:rPr>
          <w:rFonts w:asciiTheme="minorHAnsi" w:hAnsiTheme="minorHAnsi" w:cstheme="minorHAnsi"/>
          <w:sz w:val="24"/>
          <w:szCs w:val="24"/>
        </w:rPr>
      </w:pPr>
    </w:p>
    <w:p w:rsidR="007A7842" w:rsidRPr="00B80FA9" w:rsidRDefault="00000000" w:rsidP="00B80FA9">
      <w:pPr>
        <w:ind w:left="524"/>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Tr</w:t>
      </w:r>
      <w:r w:rsidRPr="00B80FA9">
        <w:rPr>
          <w:rFonts w:asciiTheme="minorHAnsi" w:eastAsia="Calibri" w:hAnsiTheme="minorHAnsi" w:cstheme="minorHAnsi"/>
          <w:sz w:val="24"/>
          <w:szCs w:val="24"/>
        </w:rPr>
        <w:t>ac</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s</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13"/>
        <w:rPr>
          <w:rFonts w:asciiTheme="minorHAnsi" w:hAnsiTheme="minorHAnsi" w:cstheme="minorHAnsi"/>
          <w:sz w:val="24"/>
          <w:szCs w:val="24"/>
        </w:rPr>
      </w:pPr>
    </w:p>
    <w:p w:rsidR="007A7842" w:rsidRPr="00B80FA9" w:rsidRDefault="00000000" w:rsidP="00B80FA9">
      <w:pPr>
        <w:spacing w:before="34"/>
        <w:ind w:left="500"/>
        <w:rPr>
          <w:rFonts w:asciiTheme="minorHAnsi" w:eastAsia="Calibri" w:hAnsiTheme="minorHAnsi" w:cstheme="minorHAnsi"/>
          <w:sz w:val="24"/>
          <w:szCs w:val="24"/>
        </w:rPr>
      </w:pPr>
      <w:r w:rsidRPr="00B80FA9">
        <w:rPr>
          <w:rFonts w:asciiTheme="minorHAnsi" w:eastAsia="Arial" w:hAnsiTheme="minorHAnsi" w:cstheme="minorHAnsi"/>
          <w:position w:val="4"/>
          <w:sz w:val="24"/>
          <w:szCs w:val="24"/>
        </w:rPr>
        <w:t xml:space="preserve">•    </w:t>
      </w:r>
      <w:r w:rsidRPr="00B80FA9">
        <w:rPr>
          <w:rFonts w:asciiTheme="minorHAnsi" w:eastAsia="Arial" w:hAnsiTheme="minorHAnsi" w:cstheme="minorHAnsi"/>
          <w:spacing w:val="13"/>
          <w:position w:val="4"/>
          <w:sz w:val="24"/>
          <w:szCs w:val="24"/>
        </w:rPr>
        <w:t xml:space="preserve"> </w:t>
      </w:r>
      <w:r w:rsidRPr="00B80FA9">
        <w:rPr>
          <w:rFonts w:asciiTheme="minorHAnsi" w:eastAsia="Calibri" w:hAnsiTheme="minorHAnsi" w:cstheme="minorHAnsi"/>
          <w:sz w:val="24"/>
          <w:szCs w:val="24"/>
        </w:rPr>
        <w:t>U</w:t>
      </w:r>
      <w:r w:rsidRPr="00B80FA9">
        <w:rPr>
          <w:rFonts w:asciiTheme="minorHAnsi" w:eastAsia="Calibri" w:hAnsiTheme="minorHAnsi" w:cstheme="minorHAnsi"/>
          <w:spacing w:val="-2"/>
          <w:sz w:val="24"/>
          <w:szCs w:val="24"/>
        </w:rPr>
        <w:t>n</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nd</w:t>
      </w:r>
      <w:r w:rsidRPr="00B80FA9">
        <w:rPr>
          <w:rFonts w:asciiTheme="minorHAnsi" w:eastAsia="Calibri" w:hAnsiTheme="minorHAnsi" w:cstheme="minorHAnsi"/>
          <w:sz w:val="24"/>
          <w:szCs w:val="24"/>
        </w:rPr>
        <w:t>s</w:t>
      </w:r>
    </w:p>
    <w:p w:rsidR="007A7842" w:rsidRPr="00B80FA9" w:rsidRDefault="00000000" w:rsidP="00B80FA9">
      <w:pPr>
        <w:spacing w:before="66"/>
        <w:ind w:left="500"/>
        <w:rPr>
          <w:rFonts w:asciiTheme="minorHAnsi" w:eastAsia="Calibri" w:hAnsiTheme="minorHAnsi" w:cstheme="minorHAnsi"/>
          <w:sz w:val="24"/>
          <w:szCs w:val="24"/>
        </w:rPr>
      </w:pPr>
      <w:r w:rsidRPr="00B80FA9">
        <w:rPr>
          <w:rFonts w:asciiTheme="minorHAnsi" w:eastAsia="Arial" w:hAnsiTheme="minorHAnsi" w:cstheme="minorHAnsi"/>
          <w:position w:val="7"/>
          <w:sz w:val="24"/>
          <w:szCs w:val="24"/>
        </w:rPr>
        <w:t xml:space="preserve">•    </w:t>
      </w:r>
      <w:r w:rsidRPr="00B80FA9">
        <w:rPr>
          <w:rFonts w:asciiTheme="minorHAnsi" w:eastAsia="Arial" w:hAnsiTheme="minorHAnsi" w:cstheme="minorHAnsi"/>
          <w:spacing w:val="12"/>
          <w:position w:val="7"/>
          <w:sz w:val="24"/>
          <w:szCs w:val="24"/>
        </w:rPr>
        <w:t xml:space="preserve"> </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 xml:space="preserve">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act</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at</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pacing w:val="-4"/>
          <w:sz w:val="24"/>
          <w:szCs w:val="24"/>
        </w:rPr>
        <w:t>e</w:t>
      </w:r>
      <w:r w:rsidRPr="00B80FA9">
        <w:rPr>
          <w:rFonts w:asciiTheme="minorHAnsi" w:eastAsia="Calibri" w:hAnsiTheme="minorHAnsi" w:cstheme="minorHAnsi"/>
          <w:spacing w:val="-3"/>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6"/>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s</w:t>
      </w:r>
    </w:p>
    <w:p w:rsidR="007A7842" w:rsidRPr="00B80FA9" w:rsidRDefault="00000000" w:rsidP="00B80FA9">
      <w:pPr>
        <w:spacing w:before="40"/>
        <w:ind w:left="500"/>
        <w:rPr>
          <w:rFonts w:asciiTheme="minorHAnsi" w:eastAsia="Arial" w:hAnsiTheme="minorHAnsi" w:cstheme="minorHAnsi"/>
          <w:sz w:val="24"/>
          <w:szCs w:val="24"/>
        </w:rPr>
      </w:pPr>
      <w:r w:rsidRPr="00B80FA9">
        <w:rPr>
          <w:rFonts w:asciiTheme="minorHAnsi" w:eastAsia="Arial" w:hAnsiTheme="minorHAnsi" w:cstheme="minorHAnsi"/>
          <w:position w:val="-4"/>
          <w:sz w:val="24"/>
          <w:szCs w:val="24"/>
        </w:rPr>
        <w:t>•</w:t>
      </w:r>
    </w:p>
    <w:p w:rsidR="007A7842" w:rsidRPr="00B80FA9" w:rsidRDefault="00000000" w:rsidP="00B80FA9">
      <w:pPr>
        <w:ind w:left="860"/>
        <w:rPr>
          <w:rFonts w:asciiTheme="minorHAnsi" w:eastAsia="Calibri" w:hAnsiTheme="minorHAnsi" w:cstheme="minorHAnsi"/>
          <w:sz w:val="24"/>
          <w:szCs w:val="24"/>
        </w:rPr>
        <w:sectPr w:rsidR="007A7842" w:rsidRPr="00B80FA9">
          <w:pgSz w:w="12240" w:h="15840"/>
          <w:pgMar w:top="420" w:right="860" w:bottom="280" w:left="1300" w:header="0" w:footer="816" w:gutter="0"/>
          <w:cols w:space="720"/>
        </w:sectPr>
      </w:pPr>
      <w:r w:rsidRPr="00B80FA9">
        <w:rPr>
          <w:rFonts w:asciiTheme="minorHAnsi" w:eastAsia="Calibri" w:hAnsiTheme="minorHAnsi" w:cstheme="minorHAnsi"/>
          <w:spacing w:val="2"/>
          <w:position w:val="2"/>
          <w:sz w:val="24"/>
          <w:szCs w:val="24"/>
        </w:rPr>
        <w:t>I</w:t>
      </w:r>
      <w:r w:rsidRPr="00B80FA9">
        <w:rPr>
          <w:rFonts w:asciiTheme="minorHAnsi" w:eastAsia="Calibri" w:hAnsiTheme="minorHAnsi" w:cstheme="minorHAnsi"/>
          <w:spacing w:val="-1"/>
          <w:position w:val="2"/>
          <w:sz w:val="24"/>
          <w:szCs w:val="24"/>
        </w:rPr>
        <w:t>nf</w:t>
      </w:r>
      <w:r w:rsidRPr="00B80FA9">
        <w:rPr>
          <w:rFonts w:asciiTheme="minorHAnsi" w:eastAsia="Calibri" w:hAnsiTheme="minorHAnsi" w:cstheme="minorHAnsi"/>
          <w:spacing w:val="-2"/>
          <w:position w:val="2"/>
          <w:sz w:val="24"/>
          <w:szCs w:val="24"/>
        </w:rPr>
        <w:t>or</w:t>
      </w:r>
      <w:r w:rsidRPr="00B80FA9">
        <w:rPr>
          <w:rFonts w:asciiTheme="minorHAnsi" w:eastAsia="Calibri" w:hAnsiTheme="minorHAnsi" w:cstheme="minorHAnsi"/>
          <w:position w:val="2"/>
          <w:sz w:val="24"/>
          <w:szCs w:val="24"/>
        </w:rPr>
        <w:t>m</w:t>
      </w:r>
      <w:r w:rsidRPr="00B80FA9">
        <w:rPr>
          <w:rFonts w:asciiTheme="minorHAnsi" w:eastAsia="Calibri" w:hAnsiTheme="minorHAnsi" w:cstheme="minorHAnsi"/>
          <w:spacing w:val="3"/>
          <w:position w:val="2"/>
          <w:sz w:val="24"/>
          <w:szCs w:val="24"/>
        </w:rPr>
        <w:t xml:space="preserve"> </w:t>
      </w:r>
      <w:r w:rsidRPr="00B80FA9">
        <w:rPr>
          <w:rFonts w:asciiTheme="minorHAnsi" w:eastAsia="Calibri" w:hAnsiTheme="minorHAnsi" w:cstheme="minorHAnsi"/>
          <w:spacing w:val="-1"/>
          <w:position w:val="2"/>
          <w:sz w:val="24"/>
          <w:szCs w:val="24"/>
        </w:rPr>
        <w:t>c</w:t>
      </w:r>
      <w:r w:rsidRPr="00B80FA9">
        <w:rPr>
          <w:rFonts w:asciiTheme="minorHAnsi" w:eastAsia="Calibri" w:hAnsiTheme="minorHAnsi" w:cstheme="minorHAnsi"/>
          <w:spacing w:val="-2"/>
          <w:position w:val="2"/>
          <w:sz w:val="24"/>
          <w:szCs w:val="24"/>
        </w:rPr>
        <w:t>o</w:t>
      </w:r>
      <w:r w:rsidRPr="00B80FA9">
        <w:rPr>
          <w:rFonts w:asciiTheme="minorHAnsi" w:eastAsia="Calibri" w:hAnsiTheme="minorHAnsi" w:cstheme="minorHAnsi"/>
          <w:spacing w:val="-1"/>
          <w:position w:val="2"/>
          <w:sz w:val="24"/>
          <w:szCs w:val="24"/>
        </w:rPr>
        <w:t>n</w:t>
      </w:r>
      <w:r w:rsidRPr="00B80FA9">
        <w:rPr>
          <w:rFonts w:asciiTheme="minorHAnsi" w:eastAsia="Calibri" w:hAnsiTheme="minorHAnsi" w:cstheme="minorHAnsi"/>
          <w:spacing w:val="1"/>
          <w:position w:val="2"/>
          <w:sz w:val="24"/>
          <w:szCs w:val="24"/>
        </w:rPr>
        <w:t>t</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1"/>
          <w:position w:val="2"/>
          <w:sz w:val="24"/>
          <w:szCs w:val="24"/>
        </w:rPr>
        <w:t>n</w:t>
      </w:r>
      <w:r w:rsidRPr="00B80FA9">
        <w:rPr>
          <w:rFonts w:asciiTheme="minorHAnsi" w:eastAsia="Calibri" w:hAnsiTheme="minorHAnsi" w:cstheme="minorHAnsi"/>
          <w:position w:val="2"/>
          <w:sz w:val="24"/>
          <w:szCs w:val="24"/>
        </w:rPr>
        <w:t>t</w:t>
      </w:r>
      <w:r w:rsidRPr="00B80FA9">
        <w:rPr>
          <w:rFonts w:asciiTheme="minorHAnsi" w:eastAsia="Calibri" w:hAnsiTheme="minorHAnsi" w:cstheme="minorHAnsi"/>
          <w:spacing w:val="6"/>
          <w:position w:val="2"/>
          <w:sz w:val="24"/>
          <w:szCs w:val="24"/>
        </w:rPr>
        <w:t xml:space="preserve"> </w:t>
      </w:r>
      <w:r w:rsidRPr="00B80FA9">
        <w:rPr>
          <w:rFonts w:asciiTheme="minorHAnsi" w:eastAsia="Calibri" w:hAnsiTheme="minorHAnsi" w:cstheme="minorHAnsi"/>
          <w:spacing w:val="2"/>
          <w:position w:val="2"/>
          <w:sz w:val="24"/>
          <w:szCs w:val="24"/>
        </w:rPr>
        <w:t>s</w:t>
      </w:r>
      <w:r w:rsidRPr="00B80FA9">
        <w:rPr>
          <w:rFonts w:asciiTheme="minorHAnsi" w:eastAsia="Calibri" w:hAnsiTheme="minorHAnsi" w:cstheme="minorHAnsi"/>
          <w:spacing w:val="1"/>
          <w:position w:val="2"/>
          <w:sz w:val="24"/>
          <w:szCs w:val="24"/>
        </w:rPr>
        <w:t>t</w:t>
      </w:r>
      <w:r w:rsidRPr="00B80FA9">
        <w:rPr>
          <w:rFonts w:asciiTheme="minorHAnsi" w:eastAsia="Calibri" w:hAnsiTheme="minorHAnsi" w:cstheme="minorHAnsi"/>
          <w:spacing w:val="-2"/>
          <w:position w:val="2"/>
          <w:sz w:val="24"/>
          <w:szCs w:val="24"/>
        </w:rPr>
        <w:t>r</w:t>
      </w:r>
      <w:r w:rsidRPr="00B80FA9">
        <w:rPr>
          <w:rFonts w:asciiTheme="minorHAnsi" w:eastAsia="Calibri" w:hAnsiTheme="minorHAnsi" w:cstheme="minorHAnsi"/>
          <w:position w:val="2"/>
          <w:sz w:val="24"/>
          <w:szCs w:val="24"/>
        </w:rPr>
        <w:t>a</w:t>
      </w:r>
      <w:r w:rsidRPr="00B80FA9">
        <w:rPr>
          <w:rFonts w:asciiTheme="minorHAnsi" w:eastAsia="Calibri" w:hAnsiTheme="minorHAnsi" w:cstheme="minorHAnsi"/>
          <w:spacing w:val="1"/>
          <w:position w:val="2"/>
          <w:sz w:val="24"/>
          <w:szCs w:val="24"/>
        </w:rPr>
        <w:t>t</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2"/>
          <w:position w:val="2"/>
          <w:sz w:val="24"/>
          <w:szCs w:val="24"/>
        </w:rPr>
        <w:t>g</w:t>
      </w:r>
      <w:r w:rsidRPr="00B80FA9">
        <w:rPr>
          <w:rFonts w:asciiTheme="minorHAnsi" w:eastAsia="Calibri" w:hAnsiTheme="minorHAnsi" w:cstheme="minorHAnsi"/>
          <w:position w:val="2"/>
          <w:sz w:val="24"/>
          <w:szCs w:val="24"/>
        </w:rPr>
        <w:t>y</w:t>
      </w:r>
    </w:p>
    <w:p w:rsidR="007A7842" w:rsidRPr="00B80FA9" w:rsidRDefault="007A7842" w:rsidP="00B80FA9">
      <w:pPr>
        <w:spacing w:before="96"/>
        <w:ind w:left="7694"/>
        <w:rPr>
          <w:rFonts w:asciiTheme="minorHAnsi" w:hAnsiTheme="minorHAnsi" w:cstheme="minorHAnsi"/>
          <w:sz w:val="24"/>
          <w:szCs w:val="24"/>
        </w:rPr>
      </w:pPr>
    </w:p>
    <w:p w:rsidR="007A7842" w:rsidRPr="00B80FA9" w:rsidRDefault="007A7842" w:rsidP="00B80FA9">
      <w:pPr>
        <w:spacing w:before="6"/>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1"/>
        <w:ind w:left="100"/>
        <w:rPr>
          <w:rFonts w:asciiTheme="minorHAnsi" w:eastAsia="Calibri" w:hAnsiTheme="minorHAnsi" w:cstheme="minorHAnsi"/>
          <w:sz w:val="24"/>
          <w:szCs w:val="24"/>
        </w:rPr>
      </w:pPr>
      <w:r w:rsidRPr="00B80FA9">
        <w:rPr>
          <w:rFonts w:asciiTheme="minorHAnsi" w:eastAsia="Calibri" w:hAnsiTheme="minorHAnsi" w:cstheme="minorHAnsi"/>
          <w:b/>
          <w:color w:val="2D73B4"/>
          <w:spacing w:val="-1"/>
          <w:sz w:val="24"/>
          <w:szCs w:val="24"/>
        </w:rPr>
        <w:t>A</w:t>
      </w:r>
      <w:r w:rsidRPr="00B80FA9">
        <w:rPr>
          <w:rFonts w:asciiTheme="minorHAnsi" w:eastAsia="Calibri" w:hAnsiTheme="minorHAnsi" w:cstheme="minorHAnsi"/>
          <w:b/>
          <w:color w:val="2D73B4"/>
          <w:spacing w:val="1"/>
          <w:sz w:val="24"/>
          <w:szCs w:val="24"/>
        </w:rPr>
        <w:t>n</w:t>
      </w:r>
      <w:r w:rsidRPr="00B80FA9">
        <w:rPr>
          <w:rFonts w:asciiTheme="minorHAnsi" w:eastAsia="Calibri" w:hAnsiTheme="minorHAnsi" w:cstheme="minorHAnsi"/>
          <w:b/>
          <w:color w:val="2D73B4"/>
          <w:spacing w:val="2"/>
          <w:sz w:val="24"/>
          <w:szCs w:val="24"/>
        </w:rPr>
        <w:t>a</w:t>
      </w:r>
      <w:r w:rsidRPr="00B80FA9">
        <w:rPr>
          <w:rFonts w:asciiTheme="minorHAnsi" w:eastAsia="Calibri" w:hAnsiTheme="minorHAnsi" w:cstheme="minorHAnsi"/>
          <w:b/>
          <w:color w:val="2D73B4"/>
          <w:spacing w:val="-1"/>
          <w:sz w:val="24"/>
          <w:szCs w:val="24"/>
        </w:rPr>
        <w:t>l</w:t>
      </w:r>
      <w:r w:rsidRPr="00B80FA9">
        <w:rPr>
          <w:rFonts w:asciiTheme="minorHAnsi" w:eastAsia="Calibri" w:hAnsiTheme="minorHAnsi" w:cstheme="minorHAnsi"/>
          <w:b/>
          <w:color w:val="2D73B4"/>
          <w:spacing w:val="2"/>
          <w:sz w:val="24"/>
          <w:szCs w:val="24"/>
        </w:rPr>
        <w:t>y</w:t>
      </w:r>
      <w:r w:rsidRPr="00B80FA9">
        <w:rPr>
          <w:rFonts w:asciiTheme="minorHAnsi" w:eastAsia="Calibri" w:hAnsiTheme="minorHAnsi" w:cstheme="minorHAnsi"/>
          <w:b/>
          <w:color w:val="2D73B4"/>
          <w:spacing w:val="-1"/>
          <w:sz w:val="24"/>
          <w:szCs w:val="24"/>
        </w:rPr>
        <w:t>ti</w:t>
      </w:r>
      <w:r w:rsidRPr="00B80FA9">
        <w:rPr>
          <w:rFonts w:asciiTheme="minorHAnsi" w:eastAsia="Calibri" w:hAnsiTheme="minorHAnsi" w:cstheme="minorHAnsi"/>
          <w:b/>
          <w:color w:val="2D73B4"/>
          <w:spacing w:val="1"/>
          <w:sz w:val="24"/>
          <w:szCs w:val="24"/>
        </w:rPr>
        <w:t>c</w:t>
      </w:r>
      <w:r w:rsidRPr="00B80FA9">
        <w:rPr>
          <w:rFonts w:asciiTheme="minorHAnsi" w:eastAsia="Calibri" w:hAnsiTheme="minorHAnsi" w:cstheme="minorHAnsi"/>
          <w:b/>
          <w:color w:val="2D73B4"/>
          <w:sz w:val="24"/>
          <w:szCs w:val="24"/>
        </w:rPr>
        <w:t>s</w:t>
      </w:r>
      <w:r w:rsidRPr="00B80FA9">
        <w:rPr>
          <w:rFonts w:asciiTheme="minorHAnsi" w:eastAsia="Calibri" w:hAnsiTheme="minorHAnsi" w:cstheme="minorHAnsi"/>
          <w:b/>
          <w:color w:val="2D73B4"/>
          <w:spacing w:val="-4"/>
          <w:sz w:val="24"/>
          <w:szCs w:val="24"/>
        </w:rPr>
        <w:t xml:space="preserve"> </w:t>
      </w:r>
      <w:r w:rsidRPr="00B80FA9">
        <w:rPr>
          <w:rFonts w:asciiTheme="minorHAnsi" w:eastAsia="Calibri" w:hAnsiTheme="minorHAnsi" w:cstheme="minorHAnsi"/>
          <w:b/>
          <w:color w:val="2D73B4"/>
          <w:spacing w:val="2"/>
          <w:sz w:val="24"/>
          <w:szCs w:val="24"/>
        </w:rPr>
        <w:t>D</w:t>
      </w:r>
      <w:r w:rsidRPr="00B80FA9">
        <w:rPr>
          <w:rFonts w:asciiTheme="minorHAnsi" w:eastAsia="Calibri" w:hAnsiTheme="minorHAnsi" w:cstheme="minorHAnsi"/>
          <w:b/>
          <w:color w:val="2D73B4"/>
          <w:spacing w:val="1"/>
          <w:sz w:val="24"/>
          <w:szCs w:val="24"/>
        </w:rPr>
        <w:t>a</w:t>
      </w:r>
      <w:r w:rsidRPr="00B80FA9">
        <w:rPr>
          <w:rFonts w:asciiTheme="minorHAnsi" w:eastAsia="Calibri" w:hAnsiTheme="minorHAnsi" w:cstheme="minorHAnsi"/>
          <w:b/>
          <w:color w:val="2D73B4"/>
          <w:sz w:val="24"/>
          <w:szCs w:val="24"/>
        </w:rPr>
        <w:t>s</w:t>
      </w:r>
      <w:r w:rsidRPr="00B80FA9">
        <w:rPr>
          <w:rFonts w:asciiTheme="minorHAnsi" w:eastAsia="Calibri" w:hAnsiTheme="minorHAnsi" w:cstheme="minorHAnsi"/>
          <w:b/>
          <w:color w:val="2D73B4"/>
          <w:spacing w:val="1"/>
          <w:sz w:val="24"/>
          <w:szCs w:val="24"/>
        </w:rPr>
        <w:t>hb</w:t>
      </w:r>
      <w:r w:rsidRPr="00B80FA9">
        <w:rPr>
          <w:rFonts w:asciiTheme="minorHAnsi" w:eastAsia="Calibri" w:hAnsiTheme="minorHAnsi" w:cstheme="minorHAnsi"/>
          <w:b/>
          <w:color w:val="2D73B4"/>
          <w:sz w:val="24"/>
          <w:szCs w:val="24"/>
        </w:rPr>
        <w:t>o</w:t>
      </w:r>
      <w:r w:rsidRPr="00B80FA9">
        <w:rPr>
          <w:rFonts w:asciiTheme="minorHAnsi" w:eastAsia="Calibri" w:hAnsiTheme="minorHAnsi" w:cstheme="minorHAnsi"/>
          <w:b/>
          <w:color w:val="2D73B4"/>
          <w:spacing w:val="2"/>
          <w:sz w:val="24"/>
          <w:szCs w:val="24"/>
        </w:rPr>
        <w:t>a</w:t>
      </w:r>
      <w:r w:rsidRPr="00B80FA9">
        <w:rPr>
          <w:rFonts w:asciiTheme="minorHAnsi" w:eastAsia="Calibri" w:hAnsiTheme="minorHAnsi" w:cstheme="minorHAnsi"/>
          <w:b/>
          <w:color w:val="2D73B4"/>
          <w:spacing w:val="1"/>
          <w:sz w:val="24"/>
          <w:szCs w:val="24"/>
        </w:rPr>
        <w:t>rd</w:t>
      </w:r>
      <w:r w:rsidRPr="00B80FA9">
        <w:rPr>
          <w:rFonts w:asciiTheme="minorHAnsi" w:eastAsia="Calibri" w:hAnsiTheme="minorHAnsi" w:cstheme="minorHAnsi"/>
          <w:b/>
          <w:color w:val="2D73B4"/>
          <w:sz w:val="24"/>
          <w:szCs w:val="24"/>
        </w:rPr>
        <w:t>:</w:t>
      </w:r>
      <w:r w:rsidRPr="00B80FA9">
        <w:rPr>
          <w:rFonts w:asciiTheme="minorHAnsi" w:eastAsia="Calibri" w:hAnsiTheme="minorHAnsi" w:cstheme="minorHAnsi"/>
          <w:b/>
          <w:color w:val="2D73B4"/>
          <w:spacing w:val="-13"/>
          <w:sz w:val="24"/>
          <w:szCs w:val="24"/>
        </w:rPr>
        <w:t xml:space="preserve"> </w:t>
      </w:r>
      <w:r w:rsidRPr="00B80FA9">
        <w:rPr>
          <w:rFonts w:asciiTheme="minorHAnsi" w:eastAsia="Calibri" w:hAnsiTheme="minorHAnsi" w:cstheme="minorHAnsi"/>
          <w:b/>
          <w:color w:val="2D73B4"/>
          <w:spacing w:val="-2"/>
          <w:sz w:val="24"/>
          <w:szCs w:val="24"/>
        </w:rPr>
        <w:t>K</w:t>
      </w:r>
      <w:r w:rsidRPr="00B80FA9">
        <w:rPr>
          <w:rFonts w:asciiTheme="minorHAnsi" w:eastAsia="Calibri" w:hAnsiTheme="minorHAnsi" w:cstheme="minorHAnsi"/>
          <w:b/>
          <w:color w:val="2D73B4"/>
          <w:spacing w:val="-1"/>
          <w:sz w:val="24"/>
          <w:szCs w:val="24"/>
        </w:rPr>
        <w:t>e</w:t>
      </w:r>
      <w:r w:rsidRPr="00B80FA9">
        <w:rPr>
          <w:rFonts w:asciiTheme="minorHAnsi" w:eastAsia="Calibri" w:hAnsiTheme="minorHAnsi" w:cstheme="minorHAnsi"/>
          <w:b/>
          <w:color w:val="2D73B4"/>
          <w:sz w:val="24"/>
          <w:szCs w:val="24"/>
        </w:rPr>
        <w:t xml:space="preserve">y </w:t>
      </w:r>
      <w:r w:rsidRPr="00B80FA9">
        <w:rPr>
          <w:rFonts w:asciiTheme="minorHAnsi" w:eastAsia="Calibri" w:hAnsiTheme="minorHAnsi" w:cstheme="minorHAnsi"/>
          <w:b/>
          <w:color w:val="2D73B4"/>
          <w:spacing w:val="2"/>
          <w:sz w:val="24"/>
          <w:szCs w:val="24"/>
        </w:rPr>
        <w:t>M</w:t>
      </w:r>
      <w:r w:rsidRPr="00B80FA9">
        <w:rPr>
          <w:rFonts w:asciiTheme="minorHAnsi" w:eastAsia="Calibri" w:hAnsiTheme="minorHAnsi" w:cstheme="minorHAnsi"/>
          <w:b/>
          <w:color w:val="2D73B4"/>
          <w:sz w:val="24"/>
          <w:szCs w:val="24"/>
        </w:rPr>
        <w:t>e</w:t>
      </w:r>
      <w:r w:rsidRPr="00B80FA9">
        <w:rPr>
          <w:rFonts w:asciiTheme="minorHAnsi" w:eastAsia="Calibri" w:hAnsiTheme="minorHAnsi" w:cstheme="minorHAnsi"/>
          <w:b/>
          <w:color w:val="2D73B4"/>
          <w:spacing w:val="-1"/>
          <w:sz w:val="24"/>
          <w:szCs w:val="24"/>
        </w:rPr>
        <w:t>t</w:t>
      </w:r>
      <w:r w:rsidRPr="00B80FA9">
        <w:rPr>
          <w:rFonts w:asciiTheme="minorHAnsi" w:eastAsia="Calibri" w:hAnsiTheme="minorHAnsi" w:cstheme="minorHAnsi"/>
          <w:b/>
          <w:color w:val="2D73B4"/>
          <w:spacing w:val="1"/>
          <w:sz w:val="24"/>
          <w:szCs w:val="24"/>
        </w:rPr>
        <w:t>r</w:t>
      </w:r>
      <w:r w:rsidRPr="00B80FA9">
        <w:rPr>
          <w:rFonts w:asciiTheme="minorHAnsi" w:eastAsia="Calibri" w:hAnsiTheme="minorHAnsi" w:cstheme="minorHAnsi"/>
          <w:b/>
          <w:color w:val="2D73B4"/>
          <w:spacing w:val="-1"/>
          <w:sz w:val="24"/>
          <w:szCs w:val="24"/>
        </w:rPr>
        <w:t>i</w:t>
      </w:r>
      <w:r w:rsidRPr="00B80FA9">
        <w:rPr>
          <w:rFonts w:asciiTheme="minorHAnsi" w:eastAsia="Calibri" w:hAnsiTheme="minorHAnsi" w:cstheme="minorHAnsi"/>
          <w:b/>
          <w:color w:val="2D73B4"/>
          <w:spacing w:val="1"/>
          <w:sz w:val="24"/>
          <w:szCs w:val="24"/>
        </w:rPr>
        <w:t>c</w:t>
      </w:r>
      <w:r w:rsidRPr="00B80FA9">
        <w:rPr>
          <w:rFonts w:asciiTheme="minorHAnsi" w:eastAsia="Calibri" w:hAnsiTheme="minorHAnsi" w:cstheme="minorHAnsi"/>
          <w:b/>
          <w:color w:val="2D73B4"/>
          <w:sz w:val="24"/>
          <w:szCs w:val="24"/>
        </w:rPr>
        <w:t>s</w:t>
      </w:r>
    </w:p>
    <w:p w:rsidR="007A7842" w:rsidRPr="00B80FA9" w:rsidRDefault="007A7842" w:rsidP="00B80FA9">
      <w:pPr>
        <w:spacing w:before="4"/>
        <w:rPr>
          <w:rFonts w:asciiTheme="minorHAnsi" w:hAnsiTheme="minorHAnsi" w:cstheme="minorHAnsi"/>
          <w:sz w:val="24"/>
          <w:szCs w:val="24"/>
        </w:rPr>
      </w:pPr>
    </w:p>
    <w:p w:rsidR="007A7842" w:rsidRPr="00B80FA9" w:rsidRDefault="00000000" w:rsidP="00B80FA9">
      <w:pPr>
        <w:ind w:left="100"/>
        <w:rPr>
          <w:rFonts w:asciiTheme="minorHAnsi" w:eastAsia="Calibri" w:hAnsiTheme="minorHAnsi" w:cstheme="minorHAnsi"/>
          <w:sz w:val="24"/>
          <w:szCs w:val="24"/>
        </w:rPr>
      </w:pP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3"/>
          <w:sz w:val="24"/>
          <w:szCs w:val="24"/>
        </w:rPr>
        <w:t xml:space="preserve"> </w:t>
      </w:r>
      <w:r w:rsidRPr="00B80FA9">
        <w:rPr>
          <w:rFonts w:asciiTheme="minorHAnsi" w:eastAsia="Calibri" w:hAnsiTheme="minorHAnsi" w:cstheme="minorHAnsi"/>
          <w:b/>
          <w:spacing w:val="1"/>
          <w:sz w:val="24"/>
          <w:szCs w:val="24"/>
        </w:rPr>
        <w:t>U</w:t>
      </w:r>
      <w:r w:rsidRPr="00B80FA9">
        <w:rPr>
          <w:rFonts w:asciiTheme="minorHAnsi" w:eastAsia="Calibri" w:hAnsiTheme="minorHAnsi" w:cstheme="minorHAnsi"/>
          <w:b/>
          <w:sz w:val="24"/>
          <w:szCs w:val="24"/>
        </w:rPr>
        <w:t>ser</w:t>
      </w:r>
      <w:r w:rsidRPr="00B80FA9">
        <w:rPr>
          <w:rFonts w:asciiTheme="minorHAnsi" w:eastAsia="Calibri" w:hAnsiTheme="minorHAnsi" w:cstheme="minorHAnsi"/>
          <w:b/>
          <w:spacing w:val="-6"/>
          <w:sz w:val="24"/>
          <w:szCs w:val="24"/>
        </w:rPr>
        <w:t xml:space="preserve"> </w:t>
      </w:r>
      <w:r w:rsidRPr="00B80FA9">
        <w:rPr>
          <w:rFonts w:asciiTheme="minorHAnsi" w:eastAsia="Calibri" w:hAnsiTheme="minorHAnsi" w:cstheme="minorHAnsi"/>
          <w:b/>
          <w:spacing w:val="-2"/>
          <w:sz w:val="24"/>
          <w:szCs w:val="24"/>
        </w:rPr>
        <w:t>E</w:t>
      </w:r>
      <w:r w:rsidRPr="00B80FA9">
        <w:rPr>
          <w:rFonts w:asciiTheme="minorHAnsi" w:eastAsia="Calibri" w:hAnsiTheme="minorHAnsi" w:cstheme="minorHAnsi"/>
          <w:b/>
          <w:spacing w:val="1"/>
          <w:sz w:val="24"/>
          <w:szCs w:val="24"/>
        </w:rPr>
        <w:t>ngag</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z w:val="24"/>
          <w:szCs w:val="24"/>
        </w:rPr>
        <w:t>t</w:t>
      </w:r>
      <w:r w:rsidRPr="00B80FA9">
        <w:rPr>
          <w:rFonts w:asciiTheme="minorHAnsi" w:eastAsia="Calibri" w:hAnsiTheme="minorHAnsi" w:cstheme="minorHAnsi"/>
          <w:b/>
          <w:spacing w:val="-6"/>
          <w:sz w:val="24"/>
          <w:szCs w:val="24"/>
        </w:rPr>
        <w:t xml:space="preserve"> </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cs</w:t>
      </w:r>
    </w:p>
    <w:p w:rsidR="007A7842" w:rsidRPr="00B80FA9" w:rsidRDefault="007A7842" w:rsidP="00B80FA9">
      <w:pPr>
        <w:spacing w:before="7"/>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tbl>
      <w:tblPr>
        <w:tblW w:w="0" w:type="auto"/>
        <w:tblInd w:w="108" w:type="dxa"/>
        <w:tblLayout w:type="fixed"/>
        <w:tblCellMar>
          <w:left w:w="0" w:type="dxa"/>
          <w:right w:w="0" w:type="dxa"/>
        </w:tblCellMar>
        <w:tblLook w:val="01E0" w:firstRow="1" w:lastRow="1" w:firstColumn="1" w:lastColumn="1" w:noHBand="0" w:noVBand="0"/>
      </w:tblPr>
      <w:tblGrid>
        <w:gridCol w:w="3006"/>
        <w:gridCol w:w="5757"/>
      </w:tblGrid>
      <w:tr w:rsidR="007A7842" w:rsidRPr="00B80FA9">
        <w:trPr>
          <w:trHeight w:hRule="exact" w:val="520"/>
        </w:trPr>
        <w:tc>
          <w:tcPr>
            <w:tcW w:w="300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6"/>
              <w:ind w:left="1063" w:right="1200"/>
              <w:jc w:val="center"/>
              <w:rPr>
                <w:rFonts w:asciiTheme="minorHAnsi" w:eastAsia="Calibri" w:hAnsiTheme="minorHAnsi" w:cstheme="minorHAnsi"/>
                <w:sz w:val="24"/>
                <w:szCs w:val="24"/>
              </w:rPr>
            </w:pP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c</w:t>
            </w:r>
          </w:p>
        </w:tc>
        <w:tc>
          <w:tcPr>
            <w:tcW w:w="5757"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6"/>
              <w:ind w:left="2269" w:right="2264"/>
              <w:jc w:val="center"/>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D</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sc</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pacing w:val="1"/>
                <w:sz w:val="24"/>
                <w:szCs w:val="24"/>
              </w:rPr>
              <w:t>p</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pacing w:val="-4"/>
                <w:sz w:val="24"/>
                <w:szCs w:val="24"/>
              </w:rPr>
              <w:t>o</w:t>
            </w:r>
            <w:r w:rsidRPr="00B80FA9">
              <w:rPr>
                <w:rFonts w:asciiTheme="minorHAnsi" w:eastAsia="Calibri" w:hAnsiTheme="minorHAnsi" w:cstheme="minorHAnsi"/>
                <w:b/>
                <w:sz w:val="24"/>
                <w:szCs w:val="24"/>
              </w:rPr>
              <w:t>n</w:t>
            </w:r>
          </w:p>
        </w:tc>
      </w:tr>
      <w:tr w:rsidR="007A7842" w:rsidRPr="00B80FA9">
        <w:trPr>
          <w:trHeight w:hRule="exact" w:val="518"/>
        </w:trPr>
        <w:tc>
          <w:tcPr>
            <w:tcW w:w="300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6"/>
              <w:ind w:left="34"/>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il</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Ac</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(DAU)</w:t>
            </w:r>
          </w:p>
        </w:tc>
        <w:tc>
          <w:tcPr>
            <w:tcW w:w="5757"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6"/>
              <w:ind w:left="35"/>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Nu</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u</w:t>
            </w:r>
            <w:r w:rsidRPr="00B80FA9">
              <w:rPr>
                <w:rFonts w:asciiTheme="minorHAnsi" w:eastAsia="Calibri" w:hAnsiTheme="minorHAnsi" w:cstheme="minorHAnsi"/>
                <w:spacing w:val="-2"/>
                <w:sz w:val="24"/>
                <w:szCs w:val="24"/>
              </w:rPr>
              <w:t>ni</w:t>
            </w:r>
            <w:r w:rsidRPr="00B80FA9">
              <w:rPr>
                <w:rFonts w:asciiTheme="minorHAnsi" w:eastAsia="Calibri" w:hAnsiTheme="minorHAnsi" w:cstheme="minorHAnsi"/>
                <w:sz w:val="24"/>
                <w:szCs w:val="24"/>
              </w:rPr>
              <w:t>q</w:t>
            </w:r>
            <w:r w:rsidRPr="00B80FA9">
              <w:rPr>
                <w:rFonts w:asciiTheme="minorHAnsi" w:eastAsia="Calibri" w:hAnsiTheme="minorHAnsi" w:cstheme="minorHAnsi"/>
                <w:spacing w:val="-2"/>
                <w:sz w:val="24"/>
                <w:szCs w:val="24"/>
              </w:rPr>
              <w:t>u</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z w:val="24"/>
                <w:szCs w:val="24"/>
              </w:rPr>
              <w:t>ho</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6"/>
                <w:sz w:val="24"/>
                <w:szCs w:val="24"/>
              </w:rPr>
              <w:t>d</w:t>
            </w:r>
            <w:r w:rsidRPr="00B80FA9">
              <w:rPr>
                <w:rFonts w:asciiTheme="minorHAnsi" w:eastAsia="Calibri" w:hAnsiTheme="minorHAnsi" w:cstheme="minorHAnsi"/>
                <w:spacing w:val="-4"/>
                <w:sz w:val="24"/>
                <w:szCs w:val="24"/>
              </w:rPr>
              <w:t>a</w:t>
            </w:r>
            <w:r w:rsidRPr="00B80FA9">
              <w:rPr>
                <w:rFonts w:asciiTheme="minorHAnsi" w:eastAsia="Calibri" w:hAnsiTheme="minorHAnsi" w:cstheme="minorHAnsi"/>
                <w:sz w:val="24"/>
                <w:szCs w:val="24"/>
              </w:rPr>
              <w:t>y</w:t>
            </w:r>
          </w:p>
        </w:tc>
      </w:tr>
      <w:tr w:rsidR="007A7842" w:rsidRPr="00B80FA9">
        <w:trPr>
          <w:trHeight w:hRule="exact" w:val="521"/>
        </w:trPr>
        <w:tc>
          <w:tcPr>
            <w:tcW w:w="300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6"/>
              <w:ind w:left="34" w:right="-43"/>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W</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ek</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Ac</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 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W</w:t>
            </w:r>
            <w:r w:rsidRPr="00B80FA9">
              <w:rPr>
                <w:rFonts w:asciiTheme="minorHAnsi" w:eastAsia="Calibri" w:hAnsiTheme="minorHAnsi" w:cstheme="minorHAnsi"/>
                <w:sz w:val="24"/>
                <w:szCs w:val="24"/>
              </w:rPr>
              <w:t>AU)</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5"/>
                <w:sz w:val="24"/>
                <w:szCs w:val="24"/>
              </w:rPr>
              <w:t>Sa</w:t>
            </w:r>
          </w:p>
        </w:tc>
        <w:tc>
          <w:tcPr>
            <w:tcW w:w="5757"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6"/>
              <w:ind w:left="141"/>
              <w:rPr>
                <w:rFonts w:asciiTheme="minorHAnsi" w:eastAsia="Calibri" w:hAnsiTheme="minorHAnsi" w:cstheme="minorHAnsi"/>
                <w:sz w:val="24"/>
                <w:szCs w:val="24"/>
              </w:rPr>
            </w:pPr>
            <w:r w:rsidRPr="00B80FA9">
              <w:rPr>
                <w:rFonts w:asciiTheme="minorHAnsi" w:eastAsia="Calibri" w:hAnsiTheme="minorHAnsi" w:cstheme="minorHAnsi"/>
                <w:sz w:val="24"/>
                <w:szCs w:val="24"/>
              </w:rPr>
              <w:t>me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as</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4"/>
                <w:sz w:val="24"/>
                <w:szCs w:val="24"/>
              </w:rPr>
              <w:t>wee</w:t>
            </w:r>
            <w:r w:rsidRPr="00B80FA9">
              <w:rPr>
                <w:rFonts w:asciiTheme="minorHAnsi" w:eastAsia="Calibri" w:hAnsiTheme="minorHAnsi" w:cstheme="minorHAnsi"/>
                <w:sz w:val="24"/>
                <w:szCs w:val="24"/>
              </w:rPr>
              <w:t>k</w:t>
            </w:r>
          </w:p>
        </w:tc>
      </w:tr>
      <w:tr w:rsidR="007A7842" w:rsidRPr="00B80FA9">
        <w:trPr>
          <w:trHeight w:hRule="exact" w:val="519"/>
        </w:trPr>
        <w:tc>
          <w:tcPr>
            <w:tcW w:w="300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5"/>
              <w:ind w:left="34"/>
              <w:rPr>
                <w:rFonts w:asciiTheme="minorHAnsi" w:eastAsia="Calibri" w:hAnsiTheme="minorHAnsi" w:cstheme="minorHAnsi"/>
                <w:sz w:val="24"/>
                <w:szCs w:val="24"/>
              </w:rPr>
            </w:pP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on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hl</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Act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6"/>
                <w:sz w:val="24"/>
                <w:szCs w:val="24"/>
              </w:rPr>
              <w:t>(</w:t>
            </w:r>
            <w:r w:rsidRPr="00B80FA9">
              <w:rPr>
                <w:rFonts w:asciiTheme="minorHAnsi" w:eastAsia="Calibri" w:hAnsiTheme="minorHAnsi" w:cstheme="minorHAnsi"/>
                <w:spacing w:val="-4"/>
                <w:sz w:val="24"/>
                <w:szCs w:val="24"/>
              </w:rPr>
              <w:t>M</w:t>
            </w:r>
            <w:r w:rsidRPr="00B80FA9">
              <w:rPr>
                <w:rFonts w:asciiTheme="minorHAnsi" w:eastAsia="Calibri" w:hAnsiTheme="minorHAnsi" w:cstheme="minorHAnsi"/>
                <w:spacing w:val="-5"/>
                <w:sz w:val="24"/>
                <w:szCs w:val="24"/>
              </w:rPr>
              <w:t>AU</w:t>
            </w:r>
            <w:r w:rsidRPr="00B80FA9">
              <w:rPr>
                <w:rFonts w:asciiTheme="minorHAnsi" w:eastAsia="Calibri" w:hAnsiTheme="minorHAnsi" w:cstheme="minorHAnsi"/>
                <w:sz w:val="24"/>
                <w:szCs w:val="24"/>
              </w:rPr>
              <w:t>)</w:t>
            </w:r>
          </w:p>
        </w:tc>
        <w:tc>
          <w:tcPr>
            <w:tcW w:w="5757"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5"/>
              <w:ind w:left="21"/>
              <w:rPr>
                <w:rFonts w:asciiTheme="minorHAnsi" w:eastAsia="Calibri" w:hAnsiTheme="minorHAnsi" w:cstheme="minorHAnsi"/>
                <w:sz w:val="24"/>
                <w:szCs w:val="24"/>
              </w:rPr>
            </w:pPr>
            <w:r w:rsidRPr="00B80FA9">
              <w:rPr>
                <w:rFonts w:asciiTheme="minorHAnsi" w:eastAsia="Calibri" w:hAnsiTheme="minorHAnsi" w:cstheme="minorHAnsi"/>
                <w:sz w:val="24"/>
                <w:szCs w:val="24"/>
              </w:rPr>
              <w:t>L</w:t>
            </w:r>
            <w:r w:rsidRPr="00B80FA9">
              <w:rPr>
                <w:rFonts w:asciiTheme="minorHAnsi" w:eastAsia="Calibri" w:hAnsiTheme="minorHAnsi" w:cstheme="minorHAnsi"/>
                <w:spacing w:val="-2"/>
                <w:sz w:val="24"/>
                <w:szCs w:val="24"/>
              </w:rPr>
              <w:t>on</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2"/>
                <w:sz w:val="24"/>
                <w:szCs w:val="24"/>
              </w:rPr>
              <w:t xml:space="preserve"> o</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p</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p>
        </w:tc>
      </w:tr>
      <w:tr w:rsidR="007A7842" w:rsidRPr="00B80FA9">
        <w:trPr>
          <w:trHeight w:hRule="exact" w:val="518"/>
        </w:trPr>
        <w:tc>
          <w:tcPr>
            <w:tcW w:w="300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5"/>
              <w:ind w:left="34"/>
              <w:rPr>
                <w:rFonts w:asciiTheme="minorHAnsi" w:eastAsia="Calibri" w:hAnsiTheme="minorHAnsi" w:cstheme="minorHAnsi"/>
                <w:sz w:val="24"/>
                <w:szCs w:val="24"/>
              </w:rPr>
            </w:pPr>
            <w:r w:rsidRPr="00B80FA9">
              <w:rPr>
                <w:rFonts w:asciiTheme="minorHAnsi" w:eastAsia="Calibri" w:hAnsiTheme="minorHAnsi" w:cstheme="minorHAnsi"/>
                <w:sz w:val="24"/>
                <w:szCs w:val="24"/>
              </w:rPr>
              <w:t>Se</w:t>
            </w:r>
            <w:r w:rsidRPr="00B80FA9">
              <w:rPr>
                <w:rFonts w:asciiTheme="minorHAnsi" w:eastAsia="Calibri" w:hAnsiTheme="minorHAnsi" w:cstheme="minorHAnsi"/>
                <w:spacing w:val="2"/>
                <w:sz w:val="24"/>
                <w:szCs w:val="24"/>
              </w:rPr>
              <w:t>ss</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7"/>
                <w:sz w:val="24"/>
                <w:szCs w:val="24"/>
              </w:rPr>
              <w:t xml:space="preserve"> Ti</w:t>
            </w:r>
            <w:r w:rsidRPr="00B80FA9">
              <w:rPr>
                <w:rFonts w:asciiTheme="minorHAnsi" w:eastAsia="Calibri" w:hAnsiTheme="minorHAnsi" w:cstheme="minorHAnsi"/>
                <w:spacing w:val="-5"/>
                <w:sz w:val="24"/>
                <w:szCs w:val="24"/>
              </w:rPr>
              <w:t>m</w:t>
            </w:r>
            <w:r w:rsidRPr="00B80FA9">
              <w:rPr>
                <w:rFonts w:asciiTheme="minorHAnsi" w:eastAsia="Calibri" w:hAnsiTheme="minorHAnsi" w:cstheme="minorHAnsi"/>
                <w:sz w:val="24"/>
                <w:szCs w:val="24"/>
              </w:rPr>
              <w:t>e</w:t>
            </w:r>
          </w:p>
        </w:tc>
        <w:tc>
          <w:tcPr>
            <w:tcW w:w="5757"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5"/>
              <w:ind w:left="35"/>
              <w:rPr>
                <w:rFonts w:asciiTheme="minorHAnsi" w:eastAsia="Calibri" w:hAnsiTheme="minorHAnsi" w:cstheme="minorHAnsi"/>
                <w:sz w:val="24"/>
                <w:szCs w:val="24"/>
              </w:rPr>
            </w:pP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du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 xml:space="preserve">er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ss</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p>
        </w:tc>
      </w:tr>
      <w:tr w:rsidR="007A7842" w:rsidRPr="00B80FA9">
        <w:trPr>
          <w:trHeight w:hRule="exact" w:val="521"/>
        </w:trPr>
        <w:tc>
          <w:tcPr>
            <w:tcW w:w="300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7"/>
              <w:ind w:left="34"/>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unc</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9"/>
                <w:sz w:val="24"/>
                <w:szCs w:val="24"/>
              </w:rPr>
              <w:t xml:space="preserve"> </w:t>
            </w:r>
            <w:r w:rsidRPr="00B80FA9">
              <w:rPr>
                <w:rFonts w:asciiTheme="minorHAnsi" w:eastAsia="Calibri" w:hAnsiTheme="minorHAnsi" w:cstheme="minorHAnsi"/>
                <w:spacing w:val="-6"/>
                <w:sz w:val="24"/>
                <w:szCs w:val="24"/>
              </w:rPr>
              <w:t>R</w:t>
            </w:r>
            <w:r w:rsidRPr="00B80FA9">
              <w:rPr>
                <w:rFonts w:asciiTheme="minorHAnsi" w:eastAsia="Calibri" w:hAnsiTheme="minorHAnsi" w:cstheme="minorHAnsi"/>
                <w:spacing w:val="-5"/>
                <w:sz w:val="24"/>
                <w:szCs w:val="24"/>
              </w:rPr>
              <w:t>a</w:t>
            </w:r>
            <w:r w:rsidRPr="00B80FA9">
              <w:rPr>
                <w:rFonts w:asciiTheme="minorHAnsi" w:eastAsia="Calibri" w:hAnsiTheme="minorHAnsi" w:cstheme="minorHAnsi"/>
                <w:spacing w:val="-4"/>
                <w:sz w:val="24"/>
                <w:szCs w:val="24"/>
              </w:rPr>
              <w:t>t</w:t>
            </w:r>
            <w:r w:rsidRPr="00B80FA9">
              <w:rPr>
                <w:rFonts w:asciiTheme="minorHAnsi" w:eastAsia="Calibri" w:hAnsiTheme="minorHAnsi" w:cstheme="minorHAnsi"/>
                <w:sz w:val="24"/>
                <w:szCs w:val="24"/>
              </w:rPr>
              <w:t>e</w:t>
            </w:r>
          </w:p>
        </w:tc>
        <w:tc>
          <w:tcPr>
            <w:tcW w:w="5757"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7"/>
              <w:ind w:left="35"/>
              <w:rPr>
                <w:rFonts w:asciiTheme="minorHAnsi" w:eastAsia="Calibri" w:hAnsiTheme="minorHAnsi" w:cstheme="minorHAnsi"/>
                <w:sz w:val="24"/>
                <w:szCs w:val="24"/>
              </w:rPr>
            </w:pPr>
            <w:r w:rsidRPr="00B80FA9">
              <w:rPr>
                <w:rFonts w:asciiTheme="minorHAnsi" w:eastAsia="Calibri" w:hAnsiTheme="minorHAnsi" w:cstheme="minorHAnsi"/>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 xml:space="preserve"> w</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en</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3"/>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 xml:space="preserve"> i</w:t>
            </w:r>
            <w:r w:rsidRPr="00B80FA9">
              <w:rPr>
                <w:rFonts w:asciiTheme="minorHAnsi" w:eastAsia="Calibri" w:hAnsiTheme="minorHAnsi" w:cstheme="minorHAnsi"/>
                <w:sz w:val="24"/>
                <w:szCs w:val="24"/>
              </w:rPr>
              <w:t>mm</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y</w:t>
            </w:r>
          </w:p>
        </w:tc>
      </w:tr>
      <w:tr w:rsidR="007A7842" w:rsidRPr="00B80FA9">
        <w:trPr>
          <w:trHeight w:hRule="exact" w:val="518"/>
        </w:trPr>
        <w:tc>
          <w:tcPr>
            <w:tcW w:w="300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1"/>
              <w:ind w:left="34"/>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 xml:space="preserve">t </w:t>
            </w:r>
            <w:r w:rsidRPr="00B80FA9">
              <w:rPr>
                <w:rFonts w:asciiTheme="minorHAnsi" w:eastAsia="Calibri" w:hAnsiTheme="minorHAnsi" w:cstheme="minorHAnsi"/>
                <w:spacing w:val="-2"/>
                <w:sz w:val="24"/>
                <w:szCs w:val="24"/>
              </w:rPr>
              <w:t>Vi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du</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es</w:t>
            </w:r>
          </w:p>
        </w:tc>
        <w:tc>
          <w:tcPr>
            <w:tcW w:w="5757"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1"/>
              <w:ind w:left="35"/>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W</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at</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 xml:space="preserve">e </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z w:val="24"/>
                <w:szCs w:val="24"/>
              </w:rPr>
              <w:t>ac</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ss</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t (e</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6"/>
                <w:sz w:val="24"/>
                <w:szCs w:val="24"/>
              </w:rPr>
              <w:t>R</w:t>
            </w:r>
            <w:r w:rsidRPr="00B80FA9">
              <w:rPr>
                <w:rFonts w:asciiTheme="minorHAnsi" w:eastAsia="Calibri" w:hAnsiTheme="minorHAnsi" w:cstheme="minorHAnsi"/>
                <w:spacing w:val="-5"/>
                <w:sz w:val="24"/>
                <w:szCs w:val="24"/>
              </w:rPr>
              <w:t>X</w:t>
            </w:r>
            <w:r w:rsidRPr="00B80FA9">
              <w:rPr>
                <w:rFonts w:asciiTheme="minorHAnsi" w:eastAsia="Calibri" w:hAnsiTheme="minorHAnsi" w:cstheme="minorHAnsi"/>
                <w:spacing w:val="-4"/>
                <w:sz w:val="24"/>
                <w:szCs w:val="24"/>
              </w:rPr>
              <w:t>P</w:t>
            </w:r>
            <w:r w:rsidRPr="00B80FA9">
              <w:rPr>
                <w:rFonts w:asciiTheme="minorHAnsi" w:eastAsia="Calibri" w:hAnsiTheme="minorHAnsi" w:cstheme="minorHAnsi"/>
                <w:sz w:val="24"/>
                <w:szCs w:val="24"/>
              </w:rPr>
              <w:t>)</w:t>
            </w:r>
          </w:p>
        </w:tc>
      </w:tr>
      <w:tr w:rsidR="007A7842" w:rsidRPr="00B80FA9">
        <w:trPr>
          <w:trHeight w:hRule="exact" w:val="520"/>
        </w:trPr>
        <w:tc>
          <w:tcPr>
            <w:tcW w:w="300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2"/>
              <w:ind w:left="34"/>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1"/>
                <w:sz w:val="24"/>
                <w:szCs w:val="24"/>
              </w:rPr>
              <w:t>unn</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s</w:t>
            </w:r>
          </w:p>
        </w:tc>
        <w:tc>
          <w:tcPr>
            <w:tcW w:w="5757"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2"/>
              <w:ind w:left="35"/>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8"/>
                <w:sz w:val="24"/>
                <w:szCs w:val="24"/>
              </w:rPr>
              <w:t xml:space="preserve"> </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z w:val="24"/>
                <w:szCs w:val="24"/>
              </w:rPr>
              <w:t>ema</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Fea</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2"/>
                <w:sz w:val="24"/>
                <w:szCs w:val="24"/>
              </w:rPr>
              <w:t>Vi</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w</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Re</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4"/>
                <w:sz w:val="24"/>
                <w:szCs w:val="24"/>
              </w:rPr>
              <w:t>e</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w:t>
            </w:r>
          </w:p>
        </w:tc>
      </w:tr>
    </w:tbl>
    <w:p w:rsidR="007A7842" w:rsidRPr="00B80FA9" w:rsidRDefault="00000000" w:rsidP="00B80FA9">
      <w:pPr>
        <w:spacing w:before="5"/>
        <w:ind w:left="100"/>
        <w:rPr>
          <w:rFonts w:asciiTheme="minorHAnsi" w:eastAsia="Calibri" w:hAnsiTheme="minorHAnsi" w:cstheme="minorHAnsi"/>
          <w:sz w:val="24"/>
          <w:szCs w:val="24"/>
        </w:rPr>
      </w:pPr>
      <w:r w:rsidRPr="00B80FA9">
        <w:rPr>
          <w:rFonts w:asciiTheme="minorHAnsi" w:eastAsia="Calibri" w:hAnsiTheme="minorHAnsi" w:cstheme="minorHAnsi"/>
          <w:b/>
          <w:sz w:val="24"/>
          <w:szCs w:val="24"/>
        </w:rPr>
        <w:t>B.</w:t>
      </w:r>
      <w:r w:rsidRPr="00B80FA9">
        <w:rPr>
          <w:rFonts w:asciiTheme="minorHAnsi" w:eastAsia="Calibri" w:hAnsiTheme="minorHAnsi" w:cstheme="minorHAnsi"/>
          <w:b/>
          <w:spacing w:val="2"/>
          <w:sz w:val="24"/>
          <w:szCs w:val="24"/>
        </w:rPr>
        <w:t xml:space="preserve"> </w:t>
      </w:r>
      <w:r w:rsidRPr="00B80FA9">
        <w:rPr>
          <w:rFonts w:asciiTheme="minorHAnsi" w:eastAsia="Calibri" w:hAnsiTheme="minorHAnsi" w:cstheme="minorHAnsi"/>
          <w:b/>
          <w:sz w:val="24"/>
          <w:szCs w:val="24"/>
        </w:rPr>
        <w:t>Fe</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ur</w:t>
      </w:r>
      <w:r w:rsidRPr="00B80FA9">
        <w:rPr>
          <w:rFonts w:asciiTheme="minorHAnsi" w:eastAsia="Calibri" w:hAnsiTheme="minorHAnsi" w:cstheme="minorHAnsi"/>
          <w:b/>
          <w:sz w:val="24"/>
          <w:szCs w:val="24"/>
        </w:rPr>
        <w:t>e</w:t>
      </w:r>
      <w:r w:rsidRPr="00B80FA9">
        <w:rPr>
          <w:rFonts w:asciiTheme="minorHAnsi" w:eastAsia="Calibri" w:hAnsiTheme="minorHAnsi" w:cstheme="minorHAnsi"/>
          <w:b/>
          <w:spacing w:val="-1"/>
          <w:sz w:val="24"/>
          <w:szCs w:val="24"/>
        </w:rPr>
        <w:t>-</w:t>
      </w: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pacing w:val="1"/>
          <w:sz w:val="24"/>
          <w:szCs w:val="24"/>
        </w:rPr>
        <w:t>p</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c</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pacing w:val="1"/>
          <w:sz w:val="24"/>
          <w:szCs w:val="24"/>
        </w:rPr>
        <w:t>f</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c</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1"/>
          <w:sz w:val="24"/>
          <w:szCs w:val="24"/>
        </w:rPr>
        <w:t>na</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pacing w:val="1"/>
          <w:sz w:val="24"/>
          <w:szCs w:val="24"/>
        </w:rPr>
        <w:t>y</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cs</w:t>
      </w:r>
    </w:p>
    <w:p w:rsidR="007A7842" w:rsidRPr="00B80FA9" w:rsidRDefault="007A7842" w:rsidP="00B80FA9">
      <w:pPr>
        <w:spacing w:before="2"/>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tbl>
      <w:tblPr>
        <w:tblW w:w="0" w:type="auto"/>
        <w:tblInd w:w="108" w:type="dxa"/>
        <w:tblLayout w:type="fixed"/>
        <w:tblCellMar>
          <w:left w:w="0" w:type="dxa"/>
          <w:right w:w="0" w:type="dxa"/>
        </w:tblCellMar>
        <w:tblLook w:val="01E0" w:firstRow="1" w:lastRow="1" w:firstColumn="1" w:lastColumn="1" w:noHBand="0" w:noVBand="0"/>
      </w:tblPr>
      <w:tblGrid>
        <w:gridCol w:w="1864"/>
        <w:gridCol w:w="4461"/>
      </w:tblGrid>
      <w:tr w:rsidR="007A7842" w:rsidRPr="00B80FA9">
        <w:trPr>
          <w:trHeight w:hRule="exact" w:val="519"/>
        </w:trPr>
        <w:tc>
          <w:tcPr>
            <w:tcW w:w="1864"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0"/>
              <w:ind w:left="34"/>
              <w:rPr>
                <w:rFonts w:asciiTheme="minorHAnsi" w:eastAsia="Calibri" w:hAnsiTheme="minorHAnsi" w:cstheme="minorHAnsi"/>
                <w:sz w:val="24"/>
                <w:szCs w:val="24"/>
              </w:rPr>
            </w:pPr>
            <w:r w:rsidRPr="00B80FA9">
              <w:rPr>
                <w:rFonts w:asciiTheme="minorHAnsi" w:eastAsia="Calibri" w:hAnsiTheme="minorHAnsi" w:cstheme="minorHAnsi"/>
                <w:b/>
                <w:sz w:val="24"/>
                <w:szCs w:val="24"/>
              </w:rPr>
              <w:t>Fe</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ur</w:t>
            </w:r>
            <w:r w:rsidRPr="00B80FA9">
              <w:rPr>
                <w:rFonts w:asciiTheme="minorHAnsi" w:eastAsia="Calibri" w:hAnsiTheme="minorHAnsi" w:cstheme="minorHAnsi"/>
                <w:b/>
                <w:sz w:val="24"/>
                <w:szCs w:val="24"/>
              </w:rPr>
              <w:t>e</w:t>
            </w:r>
          </w:p>
        </w:tc>
        <w:tc>
          <w:tcPr>
            <w:tcW w:w="4461"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0"/>
              <w:ind w:left="1422"/>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M</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 xml:space="preserve">cs </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 xml:space="preserve"> </w:t>
            </w:r>
            <w:r w:rsidRPr="00B80FA9">
              <w:rPr>
                <w:rFonts w:asciiTheme="minorHAnsi" w:eastAsia="Calibri" w:hAnsiTheme="minorHAnsi" w:cstheme="minorHAnsi"/>
                <w:b/>
                <w:spacing w:val="1"/>
                <w:sz w:val="24"/>
                <w:szCs w:val="24"/>
              </w:rPr>
              <w:t>Tra</w:t>
            </w:r>
            <w:r w:rsidRPr="00B80FA9">
              <w:rPr>
                <w:rFonts w:asciiTheme="minorHAnsi" w:eastAsia="Calibri" w:hAnsiTheme="minorHAnsi" w:cstheme="minorHAnsi"/>
                <w:b/>
                <w:sz w:val="24"/>
                <w:szCs w:val="24"/>
              </w:rPr>
              <w:t>ck</w:t>
            </w:r>
          </w:p>
        </w:tc>
      </w:tr>
      <w:tr w:rsidR="007A7842" w:rsidRPr="00B80FA9">
        <w:trPr>
          <w:trHeight w:hRule="exact" w:val="518"/>
        </w:trPr>
        <w:tc>
          <w:tcPr>
            <w:tcW w:w="1864"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0"/>
              <w:ind w:left="34"/>
              <w:rPr>
                <w:rFonts w:asciiTheme="minorHAnsi" w:eastAsia="Calibri" w:hAnsiTheme="minorHAnsi" w:cstheme="minorHAnsi"/>
                <w:sz w:val="24"/>
                <w:szCs w:val="24"/>
              </w:rPr>
            </w:pPr>
            <w:r w:rsidRPr="00B80FA9">
              <w:rPr>
                <w:rFonts w:asciiTheme="minorHAnsi" w:eastAsia="Calibri" w:hAnsiTheme="minorHAnsi" w:cstheme="minorHAnsi"/>
                <w:sz w:val="24"/>
                <w:szCs w:val="24"/>
              </w:rPr>
              <w:t>R</w:t>
            </w:r>
            <w:r w:rsidRPr="00B80FA9">
              <w:rPr>
                <w:rFonts w:asciiTheme="minorHAnsi" w:eastAsia="Calibri" w:hAnsiTheme="minorHAnsi" w:cstheme="minorHAnsi"/>
                <w:spacing w:val="-2"/>
                <w:sz w:val="24"/>
                <w:szCs w:val="24"/>
              </w:rPr>
              <w:t>h</w:t>
            </w:r>
            <w:r w:rsidRPr="00B80FA9">
              <w:rPr>
                <w:rFonts w:asciiTheme="minorHAnsi" w:eastAsia="Calibri" w:hAnsiTheme="minorHAnsi" w:cstheme="minorHAnsi"/>
                <w:sz w:val="24"/>
                <w:szCs w:val="24"/>
              </w:rPr>
              <w:t>ema</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z w:val="24"/>
                <w:szCs w:val="24"/>
              </w:rPr>
              <w:t>Fea</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t</w:t>
            </w:r>
          </w:p>
        </w:tc>
        <w:tc>
          <w:tcPr>
            <w:tcW w:w="4461"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8"/>
              <w:ind w:left="35"/>
              <w:rPr>
                <w:rFonts w:asciiTheme="minorHAnsi" w:eastAsia="Calibri" w:hAnsiTheme="minorHAnsi" w:cstheme="minorHAnsi"/>
                <w:sz w:val="24"/>
                <w:szCs w:val="24"/>
              </w:rPr>
            </w:pPr>
            <w:r w:rsidRPr="00B80FA9">
              <w:rPr>
                <w:rFonts w:asciiTheme="minorHAnsi" w:eastAsia="Calibri" w:hAnsiTheme="minorHAnsi" w:cstheme="minorHAnsi"/>
                <w:sz w:val="24"/>
                <w:szCs w:val="24"/>
              </w:rPr>
              <w:t>Re</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nd</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nc</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ay</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w</w:t>
            </w:r>
            <w:r w:rsidRPr="00B80FA9">
              <w:rPr>
                <w:rFonts w:asciiTheme="minorHAnsi" w:eastAsia="Calibri" w:hAnsiTheme="minorHAnsi" w:cstheme="minorHAnsi"/>
                <w:sz w:val="24"/>
                <w:szCs w:val="24"/>
              </w:rPr>
              <w:t>s</w:t>
            </w:r>
          </w:p>
        </w:tc>
      </w:tr>
      <w:tr w:rsidR="007A7842" w:rsidRPr="00B80FA9">
        <w:trPr>
          <w:trHeight w:hRule="exact" w:val="520"/>
        </w:trPr>
        <w:tc>
          <w:tcPr>
            <w:tcW w:w="1864"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
              <w:ind w:left="34"/>
              <w:rPr>
                <w:rFonts w:asciiTheme="minorHAnsi" w:eastAsia="Calibri" w:hAnsiTheme="minorHAnsi" w:cstheme="minorHAnsi"/>
                <w:sz w:val="24"/>
                <w:szCs w:val="24"/>
              </w:rPr>
            </w:pPr>
            <w:r w:rsidRPr="00B80FA9">
              <w:rPr>
                <w:rFonts w:asciiTheme="minorHAnsi" w:eastAsia="Calibri" w:hAnsiTheme="minorHAnsi" w:cstheme="minorHAnsi"/>
                <w:spacing w:val="-6"/>
                <w:sz w:val="24"/>
                <w:szCs w:val="24"/>
              </w:rPr>
              <w:t>R</w:t>
            </w:r>
            <w:r w:rsidRPr="00B80FA9">
              <w:rPr>
                <w:rFonts w:asciiTheme="minorHAnsi" w:eastAsia="Calibri" w:hAnsiTheme="minorHAnsi" w:cstheme="minorHAnsi"/>
                <w:spacing w:val="-5"/>
                <w:sz w:val="24"/>
                <w:szCs w:val="24"/>
              </w:rPr>
              <w:t>X</w:t>
            </w:r>
            <w:r w:rsidRPr="00B80FA9">
              <w:rPr>
                <w:rFonts w:asciiTheme="minorHAnsi" w:eastAsia="Calibri" w:hAnsiTheme="minorHAnsi" w:cstheme="minorHAnsi"/>
                <w:sz w:val="24"/>
                <w:szCs w:val="24"/>
              </w:rPr>
              <w:t>P</w:t>
            </w:r>
          </w:p>
        </w:tc>
        <w:tc>
          <w:tcPr>
            <w:tcW w:w="4461"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0"/>
              <w:ind w:left="35"/>
              <w:rPr>
                <w:rFonts w:asciiTheme="minorHAnsi" w:eastAsia="Calibri" w:hAnsiTheme="minorHAnsi" w:cstheme="minorHAnsi"/>
                <w:sz w:val="24"/>
                <w:szCs w:val="24"/>
              </w:rPr>
            </w:pPr>
            <w:r w:rsidRPr="00B80FA9">
              <w:rPr>
                <w:rFonts w:asciiTheme="minorHAnsi" w:eastAsia="Calibri" w:hAnsiTheme="minorHAnsi" w:cstheme="minorHAnsi"/>
                <w:sz w:val="24"/>
                <w:szCs w:val="24"/>
              </w:rPr>
              <w:t>L</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 xml:space="preserve">e </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ws</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8"/>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z w:val="24"/>
                <w:szCs w:val="24"/>
              </w:rPr>
              <w:t xml:space="preserve">m </w:t>
            </w:r>
            <w:r w:rsidRPr="00B80FA9">
              <w:rPr>
                <w:rFonts w:asciiTheme="minorHAnsi" w:eastAsia="Calibri" w:hAnsiTheme="minorHAnsi" w:cstheme="minorHAnsi"/>
                <w:spacing w:val="-1"/>
                <w:sz w:val="24"/>
                <w:szCs w:val="24"/>
              </w:rPr>
              <w:t>du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per</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6"/>
                <w:sz w:val="24"/>
                <w:szCs w:val="24"/>
              </w:rPr>
              <w:t>u</w:t>
            </w:r>
            <w:r w:rsidRPr="00B80FA9">
              <w:rPr>
                <w:rFonts w:asciiTheme="minorHAnsi" w:eastAsia="Calibri" w:hAnsiTheme="minorHAnsi" w:cstheme="minorHAnsi"/>
                <w:spacing w:val="-3"/>
                <w:sz w:val="24"/>
                <w:szCs w:val="24"/>
              </w:rPr>
              <w:t>s</w:t>
            </w:r>
            <w:r w:rsidRPr="00B80FA9">
              <w:rPr>
                <w:rFonts w:asciiTheme="minorHAnsi" w:eastAsia="Calibri" w:hAnsiTheme="minorHAnsi" w:cstheme="minorHAnsi"/>
                <w:spacing w:val="-4"/>
                <w:sz w:val="24"/>
                <w:szCs w:val="24"/>
              </w:rPr>
              <w:t>e</w:t>
            </w:r>
            <w:r w:rsidRPr="00B80FA9">
              <w:rPr>
                <w:rFonts w:asciiTheme="minorHAnsi" w:eastAsia="Calibri" w:hAnsiTheme="minorHAnsi" w:cstheme="minorHAnsi"/>
                <w:sz w:val="24"/>
                <w:szCs w:val="24"/>
              </w:rPr>
              <w:t>r</w:t>
            </w:r>
          </w:p>
        </w:tc>
      </w:tr>
      <w:tr w:rsidR="007A7842" w:rsidRPr="00B80FA9">
        <w:trPr>
          <w:trHeight w:hRule="exact" w:val="518"/>
        </w:trPr>
        <w:tc>
          <w:tcPr>
            <w:tcW w:w="1864"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7"/>
              <w:ind w:left="34"/>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&amp;</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3"/>
                <w:sz w:val="24"/>
                <w:szCs w:val="24"/>
              </w:rPr>
              <w:t>C</w:t>
            </w:r>
            <w:r w:rsidRPr="00B80FA9">
              <w:rPr>
                <w:rFonts w:asciiTheme="minorHAnsi" w:eastAsia="Calibri" w:hAnsiTheme="minorHAnsi" w:cstheme="minorHAnsi"/>
                <w:spacing w:val="-5"/>
                <w:sz w:val="24"/>
                <w:szCs w:val="24"/>
              </w:rPr>
              <w:t>a</w:t>
            </w:r>
            <w:r w:rsidRPr="00B80FA9">
              <w:rPr>
                <w:rFonts w:asciiTheme="minorHAnsi" w:eastAsia="Calibri" w:hAnsiTheme="minorHAnsi" w:cstheme="minorHAnsi"/>
                <w:spacing w:val="-7"/>
                <w:sz w:val="24"/>
                <w:szCs w:val="24"/>
              </w:rPr>
              <w:t>r</w:t>
            </w:r>
            <w:r w:rsidRPr="00B80FA9">
              <w:rPr>
                <w:rFonts w:asciiTheme="minorHAnsi" w:eastAsia="Calibri" w:hAnsiTheme="minorHAnsi" w:cstheme="minorHAnsi"/>
                <w:sz w:val="24"/>
                <w:szCs w:val="24"/>
              </w:rPr>
              <w:t>e</w:t>
            </w:r>
          </w:p>
        </w:tc>
        <w:tc>
          <w:tcPr>
            <w:tcW w:w="4461"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7"/>
              <w:ind w:left="20"/>
              <w:rPr>
                <w:rFonts w:asciiTheme="minorHAnsi" w:eastAsia="Calibri" w:hAnsiTheme="minorHAnsi" w:cstheme="minorHAnsi"/>
                <w:sz w:val="24"/>
                <w:szCs w:val="24"/>
              </w:rPr>
            </w:pPr>
            <w:r w:rsidRPr="00B80FA9">
              <w:rPr>
                <w:rFonts w:asciiTheme="minorHAnsi" w:eastAsia="Calibri" w:hAnsiTheme="minorHAnsi" w:cstheme="minorHAnsi"/>
                <w:sz w:val="24"/>
                <w:szCs w:val="24"/>
              </w:rPr>
              <w:t>#</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ch</w:t>
            </w:r>
            <w:r w:rsidRPr="00B80FA9">
              <w:rPr>
                <w:rFonts w:asciiTheme="minorHAnsi" w:eastAsia="Calibri" w:hAnsiTheme="minorHAnsi" w:cstheme="minorHAnsi"/>
                <w:sz w:val="24"/>
                <w:szCs w:val="24"/>
              </w:rPr>
              <w:t>at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ss</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5"/>
                <w:sz w:val="24"/>
                <w:szCs w:val="24"/>
              </w:rPr>
              <w:t>c</w:t>
            </w:r>
            <w:r w:rsidRPr="00B80FA9">
              <w:rPr>
                <w:rFonts w:asciiTheme="minorHAnsi" w:eastAsia="Calibri" w:hAnsiTheme="minorHAnsi" w:cstheme="minorHAnsi"/>
                <w:spacing w:val="-7"/>
                <w:sz w:val="24"/>
                <w:szCs w:val="24"/>
              </w:rPr>
              <w:t>o</w:t>
            </w:r>
            <w:r w:rsidRPr="00B80FA9">
              <w:rPr>
                <w:rFonts w:asciiTheme="minorHAnsi" w:eastAsia="Calibri" w:hAnsiTheme="minorHAnsi" w:cstheme="minorHAnsi"/>
                <w:spacing w:val="-6"/>
                <w:sz w:val="24"/>
                <w:szCs w:val="24"/>
              </w:rPr>
              <w:t>un</w:t>
            </w:r>
            <w:r w:rsidRPr="00B80FA9">
              <w:rPr>
                <w:rFonts w:asciiTheme="minorHAnsi" w:eastAsia="Calibri" w:hAnsiTheme="minorHAnsi" w:cstheme="minorHAnsi"/>
                <w:sz w:val="24"/>
                <w:szCs w:val="24"/>
              </w:rPr>
              <w:t>t</w:t>
            </w:r>
          </w:p>
        </w:tc>
      </w:tr>
      <w:tr w:rsidR="007A7842" w:rsidRPr="00B80FA9">
        <w:trPr>
          <w:trHeight w:hRule="exact" w:val="520"/>
        </w:trPr>
        <w:tc>
          <w:tcPr>
            <w:tcW w:w="1864"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6"/>
              <w:ind w:left="34"/>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on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ion</w:t>
            </w:r>
            <w:r w:rsidRPr="00B80FA9">
              <w:rPr>
                <w:rFonts w:asciiTheme="minorHAnsi" w:eastAsia="Calibri" w:hAnsiTheme="minorHAnsi" w:cstheme="minorHAnsi"/>
                <w:sz w:val="24"/>
                <w:szCs w:val="24"/>
              </w:rPr>
              <w:t>s</w:t>
            </w:r>
          </w:p>
        </w:tc>
        <w:tc>
          <w:tcPr>
            <w:tcW w:w="4461"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6"/>
              <w:ind w:left="35"/>
              <w:rPr>
                <w:rFonts w:asciiTheme="minorHAnsi" w:eastAsia="Calibri" w:hAnsiTheme="minorHAnsi" w:cstheme="minorHAnsi"/>
                <w:sz w:val="24"/>
                <w:szCs w:val="24"/>
              </w:rPr>
            </w:pPr>
            <w:r w:rsidRPr="00B80FA9">
              <w:rPr>
                <w:rFonts w:asciiTheme="minorHAnsi" w:eastAsia="Calibri" w:hAnsiTheme="minorHAnsi" w:cstheme="minorHAnsi"/>
                <w:sz w:val="24"/>
                <w:szCs w:val="24"/>
              </w:rPr>
              <w:t>Am</w:t>
            </w:r>
            <w:r w:rsidRPr="00B80FA9">
              <w:rPr>
                <w:rFonts w:asciiTheme="minorHAnsi" w:eastAsia="Calibri" w:hAnsiTheme="minorHAnsi" w:cstheme="minorHAnsi"/>
                <w:spacing w:val="-2"/>
                <w:sz w:val="24"/>
                <w:szCs w:val="24"/>
              </w:rPr>
              <w:t>oun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q</w:t>
            </w:r>
            <w:r w:rsidRPr="00B80FA9">
              <w:rPr>
                <w:rFonts w:asciiTheme="minorHAnsi" w:eastAsia="Calibri" w:hAnsiTheme="minorHAnsi" w:cstheme="minorHAnsi"/>
                <w:spacing w:val="-2"/>
                <w:sz w:val="24"/>
                <w:szCs w:val="24"/>
              </w:rPr>
              <w:t>u</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nc</w:t>
            </w:r>
            <w:r w:rsidRPr="00B80FA9">
              <w:rPr>
                <w:rFonts w:asciiTheme="minorHAnsi" w:eastAsia="Calibri" w:hAnsiTheme="minorHAnsi" w:cstheme="minorHAnsi"/>
                <w:spacing w:val="1"/>
                <w:sz w:val="24"/>
                <w:szCs w:val="24"/>
              </w:rPr>
              <w:t>y</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pr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rr</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me</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ho</w:t>
            </w:r>
            <w:r w:rsidRPr="00B80FA9">
              <w:rPr>
                <w:rFonts w:asciiTheme="minorHAnsi" w:eastAsia="Calibri" w:hAnsiTheme="minorHAnsi" w:cstheme="minorHAnsi"/>
                <w:sz w:val="24"/>
                <w:szCs w:val="24"/>
              </w:rPr>
              <w:t>d</w:t>
            </w:r>
          </w:p>
        </w:tc>
      </w:tr>
      <w:tr w:rsidR="007A7842" w:rsidRPr="00B80FA9">
        <w:trPr>
          <w:trHeight w:hRule="exact" w:val="518"/>
        </w:trPr>
        <w:tc>
          <w:tcPr>
            <w:tcW w:w="1864"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5"/>
              <w:ind w:left="34"/>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on</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es</w:t>
            </w:r>
          </w:p>
        </w:tc>
        <w:tc>
          <w:tcPr>
            <w:tcW w:w="4461"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5"/>
              <w:ind w:left="35" w:right="-21"/>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Nu</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2"/>
                <w:sz w:val="24"/>
                <w:szCs w:val="24"/>
              </w:rPr>
              <w:t xml:space="preserve"> s</w:t>
            </w:r>
            <w:r w:rsidRPr="00B80FA9">
              <w:rPr>
                <w:rFonts w:asciiTheme="minorHAnsi" w:eastAsia="Calibri" w:hAnsiTheme="minorHAnsi" w:cstheme="minorHAnsi"/>
                <w:spacing w:val="-1"/>
                <w:sz w:val="24"/>
                <w:szCs w:val="24"/>
              </w:rPr>
              <w:t>ub</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on</w:t>
            </w:r>
            <w:r w:rsidRPr="00B80FA9">
              <w:rPr>
                <w:rFonts w:asciiTheme="minorHAnsi" w:eastAsia="Calibri" w:hAnsiTheme="minorHAnsi" w:cstheme="minorHAnsi"/>
                <w:sz w:val="24"/>
                <w:szCs w:val="24"/>
              </w:rPr>
              <w:t>y</w:t>
            </w:r>
          </w:p>
        </w:tc>
      </w:tr>
      <w:tr w:rsidR="007A7842" w:rsidRPr="00B80FA9">
        <w:trPr>
          <w:trHeight w:hRule="exact" w:val="519"/>
        </w:trPr>
        <w:tc>
          <w:tcPr>
            <w:tcW w:w="1864"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31"/>
              <w:ind w:left="34"/>
              <w:rPr>
                <w:rFonts w:asciiTheme="minorHAnsi" w:eastAsia="Calibri" w:hAnsiTheme="minorHAnsi" w:cstheme="minorHAnsi"/>
                <w:sz w:val="24"/>
                <w:szCs w:val="24"/>
              </w:rPr>
            </w:pPr>
            <w:r w:rsidRPr="00B80FA9">
              <w:rPr>
                <w:rFonts w:asciiTheme="minorHAnsi" w:eastAsia="Calibri" w:hAnsiTheme="minorHAnsi" w:cstheme="minorHAnsi"/>
                <w:sz w:val="24"/>
                <w:szCs w:val="24"/>
              </w:rPr>
              <w:t>Pu</w:t>
            </w:r>
            <w:r w:rsidRPr="00B80FA9">
              <w:rPr>
                <w:rFonts w:asciiTheme="minorHAnsi" w:eastAsia="Calibri" w:hAnsiTheme="minorHAnsi" w:cstheme="minorHAnsi"/>
                <w:spacing w:val="1"/>
                <w:sz w:val="24"/>
                <w:szCs w:val="24"/>
              </w:rPr>
              <w:t>s</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s</w:t>
            </w:r>
          </w:p>
        </w:tc>
        <w:tc>
          <w:tcPr>
            <w:tcW w:w="4461"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31"/>
              <w:ind w:left="11"/>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p</w:t>
            </w:r>
            <w:r w:rsidRPr="00B80FA9">
              <w:rPr>
                <w:rFonts w:asciiTheme="minorHAnsi" w:eastAsia="Calibri" w:hAnsiTheme="minorHAnsi" w:cstheme="minorHAnsi"/>
                <w:sz w:val="24"/>
                <w:szCs w:val="24"/>
              </w:rPr>
              <w:t>en</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li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1"/>
                <w:sz w:val="24"/>
                <w:szCs w:val="24"/>
              </w:rPr>
              <w:t>k</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ro</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7"/>
                <w:sz w:val="24"/>
                <w:szCs w:val="24"/>
              </w:rPr>
              <w:t>r</w:t>
            </w:r>
            <w:r w:rsidRPr="00B80FA9">
              <w:rPr>
                <w:rFonts w:asciiTheme="minorHAnsi" w:eastAsia="Calibri" w:hAnsiTheme="minorHAnsi" w:cstheme="minorHAnsi"/>
                <w:spacing w:val="-5"/>
                <w:sz w:val="24"/>
                <w:szCs w:val="24"/>
              </w:rPr>
              <w:t>a</w:t>
            </w:r>
            <w:r w:rsidRPr="00B80FA9">
              <w:rPr>
                <w:rFonts w:asciiTheme="minorHAnsi" w:eastAsia="Calibri" w:hAnsiTheme="minorHAnsi" w:cstheme="minorHAnsi"/>
                <w:spacing w:val="-4"/>
                <w:sz w:val="24"/>
                <w:szCs w:val="24"/>
              </w:rPr>
              <w:t>t</w:t>
            </w:r>
            <w:r w:rsidRPr="00B80FA9">
              <w:rPr>
                <w:rFonts w:asciiTheme="minorHAnsi" w:eastAsia="Calibri" w:hAnsiTheme="minorHAnsi" w:cstheme="minorHAnsi"/>
                <w:sz w:val="24"/>
                <w:szCs w:val="24"/>
              </w:rPr>
              <w:t>e</w:t>
            </w:r>
          </w:p>
        </w:tc>
      </w:tr>
    </w:tbl>
    <w:p w:rsidR="007A7842" w:rsidRPr="00B80FA9" w:rsidRDefault="00000000" w:rsidP="00B80FA9">
      <w:pPr>
        <w:spacing w:before="10"/>
        <w:ind w:left="10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C</w:t>
      </w:r>
      <w:r w:rsidRPr="00B80FA9">
        <w:rPr>
          <w:rFonts w:asciiTheme="minorHAnsi" w:eastAsia="Calibri" w:hAnsiTheme="minorHAnsi" w:cstheme="minorHAnsi"/>
          <w:b/>
          <w:sz w:val="24"/>
          <w:szCs w:val="24"/>
        </w:rPr>
        <w:t>.</w:t>
      </w:r>
      <w:r w:rsidRPr="00B80FA9">
        <w:rPr>
          <w:rFonts w:asciiTheme="minorHAnsi" w:eastAsia="Calibri" w:hAnsiTheme="minorHAnsi" w:cstheme="minorHAnsi"/>
          <w:b/>
          <w:spacing w:val="6"/>
          <w:sz w:val="24"/>
          <w:szCs w:val="24"/>
        </w:rPr>
        <w:t xml:space="preserve"> </w:t>
      </w:r>
      <w:r w:rsidRPr="00B80FA9">
        <w:rPr>
          <w:rFonts w:asciiTheme="minorHAnsi" w:eastAsia="Calibri" w:hAnsiTheme="minorHAnsi" w:cstheme="minorHAnsi"/>
          <w:b/>
          <w:spacing w:val="1"/>
          <w:sz w:val="24"/>
          <w:szCs w:val="24"/>
        </w:rPr>
        <w:t>U</w:t>
      </w:r>
      <w:r w:rsidRPr="00B80FA9">
        <w:rPr>
          <w:rFonts w:asciiTheme="minorHAnsi" w:eastAsia="Calibri" w:hAnsiTheme="minorHAnsi" w:cstheme="minorHAnsi"/>
          <w:b/>
          <w:sz w:val="24"/>
          <w:szCs w:val="24"/>
        </w:rPr>
        <w:t>ser</w:t>
      </w:r>
      <w:r w:rsidRPr="00B80FA9">
        <w:rPr>
          <w:rFonts w:asciiTheme="minorHAnsi" w:eastAsia="Calibri" w:hAnsiTheme="minorHAnsi" w:cstheme="minorHAnsi"/>
          <w:b/>
          <w:spacing w:val="-1"/>
          <w:sz w:val="24"/>
          <w:szCs w:val="24"/>
        </w:rPr>
        <w:t xml:space="preserve"> </w:t>
      </w:r>
      <w:r w:rsidRPr="00B80FA9">
        <w:rPr>
          <w:rFonts w:asciiTheme="minorHAnsi" w:eastAsia="Calibri" w:hAnsiTheme="minorHAnsi" w:cstheme="minorHAnsi"/>
          <w:b/>
          <w:spacing w:val="2"/>
          <w:sz w:val="24"/>
          <w:szCs w:val="24"/>
        </w:rPr>
        <w:t>D</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m</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2"/>
          <w:sz w:val="24"/>
          <w:szCs w:val="24"/>
        </w:rPr>
        <w:t>g</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pacing w:val="-3"/>
          <w:sz w:val="24"/>
          <w:szCs w:val="24"/>
        </w:rPr>
        <w:t>a</w:t>
      </w:r>
      <w:r w:rsidRPr="00B80FA9">
        <w:rPr>
          <w:rFonts w:asciiTheme="minorHAnsi" w:eastAsia="Calibri" w:hAnsiTheme="minorHAnsi" w:cstheme="minorHAnsi"/>
          <w:b/>
          <w:spacing w:val="1"/>
          <w:sz w:val="24"/>
          <w:szCs w:val="24"/>
        </w:rPr>
        <w:t>p</w:t>
      </w:r>
      <w:r w:rsidRPr="00B80FA9">
        <w:rPr>
          <w:rFonts w:asciiTheme="minorHAnsi" w:eastAsia="Calibri" w:hAnsiTheme="minorHAnsi" w:cstheme="minorHAnsi"/>
          <w:b/>
          <w:spacing w:val="-4"/>
          <w:sz w:val="24"/>
          <w:szCs w:val="24"/>
        </w:rPr>
        <w:t>h</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cs</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pacing w:val="2"/>
          <w:sz w:val="24"/>
          <w:szCs w:val="24"/>
        </w:rPr>
        <w:t>(</w:t>
      </w:r>
      <w:r w:rsidRPr="00B80FA9">
        <w:rPr>
          <w:rFonts w:asciiTheme="minorHAnsi" w:eastAsia="Calibri" w:hAnsiTheme="minorHAnsi" w:cstheme="minorHAnsi"/>
          <w:b/>
          <w:spacing w:val="1"/>
          <w:sz w:val="24"/>
          <w:szCs w:val="24"/>
        </w:rPr>
        <w:t>O</w:t>
      </w:r>
      <w:r w:rsidRPr="00B80FA9">
        <w:rPr>
          <w:rFonts w:asciiTheme="minorHAnsi" w:eastAsia="Calibri" w:hAnsiTheme="minorHAnsi" w:cstheme="minorHAnsi"/>
          <w:b/>
          <w:spacing w:val="-4"/>
          <w:sz w:val="24"/>
          <w:szCs w:val="24"/>
        </w:rPr>
        <w:t>p</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n</w:t>
      </w:r>
      <w:r w:rsidRPr="00B80FA9">
        <w:rPr>
          <w:rFonts w:asciiTheme="minorHAnsi" w:eastAsia="Calibri" w:hAnsiTheme="minorHAnsi" w:cstheme="minorHAnsi"/>
          <w:b/>
          <w:spacing w:val="-3"/>
          <w:sz w:val="24"/>
          <w:szCs w:val="24"/>
        </w:rPr>
        <w:t>a</w:t>
      </w:r>
      <w:r w:rsidRPr="00B80FA9">
        <w:rPr>
          <w:rFonts w:asciiTheme="minorHAnsi" w:eastAsia="Calibri" w:hAnsiTheme="minorHAnsi" w:cstheme="minorHAnsi"/>
          <w:b/>
          <w:spacing w:val="-1"/>
          <w:sz w:val="24"/>
          <w:szCs w:val="24"/>
        </w:rPr>
        <w:t>l</w:t>
      </w:r>
      <w:r w:rsidRPr="00B80FA9">
        <w:rPr>
          <w:rFonts w:asciiTheme="minorHAnsi" w:eastAsia="Calibri" w:hAnsiTheme="minorHAnsi" w:cstheme="minorHAnsi"/>
          <w:b/>
          <w:sz w:val="24"/>
          <w:szCs w:val="24"/>
        </w:rPr>
        <w:t>)</w:t>
      </w:r>
    </w:p>
    <w:p w:rsidR="007A7842" w:rsidRPr="00B80FA9" w:rsidRDefault="007A7842" w:rsidP="00B80FA9">
      <w:pPr>
        <w:spacing w:before="3"/>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tbl>
      <w:tblPr>
        <w:tblW w:w="0" w:type="auto"/>
        <w:tblInd w:w="108" w:type="dxa"/>
        <w:tblLayout w:type="fixed"/>
        <w:tblCellMar>
          <w:left w:w="0" w:type="dxa"/>
          <w:right w:w="0" w:type="dxa"/>
        </w:tblCellMar>
        <w:tblLook w:val="01E0" w:firstRow="1" w:lastRow="1" w:firstColumn="1" w:lastColumn="1" w:noHBand="0" w:noVBand="0"/>
      </w:tblPr>
      <w:tblGrid>
        <w:gridCol w:w="2333"/>
        <w:gridCol w:w="3016"/>
      </w:tblGrid>
      <w:tr w:rsidR="007A7842" w:rsidRPr="00B80FA9">
        <w:trPr>
          <w:trHeight w:hRule="exact" w:val="521"/>
        </w:trPr>
        <w:tc>
          <w:tcPr>
            <w:tcW w:w="2333"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9"/>
              <w:ind w:left="894" w:right="893"/>
              <w:jc w:val="center"/>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D</w:t>
            </w:r>
            <w:r w:rsidRPr="00B80FA9">
              <w:rPr>
                <w:rFonts w:asciiTheme="minorHAnsi" w:eastAsia="Calibri" w:hAnsiTheme="minorHAnsi" w:cstheme="minorHAnsi"/>
                <w:b/>
                <w:spacing w:val="-3"/>
                <w:sz w:val="24"/>
                <w:szCs w:val="24"/>
              </w:rPr>
              <w:t>a</w:t>
            </w:r>
            <w:r w:rsidRPr="00B80FA9">
              <w:rPr>
                <w:rFonts w:asciiTheme="minorHAnsi" w:eastAsia="Calibri" w:hAnsiTheme="minorHAnsi" w:cstheme="minorHAnsi"/>
                <w:b/>
                <w:spacing w:val="-6"/>
                <w:sz w:val="24"/>
                <w:szCs w:val="24"/>
              </w:rPr>
              <w:t>t</w:t>
            </w:r>
            <w:r w:rsidRPr="00B80FA9">
              <w:rPr>
                <w:rFonts w:asciiTheme="minorHAnsi" w:eastAsia="Calibri" w:hAnsiTheme="minorHAnsi" w:cstheme="minorHAnsi"/>
                <w:b/>
                <w:sz w:val="24"/>
                <w:szCs w:val="24"/>
              </w:rPr>
              <w:t>a</w:t>
            </w:r>
          </w:p>
        </w:tc>
        <w:tc>
          <w:tcPr>
            <w:tcW w:w="301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9"/>
              <w:ind w:left="1126" w:right="1123"/>
              <w:jc w:val="center"/>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ur</w:t>
            </w:r>
            <w:r w:rsidRPr="00B80FA9">
              <w:rPr>
                <w:rFonts w:asciiTheme="minorHAnsi" w:eastAsia="Calibri" w:hAnsiTheme="minorHAnsi" w:cstheme="minorHAnsi"/>
                <w:b/>
                <w:sz w:val="24"/>
                <w:szCs w:val="24"/>
              </w:rPr>
              <w:t>ce</w:t>
            </w:r>
          </w:p>
        </w:tc>
      </w:tr>
      <w:tr w:rsidR="007A7842" w:rsidRPr="00B80FA9">
        <w:trPr>
          <w:trHeight w:hRule="exact" w:val="520"/>
        </w:trPr>
        <w:tc>
          <w:tcPr>
            <w:tcW w:w="2333"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7"/>
              <w:ind w:left="34"/>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y</w:t>
            </w:r>
          </w:p>
        </w:tc>
        <w:tc>
          <w:tcPr>
            <w:tcW w:w="301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17"/>
              <w:ind w:left="35"/>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2"/>
                <w:sz w:val="24"/>
                <w:szCs w:val="24"/>
              </w:rPr>
              <w:t xml:space="preserve"> 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2"/>
                <w:sz w:val="24"/>
                <w:szCs w:val="24"/>
              </w:rPr>
              <w:t xml:space="preserve"> I</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1"/>
                <w:sz w:val="24"/>
                <w:szCs w:val="24"/>
              </w:rPr>
              <w:t>of</w:t>
            </w:r>
            <w:r w:rsidRPr="00B80FA9">
              <w:rPr>
                <w:rFonts w:asciiTheme="minorHAnsi" w:eastAsia="Calibri" w:hAnsiTheme="minorHAnsi" w:cstheme="minorHAnsi"/>
                <w:spacing w:val="-2"/>
                <w:sz w:val="24"/>
                <w:szCs w:val="24"/>
              </w:rPr>
              <w:t>il</w:t>
            </w:r>
            <w:r w:rsidRPr="00B80FA9">
              <w:rPr>
                <w:rFonts w:asciiTheme="minorHAnsi" w:eastAsia="Calibri" w:hAnsiTheme="minorHAnsi" w:cstheme="minorHAnsi"/>
                <w:sz w:val="24"/>
                <w:szCs w:val="24"/>
              </w:rPr>
              <w:t>e</w:t>
            </w:r>
          </w:p>
        </w:tc>
      </w:tr>
      <w:tr w:rsidR="007A7842" w:rsidRPr="00B80FA9">
        <w:trPr>
          <w:trHeight w:hRule="exact" w:val="514"/>
        </w:trPr>
        <w:tc>
          <w:tcPr>
            <w:tcW w:w="2333"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2"/>
              <w:ind w:left="34"/>
              <w:rPr>
                <w:rFonts w:asciiTheme="minorHAnsi" w:eastAsia="Calibri" w:hAnsiTheme="minorHAnsi" w:cstheme="minorHAnsi"/>
                <w:sz w:val="24"/>
                <w:szCs w:val="24"/>
              </w:rPr>
            </w:pP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&amp;</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nd</w:t>
            </w:r>
            <w:r w:rsidRPr="00B80FA9">
              <w:rPr>
                <w:rFonts w:asciiTheme="minorHAnsi" w:eastAsia="Calibri" w:hAnsiTheme="minorHAnsi" w:cstheme="minorHAnsi"/>
                <w:sz w:val="24"/>
                <w:szCs w:val="24"/>
              </w:rPr>
              <w:t>er</w:t>
            </w:r>
          </w:p>
        </w:tc>
        <w:tc>
          <w:tcPr>
            <w:tcW w:w="301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2"/>
              <w:ind w:left="35"/>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ro</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du</w:t>
            </w:r>
            <w:r w:rsidRPr="00B80FA9">
              <w:rPr>
                <w:rFonts w:asciiTheme="minorHAnsi" w:eastAsia="Calibri" w:hAnsiTheme="minorHAnsi" w:cstheme="minorHAnsi"/>
                <w:spacing w:val="-2"/>
                <w:sz w:val="24"/>
                <w:szCs w:val="24"/>
              </w:rPr>
              <w:t>ri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nb</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g</w:t>
            </w:r>
          </w:p>
        </w:tc>
      </w:tr>
    </w:tbl>
    <w:p w:rsidR="007A7842" w:rsidRPr="00B80FA9" w:rsidRDefault="007A7842" w:rsidP="00B80FA9">
      <w:pPr>
        <w:rPr>
          <w:rFonts w:asciiTheme="minorHAnsi" w:hAnsiTheme="minorHAnsi" w:cstheme="minorHAnsi"/>
          <w:sz w:val="24"/>
          <w:szCs w:val="24"/>
        </w:rPr>
        <w:sectPr w:rsidR="007A7842" w:rsidRPr="00B80FA9">
          <w:pgSz w:w="12240" w:h="15840"/>
          <w:pgMar w:top="600" w:right="1120" w:bottom="280" w:left="1340" w:header="0" w:footer="816" w:gutter="0"/>
          <w:cols w:space="720"/>
        </w:sectPr>
      </w:pPr>
    </w:p>
    <w:p w:rsidR="007A7842" w:rsidRPr="00B80FA9" w:rsidRDefault="00E450B8" w:rsidP="00B80FA9">
      <w:pPr>
        <w:rPr>
          <w:rFonts w:asciiTheme="minorHAnsi" w:hAnsiTheme="minorHAnsi" w:cstheme="minorHAnsi"/>
          <w:sz w:val="24"/>
          <w:szCs w:val="24"/>
        </w:rPr>
      </w:pPr>
      <w:r w:rsidRPr="00B80FA9">
        <w:rPr>
          <w:rFonts w:asciiTheme="minorHAnsi" w:hAnsiTheme="minorHAnsi" w:cstheme="minorHAnsi"/>
          <w:noProof/>
          <w:sz w:val="24"/>
          <w:szCs w:val="24"/>
        </w:rPr>
        <w:lastRenderedPageBreak/>
        <w:drawing>
          <wp:anchor distT="0" distB="0" distL="114300" distR="114300" simplePos="0" relativeHeight="251659264" behindDoc="1" locked="0" layoutInCell="1" allowOverlap="1">
            <wp:simplePos x="0" y="0"/>
            <wp:positionH relativeFrom="page">
              <wp:posOffset>850265</wp:posOffset>
            </wp:positionH>
            <wp:positionV relativeFrom="page">
              <wp:posOffset>877570</wp:posOffset>
            </wp:positionV>
            <wp:extent cx="3554095" cy="816610"/>
            <wp:effectExtent l="0" t="0" r="0" b="0"/>
            <wp:wrapNone/>
            <wp:docPr id="20993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4095" cy="816610"/>
                    </a:xfrm>
                    <a:prstGeom prst="rect">
                      <a:avLst/>
                    </a:prstGeom>
                    <a:noFill/>
                  </pic:spPr>
                </pic:pic>
              </a:graphicData>
            </a:graphic>
            <wp14:sizeRelH relativeFrom="page">
              <wp14:pctWidth>0</wp14:pctWidth>
            </wp14:sizeRelH>
            <wp14:sizeRelV relativeFrom="page">
              <wp14:pctHeight>0</wp14:pctHeight>
            </wp14:sizeRelV>
          </wp:anchor>
        </w:drawing>
      </w: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12"/>
        <w:rPr>
          <w:rFonts w:asciiTheme="minorHAnsi" w:hAnsiTheme="minorHAnsi" w:cstheme="minorHAnsi"/>
          <w:sz w:val="24"/>
          <w:szCs w:val="24"/>
        </w:rPr>
      </w:pPr>
    </w:p>
    <w:p w:rsidR="007A7842" w:rsidRPr="00B80FA9" w:rsidRDefault="00000000" w:rsidP="00B80FA9">
      <w:pPr>
        <w:spacing w:before="11"/>
        <w:ind w:left="1009" w:right="5432"/>
        <w:jc w:val="center"/>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D</w:t>
      </w:r>
      <w:r w:rsidRPr="00B80FA9">
        <w:rPr>
          <w:rFonts w:asciiTheme="minorHAnsi" w:eastAsia="Calibri" w:hAnsiTheme="minorHAnsi" w:cstheme="minorHAnsi"/>
          <w:b/>
          <w:spacing w:val="-3"/>
          <w:sz w:val="24"/>
          <w:szCs w:val="24"/>
        </w:rPr>
        <w:t>a</w:t>
      </w:r>
      <w:r w:rsidRPr="00B80FA9">
        <w:rPr>
          <w:rFonts w:asciiTheme="minorHAnsi" w:eastAsia="Calibri" w:hAnsiTheme="minorHAnsi" w:cstheme="minorHAnsi"/>
          <w:b/>
          <w:spacing w:val="-6"/>
          <w:sz w:val="24"/>
          <w:szCs w:val="24"/>
        </w:rPr>
        <w:t>t</w:t>
      </w:r>
      <w:r w:rsidRPr="00B80FA9">
        <w:rPr>
          <w:rFonts w:asciiTheme="minorHAnsi" w:eastAsia="Calibri" w:hAnsiTheme="minorHAnsi" w:cstheme="minorHAnsi"/>
          <w:b/>
          <w:sz w:val="24"/>
          <w:szCs w:val="24"/>
        </w:rPr>
        <w:t xml:space="preserve">a                                     </w:t>
      </w:r>
      <w:r w:rsidRPr="00B80FA9">
        <w:rPr>
          <w:rFonts w:asciiTheme="minorHAnsi" w:eastAsia="Calibri" w:hAnsiTheme="minorHAnsi" w:cstheme="minorHAnsi"/>
          <w:b/>
          <w:spacing w:val="53"/>
          <w:sz w:val="24"/>
          <w:szCs w:val="24"/>
        </w:rPr>
        <w:t xml:space="preserve"> </w:t>
      </w: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ur</w:t>
      </w:r>
      <w:r w:rsidRPr="00B80FA9">
        <w:rPr>
          <w:rFonts w:asciiTheme="minorHAnsi" w:eastAsia="Calibri" w:hAnsiTheme="minorHAnsi" w:cstheme="minorHAnsi"/>
          <w:b/>
          <w:sz w:val="24"/>
          <w:szCs w:val="24"/>
        </w:rPr>
        <w:t>ce</w:t>
      </w:r>
    </w:p>
    <w:p w:rsidR="007A7842" w:rsidRPr="00B80FA9" w:rsidRDefault="007A7842" w:rsidP="00B80FA9">
      <w:pPr>
        <w:spacing w:before="15"/>
        <w:rPr>
          <w:rFonts w:asciiTheme="minorHAnsi" w:hAnsiTheme="minorHAnsi" w:cstheme="minorHAnsi"/>
          <w:sz w:val="24"/>
          <w:szCs w:val="24"/>
        </w:rPr>
      </w:pPr>
    </w:p>
    <w:p w:rsidR="007A7842" w:rsidRPr="00B80FA9" w:rsidRDefault="00000000" w:rsidP="00B80FA9">
      <w:pPr>
        <w:ind w:left="158"/>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ion/</w:t>
      </w:r>
      <w:r w:rsidRPr="00B80FA9">
        <w:rPr>
          <w:rFonts w:asciiTheme="minorHAnsi" w:eastAsia="Calibri" w:hAnsiTheme="minorHAnsi" w:cstheme="minorHAnsi"/>
          <w:spacing w:val="1"/>
          <w:sz w:val="24"/>
          <w:szCs w:val="24"/>
        </w:rPr>
        <w:t>I</w:t>
      </w:r>
      <w:r w:rsidRPr="00B80FA9">
        <w:rPr>
          <w:rFonts w:asciiTheme="minorHAnsi" w:eastAsia="Calibri" w:hAnsiTheme="minorHAnsi" w:cstheme="minorHAnsi"/>
          <w:spacing w:val="-2"/>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2"/>
          <w:sz w:val="24"/>
          <w:szCs w:val="24"/>
        </w:rPr>
        <w:t xml:space="preserve"> 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ini</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al</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app</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ect</w:t>
      </w:r>
      <w:r w:rsidRPr="00B80FA9">
        <w:rPr>
          <w:rFonts w:asciiTheme="minorHAnsi" w:eastAsia="Calibri" w:hAnsiTheme="minorHAnsi" w:cstheme="minorHAnsi"/>
          <w:spacing w:val="-2"/>
          <w:sz w:val="24"/>
          <w:szCs w:val="24"/>
        </w:rPr>
        <w:t>ion</w:t>
      </w:r>
      <w:r w:rsidRPr="00B80FA9">
        <w:rPr>
          <w:rFonts w:asciiTheme="minorHAnsi" w:eastAsia="Calibri" w:hAnsiTheme="minorHAnsi" w:cstheme="minorHAnsi"/>
          <w:sz w:val="24"/>
          <w:szCs w:val="24"/>
        </w:rPr>
        <w:t>s</w:t>
      </w:r>
    </w:p>
    <w:p w:rsidR="007A7842" w:rsidRPr="00B80FA9" w:rsidRDefault="007A7842" w:rsidP="00B80FA9">
      <w:pPr>
        <w:spacing w:before="1"/>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153"/>
        <w:rPr>
          <w:rFonts w:asciiTheme="minorHAnsi" w:eastAsia="Calibri" w:hAnsiTheme="minorHAnsi" w:cstheme="minorHAnsi"/>
          <w:sz w:val="24"/>
          <w:szCs w:val="24"/>
        </w:rPr>
      </w:pP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1"/>
          <w:sz w:val="24"/>
          <w:szCs w:val="24"/>
        </w:rPr>
        <w:t>dm</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 xml:space="preserve">n </w:t>
      </w: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an</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l</w:t>
      </w:r>
      <w:r w:rsidRPr="00B80FA9">
        <w:rPr>
          <w:rFonts w:asciiTheme="minorHAnsi" w:eastAsia="Calibri" w:hAnsiTheme="minorHAnsi" w:cstheme="minorHAnsi"/>
          <w:b/>
          <w:spacing w:val="-11"/>
          <w:sz w:val="24"/>
          <w:szCs w:val="24"/>
        </w:rPr>
        <w:t xml:space="preserve"> </w:t>
      </w:r>
      <w:r w:rsidRPr="00B80FA9">
        <w:rPr>
          <w:rFonts w:asciiTheme="minorHAnsi" w:eastAsia="Calibri" w:hAnsiTheme="minorHAnsi" w:cstheme="minorHAnsi"/>
          <w:b/>
          <w:sz w:val="24"/>
          <w:szCs w:val="24"/>
        </w:rPr>
        <w:t>F</w:t>
      </w:r>
      <w:r w:rsidRPr="00B80FA9">
        <w:rPr>
          <w:rFonts w:asciiTheme="minorHAnsi" w:eastAsia="Calibri" w:hAnsiTheme="minorHAnsi" w:cstheme="minorHAnsi"/>
          <w:b/>
          <w:spacing w:val="1"/>
          <w:sz w:val="24"/>
          <w:szCs w:val="24"/>
        </w:rPr>
        <w:t>un</w:t>
      </w:r>
      <w:r w:rsidRPr="00B80FA9">
        <w:rPr>
          <w:rFonts w:asciiTheme="minorHAnsi" w:eastAsia="Calibri" w:hAnsiTheme="minorHAnsi" w:cstheme="minorHAnsi"/>
          <w:b/>
          <w:sz w:val="24"/>
          <w:szCs w:val="24"/>
        </w:rPr>
        <w:t>c</w:t>
      </w:r>
      <w:r w:rsidRPr="00B80FA9">
        <w:rPr>
          <w:rFonts w:asciiTheme="minorHAnsi" w:eastAsia="Calibri" w:hAnsiTheme="minorHAnsi" w:cstheme="minorHAnsi"/>
          <w:b/>
          <w:spacing w:val="-1"/>
          <w:sz w:val="24"/>
          <w:szCs w:val="24"/>
        </w:rPr>
        <w:t>ti</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na</w:t>
      </w:r>
      <w:r w:rsidRPr="00B80FA9">
        <w:rPr>
          <w:rFonts w:asciiTheme="minorHAnsi" w:eastAsia="Calibri" w:hAnsiTheme="minorHAnsi" w:cstheme="minorHAnsi"/>
          <w:b/>
          <w:spacing w:val="-1"/>
          <w:sz w:val="24"/>
          <w:szCs w:val="24"/>
        </w:rPr>
        <w:t>li</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z w:val="24"/>
          <w:szCs w:val="24"/>
        </w:rPr>
        <w:t>y</w:t>
      </w:r>
      <w:r w:rsidRPr="00B80FA9">
        <w:rPr>
          <w:rFonts w:asciiTheme="minorHAnsi" w:eastAsia="Calibri" w:hAnsiTheme="minorHAnsi" w:cstheme="minorHAnsi"/>
          <w:b/>
          <w:spacing w:val="1"/>
          <w:sz w:val="24"/>
          <w:szCs w:val="24"/>
        </w:rPr>
        <w:t xml:space="preserve"> </w:t>
      </w:r>
      <w:r w:rsidRPr="00B80FA9">
        <w:rPr>
          <w:rFonts w:asciiTheme="minorHAnsi" w:eastAsia="Calibri" w:hAnsiTheme="minorHAnsi" w:cstheme="minorHAnsi"/>
          <w:b/>
          <w:spacing w:val="2"/>
          <w:sz w:val="24"/>
          <w:szCs w:val="24"/>
        </w:rPr>
        <w:t>(</w:t>
      </w:r>
      <w:r w:rsidRPr="00B80FA9">
        <w:rPr>
          <w:rFonts w:asciiTheme="minorHAnsi" w:eastAsia="Calibri" w:hAnsiTheme="minorHAnsi" w:cstheme="minorHAnsi"/>
          <w:b/>
          <w:sz w:val="24"/>
          <w:szCs w:val="24"/>
        </w:rPr>
        <w:t>B</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z w:val="24"/>
          <w:szCs w:val="24"/>
        </w:rPr>
        <w:t>c</w:t>
      </w:r>
      <w:r w:rsidRPr="00B80FA9">
        <w:rPr>
          <w:rFonts w:asciiTheme="minorHAnsi" w:eastAsia="Calibri" w:hAnsiTheme="minorHAnsi" w:cstheme="minorHAnsi"/>
          <w:b/>
          <w:spacing w:val="1"/>
          <w:sz w:val="24"/>
          <w:szCs w:val="24"/>
        </w:rPr>
        <w:t>k</w:t>
      </w:r>
      <w:r w:rsidRPr="00B80FA9">
        <w:rPr>
          <w:rFonts w:asciiTheme="minorHAnsi" w:eastAsia="Calibri" w:hAnsiTheme="minorHAnsi" w:cstheme="minorHAnsi"/>
          <w:b/>
          <w:spacing w:val="-1"/>
          <w:sz w:val="24"/>
          <w:szCs w:val="24"/>
        </w:rPr>
        <w:t>-</w:t>
      </w:r>
      <w:r w:rsidRPr="00B80FA9">
        <w:rPr>
          <w:rFonts w:asciiTheme="minorHAnsi" w:eastAsia="Calibri" w:hAnsiTheme="minorHAnsi" w:cstheme="minorHAnsi"/>
          <w:b/>
          <w:spacing w:val="-7"/>
          <w:sz w:val="24"/>
          <w:szCs w:val="24"/>
        </w:rPr>
        <w:t>E</w:t>
      </w:r>
      <w:r w:rsidRPr="00B80FA9">
        <w:rPr>
          <w:rFonts w:asciiTheme="minorHAnsi" w:eastAsia="Calibri" w:hAnsiTheme="minorHAnsi" w:cstheme="minorHAnsi"/>
          <w:b/>
          <w:spacing w:val="-4"/>
          <w:sz w:val="24"/>
          <w:szCs w:val="24"/>
        </w:rPr>
        <w:t>nd</w:t>
      </w:r>
      <w:r w:rsidRPr="00B80FA9">
        <w:rPr>
          <w:rFonts w:asciiTheme="minorHAnsi" w:eastAsia="Calibri" w:hAnsiTheme="minorHAnsi" w:cstheme="minorHAnsi"/>
          <w:b/>
          <w:sz w:val="24"/>
          <w:szCs w:val="24"/>
        </w:rPr>
        <w:t>)</w:t>
      </w:r>
    </w:p>
    <w:p w:rsidR="007A7842" w:rsidRPr="00B80FA9" w:rsidRDefault="007A7842" w:rsidP="00B80FA9">
      <w:pPr>
        <w:spacing w:before="1"/>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10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Da</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1"/>
          <w:sz w:val="24"/>
          <w:szCs w:val="24"/>
        </w:rPr>
        <w:t>hb</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2"/>
          <w:sz w:val="24"/>
          <w:szCs w:val="24"/>
        </w:rPr>
        <w:t>a</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z w:val="24"/>
          <w:szCs w:val="24"/>
        </w:rPr>
        <w:t>d</w:t>
      </w:r>
      <w:r w:rsidRPr="00B80FA9">
        <w:rPr>
          <w:rFonts w:asciiTheme="minorHAnsi" w:eastAsia="Calibri" w:hAnsiTheme="minorHAnsi" w:cstheme="minorHAnsi"/>
          <w:b/>
          <w:spacing w:val="-17"/>
          <w:sz w:val="24"/>
          <w:szCs w:val="24"/>
        </w:rPr>
        <w:t xml:space="preserve"> </w:t>
      </w:r>
      <w:r w:rsidRPr="00B80FA9">
        <w:rPr>
          <w:rFonts w:asciiTheme="minorHAnsi" w:eastAsia="Calibri" w:hAnsiTheme="minorHAnsi" w:cstheme="minorHAnsi"/>
          <w:b/>
          <w:spacing w:val="-2"/>
          <w:sz w:val="24"/>
          <w:szCs w:val="24"/>
        </w:rPr>
        <w:t>W</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d</w:t>
      </w:r>
      <w:r w:rsidRPr="00B80FA9">
        <w:rPr>
          <w:rFonts w:asciiTheme="minorHAnsi" w:eastAsia="Calibri" w:hAnsiTheme="minorHAnsi" w:cstheme="minorHAnsi"/>
          <w:b/>
          <w:spacing w:val="2"/>
          <w:sz w:val="24"/>
          <w:szCs w:val="24"/>
        </w:rPr>
        <w:t>g</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2"/>
          <w:sz w:val="24"/>
          <w:szCs w:val="24"/>
        </w:rPr>
        <w:t>t</w:t>
      </w:r>
      <w:r w:rsidRPr="00B80FA9">
        <w:rPr>
          <w:rFonts w:asciiTheme="minorHAnsi" w:eastAsia="Calibri" w:hAnsiTheme="minorHAnsi" w:cstheme="minorHAnsi"/>
          <w:b/>
          <w:sz w:val="24"/>
          <w:szCs w:val="24"/>
        </w:rPr>
        <w:t>s</w:t>
      </w:r>
    </w:p>
    <w:p w:rsidR="007A7842" w:rsidRPr="00B80FA9" w:rsidRDefault="007A7842" w:rsidP="00B80FA9">
      <w:pPr>
        <w:spacing w:before="9"/>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37"/>
        <w:ind w:left="460"/>
        <w:rPr>
          <w:rFonts w:asciiTheme="minorHAnsi" w:eastAsia="Calibri" w:hAnsiTheme="minorHAnsi" w:cstheme="minorHAnsi"/>
          <w:sz w:val="24"/>
          <w:szCs w:val="24"/>
        </w:rPr>
      </w:pPr>
      <w:r w:rsidRPr="00B80FA9">
        <w:rPr>
          <w:rFonts w:asciiTheme="minorHAnsi" w:hAnsiTheme="minorHAnsi" w:cstheme="minorHAnsi"/>
          <w:position w:val="4"/>
          <w:sz w:val="24"/>
          <w:szCs w:val="24"/>
        </w:rPr>
        <w:t xml:space="preserve">•            </w:t>
      </w:r>
      <w:r w:rsidRPr="00B80FA9">
        <w:rPr>
          <w:rFonts w:asciiTheme="minorHAnsi" w:hAnsiTheme="minorHAnsi" w:cstheme="minorHAnsi"/>
          <w:spacing w:val="23"/>
          <w:position w:val="4"/>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AU</w:t>
      </w:r>
      <w:r w:rsidRPr="00B80FA9">
        <w:rPr>
          <w:rFonts w:asciiTheme="minorHAnsi" w:eastAsia="Calibri" w:hAnsiTheme="minorHAnsi" w:cstheme="minorHAnsi"/>
          <w:spacing w:val="-2"/>
          <w:sz w:val="24"/>
          <w:szCs w:val="24"/>
        </w:rPr>
        <w:t>/W</w:t>
      </w:r>
      <w:r w:rsidRPr="00B80FA9">
        <w:rPr>
          <w:rFonts w:asciiTheme="minorHAnsi" w:eastAsia="Calibri" w:hAnsiTheme="minorHAnsi" w:cstheme="minorHAnsi"/>
          <w:sz w:val="24"/>
          <w:szCs w:val="24"/>
        </w:rPr>
        <w:t>AU</w:t>
      </w:r>
      <w:r w:rsidRPr="00B80FA9">
        <w:rPr>
          <w:rFonts w:asciiTheme="minorHAnsi" w:eastAsia="Calibri" w:hAnsiTheme="minorHAnsi" w:cstheme="minorHAnsi"/>
          <w:spacing w:val="-2"/>
          <w:sz w:val="24"/>
          <w:szCs w:val="24"/>
        </w:rPr>
        <w:t>/</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z w:val="24"/>
          <w:szCs w:val="24"/>
        </w:rPr>
        <w:t>AU</w:t>
      </w:r>
      <w:r w:rsidRPr="00B80FA9">
        <w:rPr>
          <w:rFonts w:asciiTheme="minorHAnsi" w:eastAsia="Calibri" w:hAnsiTheme="minorHAnsi" w:cstheme="minorHAnsi"/>
          <w:spacing w:val="-10"/>
          <w:sz w:val="24"/>
          <w:szCs w:val="24"/>
        </w:rPr>
        <w:t xml:space="preserve"> </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aphs</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l</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9"/>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ha</w:t>
      </w:r>
      <w:r w:rsidRPr="00B80FA9">
        <w:rPr>
          <w:rFonts w:asciiTheme="minorHAnsi" w:eastAsia="Calibri" w:hAnsiTheme="minorHAnsi" w:cstheme="minorHAnsi"/>
          <w:spacing w:val="-3"/>
          <w:sz w:val="24"/>
          <w:szCs w:val="24"/>
        </w:rPr>
        <w:t>r</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w:t>
      </w:r>
    </w:p>
    <w:p w:rsidR="007A7842" w:rsidRPr="00B80FA9" w:rsidRDefault="007A7842" w:rsidP="00B80FA9">
      <w:pPr>
        <w:spacing w:before="9"/>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hAnsiTheme="minorHAnsi" w:cstheme="minorHAnsi"/>
          <w:position w:val="12"/>
          <w:sz w:val="24"/>
          <w:szCs w:val="24"/>
        </w:rPr>
        <w:t xml:space="preserve">•            </w:t>
      </w:r>
      <w:r w:rsidRPr="00B80FA9">
        <w:rPr>
          <w:rFonts w:asciiTheme="minorHAnsi" w:hAnsiTheme="minorHAnsi" w:cstheme="minorHAnsi"/>
          <w:spacing w:val="23"/>
          <w:position w:val="12"/>
          <w:sz w:val="24"/>
          <w:szCs w:val="24"/>
        </w:rPr>
        <w:t xml:space="preserve"> </w:t>
      </w:r>
      <w:r w:rsidRPr="00B80FA9">
        <w:rPr>
          <w:rFonts w:asciiTheme="minorHAnsi" w:eastAsia="Calibri" w:hAnsiTheme="minorHAnsi" w:cstheme="minorHAnsi"/>
          <w:sz w:val="24"/>
          <w:szCs w:val="24"/>
        </w:rPr>
        <w:t>Fea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ur</w:t>
      </w:r>
      <w:r w:rsidRPr="00B80FA9">
        <w:rPr>
          <w:rFonts w:asciiTheme="minorHAnsi" w:eastAsia="Calibri" w:hAnsiTheme="minorHAnsi" w:cstheme="minorHAnsi"/>
          <w:sz w:val="24"/>
          <w:szCs w:val="24"/>
        </w:rPr>
        <w:t xml:space="preserve">e </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P</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h</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t</w:t>
      </w:r>
    </w:p>
    <w:p w:rsidR="007A7842" w:rsidRPr="00B80FA9" w:rsidRDefault="00000000" w:rsidP="00B80FA9">
      <w:pPr>
        <w:spacing w:before="20"/>
        <w:ind w:left="460"/>
        <w:rPr>
          <w:rFonts w:asciiTheme="minorHAnsi" w:hAnsiTheme="minorHAnsi" w:cstheme="minorHAnsi"/>
          <w:sz w:val="24"/>
          <w:szCs w:val="24"/>
        </w:rPr>
      </w:pPr>
      <w:r w:rsidRPr="00B80FA9">
        <w:rPr>
          <w:rFonts w:asciiTheme="minorHAnsi" w:hAnsiTheme="minorHAnsi" w:cstheme="minorHAnsi"/>
          <w:w w:val="101"/>
          <w:position w:val="-1"/>
          <w:sz w:val="24"/>
          <w:szCs w:val="24"/>
        </w:rPr>
        <w:t>•</w:t>
      </w:r>
    </w:p>
    <w:p w:rsidR="007A7842" w:rsidRPr="00B80FA9" w:rsidRDefault="00000000" w:rsidP="00B80FA9">
      <w:pPr>
        <w:ind w:left="1233"/>
        <w:rPr>
          <w:rFonts w:asciiTheme="minorHAnsi" w:eastAsia="Calibri" w:hAnsiTheme="minorHAnsi" w:cstheme="minorHAnsi"/>
          <w:sz w:val="24"/>
          <w:szCs w:val="24"/>
        </w:rPr>
      </w:pPr>
      <w:r w:rsidRPr="00B80FA9">
        <w:rPr>
          <w:rFonts w:asciiTheme="minorHAnsi" w:eastAsia="Calibri" w:hAnsiTheme="minorHAnsi" w:cstheme="minorHAnsi"/>
          <w:spacing w:val="1"/>
          <w:position w:val="1"/>
          <w:sz w:val="24"/>
          <w:szCs w:val="24"/>
        </w:rPr>
        <w:t>M</w:t>
      </w:r>
      <w:r w:rsidRPr="00B80FA9">
        <w:rPr>
          <w:rFonts w:asciiTheme="minorHAnsi" w:eastAsia="Calibri" w:hAnsiTheme="minorHAnsi" w:cstheme="minorHAnsi"/>
          <w:position w:val="1"/>
          <w:sz w:val="24"/>
          <w:szCs w:val="24"/>
        </w:rPr>
        <w:t>ap</w:t>
      </w:r>
      <w:r w:rsidRPr="00B80FA9">
        <w:rPr>
          <w:rFonts w:asciiTheme="minorHAnsi" w:eastAsia="Calibri" w:hAnsiTheme="minorHAnsi" w:cstheme="minorHAnsi"/>
          <w:spacing w:val="-2"/>
          <w:position w:val="1"/>
          <w:sz w:val="24"/>
          <w:szCs w:val="24"/>
        </w:rPr>
        <w:t xml:space="preserve"> o</w:t>
      </w:r>
      <w:r w:rsidRPr="00B80FA9">
        <w:rPr>
          <w:rFonts w:asciiTheme="minorHAnsi" w:eastAsia="Calibri" w:hAnsiTheme="minorHAnsi" w:cstheme="minorHAnsi"/>
          <w:position w:val="1"/>
          <w:sz w:val="24"/>
          <w:szCs w:val="24"/>
        </w:rPr>
        <w:t>f</w:t>
      </w:r>
      <w:r w:rsidRPr="00B80FA9">
        <w:rPr>
          <w:rFonts w:asciiTheme="minorHAnsi" w:eastAsia="Calibri" w:hAnsiTheme="minorHAnsi" w:cstheme="minorHAnsi"/>
          <w:spacing w:val="-3"/>
          <w:position w:val="1"/>
          <w:sz w:val="24"/>
          <w:szCs w:val="24"/>
        </w:rPr>
        <w:t xml:space="preserve"> </w:t>
      </w:r>
      <w:r w:rsidRPr="00B80FA9">
        <w:rPr>
          <w:rFonts w:asciiTheme="minorHAnsi" w:eastAsia="Calibri" w:hAnsiTheme="minorHAnsi" w:cstheme="minorHAnsi"/>
          <w:position w:val="1"/>
          <w:sz w:val="24"/>
          <w:szCs w:val="24"/>
        </w:rPr>
        <w:t>ac</w:t>
      </w:r>
      <w:r w:rsidRPr="00B80FA9">
        <w:rPr>
          <w:rFonts w:asciiTheme="minorHAnsi" w:eastAsia="Calibri" w:hAnsiTheme="minorHAnsi" w:cstheme="minorHAnsi"/>
          <w:spacing w:val="1"/>
          <w:position w:val="1"/>
          <w:sz w:val="24"/>
          <w:szCs w:val="24"/>
        </w:rPr>
        <w:t>t</w:t>
      </w:r>
      <w:r w:rsidRPr="00B80FA9">
        <w:rPr>
          <w:rFonts w:asciiTheme="minorHAnsi" w:eastAsia="Calibri" w:hAnsiTheme="minorHAnsi" w:cstheme="minorHAnsi"/>
          <w:spacing w:val="-2"/>
          <w:position w:val="1"/>
          <w:sz w:val="24"/>
          <w:szCs w:val="24"/>
        </w:rPr>
        <w:t>i</w:t>
      </w:r>
      <w:r w:rsidRPr="00B80FA9">
        <w:rPr>
          <w:rFonts w:asciiTheme="minorHAnsi" w:eastAsia="Calibri" w:hAnsiTheme="minorHAnsi" w:cstheme="minorHAnsi"/>
          <w:spacing w:val="2"/>
          <w:position w:val="1"/>
          <w:sz w:val="24"/>
          <w:szCs w:val="24"/>
        </w:rPr>
        <w:t>v</w:t>
      </w:r>
      <w:r w:rsidRPr="00B80FA9">
        <w:rPr>
          <w:rFonts w:asciiTheme="minorHAnsi" w:eastAsia="Calibri" w:hAnsiTheme="minorHAnsi" w:cstheme="minorHAnsi"/>
          <w:position w:val="1"/>
          <w:sz w:val="24"/>
          <w:szCs w:val="24"/>
        </w:rPr>
        <w:t>e u</w:t>
      </w:r>
      <w:r w:rsidRPr="00B80FA9">
        <w:rPr>
          <w:rFonts w:asciiTheme="minorHAnsi" w:eastAsia="Calibri" w:hAnsiTheme="minorHAnsi" w:cstheme="minorHAnsi"/>
          <w:spacing w:val="1"/>
          <w:position w:val="1"/>
          <w:sz w:val="24"/>
          <w:szCs w:val="24"/>
        </w:rPr>
        <w:t>s</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1"/>
          <w:position w:val="1"/>
          <w:sz w:val="24"/>
          <w:szCs w:val="24"/>
        </w:rPr>
        <w:t>r</w:t>
      </w:r>
      <w:r w:rsidRPr="00B80FA9">
        <w:rPr>
          <w:rFonts w:asciiTheme="minorHAnsi" w:eastAsia="Calibri" w:hAnsiTheme="minorHAnsi" w:cstheme="minorHAnsi"/>
          <w:position w:val="1"/>
          <w:sz w:val="24"/>
          <w:szCs w:val="24"/>
        </w:rPr>
        <w:t>s</w:t>
      </w:r>
      <w:r w:rsidRPr="00B80FA9">
        <w:rPr>
          <w:rFonts w:asciiTheme="minorHAnsi" w:eastAsia="Calibri" w:hAnsiTheme="minorHAnsi" w:cstheme="minorHAnsi"/>
          <w:spacing w:val="1"/>
          <w:position w:val="1"/>
          <w:sz w:val="24"/>
          <w:szCs w:val="24"/>
        </w:rPr>
        <w:t xml:space="preserve"> </w:t>
      </w:r>
      <w:r w:rsidRPr="00B80FA9">
        <w:rPr>
          <w:rFonts w:asciiTheme="minorHAnsi" w:eastAsia="Calibri" w:hAnsiTheme="minorHAnsi" w:cstheme="minorHAnsi"/>
          <w:spacing w:val="-1"/>
          <w:position w:val="1"/>
          <w:sz w:val="24"/>
          <w:szCs w:val="24"/>
        </w:rPr>
        <w:t>b</w:t>
      </w:r>
      <w:r w:rsidRPr="00B80FA9">
        <w:rPr>
          <w:rFonts w:asciiTheme="minorHAnsi" w:eastAsia="Calibri" w:hAnsiTheme="minorHAnsi" w:cstheme="minorHAnsi"/>
          <w:position w:val="1"/>
          <w:sz w:val="24"/>
          <w:szCs w:val="24"/>
        </w:rPr>
        <w:t>y</w:t>
      </w:r>
      <w:r w:rsidRPr="00B80FA9">
        <w:rPr>
          <w:rFonts w:asciiTheme="minorHAnsi" w:eastAsia="Calibri" w:hAnsiTheme="minorHAnsi" w:cstheme="minorHAnsi"/>
          <w:spacing w:val="-5"/>
          <w:position w:val="1"/>
          <w:sz w:val="24"/>
          <w:szCs w:val="24"/>
        </w:rPr>
        <w:t xml:space="preserve"> </w:t>
      </w:r>
      <w:r w:rsidRPr="00B80FA9">
        <w:rPr>
          <w:rFonts w:asciiTheme="minorHAnsi" w:eastAsia="Calibri" w:hAnsiTheme="minorHAnsi" w:cstheme="minorHAnsi"/>
          <w:spacing w:val="-2"/>
          <w:position w:val="1"/>
          <w:sz w:val="24"/>
          <w:szCs w:val="24"/>
        </w:rPr>
        <w:t>r</w:t>
      </w:r>
      <w:r w:rsidRPr="00B80FA9">
        <w:rPr>
          <w:rFonts w:asciiTheme="minorHAnsi" w:eastAsia="Calibri" w:hAnsiTheme="minorHAnsi" w:cstheme="minorHAnsi"/>
          <w:position w:val="1"/>
          <w:sz w:val="24"/>
          <w:szCs w:val="24"/>
        </w:rPr>
        <w:t>e</w:t>
      </w:r>
      <w:r w:rsidRPr="00B80FA9">
        <w:rPr>
          <w:rFonts w:asciiTheme="minorHAnsi" w:eastAsia="Calibri" w:hAnsiTheme="minorHAnsi" w:cstheme="minorHAnsi"/>
          <w:spacing w:val="3"/>
          <w:position w:val="1"/>
          <w:sz w:val="24"/>
          <w:szCs w:val="24"/>
        </w:rPr>
        <w:t>g</w:t>
      </w:r>
      <w:r w:rsidRPr="00B80FA9">
        <w:rPr>
          <w:rFonts w:asciiTheme="minorHAnsi" w:eastAsia="Calibri" w:hAnsiTheme="minorHAnsi" w:cstheme="minorHAnsi"/>
          <w:spacing w:val="-2"/>
          <w:position w:val="1"/>
          <w:sz w:val="24"/>
          <w:szCs w:val="24"/>
        </w:rPr>
        <w:t>io</w:t>
      </w:r>
      <w:r w:rsidRPr="00B80FA9">
        <w:rPr>
          <w:rFonts w:asciiTheme="minorHAnsi" w:eastAsia="Calibri" w:hAnsiTheme="minorHAnsi" w:cstheme="minorHAnsi"/>
          <w:position w:val="1"/>
          <w:sz w:val="24"/>
          <w:szCs w:val="24"/>
        </w:rPr>
        <w:t>n</w:t>
      </w:r>
    </w:p>
    <w:p w:rsidR="007A7842" w:rsidRPr="00B80FA9" w:rsidRDefault="007A7842" w:rsidP="00B80FA9">
      <w:pPr>
        <w:spacing w:before="1"/>
        <w:rPr>
          <w:rFonts w:asciiTheme="minorHAnsi" w:hAnsiTheme="minorHAnsi" w:cstheme="minorHAnsi"/>
          <w:sz w:val="24"/>
          <w:szCs w:val="24"/>
        </w:rPr>
      </w:pPr>
    </w:p>
    <w:p w:rsidR="007A7842" w:rsidRPr="00B80FA9" w:rsidRDefault="00000000" w:rsidP="00B80FA9">
      <w:pPr>
        <w:ind w:left="489"/>
        <w:rPr>
          <w:rFonts w:asciiTheme="minorHAnsi" w:eastAsia="Calibri" w:hAnsiTheme="minorHAnsi" w:cstheme="minorHAnsi"/>
          <w:sz w:val="24"/>
          <w:szCs w:val="24"/>
        </w:rPr>
      </w:pPr>
      <w:r w:rsidRPr="00B80FA9">
        <w:rPr>
          <w:rFonts w:asciiTheme="minorHAnsi" w:eastAsia="Calibri" w:hAnsiTheme="minorHAnsi" w:cstheme="minorHAnsi"/>
          <w:sz w:val="24"/>
          <w:szCs w:val="24"/>
        </w:rPr>
        <w:t>•</w:t>
      </w:r>
      <w:r w:rsidRPr="00B80FA9">
        <w:rPr>
          <w:rFonts w:asciiTheme="minorHAnsi" w:eastAsia="Calibri" w:hAnsiTheme="minorHAnsi" w:cstheme="minorHAnsi"/>
          <w:spacing w:val="-1"/>
          <w:sz w:val="24"/>
          <w:szCs w:val="24"/>
        </w:rPr>
        <w:t xml:space="preserve"> </w:t>
      </w:r>
      <w:r w:rsidRPr="00B80FA9">
        <w:rPr>
          <w:rFonts w:ascii="Segoe UI Symbol" w:eastAsia="Segoe UI Symbol" w:hAnsi="Segoe UI Symbol" w:cs="Segoe UI Symbol"/>
          <w:sz w:val="24"/>
          <w:szCs w:val="24"/>
        </w:rPr>
        <w:t>⏱</w:t>
      </w:r>
      <w:r w:rsidRPr="00B80FA9">
        <w:rPr>
          <w:rFonts w:asciiTheme="minorHAnsi" w:eastAsia="Segoe UI Symbol" w:hAnsiTheme="minorHAnsi" w:cstheme="minorHAnsi"/>
          <w:spacing w:val="-19"/>
          <w:sz w:val="24"/>
          <w:szCs w:val="24"/>
        </w:rPr>
        <w:t xml:space="preserve"> </w:t>
      </w:r>
      <w:r w:rsidRPr="00B80FA9">
        <w:rPr>
          <w:rFonts w:asciiTheme="minorHAnsi" w:eastAsia="Calibri" w:hAnsiTheme="minorHAnsi" w:cstheme="minorHAnsi"/>
          <w:sz w:val="24"/>
          <w:szCs w:val="24"/>
        </w:rPr>
        <w:t>Se</w:t>
      </w:r>
      <w:r w:rsidRPr="00B80FA9">
        <w:rPr>
          <w:rFonts w:asciiTheme="minorHAnsi" w:eastAsia="Calibri" w:hAnsiTheme="minorHAnsi" w:cstheme="minorHAnsi"/>
          <w:spacing w:val="2"/>
          <w:sz w:val="24"/>
          <w:szCs w:val="24"/>
        </w:rPr>
        <w:t>ss</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 xml:space="preserve">me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nd</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b</w:t>
      </w:r>
      <w:r w:rsidRPr="00B80FA9">
        <w:rPr>
          <w:rFonts w:asciiTheme="minorHAnsi" w:eastAsia="Calibri" w:hAnsiTheme="minorHAnsi" w:cstheme="minorHAnsi"/>
          <w:sz w:val="24"/>
          <w:szCs w:val="24"/>
        </w:rPr>
        <w:t>ar</w:t>
      </w:r>
      <w:r w:rsidRPr="00B80FA9">
        <w:rPr>
          <w:rFonts w:asciiTheme="minorHAnsi" w:eastAsia="Calibri" w:hAnsiTheme="minorHAnsi" w:cstheme="minorHAnsi"/>
          <w:spacing w:val="2"/>
          <w:sz w:val="24"/>
          <w:szCs w:val="24"/>
        </w:rPr>
        <w:t xml:space="preserve"> g</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ph</w:t>
      </w:r>
      <w:r w:rsidRPr="00B80FA9">
        <w:rPr>
          <w:rFonts w:asciiTheme="minorHAnsi" w:eastAsia="Calibri" w:hAnsiTheme="minorHAnsi" w:cstheme="minorHAnsi"/>
          <w:sz w:val="24"/>
          <w:szCs w:val="24"/>
        </w:rPr>
        <w:t>)</w:t>
      </w:r>
    </w:p>
    <w:p w:rsidR="007A7842" w:rsidRPr="00B80FA9" w:rsidRDefault="007A7842" w:rsidP="00B80FA9">
      <w:pPr>
        <w:spacing w:before="12"/>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hAnsiTheme="minorHAnsi" w:cstheme="minorHAnsi"/>
          <w:position w:val="3"/>
          <w:sz w:val="24"/>
          <w:szCs w:val="24"/>
        </w:rPr>
        <w:t xml:space="preserve">•            </w:t>
      </w:r>
      <w:r w:rsidRPr="00B80FA9">
        <w:rPr>
          <w:rFonts w:asciiTheme="minorHAnsi" w:hAnsiTheme="minorHAnsi" w:cstheme="minorHAnsi"/>
          <w:spacing w:val="23"/>
          <w:position w:val="3"/>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lo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he</w:t>
      </w:r>
      <w:r w:rsidRPr="00B80FA9">
        <w:rPr>
          <w:rFonts w:asciiTheme="minorHAnsi" w:eastAsia="Calibri" w:hAnsiTheme="minorHAnsi" w:cstheme="minorHAnsi"/>
          <w:spacing w:val="1"/>
          <w:sz w:val="24"/>
          <w:szCs w:val="24"/>
        </w:rPr>
        <w:t>at</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z w:val="24"/>
          <w:szCs w:val="24"/>
        </w:rPr>
        <w:t>p</w:t>
      </w:r>
    </w:p>
    <w:p w:rsidR="007A7842" w:rsidRPr="00B80FA9" w:rsidRDefault="007A7842" w:rsidP="00B80FA9">
      <w:pPr>
        <w:spacing w:before="1"/>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ind w:left="100"/>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E</w:t>
      </w:r>
      <w:r w:rsidRPr="00B80FA9">
        <w:rPr>
          <w:rFonts w:asciiTheme="minorHAnsi" w:eastAsia="Calibri" w:hAnsiTheme="minorHAnsi" w:cstheme="minorHAnsi"/>
          <w:b/>
          <w:sz w:val="24"/>
          <w:szCs w:val="24"/>
        </w:rPr>
        <w:t>x</w:t>
      </w:r>
      <w:r w:rsidRPr="00B80FA9">
        <w:rPr>
          <w:rFonts w:asciiTheme="minorHAnsi" w:eastAsia="Calibri" w:hAnsiTheme="minorHAnsi" w:cstheme="minorHAnsi"/>
          <w:b/>
          <w:spacing w:val="1"/>
          <w:sz w:val="24"/>
          <w:szCs w:val="24"/>
        </w:rPr>
        <w:t>p</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2"/>
          <w:sz w:val="24"/>
          <w:szCs w:val="24"/>
        </w:rPr>
        <w:t>r</w:t>
      </w: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pacing w:val="1"/>
          <w:sz w:val="24"/>
          <w:szCs w:val="24"/>
        </w:rPr>
        <w:t>Op</w:t>
      </w:r>
      <w:r w:rsidRPr="00B80FA9">
        <w:rPr>
          <w:rFonts w:asciiTheme="minorHAnsi" w:eastAsia="Calibri" w:hAnsiTheme="minorHAnsi" w:cstheme="minorHAnsi"/>
          <w:b/>
          <w:spacing w:val="-1"/>
          <w:sz w:val="24"/>
          <w:szCs w:val="24"/>
        </w:rPr>
        <w:t>ti</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3"/>
          <w:sz w:val="24"/>
          <w:szCs w:val="24"/>
        </w:rPr>
        <w:t>n</w:t>
      </w:r>
      <w:r w:rsidRPr="00B80FA9">
        <w:rPr>
          <w:rFonts w:asciiTheme="minorHAnsi" w:eastAsia="Calibri" w:hAnsiTheme="minorHAnsi" w:cstheme="minorHAnsi"/>
          <w:b/>
          <w:sz w:val="24"/>
          <w:szCs w:val="24"/>
        </w:rPr>
        <w:t>s</w:t>
      </w:r>
    </w:p>
    <w:p w:rsidR="007A7842" w:rsidRPr="00B80FA9" w:rsidRDefault="007A7842" w:rsidP="00B80FA9">
      <w:pPr>
        <w:spacing w:before="4"/>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4"/>
        <w:ind w:left="460"/>
        <w:rPr>
          <w:rFonts w:asciiTheme="minorHAnsi" w:eastAsia="Calibri" w:hAnsiTheme="minorHAnsi" w:cstheme="minorHAnsi"/>
          <w:sz w:val="24"/>
          <w:szCs w:val="24"/>
        </w:rPr>
      </w:pPr>
      <w:r w:rsidRPr="00B80FA9">
        <w:rPr>
          <w:rFonts w:asciiTheme="minorHAnsi" w:hAnsiTheme="minorHAnsi" w:cstheme="minorHAnsi"/>
          <w:sz w:val="24"/>
          <w:szCs w:val="24"/>
        </w:rPr>
        <w:t xml:space="preserve">•    </w:t>
      </w:r>
      <w:r w:rsidRPr="00B80FA9">
        <w:rPr>
          <w:rFonts w:asciiTheme="minorHAnsi" w:hAnsiTheme="minorHAnsi" w:cstheme="minorHAnsi"/>
          <w:spacing w:val="39"/>
          <w:sz w:val="24"/>
          <w:szCs w:val="24"/>
        </w:rPr>
        <w:t xml:space="preserve"> </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il</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ek</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1"/>
          <w:sz w:val="24"/>
          <w:szCs w:val="24"/>
        </w:rPr>
        <w:t>h</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y</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s</w:t>
      </w:r>
    </w:p>
    <w:p w:rsidR="007A7842" w:rsidRPr="00B80FA9" w:rsidRDefault="007A7842" w:rsidP="00B80FA9">
      <w:pPr>
        <w:spacing w:before="3"/>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hAnsiTheme="minorHAnsi" w:cstheme="minorHAnsi"/>
          <w:position w:val="7"/>
          <w:sz w:val="24"/>
          <w:szCs w:val="24"/>
        </w:rPr>
        <w:t xml:space="preserve">•    </w:t>
      </w:r>
      <w:r w:rsidRPr="00B80FA9">
        <w:rPr>
          <w:rFonts w:asciiTheme="minorHAnsi" w:hAnsiTheme="minorHAnsi" w:cstheme="minorHAnsi"/>
          <w:spacing w:val="40"/>
          <w:position w:val="7"/>
          <w:sz w:val="24"/>
          <w:szCs w:val="24"/>
        </w:rPr>
        <w:t xml:space="preserve"> </w:t>
      </w: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pacing w:val="1"/>
          <w:sz w:val="24"/>
          <w:szCs w:val="24"/>
        </w:rPr>
        <w:t>x</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o</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pacing w:val="1"/>
          <w:sz w:val="24"/>
          <w:szCs w:val="24"/>
        </w:rPr>
        <w:t>x</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el</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4"/>
          <w:sz w:val="24"/>
          <w:szCs w:val="24"/>
        </w:rPr>
        <w:t>PD</w:t>
      </w:r>
      <w:r w:rsidRPr="00B80FA9">
        <w:rPr>
          <w:rFonts w:asciiTheme="minorHAnsi" w:eastAsia="Calibri" w:hAnsiTheme="minorHAnsi" w:cstheme="minorHAnsi"/>
          <w:sz w:val="24"/>
          <w:szCs w:val="24"/>
        </w:rPr>
        <w:t>F</w:t>
      </w:r>
    </w:p>
    <w:p w:rsidR="007A7842" w:rsidRPr="00B80FA9" w:rsidRDefault="00000000" w:rsidP="00B80FA9">
      <w:pPr>
        <w:spacing w:before="35"/>
        <w:ind w:left="460"/>
        <w:rPr>
          <w:rFonts w:asciiTheme="minorHAnsi" w:hAnsiTheme="minorHAnsi" w:cstheme="minorHAnsi"/>
          <w:sz w:val="24"/>
          <w:szCs w:val="24"/>
        </w:rPr>
      </w:pPr>
      <w:r w:rsidRPr="00B80FA9">
        <w:rPr>
          <w:rFonts w:asciiTheme="minorHAnsi" w:hAnsiTheme="minorHAnsi" w:cstheme="minorHAnsi"/>
          <w:position w:val="-2"/>
          <w:sz w:val="24"/>
          <w:szCs w:val="24"/>
        </w:rPr>
        <w:t>•</w:t>
      </w:r>
    </w:p>
    <w:p w:rsidR="007A7842" w:rsidRPr="00B80FA9" w:rsidRDefault="00000000" w:rsidP="00B80FA9">
      <w:pPr>
        <w:ind w:left="820"/>
        <w:rPr>
          <w:rFonts w:asciiTheme="minorHAnsi" w:eastAsia="Calibri" w:hAnsiTheme="minorHAnsi" w:cstheme="minorHAnsi"/>
          <w:sz w:val="24"/>
          <w:szCs w:val="24"/>
        </w:rPr>
      </w:pPr>
      <w:r w:rsidRPr="00B80FA9">
        <w:rPr>
          <w:rFonts w:asciiTheme="minorHAnsi" w:eastAsia="Calibri" w:hAnsiTheme="minorHAnsi" w:cstheme="minorHAnsi"/>
          <w:position w:val="2"/>
          <w:sz w:val="24"/>
          <w:szCs w:val="24"/>
        </w:rPr>
        <w:t>A</w:t>
      </w:r>
      <w:r w:rsidRPr="00B80FA9">
        <w:rPr>
          <w:rFonts w:asciiTheme="minorHAnsi" w:eastAsia="Calibri" w:hAnsiTheme="minorHAnsi" w:cstheme="minorHAnsi"/>
          <w:spacing w:val="-1"/>
          <w:position w:val="2"/>
          <w:sz w:val="24"/>
          <w:szCs w:val="24"/>
        </w:rPr>
        <w:t>d</w:t>
      </w:r>
      <w:r w:rsidRPr="00B80FA9">
        <w:rPr>
          <w:rFonts w:asciiTheme="minorHAnsi" w:eastAsia="Calibri" w:hAnsiTheme="minorHAnsi" w:cstheme="minorHAnsi"/>
          <w:position w:val="2"/>
          <w:sz w:val="24"/>
          <w:szCs w:val="24"/>
        </w:rPr>
        <w:t>m</w:t>
      </w:r>
      <w:r w:rsidRPr="00B80FA9">
        <w:rPr>
          <w:rFonts w:asciiTheme="minorHAnsi" w:eastAsia="Calibri" w:hAnsiTheme="minorHAnsi" w:cstheme="minorHAnsi"/>
          <w:spacing w:val="-2"/>
          <w:position w:val="2"/>
          <w:sz w:val="24"/>
          <w:szCs w:val="24"/>
        </w:rPr>
        <w:t>i</w:t>
      </w:r>
      <w:r w:rsidRPr="00B80FA9">
        <w:rPr>
          <w:rFonts w:asciiTheme="minorHAnsi" w:eastAsia="Calibri" w:hAnsiTheme="minorHAnsi" w:cstheme="minorHAnsi"/>
          <w:position w:val="2"/>
          <w:sz w:val="24"/>
          <w:szCs w:val="24"/>
        </w:rPr>
        <w:t>n</w:t>
      </w:r>
      <w:r w:rsidRPr="00B80FA9">
        <w:rPr>
          <w:rFonts w:asciiTheme="minorHAnsi" w:eastAsia="Calibri" w:hAnsiTheme="minorHAnsi" w:cstheme="minorHAnsi"/>
          <w:spacing w:val="2"/>
          <w:position w:val="2"/>
          <w:sz w:val="24"/>
          <w:szCs w:val="24"/>
        </w:rPr>
        <w:t xml:space="preserve"> </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1"/>
          <w:position w:val="2"/>
          <w:sz w:val="24"/>
          <w:szCs w:val="24"/>
        </w:rPr>
        <w:t>m</w:t>
      </w:r>
      <w:r w:rsidRPr="00B80FA9">
        <w:rPr>
          <w:rFonts w:asciiTheme="minorHAnsi" w:eastAsia="Calibri" w:hAnsiTheme="minorHAnsi" w:cstheme="minorHAnsi"/>
          <w:position w:val="2"/>
          <w:sz w:val="24"/>
          <w:szCs w:val="24"/>
        </w:rPr>
        <w:t>a</w:t>
      </w:r>
      <w:r w:rsidRPr="00B80FA9">
        <w:rPr>
          <w:rFonts w:asciiTheme="minorHAnsi" w:eastAsia="Calibri" w:hAnsiTheme="minorHAnsi" w:cstheme="minorHAnsi"/>
          <w:spacing w:val="-2"/>
          <w:position w:val="2"/>
          <w:sz w:val="24"/>
          <w:szCs w:val="24"/>
        </w:rPr>
        <w:t>i</w:t>
      </w:r>
      <w:r w:rsidRPr="00B80FA9">
        <w:rPr>
          <w:rFonts w:asciiTheme="minorHAnsi" w:eastAsia="Calibri" w:hAnsiTheme="minorHAnsi" w:cstheme="minorHAnsi"/>
          <w:position w:val="2"/>
          <w:sz w:val="24"/>
          <w:szCs w:val="24"/>
        </w:rPr>
        <w:t>l</w:t>
      </w:r>
      <w:r w:rsidRPr="00B80FA9">
        <w:rPr>
          <w:rFonts w:asciiTheme="minorHAnsi" w:eastAsia="Calibri" w:hAnsiTheme="minorHAnsi" w:cstheme="minorHAnsi"/>
          <w:spacing w:val="1"/>
          <w:position w:val="2"/>
          <w:sz w:val="24"/>
          <w:szCs w:val="24"/>
        </w:rPr>
        <w:t xml:space="preserve"> </w:t>
      </w:r>
      <w:r w:rsidRPr="00B80FA9">
        <w:rPr>
          <w:rFonts w:asciiTheme="minorHAnsi" w:eastAsia="Calibri" w:hAnsiTheme="minorHAnsi" w:cstheme="minorHAnsi"/>
          <w:spacing w:val="2"/>
          <w:position w:val="2"/>
          <w:sz w:val="24"/>
          <w:szCs w:val="24"/>
        </w:rPr>
        <w:t>s</w:t>
      </w:r>
      <w:r w:rsidRPr="00B80FA9">
        <w:rPr>
          <w:rFonts w:asciiTheme="minorHAnsi" w:eastAsia="Calibri" w:hAnsiTheme="minorHAnsi" w:cstheme="minorHAnsi"/>
          <w:spacing w:val="-1"/>
          <w:position w:val="2"/>
          <w:sz w:val="24"/>
          <w:szCs w:val="24"/>
        </w:rPr>
        <w:t>ch</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1"/>
          <w:position w:val="2"/>
          <w:sz w:val="24"/>
          <w:szCs w:val="24"/>
        </w:rPr>
        <w:t>du</w:t>
      </w:r>
      <w:r w:rsidRPr="00B80FA9">
        <w:rPr>
          <w:rFonts w:asciiTheme="minorHAnsi" w:eastAsia="Calibri" w:hAnsiTheme="minorHAnsi" w:cstheme="minorHAnsi"/>
          <w:spacing w:val="-2"/>
          <w:position w:val="2"/>
          <w:sz w:val="24"/>
          <w:szCs w:val="24"/>
        </w:rPr>
        <w:t>li</w:t>
      </w:r>
      <w:r w:rsidRPr="00B80FA9">
        <w:rPr>
          <w:rFonts w:asciiTheme="minorHAnsi" w:eastAsia="Calibri" w:hAnsiTheme="minorHAnsi" w:cstheme="minorHAnsi"/>
          <w:spacing w:val="-1"/>
          <w:position w:val="2"/>
          <w:sz w:val="24"/>
          <w:szCs w:val="24"/>
        </w:rPr>
        <w:t>n</w:t>
      </w:r>
      <w:r w:rsidRPr="00B80FA9">
        <w:rPr>
          <w:rFonts w:asciiTheme="minorHAnsi" w:eastAsia="Calibri" w:hAnsiTheme="minorHAnsi" w:cstheme="minorHAnsi"/>
          <w:position w:val="2"/>
          <w:sz w:val="24"/>
          <w:szCs w:val="24"/>
        </w:rPr>
        <w:t>g</w:t>
      </w:r>
      <w:r w:rsidRPr="00B80FA9">
        <w:rPr>
          <w:rFonts w:asciiTheme="minorHAnsi" w:eastAsia="Calibri" w:hAnsiTheme="minorHAnsi" w:cstheme="minorHAnsi"/>
          <w:spacing w:val="1"/>
          <w:position w:val="2"/>
          <w:sz w:val="24"/>
          <w:szCs w:val="24"/>
        </w:rPr>
        <w:t xml:space="preserve"> </w:t>
      </w:r>
      <w:r w:rsidRPr="00B80FA9">
        <w:rPr>
          <w:rFonts w:asciiTheme="minorHAnsi" w:eastAsia="Calibri" w:hAnsiTheme="minorHAnsi" w:cstheme="minorHAnsi"/>
          <w:spacing w:val="-1"/>
          <w:position w:val="2"/>
          <w:sz w:val="24"/>
          <w:szCs w:val="24"/>
        </w:rPr>
        <w:t>f</w:t>
      </w:r>
      <w:r w:rsidRPr="00B80FA9">
        <w:rPr>
          <w:rFonts w:asciiTheme="minorHAnsi" w:eastAsia="Calibri" w:hAnsiTheme="minorHAnsi" w:cstheme="minorHAnsi"/>
          <w:spacing w:val="-2"/>
          <w:position w:val="2"/>
          <w:sz w:val="24"/>
          <w:szCs w:val="24"/>
        </w:rPr>
        <w:t>o</w:t>
      </w:r>
      <w:r w:rsidRPr="00B80FA9">
        <w:rPr>
          <w:rFonts w:asciiTheme="minorHAnsi" w:eastAsia="Calibri" w:hAnsiTheme="minorHAnsi" w:cstheme="minorHAnsi"/>
          <w:position w:val="2"/>
          <w:sz w:val="24"/>
          <w:szCs w:val="24"/>
        </w:rPr>
        <w:t>r</w:t>
      </w:r>
      <w:r w:rsidRPr="00B80FA9">
        <w:rPr>
          <w:rFonts w:asciiTheme="minorHAnsi" w:eastAsia="Calibri" w:hAnsiTheme="minorHAnsi" w:cstheme="minorHAnsi"/>
          <w:spacing w:val="1"/>
          <w:position w:val="2"/>
          <w:sz w:val="24"/>
          <w:szCs w:val="24"/>
        </w:rPr>
        <w:t xml:space="preserve"> w</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1"/>
          <w:position w:val="2"/>
          <w:sz w:val="24"/>
          <w:szCs w:val="24"/>
        </w:rPr>
        <w:t>ek</w:t>
      </w:r>
      <w:r w:rsidRPr="00B80FA9">
        <w:rPr>
          <w:rFonts w:asciiTheme="minorHAnsi" w:eastAsia="Calibri" w:hAnsiTheme="minorHAnsi" w:cstheme="minorHAnsi"/>
          <w:spacing w:val="-2"/>
          <w:position w:val="2"/>
          <w:sz w:val="24"/>
          <w:szCs w:val="24"/>
        </w:rPr>
        <w:t>l</w:t>
      </w:r>
      <w:r w:rsidRPr="00B80FA9">
        <w:rPr>
          <w:rFonts w:asciiTheme="minorHAnsi" w:eastAsia="Calibri" w:hAnsiTheme="minorHAnsi" w:cstheme="minorHAnsi"/>
          <w:position w:val="2"/>
          <w:sz w:val="24"/>
          <w:szCs w:val="24"/>
        </w:rPr>
        <w:t>y</w:t>
      </w:r>
      <w:r w:rsidRPr="00B80FA9">
        <w:rPr>
          <w:rFonts w:asciiTheme="minorHAnsi" w:eastAsia="Calibri" w:hAnsiTheme="minorHAnsi" w:cstheme="minorHAnsi"/>
          <w:spacing w:val="2"/>
          <w:position w:val="2"/>
          <w:sz w:val="24"/>
          <w:szCs w:val="24"/>
        </w:rPr>
        <w:t xml:space="preserve"> </w:t>
      </w:r>
      <w:r w:rsidRPr="00B80FA9">
        <w:rPr>
          <w:rFonts w:asciiTheme="minorHAnsi" w:eastAsia="Calibri" w:hAnsiTheme="minorHAnsi" w:cstheme="minorHAnsi"/>
          <w:position w:val="2"/>
          <w:sz w:val="24"/>
          <w:szCs w:val="24"/>
        </w:rPr>
        <w:t>a</w:t>
      </w:r>
      <w:r w:rsidRPr="00B80FA9">
        <w:rPr>
          <w:rFonts w:asciiTheme="minorHAnsi" w:eastAsia="Calibri" w:hAnsiTheme="minorHAnsi" w:cstheme="minorHAnsi"/>
          <w:spacing w:val="-1"/>
          <w:position w:val="2"/>
          <w:sz w:val="24"/>
          <w:szCs w:val="24"/>
        </w:rPr>
        <w:t>n</w:t>
      </w:r>
      <w:r w:rsidRPr="00B80FA9">
        <w:rPr>
          <w:rFonts w:asciiTheme="minorHAnsi" w:eastAsia="Calibri" w:hAnsiTheme="minorHAnsi" w:cstheme="minorHAnsi"/>
          <w:position w:val="2"/>
          <w:sz w:val="24"/>
          <w:szCs w:val="24"/>
        </w:rPr>
        <w:t>a</w:t>
      </w:r>
      <w:r w:rsidRPr="00B80FA9">
        <w:rPr>
          <w:rFonts w:asciiTheme="minorHAnsi" w:eastAsia="Calibri" w:hAnsiTheme="minorHAnsi" w:cstheme="minorHAnsi"/>
          <w:spacing w:val="-2"/>
          <w:position w:val="2"/>
          <w:sz w:val="24"/>
          <w:szCs w:val="24"/>
        </w:rPr>
        <w:t>l</w:t>
      </w:r>
      <w:r w:rsidRPr="00B80FA9">
        <w:rPr>
          <w:rFonts w:asciiTheme="minorHAnsi" w:eastAsia="Calibri" w:hAnsiTheme="minorHAnsi" w:cstheme="minorHAnsi"/>
          <w:spacing w:val="2"/>
          <w:position w:val="2"/>
          <w:sz w:val="24"/>
          <w:szCs w:val="24"/>
        </w:rPr>
        <w:t>y</w:t>
      </w:r>
      <w:r w:rsidRPr="00B80FA9">
        <w:rPr>
          <w:rFonts w:asciiTheme="minorHAnsi" w:eastAsia="Calibri" w:hAnsiTheme="minorHAnsi" w:cstheme="minorHAnsi"/>
          <w:spacing w:val="1"/>
          <w:position w:val="2"/>
          <w:sz w:val="24"/>
          <w:szCs w:val="24"/>
        </w:rPr>
        <w:t>t</w:t>
      </w:r>
      <w:r w:rsidRPr="00B80FA9">
        <w:rPr>
          <w:rFonts w:asciiTheme="minorHAnsi" w:eastAsia="Calibri" w:hAnsiTheme="minorHAnsi" w:cstheme="minorHAnsi"/>
          <w:spacing w:val="-2"/>
          <w:position w:val="2"/>
          <w:sz w:val="24"/>
          <w:szCs w:val="24"/>
        </w:rPr>
        <w:t>i</w:t>
      </w:r>
      <w:r w:rsidRPr="00B80FA9">
        <w:rPr>
          <w:rFonts w:asciiTheme="minorHAnsi" w:eastAsia="Calibri" w:hAnsiTheme="minorHAnsi" w:cstheme="minorHAnsi"/>
          <w:spacing w:val="-1"/>
          <w:position w:val="2"/>
          <w:sz w:val="24"/>
          <w:szCs w:val="24"/>
        </w:rPr>
        <w:t>c</w:t>
      </w:r>
      <w:r w:rsidRPr="00B80FA9">
        <w:rPr>
          <w:rFonts w:asciiTheme="minorHAnsi" w:eastAsia="Calibri" w:hAnsiTheme="minorHAnsi" w:cstheme="minorHAnsi"/>
          <w:position w:val="2"/>
          <w:sz w:val="24"/>
          <w:szCs w:val="24"/>
        </w:rPr>
        <w:t>s</w:t>
      </w:r>
      <w:r w:rsidRPr="00B80FA9">
        <w:rPr>
          <w:rFonts w:asciiTheme="minorHAnsi" w:eastAsia="Calibri" w:hAnsiTheme="minorHAnsi" w:cstheme="minorHAnsi"/>
          <w:spacing w:val="1"/>
          <w:position w:val="2"/>
          <w:sz w:val="24"/>
          <w:szCs w:val="24"/>
        </w:rPr>
        <w:t xml:space="preserve"> </w:t>
      </w:r>
      <w:r w:rsidRPr="00B80FA9">
        <w:rPr>
          <w:rFonts w:asciiTheme="minorHAnsi" w:eastAsia="Calibri" w:hAnsiTheme="minorHAnsi" w:cstheme="minorHAnsi"/>
          <w:spacing w:val="-1"/>
          <w:position w:val="2"/>
          <w:sz w:val="24"/>
          <w:szCs w:val="24"/>
        </w:rPr>
        <w:t>d</w:t>
      </w:r>
      <w:r w:rsidRPr="00B80FA9">
        <w:rPr>
          <w:rFonts w:asciiTheme="minorHAnsi" w:eastAsia="Calibri" w:hAnsiTheme="minorHAnsi" w:cstheme="minorHAnsi"/>
          <w:spacing w:val="-2"/>
          <w:position w:val="2"/>
          <w:sz w:val="24"/>
          <w:szCs w:val="24"/>
        </w:rPr>
        <w:t>i</w:t>
      </w:r>
      <w:r w:rsidRPr="00B80FA9">
        <w:rPr>
          <w:rFonts w:asciiTheme="minorHAnsi" w:eastAsia="Calibri" w:hAnsiTheme="minorHAnsi" w:cstheme="minorHAnsi"/>
          <w:spacing w:val="2"/>
          <w:position w:val="2"/>
          <w:sz w:val="24"/>
          <w:szCs w:val="24"/>
        </w:rPr>
        <w:t>g</w:t>
      </w:r>
      <w:r w:rsidRPr="00B80FA9">
        <w:rPr>
          <w:rFonts w:asciiTheme="minorHAnsi" w:eastAsia="Calibri" w:hAnsiTheme="minorHAnsi" w:cstheme="minorHAnsi"/>
          <w:position w:val="2"/>
          <w:sz w:val="24"/>
          <w:szCs w:val="24"/>
        </w:rPr>
        <w:t>e</w:t>
      </w:r>
      <w:r w:rsidRPr="00B80FA9">
        <w:rPr>
          <w:rFonts w:asciiTheme="minorHAnsi" w:eastAsia="Calibri" w:hAnsiTheme="minorHAnsi" w:cstheme="minorHAnsi"/>
          <w:spacing w:val="2"/>
          <w:position w:val="2"/>
          <w:sz w:val="24"/>
          <w:szCs w:val="24"/>
        </w:rPr>
        <w:t>s</w:t>
      </w:r>
      <w:r w:rsidRPr="00B80FA9">
        <w:rPr>
          <w:rFonts w:asciiTheme="minorHAnsi" w:eastAsia="Calibri" w:hAnsiTheme="minorHAnsi" w:cstheme="minorHAnsi"/>
          <w:position w:val="2"/>
          <w:sz w:val="24"/>
          <w:szCs w:val="24"/>
        </w:rPr>
        <w:t>t</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18"/>
        <w:rPr>
          <w:rFonts w:asciiTheme="minorHAnsi" w:hAnsiTheme="minorHAnsi" w:cstheme="minorHAnsi"/>
          <w:sz w:val="24"/>
          <w:szCs w:val="24"/>
        </w:rPr>
      </w:pPr>
    </w:p>
    <w:p w:rsidR="007A7842" w:rsidRPr="00B80FA9" w:rsidRDefault="00000000" w:rsidP="00B80FA9">
      <w:pPr>
        <w:spacing w:before="11"/>
        <w:ind w:left="100"/>
        <w:rPr>
          <w:rFonts w:asciiTheme="minorHAnsi" w:eastAsia="Calibri" w:hAnsiTheme="minorHAnsi" w:cstheme="minorHAnsi"/>
          <w:sz w:val="24"/>
          <w:szCs w:val="24"/>
        </w:rPr>
      </w:pPr>
      <w:r w:rsidRPr="00B80FA9">
        <w:rPr>
          <w:rFonts w:asciiTheme="minorHAnsi" w:eastAsia="Calibri" w:hAnsiTheme="minorHAnsi" w:cstheme="minorHAnsi"/>
          <w:b/>
          <w:spacing w:val="3"/>
          <w:sz w:val="24"/>
          <w:szCs w:val="24"/>
        </w:rPr>
        <w:t>D</w:t>
      </w:r>
      <w:r w:rsidRPr="00B80FA9">
        <w:rPr>
          <w:rFonts w:asciiTheme="minorHAnsi" w:eastAsia="Calibri" w:hAnsiTheme="minorHAnsi" w:cstheme="minorHAnsi"/>
          <w:b/>
          <w:spacing w:val="2"/>
          <w:sz w:val="24"/>
          <w:szCs w:val="24"/>
        </w:rPr>
        <w:t>a</w:t>
      </w: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z w:val="24"/>
          <w:szCs w:val="24"/>
        </w:rPr>
        <w:t>a</w:t>
      </w:r>
      <w:r w:rsidRPr="00B80FA9">
        <w:rPr>
          <w:rFonts w:asciiTheme="minorHAnsi" w:eastAsia="Calibri" w:hAnsiTheme="minorHAnsi" w:cstheme="minorHAnsi"/>
          <w:b/>
          <w:spacing w:val="-5"/>
          <w:sz w:val="24"/>
          <w:szCs w:val="24"/>
        </w:rPr>
        <w:t xml:space="preserve"> </w:t>
      </w: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ur</w:t>
      </w:r>
      <w:r w:rsidRPr="00B80FA9">
        <w:rPr>
          <w:rFonts w:asciiTheme="minorHAnsi" w:eastAsia="Calibri" w:hAnsiTheme="minorHAnsi" w:cstheme="minorHAnsi"/>
          <w:b/>
          <w:sz w:val="24"/>
          <w:szCs w:val="24"/>
        </w:rPr>
        <w:t>ce</w:t>
      </w: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6"/>
        <w:rPr>
          <w:rFonts w:asciiTheme="minorHAnsi" w:hAnsiTheme="minorHAnsi" w:cstheme="minorHAnsi"/>
          <w:sz w:val="24"/>
          <w:szCs w:val="24"/>
        </w:rPr>
      </w:pPr>
    </w:p>
    <w:p w:rsidR="007A7842" w:rsidRPr="00B80FA9" w:rsidRDefault="00000000" w:rsidP="00B80FA9">
      <w:pPr>
        <w:ind w:left="460"/>
        <w:rPr>
          <w:rFonts w:asciiTheme="minorHAnsi" w:eastAsia="Calibri" w:hAnsiTheme="minorHAnsi" w:cstheme="minorHAnsi"/>
          <w:sz w:val="24"/>
          <w:szCs w:val="24"/>
        </w:rPr>
      </w:pPr>
      <w:r w:rsidRPr="00B80FA9">
        <w:rPr>
          <w:rFonts w:asciiTheme="minorHAnsi" w:hAnsiTheme="minorHAnsi" w:cstheme="minorHAnsi"/>
          <w:position w:val="4"/>
          <w:sz w:val="24"/>
          <w:szCs w:val="24"/>
        </w:rPr>
        <w:t xml:space="preserve">•    </w:t>
      </w:r>
      <w:r w:rsidRPr="00B80FA9">
        <w:rPr>
          <w:rFonts w:asciiTheme="minorHAnsi" w:hAnsiTheme="minorHAnsi" w:cstheme="minorHAnsi"/>
          <w:spacing w:val="39"/>
          <w:position w:val="4"/>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w</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r</w:t>
      </w:r>
      <w:r w:rsidRPr="00B80FA9">
        <w:rPr>
          <w:rFonts w:asciiTheme="minorHAnsi" w:eastAsia="Calibri" w:hAnsiTheme="minorHAnsi" w:cstheme="minorHAnsi"/>
          <w:sz w:val="24"/>
          <w:szCs w:val="24"/>
        </w:rPr>
        <w:t>ed</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3"/>
          <w:sz w:val="24"/>
          <w:szCs w:val="24"/>
        </w:rPr>
        <w:t>v</w:t>
      </w:r>
      <w:r w:rsidRPr="00B80FA9">
        <w:rPr>
          <w:rFonts w:asciiTheme="minorHAnsi" w:eastAsia="Calibri" w:hAnsiTheme="minorHAnsi" w:cstheme="minorHAnsi"/>
          <w:spacing w:val="-7"/>
          <w:sz w:val="24"/>
          <w:szCs w:val="24"/>
        </w:rPr>
        <w:t>i</w:t>
      </w:r>
      <w:r w:rsidRPr="00B80FA9">
        <w:rPr>
          <w:rFonts w:asciiTheme="minorHAnsi" w:eastAsia="Calibri" w:hAnsiTheme="minorHAnsi" w:cstheme="minorHAnsi"/>
          <w:spacing w:val="-5"/>
          <w:sz w:val="24"/>
          <w:szCs w:val="24"/>
        </w:rPr>
        <w:t>a</w:t>
      </w:r>
      <w:r w:rsidRPr="00B80FA9">
        <w:rPr>
          <w:rFonts w:asciiTheme="minorHAnsi" w:eastAsia="Calibri" w:hAnsiTheme="minorHAnsi" w:cstheme="minorHAnsi"/>
          <w:sz w:val="24"/>
          <w:szCs w:val="24"/>
        </w:rPr>
        <w:t>:</w:t>
      </w:r>
    </w:p>
    <w:p w:rsidR="007A7842" w:rsidRPr="00B80FA9" w:rsidRDefault="007A7842" w:rsidP="00B80FA9">
      <w:pPr>
        <w:spacing w:before="5"/>
        <w:rPr>
          <w:rFonts w:asciiTheme="minorHAnsi" w:hAnsiTheme="minorHAnsi" w:cstheme="minorHAnsi"/>
          <w:sz w:val="24"/>
          <w:szCs w:val="24"/>
        </w:rPr>
      </w:pPr>
    </w:p>
    <w:p w:rsidR="007A7842" w:rsidRPr="00B80FA9" w:rsidRDefault="00000000" w:rsidP="00B80FA9">
      <w:pPr>
        <w:ind w:left="1180" w:right="3416"/>
        <w:rPr>
          <w:rFonts w:asciiTheme="minorHAnsi" w:eastAsia="Calibri" w:hAnsiTheme="minorHAnsi" w:cstheme="minorHAnsi"/>
          <w:sz w:val="24"/>
          <w:szCs w:val="24"/>
        </w:rPr>
      </w:pPr>
      <w:r w:rsidRPr="00B80FA9">
        <w:rPr>
          <w:rFonts w:asciiTheme="minorHAnsi" w:eastAsia="Calibri" w:hAnsiTheme="minorHAnsi" w:cstheme="minorHAnsi"/>
          <w:sz w:val="24"/>
          <w:szCs w:val="24"/>
        </w:rPr>
        <w:t>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ir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b</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 /</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x</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el</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oo</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pacing w:val="2"/>
          <w:sz w:val="24"/>
          <w:szCs w:val="24"/>
        </w:rPr>
        <w:t>y</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ir</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ba</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 o</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m e</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t</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gg</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ng</w:t>
      </w:r>
      <w:r w:rsidRPr="00B80FA9">
        <w:rPr>
          <w:rFonts w:asciiTheme="minorHAnsi" w:eastAsia="Calibri" w:hAnsiTheme="minorHAnsi" w:cstheme="minorHAnsi"/>
          <w:spacing w:val="-9"/>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h</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f</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at</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p>
    <w:p w:rsidR="007A7842" w:rsidRPr="00B80FA9" w:rsidRDefault="00E450B8" w:rsidP="00B80FA9">
      <w:pPr>
        <w:ind w:left="1180"/>
        <w:rPr>
          <w:rFonts w:asciiTheme="minorHAnsi" w:eastAsia="Calibri" w:hAnsiTheme="minorHAnsi" w:cstheme="minorHAnsi"/>
          <w:sz w:val="24"/>
          <w:szCs w:val="24"/>
        </w:rPr>
        <w:sectPr w:rsidR="007A7842" w:rsidRPr="00B80FA9">
          <w:pgSz w:w="12240" w:h="15840"/>
          <w:pgMar w:top="500" w:right="1120" w:bottom="280" w:left="1340" w:header="0" w:footer="816" w:gutter="0"/>
          <w:cols w:space="720"/>
        </w:sectPr>
      </w:pPr>
      <w:r w:rsidRPr="00B80FA9">
        <w:rPr>
          <w:rFonts w:asciiTheme="minorHAnsi" w:hAnsiTheme="minorHAnsi" w:cstheme="minorHAnsi"/>
          <w:noProof/>
          <w:sz w:val="24"/>
          <w:szCs w:val="24"/>
        </w:rPr>
        <mc:AlternateContent>
          <mc:Choice Requires="wpg">
            <w:drawing>
              <wp:anchor distT="0" distB="0" distL="114300" distR="114300" simplePos="0" relativeHeight="251657216" behindDoc="1" locked="0" layoutInCell="1" allowOverlap="1">
                <wp:simplePos x="0" y="0"/>
                <wp:positionH relativeFrom="page">
                  <wp:posOffset>895985</wp:posOffset>
                </wp:positionH>
                <wp:positionV relativeFrom="page">
                  <wp:posOffset>9244330</wp:posOffset>
                </wp:positionV>
                <wp:extent cx="5980430" cy="0"/>
                <wp:effectExtent l="10160" t="5080" r="10160" b="13970"/>
                <wp:wrapNone/>
                <wp:docPr id="156961877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0"/>
                          <a:chOff x="1411" y="14558"/>
                          <a:chExt cx="9418" cy="0"/>
                        </a:xfrm>
                      </wpg:grpSpPr>
                      <wps:wsp>
                        <wps:cNvPr id="1162303164" name="Freeform 4"/>
                        <wps:cNvSpPr>
                          <a:spLocks/>
                        </wps:cNvSpPr>
                        <wps:spPr bwMode="auto">
                          <a:xfrm>
                            <a:off x="1411" y="14558"/>
                            <a:ext cx="9418" cy="0"/>
                          </a:xfrm>
                          <a:custGeom>
                            <a:avLst/>
                            <a:gdLst>
                              <a:gd name="T0" fmla="+- 0 1411 1411"/>
                              <a:gd name="T1" fmla="*/ T0 w 9418"/>
                              <a:gd name="T2" fmla="+- 0 10829 1411"/>
                              <a:gd name="T3" fmla="*/ T2 w 9418"/>
                            </a:gdLst>
                            <a:ahLst/>
                            <a:cxnLst>
                              <a:cxn ang="0">
                                <a:pos x="T1" y="0"/>
                              </a:cxn>
                              <a:cxn ang="0">
                                <a:pos x="T3" y="0"/>
                              </a:cxn>
                            </a:cxnLst>
                            <a:rect l="0" t="0" r="r" b="b"/>
                            <a:pathLst>
                              <a:path w="9418">
                                <a:moveTo>
                                  <a:pt x="0" y="0"/>
                                </a:moveTo>
                                <a:lnTo>
                                  <a:pt x="9418" y="0"/>
                                </a:lnTo>
                              </a:path>
                            </a:pathLst>
                          </a:custGeom>
                          <a:noFill/>
                          <a:ln w="7122">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BB2BA1" id="Group 3" o:spid="_x0000_s1026" style="position:absolute;margin-left:70.55pt;margin-top:727.9pt;width:470.9pt;height:0;z-index:-251659264;mso-position-horizontal-relative:page;mso-position-vertical-relative:page" coordorigin="1411,14558" coordsize="9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">
                <v:shape id="Freeform 4" o:spid="_x0000_s1027" style="position:absolute;left:1411;top:14558;width:9418;height:0;visibility:visible;mso-wrap-style:square;v-text-anchor:top" coordsize="9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" path="m,l9418,e" filled="f" strokecolor="#d9d9d9" strokeweight=".19783mm">
                  <v:path arrowok="t" o:connecttype="custom" o:connectlocs="0,0;9418,0" o:connectangles="0,0"/>
                </v:shape>
                <w10:wrap anchorx="page" anchory="page"/>
              </v:group>
            </w:pict>
          </mc:Fallback>
        </mc:AlternateContent>
      </w:r>
      <w:r w:rsidR="00000000" w:rsidRPr="00B80FA9">
        <w:rPr>
          <w:rFonts w:asciiTheme="minorHAnsi" w:eastAsia="Calibri" w:hAnsiTheme="minorHAnsi" w:cstheme="minorHAnsi"/>
          <w:sz w:val="24"/>
          <w:szCs w:val="24"/>
        </w:rPr>
        <w:t>o</w:t>
      </w:r>
      <w:r w:rsidR="00000000" w:rsidRPr="00B80FA9">
        <w:rPr>
          <w:rFonts w:asciiTheme="minorHAnsi" w:eastAsia="Calibri" w:hAnsiTheme="minorHAnsi" w:cstheme="minorHAnsi"/>
          <w:spacing w:val="2"/>
          <w:sz w:val="24"/>
          <w:szCs w:val="24"/>
        </w:rPr>
        <w:t xml:space="preserve"> </w:t>
      </w:r>
      <w:r w:rsidR="00000000" w:rsidRPr="00B80FA9">
        <w:rPr>
          <w:rFonts w:asciiTheme="minorHAnsi" w:eastAsia="Calibri" w:hAnsiTheme="minorHAnsi" w:cstheme="minorHAnsi"/>
          <w:spacing w:val="1"/>
          <w:sz w:val="24"/>
          <w:szCs w:val="24"/>
        </w:rPr>
        <w:t>D</w:t>
      </w:r>
      <w:r w:rsidR="00000000" w:rsidRPr="00B80FA9">
        <w:rPr>
          <w:rFonts w:asciiTheme="minorHAnsi" w:eastAsia="Calibri" w:hAnsiTheme="minorHAnsi" w:cstheme="minorHAnsi"/>
          <w:sz w:val="24"/>
          <w:szCs w:val="24"/>
        </w:rPr>
        <w:t>a</w:t>
      </w:r>
      <w:r w:rsidR="00000000" w:rsidRPr="00B80FA9">
        <w:rPr>
          <w:rFonts w:asciiTheme="minorHAnsi" w:eastAsia="Calibri" w:hAnsiTheme="minorHAnsi" w:cstheme="minorHAnsi"/>
          <w:spacing w:val="1"/>
          <w:sz w:val="24"/>
          <w:szCs w:val="24"/>
        </w:rPr>
        <w:t>t</w:t>
      </w:r>
      <w:r w:rsidR="00000000" w:rsidRPr="00B80FA9">
        <w:rPr>
          <w:rFonts w:asciiTheme="minorHAnsi" w:eastAsia="Calibri" w:hAnsiTheme="minorHAnsi" w:cstheme="minorHAnsi"/>
          <w:sz w:val="24"/>
          <w:szCs w:val="24"/>
        </w:rPr>
        <w:t>a</w:t>
      </w:r>
      <w:r w:rsidR="00000000" w:rsidRPr="00B80FA9">
        <w:rPr>
          <w:rFonts w:asciiTheme="minorHAnsi" w:eastAsia="Calibri" w:hAnsiTheme="minorHAnsi" w:cstheme="minorHAnsi"/>
          <w:spacing w:val="-1"/>
          <w:sz w:val="24"/>
          <w:szCs w:val="24"/>
        </w:rPr>
        <w:t xml:space="preserve"> </w:t>
      </w:r>
      <w:r w:rsidR="00000000" w:rsidRPr="00B80FA9">
        <w:rPr>
          <w:rFonts w:asciiTheme="minorHAnsi" w:eastAsia="Calibri" w:hAnsiTheme="minorHAnsi" w:cstheme="minorHAnsi"/>
          <w:spacing w:val="2"/>
          <w:sz w:val="24"/>
          <w:szCs w:val="24"/>
        </w:rPr>
        <w:t>s</w:t>
      </w:r>
      <w:r w:rsidR="00000000" w:rsidRPr="00B80FA9">
        <w:rPr>
          <w:rFonts w:asciiTheme="minorHAnsi" w:eastAsia="Calibri" w:hAnsiTheme="minorHAnsi" w:cstheme="minorHAnsi"/>
          <w:spacing w:val="1"/>
          <w:sz w:val="24"/>
          <w:szCs w:val="24"/>
        </w:rPr>
        <w:t>t</w:t>
      </w:r>
      <w:r w:rsidR="00000000" w:rsidRPr="00B80FA9">
        <w:rPr>
          <w:rFonts w:asciiTheme="minorHAnsi" w:eastAsia="Calibri" w:hAnsiTheme="minorHAnsi" w:cstheme="minorHAnsi"/>
          <w:spacing w:val="-2"/>
          <w:sz w:val="24"/>
          <w:szCs w:val="24"/>
        </w:rPr>
        <w:t>or</w:t>
      </w:r>
      <w:r w:rsidR="00000000" w:rsidRPr="00B80FA9">
        <w:rPr>
          <w:rFonts w:asciiTheme="minorHAnsi" w:eastAsia="Calibri" w:hAnsiTheme="minorHAnsi" w:cstheme="minorHAnsi"/>
          <w:sz w:val="24"/>
          <w:szCs w:val="24"/>
        </w:rPr>
        <w:t>ed</w:t>
      </w:r>
      <w:r w:rsidR="00000000" w:rsidRPr="00B80FA9">
        <w:rPr>
          <w:rFonts w:asciiTheme="minorHAnsi" w:eastAsia="Calibri" w:hAnsiTheme="minorHAnsi" w:cstheme="minorHAnsi"/>
          <w:spacing w:val="-2"/>
          <w:sz w:val="24"/>
          <w:szCs w:val="24"/>
        </w:rPr>
        <w:t xml:space="preserve"> </w:t>
      </w:r>
      <w:r w:rsidR="00000000" w:rsidRPr="00B80FA9">
        <w:rPr>
          <w:rFonts w:asciiTheme="minorHAnsi" w:eastAsia="Calibri" w:hAnsiTheme="minorHAnsi" w:cstheme="minorHAnsi"/>
          <w:spacing w:val="2"/>
          <w:sz w:val="24"/>
          <w:szCs w:val="24"/>
        </w:rPr>
        <w:t>s</w:t>
      </w:r>
      <w:r w:rsidR="00000000" w:rsidRPr="00B80FA9">
        <w:rPr>
          <w:rFonts w:asciiTheme="minorHAnsi" w:eastAsia="Calibri" w:hAnsiTheme="minorHAnsi" w:cstheme="minorHAnsi"/>
          <w:sz w:val="24"/>
          <w:szCs w:val="24"/>
        </w:rPr>
        <w:t>ec</w:t>
      </w:r>
      <w:r w:rsidR="00000000" w:rsidRPr="00B80FA9">
        <w:rPr>
          <w:rFonts w:asciiTheme="minorHAnsi" w:eastAsia="Calibri" w:hAnsiTheme="minorHAnsi" w:cstheme="minorHAnsi"/>
          <w:spacing w:val="-1"/>
          <w:sz w:val="24"/>
          <w:szCs w:val="24"/>
        </w:rPr>
        <w:t>u</w:t>
      </w:r>
      <w:r w:rsidR="00000000" w:rsidRPr="00B80FA9">
        <w:rPr>
          <w:rFonts w:asciiTheme="minorHAnsi" w:eastAsia="Calibri" w:hAnsiTheme="minorHAnsi" w:cstheme="minorHAnsi"/>
          <w:spacing w:val="-2"/>
          <w:sz w:val="24"/>
          <w:szCs w:val="24"/>
        </w:rPr>
        <w:t>r</w:t>
      </w:r>
      <w:r w:rsidR="00000000" w:rsidRPr="00B80FA9">
        <w:rPr>
          <w:rFonts w:asciiTheme="minorHAnsi" w:eastAsia="Calibri" w:hAnsiTheme="minorHAnsi" w:cstheme="minorHAnsi"/>
          <w:sz w:val="24"/>
          <w:szCs w:val="24"/>
        </w:rPr>
        <w:t>e</w:t>
      </w:r>
      <w:r w:rsidR="00000000" w:rsidRPr="00B80FA9">
        <w:rPr>
          <w:rFonts w:asciiTheme="minorHAnsi" w:eastAsia="Calibri" w:hAnsiTheme="minorHAnsi" w:cstheme="minorHAnsi"/>
          <w:spacing w:val="-2"/>
          <w:sz w:val="24"/>
          <w:szCs w:val="24"/>
        </w:rPr>
        <w:t>l</w:t>
      </w:r>
      <w:r w:rsidR="00000000" w:rsidRPr="00B80FA9">
        <w:rPr>
          <w:rFonts w:asciiTheme="minorHAnsi" w:eastAsia="Calibri" w:hAnsiTheme="minorHAnsi" w:cstheme="minorHAnsi"/>
          <w:sz w:val="24"/>
          <w:szCs w:val="24"/>
        </w:rPr>
        <w:t>y</w:t>
      </w:r>
      <w:r w:rsidR="00000000" w:rsidRPr="00B80FA9">
        <w:rPr>
          <w:rFonts w:asciiTheme="minorHAnsi" w:eastAsia="Calibri" w:hAnsiTheme="minorHAnsi" w:cstheme="minorHAnsi"/>
          <w:spacing w:val="5"/>
          <w:sz w:val="24"/>
          <w:szCs w:val="24"/>
        </w:rPr>
        <w:t xml:space="preserve"> </w:t>
      </w:r>
      <w:r w:rsidR="00000000" w:rsidRPr="00B80FA9">
        <w:rPr>
          <w:rFonts w:asciiTheme="minorHAnsi" w:eastAsia="Calibri" w:hAnsiTheme="minorHAnsi" w:cstheme="minorHAnsi"/>
          <w:spacing w:val="-1"/>
          <w:sz w:val="24"/>
          <w:szCs w:val="24"/>
        </w:rPr>
        <w:t>f</w:t>
      </w:r>
      <w:r w:rsidR="00000000" w:rsidRPr="00B80FA9">
        <w:rPr>
          <w:rFonts w:asciiTheme="minorHAnsi" w:eastAsia="Calibri" w:hAnsiTheme="minorHAnsi" w:cstheme="minorHAnsi"/>
          <w:spacing w:val="-2"/>
          <w:sz w:val="24"/>
          <w:szCs w:val="24"/>
        </w:rPr>
        <w:t>o</w:t>
      </w:r>
      <w:r w:rsidR="00000000" w:rsidRPr="00B80FA9">
        <w:rPr>
          <w:rFonts w:asciiTheme="minorHAnsi" w:eastAsia="Calibri" w:hAnsiTheme="minorHAnsi" w:cstheme="minorHAnsi"/>
          <w:sz w:val="24"/>
          <w:szCs w:val="24"/>
        </w:rPr>
        <w:t>r</w:t>
      </w:r>
      <w:r w:rsidR="00000000" w:rsidRPr="00B80FA9">
        <w:rPr>
          <w:rFonts w:asciiTheme="minorHAnsi" w:eastAsia="Calibri" w:hAnsiTheme="minorHAnsi" w:cstheme="minorHAnsi"/>
          <w:spacing w:val="1"/>
          <w:sz w:val="24"/>
          <w:szCs w:val="24"/>
        </w:rPr>
        <w:t xml:space="preserve"> </w:t>
      </w:r>
      <w:r w:rsidR="00000000" w:rsidRPr="00B80FA9">
        <w:rPr>
          <w:rFonts w:asciiTheme="minorHAnsi" w:eastAsia="Calibri" w:hAnsiTheme="minorHAnsi" w:cstheme="minorHAnsi"/>
          <w:sz w:val="24"/>
          <w:szCs w:val="24"/>
        </w:rPr>
        <w:t>m</w:t>
      </w:r>
      <w:r w:rsidR="00000000" w:rsidRPr="00B80FA9">
        <w:rPr>
          <w:rFonts w:asciiTheme="minorHAnsi" w:eastAsia="Calibri" w:hAnsiTheme="minorHAnsi" w:cstheme="minorHAnsi"/>
          <w:spacing w:val="-2"/>
          <w:sz w:val="24"/>
          <w:szCs w:val="24"/>
        </w:rPr>
        <w:t>i</w:t>
      </w:r>
      <w:r w:rsidR="00000000" w:rsidRPr="00B80FA9">
        <w:rPr>
          <w:rFonts w:asciiTheme="minorHAnsi" w:eastAsia="Calibri" w:hAnsiTheme="minorHAnsi" w:cstheme="minorHAnsi"/>
          <w:spacing w:val="-1"/>
          <w:sz w:val="24"/>
          <w:szCs w:val="24"/>
        </w:rPr>
        <w:t>n</w:t>
      </w:r>
      <w:r w:rsidR="00000000" w:rsidRPr="00B80FA9">
        <w:rPr>
          <w:rFonts w:asciiTheme="minorHAnsi" w:eastAsia="Calibri" w:hAnsiTheme="minorHAnsi" w:cstheme="minorHAnsi"/>
          <w:spacing w:val="-2"/>
          <w:sz w:val="24"/>
          <w:szCs w:val="24"/>
        </w:rPr>
        <w:t>i</w:t>
      </w:r>
      <w:r w:rsidR="00000000" w:rsidRPr="00B80FA9">
        <w:rPr>
          <w:rFonts w:asciiTheme="minorHAnsi" w:eastAsia="Calibri" w:hAnsiTheme="minorHAnsi" w:cstheme="minorHAnsi"/>
          <w:spacing w:val="2"/>
          <w:sz w:val="24"/>
          <w:szCs w:val="24"/>
        </w:rPr>
        <w:t>s</w:t>
      </w:r>
      <w:r w:rsidR="00000000" w:rsidRPr="00B80FA9">
        <w:rPr>
          <w:rFonts w:asciiTheme="minorHAnsi" w:eastAsia="Calibri" w:hAnsiTheme="minorHAnsi" w:cstheme="minorHAnsi"/>
          <w:spacing w:val="1"/>
          <w:sz w:val="24"/>
          <w:szCs w:val="24"/>
        </w:rPr>
        <w:t>t</w:t>
      </w:r>
      <w:r w:rsidR="00000000" w:rsidRPr="00B80FA9">
        <w:rPr>
          <w:rFonts w:asciiTheme="minorHAnsi" w:eastAsia="Calibri" w:hAnsiTheme="minorHAnsi" w:cstheme="minorHAnsi"/>
          <w:spacing w:val="-2"/>
          <w:sz w:val="24"/>
          <w:szCs w:val="24"/>
        </w:rPr>
        <w:t>r</w:t>
      </w:r>
      <w:r w:rsidR="00000000" w:rsidRPr="00B80FA9">
        <w:rPr>
          <w:rFonts w:asciiTheme="minorHAnsi" w:eastAsia="Calibri" w:hAnsiTheme="minorHAnsi" w:cstheme="minorHAnsi"/>
          <w:sz w:val="24"/>
          <w:szCs w:val="24"/>
        </w:rPr>
        <w:t>y</w:t>
      </w:r>
      <w:r w:rsidR="00000000" w:rsidRPr="00B80FA9">
        <w:rPr>
          <w:rFonts w:asciiTheme="minorHAnsi" w:eastAsia="Calibri" w:hAnsiTheme="minorHAnsi" w:cstheme="minorHAnsi"/>
          <w:spacing w:val="9"/>
          <w:sz w:val="24"/>
          <w:szCs w:val="24"/>
        </w:rPr>
        <w:t xml:space="preserve"> </w:t>
      </w:r>
      <w:r w:rsidR="00000000" w:rsidRPr="00B80FA9">
        <w:rPr>
          <w:rFonts w:asciiTheme="minorHAnsi" w:eastAsia="Calibri" w:hAnsiTheme="minorHAnsi" w:cstheme="minorHAnsi"/>
          <w:spacing w:val="-2"/>
          <w:sz w:val="24"/>
          <w:szCs w:val="24"/>
        </w:rPr>
        <w:t>r</w:t>
      </w:r>
      <w:r w:rsidR="00000000" w:rsidRPr="00B80FA9">
        <w:rPr>
          <w:rFonts w:asciiTheme="minorHAnsi" w:eastAsia="Calibri" w:hAnsiTheme="minorHAnsi" w:cstheme="minorHAnsi"/>
          <w:sz w:val="24"/>
          <w:szCs w:val="24"/>
        </w:rPr>
        <w:t>e</w:t>
      </w:r>
      <w:r w:rsidR="00000000" w:rsidRPr="00B80FA9">
        <w:rPr>
          <w:rFonts w:asciiTheme="minorHAnsi" w:eastAsia="Calibri" w:hAnsiTheme="minorHAnsi" w:cstheme="minorHAnsi"/>
          <w:spacing w:val="-1"/>
          <w:sz w:val="24"/>
          <w:szCs w:val="24"/>
        </w:rPr>
        <w:t>p</w:t>
      </w:r>
      <w:r w:rsidR="00000000" w:rsidRPr="00B80FA9">
        <w:rPr>
          <w:rFonts w:asciiTheme="minorHAnsi" w:eastAsia="Calibri" w:hAnsiTheme="minorHAnsi" w:cstheme="minorHAnsi"/>
          <w:spacing w:val="-2"/>
          <w:sz w:val="24"/>
          <w:szCs w:val="24"/>
        </w:rPr>
        <w:t>or</w:t>
      </w:r>
      <w:r w:rsidR="00000000" w:rsidRPr="00B80FA9">
        <w:rPr>
          <w:rFonts w:asciiTheme="minorHAnsi" w:eastAsia="Calibri" w:hAnsiTheme="minorHAnsi" w:cstheme="minorHAnsi"/>
          <w:spacing w:val="1"/>
          <w:sz w:val="24"/>
          <w:szCs w:val="24"/>
        </w:rPr>
        <w:t>t</w:t>
      </w:r>
      <w:r w:rsidR="00000000" w:rsidRPr="00B80FA9">
        <w:rPr>
          <w:rFonts w:asciiTheme="minorHAnsi" w:eastAsia="Calibri" w:hAnsiTheme="minorHAnsi" w:cstheme="minorHAnsi"/>
          <w:spacing w:val="-2"/>
          <w:sz w:val="24"/>
          <w:szCs w:val="24"/>
        </w:rPr>
        <w:t>i</w:t>
      </w:r>
      <w:r w:rsidR="00000000" w:rsidRPr="00B80FA9">
        <w:rPr>
          <w:rFonts w:asciiTheme="minorHAnsi" w:eastAsia="Calibri" w:hAnsiTheme="minorHAnsi" w:cstheme="minorHAnsi"/>
          <w:spacing w:val="-1"/>
          <w:sz w:val="24"/>
          <w:szCs w:val="24"/>
        </w:rPr>
        <w:t>n</w:t>
      </w:r>
      <w:r w:rsidR="00000000" w:rsidRPr="00B80FA9">
        <w:rPr>
          <w:rFonts w:asciiTheme="minorHAnsi" w:eastAsia="Calibri" w:hAnsiTheme="minorHAnsi" w:cstheme="minorHAnsi"/>
          <w:sz w:val="24"/>
          <w:szCs w:val="24"/>
        </w:rPr>
        <w:t>g</w:t>
      </w:r>
    </w:p>
    <w:p w:rsidR="007A7842" w:rsidRPr="00B80FA9" w:rsidRDefault="007A7842" w:rsidP="00B80FA9">
      <w:pPr>
        <w:spacing w:before="7"/>
        <w:rPr>
          <w:rFonts w:asciiTheme="minorHAnsi" w:hAnsiTheme="minorHAnsi" w:cstheme="minorHAnsi"/>
          <w:sz w:val="24"/>
          <w:szCs w:val="24"/>
        </w:rPr>
      </w:pPr>
    </w:p>
    <w:p w:rsidR="007A7842" w:rsidRPr="00B80FA9" w:rsidRDefault="007A7842" w:rsidP="00B80FA9">
      <w:pPr>
        <w:ind w:left="7958"/>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spacing w:before="11"/>
        <w:rPr>
          <w:rFonts w:asciiTheme="minorHAnsi" w:hAnsiTheme="minorHAnsi" w:cstheme="minorHAnsi"/>
          <w:sz w:val="24"/>
          <w:szCs w:val="24"/>
        </w:rPr>
      </w:pPr>
    </w:p>
    <w:p w:rsidR="007A7842" w:rsidRPr="00B80FA9" w:rsidRDefault="00000000" w:rsidP="00B80FA9">
      <w:pPr>
        <w:spacing w:before="11"/>
        <w:ind w:left="155"/>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S</w:t>
      </w:r>
      <w:r w:rsidRPr="00B80FA9">
        <w:rPr>
          <w:rFonts w:asciiTheme="minorHAnsi" w:eastAsia="Calibri" w:hAnsiTheme="minorHAnsi" w:cstheme="minorHAnsi"/>
          <w:b/>
          <w:spacing w:val="1"/>
          <w:sz w:val="24"/>
          <w:szCs w:val="24"/>
        </w:rPr>
        <w:t>ugg</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1"/>
          <w:sz w:val="24"/>
          <w:szCs w:val="24"/>
        </w:rPr>
        <w:t>t</w:t>
      </w:r>
      <w:r w:rsidRPr="00B80FA9">
        <w:rPr>
          <w:rFonts w:asciiTheme="minorHAnsi" w:eastAsia="Calibri" w:hAnsiTheme="minorHAnsi" w:cstheme="minorHAnsi"/>
          <w:b/>
          <w:spacing w:val="-6"/>
          <w:sz w:val="24"/>
          <w:szCs w:val="24"/>
        </w:rPr>
        <w:t>e</w:t>
      </w:r>
      <w:r w:rsidRPr="00B80FA9">
        <w:rPr>
          <w:rFonts w:asciiTheme="minorHAnsi" w:eastAsia="Calibri" w:hAnsiTheme="minorHAnsi" w:cstheme="minorHAnsi"/>
          <w:b/>
          <w:spacing w:val="1"/>
          <w:sz w:val="24"/>
          <w:szCs w:val="24"/>
        </w:rPr>
        <w:t>d</w:t>
      </w:r>
      <w:r w:rsidR="00BB6814" w:rsidRPr="00B80FA9">
        <w:rPr>
          <w:rFonts w:asciiTheme="minorHAnsi" w:eastAsia="Calibri" w:hAnsiTheme="minorHAnsi" w:cstheme="minorHAnsi"/>
          <w:b/>
          <w:spacing w:val="1"/>
          <w:sz w:val="24"/>
          <w:szCs w:val="24"/>
        </w:rPr>
        <w:t xml:space="preserve"> </w:t>
      </w:r>
      <w:r w:rsidRPr="00B80FA9">
        <w:rPr>
          <w:rFonts w:asciiTheme="minorHAnsi" w:eastAsia="Calibri" w:hAnsiTheme="minorHAnsi" w:cstheme="minorHAnsi"/>
          <w:b/>
          <w:spacing w:val="-1"/>
          <w:sz w:val="24"/>
          <w:szCs w:val="24"/>
        </w:rPr>
        <w:t>A</w:t>
      </w:r>
      <w:r w:rsidRPr="00B80FA9">
        <w:rPr>
          <w:rFonts w:asciiTheme="minorHAnsi" w:eastAsia="Calibri" w:hAnsiTheme="minorHAnsi" w:cstheme="minorHAnsi"/>
          <w:b/>
          <w:spacing w:val="-4"/>
          <w:sz w:val="24"/>
          <w:szCs w:val="24"/>
        </w:rPr>
        <w:t>d</w:t>
      </w:r>
      <w:r w:rsidRPr="00B80FA9">
        <w:rPr>
          <w:rFonts w:asciiTheme="minorHAnsi" w:eastAsia="Calibri" w:hAnsiTheme="minorHAnsi" w:cstheme="minorHAnsi"/>
          <w:b/>
          <w:spacing w:val="-3"/>
          <w:sz w:val="24"/>
          <w:szCs w:val="24"/>
        </w:rPr>
        <w:t>m</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n</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pacing w:val="1"/>
          <w:sz w:val="24"/>
          <w:szCs w:val="24"/>
        </w:rPr>
        <w:t>U</w:t>
      </w:r>
      <w:r w:rsidRPr="00B80FA9">
        <w:rPr>
          <w:rFonts w:asciiTheme="minorHAnsi" w:eastAsia="Calibri" w:hAnsiTheme="minorHAnsi" w:cstheme="minorHAnsi"/>
          <w:b/>
          <w:sz w:val="24"/>
          <w:szCs w:val="24"/>
        </w:rPr>
        <w:t>ser</w:t>
      </w:r>
      <w:r w:rsidRPr="00B80FA9">
        <w:rPr>
          <w:rFonts w:asciiTheme="minorHAnsi" w:eastAsia="Calibri" w:hAnsiTheme="minorHAnsi" w:cstheme="minorHAnsi"/>
          <w:b/>
          <w:spacing w:val="4"/>
          <w:sz w:val="24"/>
          <w:szCs w:val="24"/>
        </w:rPr>
        <w:t xml:space="preserve"> </w:t>
      </w:r>
      <w:r w:rsidRPr="00B80FA9">
        <w:rPr>
          <w:rFonts w:asciiTheme="minorHAnsi" w:eastAsia="Calibri" w:hAnsiTheme="minorHAnsi" w:cstheme="minorHAnsi"/>
          <w:b/>
          <w:spacing w:val="-1"/>
          <w:sz w:val="24"/>
          <w:szCs w:val="24"/>
        </w:rPr>
        <w:t>R</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1"/>
          <w:sz w:val="24"/>
          <w:szCs w:val="24"/>
        </w:rPr>
        <w:t>le</w:t>
      </w:r>
      <w:r w:rsidRPr="00B80FA9">
        <w:rPr>
          <w:rFonts w:asciiTheme="minorHAnsi" w:eastAsia="Calibri" w:hAnsiTheme="minorHAnsi" w:cstheme="minorHAnsi"/>
          <w:b/>
          <w:sz w:val="24"/>
          <w:szCs w:val="24"/>
        </w:rPr>
        <w:t>s</w:t>
      </w:r>
    </w:p>
    <w:p w:rsidR="007A7842" w:rsidRPr="00B80FA9" w:rsidRDefault="007A7842" w:rsidP="00B80FA9">
      <w:pPr>
        <w:spacing w:before="8"/>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tbl>
      <w:tblPr>
        <w:tblW w:w="0" w:type="auto"/>
        <w:tblInd w:w="108" w:type="dxa"/>
        <w:tblLayout w:type="fixed"/>
        <w:tblCellMar>
          <w:left w:w="0" w:type="dxa"/>
          <w:right w:w="0" w:type="dxa"/>
        </w:tblCellMar>
        <w:tblLook w:val="01E0" w:firstRow="1" w:lastRow="1" w:firstColumn="1" w:lastColumn="1" w:noHBand="0" w:noVBand="0"/>
      </w:tblPr>
      <w:tblGrid>
        <w:gridCol w:w="1754"/>
        <w:gridCol w:w="4286"/>
      </w:tblGrid>
      <w:tr w:rsidR="007A7842" w:rsidRPr="00B80FA9">
        <w:trPr>
          <w:trHeight w:hRule="exact" w:val="516"/>
        </w:trPr>
        <w:tc>
          <w:tcPr>
            <w:tcW w:w="1754"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7"/>
              <w:ind w:left="621" w:right="619"/>
              <w:jc w:val="center"/>
              <w:rPr>
                <w:rFonts w:asciiTheme="minorHAnsi" w:eastAsia="Calibri" w:hAnsiTheme="minorHAnsi" w:cstheme="minorHAnsi"/>
                <w:sz w:val="24"/>
                <w:szCs w:val="24"/>
              </w:rPr>
            </w:pPr>
            <w:r w:rsidRPr="00B80FA9">
              <w:rPr>
                <w:rFonts w:asciiTheme="minorHAnsi" w:eastAsia="Calibri" w:hAnsiTheme="minorHAnsi" w:cstheme="minorHAnsi"/>
                <w:b/>
                <w:spacing w:val="-6"/>
                <w:sz w:val="24"/>
                <w:szCs w:val="24"/>
              </w:rPr>
              <w:t>R</w:t>
            </w:r>
            <w:r w:rsidRPr="00B80FA9">
              <w:rPr>
                <w:rFonts w:asciiTheme="minorHAnsi" w:eastAsia="Calibri" w:hAnsiTheme="minorHAnsi" w:cstheme="minorHAnsi"/>
                <w:b/>
                <w:spacing w:val="-4"/>
                <w:sz w:val="24"/>
                <w:szCs w:val="24"/>
              </w:rPr>
              <w:t>o</w:t>
            </w:r>
            <w:r w:rsidRPr="00B80FA9">
              <w:rPr>
                <w:rFonts w:asciiTheme="minorHAnsi" w:eastAsia="Calibri" w:hAnsiTheme="minorHAnsi" w:cstheme="minorHAnsi"/>
                <w:b/>
                <w:spacing w:val="-6"/>
                <w:sz w:val="24"/>
                <w:szCs w:val="24"/>
              </w:rPr>
              <w:t>l</w:t>
            </w:r>
            <w:r w:rsidRPr="00B80FA9">
              <w:rPr>
                <w:rFonts w:asciiTheme="minorHAnsi" w:eastAsia="Calibri" w:hAnsiTheme="minorHAnsi" w:cstheme="minorHAnsi"/>
                <w:b/>
                <w:sz w:val="24"/>
                <w:szCs w:val="24"/>
              </w:rPr>
              <w:t>e</w:t>
            </w:r>
          </w:p>
        </w:tc>
        <w:tc>
          <w:tcPr>
            <w:tcW w:w="428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7"/>
              <w:ind w:left="1510" w:right="1506"/>
              <w:jc w:val="center"/>
              <w:rPr>
                <w:rFonts w:asciiTheme="minorHAnsi" w:eastAsia="Calibri" w:hAnsiTheme="minorHAnsi" w:cstheme="minorHAnsi"/>
                <w:sz w:val="24"/>
                <w:szCs w:val="24"/>
              </w:rPr>
            </w:pPr>
            <w:r w:rsidRPr="00B80FA9">
              <w:rPr>
                <w:rFonts w:asciiTheme="minorHAnsi" w:eastAsia="Calibri" w:hAnsiTheme="minorHAnsi" w:cstheme="minorHAnsi"/>
                <w:b/>
                <w:spacing w:val="2"/>
                <w:sz w:val="24"/>
                <w:szCs w:val="24"/>
              </w:rPr>
              <w:t>P</w:t>
            </w:r>
            <w:r w:rsidRPr="00B80FA9">
              <w:rPr>
                <w:rFonts w:asciiTheme="minorHAnsi" w:eastAsia="Calibri" w:hAnsiTheme="minorHAnsi" w:cstheme="minorHAnsi"/>
                <w:b/>
                <w:spacing w:val="-1"/>
                <w:sz w:val="24"/>
                <w:szCs w:val="24"/>
              </w:rPr>
              <w:t>e</w:t>
            </w:r>
            <w:r w:rsidRPr="00B80FA9">
              <w:rPr>
                <w:rFonts w:asciiTheme="minorHAnsi" w:eastAsia="Calibri" w:hAnsiTheme="minorHAnsi" w:cstheme="minorHAnsi"/>
                <w:b/>
                <w:spacing w:val="1"/>
                <w:sz w:val="24"/>
                <w:szCs w:val="24"/>
              </w:rPr>
              <w:t>rm</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s</w:t>
            </w:r>
            <w:r w:rsidRPr="00B80FA9">
              <w:rPr>
                <w:rFonts w:asciiTheme="minorHAnsi" w:eastAsia="Calibri" w:hAnsiTheme="minorHAnsi" w:cstheme="minorHAnsi"/>
                <w:b/>
                <w:spacing w:val="-4"/>
                <w:sz w:val="24"/>
                <w:szCs w:val="24"/>
              </w:rPr>
              <w:t>s</w:t>
            </w:r>
            <w:r w:rsidRPr="00B80FA9">
              <w:rPr>
                <w:rFonts w:asciiTheme="minorHAnsi" w:eastAsia="Calibri" w:hAnsiTheme="minorHAnsi" w:cstheme="minorHAnsi"/>
                <w:b/>
                <w:spacing w:val="-1"/>
                <w:sz w:val="24"/>
                <w:szCs w:val="24"/>
              </w:rPr>
              <w:t>i</w:t>
            </w:r>
            <w:r w:rsidRPr="00B80FA9">
              <w:rPr>
                <w:rFonts w:asciiTheme="minorHAnsi" w:eastAsia="Calibri" w:hAnsiTheme="minorHAnsi" w:cstheme="minorHAnsi"/>
                <w:b/>
                <w:sz w:val="24"/>
                <w:szCs w:val="24"/>
              </w:rPr>
              <w:t>o</w:t>
            </w:r>
            <w:r w:rsidRPr="00B80FA9">
              <w:rPr>
                <w:rFonts w:asciiTheme="minorHAnsi" w:eastAsia="Calibri" w:hAnsiTheme="minorHAnsi" w:cstheme="minorHAnsi"/>
                <w:b/>
                <w:spacing w:val="-3"/>
                <w:sz w:val="24"/>
                <w:szCs w:val="24"/>
              </w:rPr>
              <w:t>n</w:t>
            </w:r>
            <w:r w:rsidRPr="00B80FA9">
              <w:rPr>
                <w:rFonts w:asciiTheme="minorHAnsi" w:eastAsia="Calibri" w:hAnsiTheme="minorHAnsi" w:cstheme="minorHAnsi"/>
                <w:b/>
                <w:sz w:val="24"/>
                <w:szCs w:val="24"/>
              </w:rPr>
              <w:t>s</w:t>
            </w:r>
          </w:p>
        </w:tc>
      </w:tr>
      <w:tr w:rsidR="007A7842" w:rsidRPr="00B80FA9">
        <w:trPr>
          <w:trHeight w:hRule="exact" w:val="519"/>
        </w:trPr>
        <w:tc>
          <w:tcPr>
            <w:tcW w:w="1754"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0"/>
              <w:ind w:left="34"/>
              <w:rPr>
                <w:rFonts w:asciiTheme="minorHAnsi" w:eastAsia="Calibri" w:hAnsiTheme="minorHAnsi" w:cstheme="minorHAnsi"/>
                <w:sz w:val="24"/>
                <w:szCs w:val="24"/>
              </w:rPr>
            </w:pPr>
            <w:r w:rsidRPr="00B80FA9">
              <w:rPr>
                <w:rFonts w:asciiTheme="minorHAnsi" w:eastAsia="Calibri" w:hAnsiTheme="minorHAnsi" w:cstheme="minorHAnsi"/>
                <w:sz w:val="24"/>
                <w:szCs w:val="24"/>
              </w:rPr>
              <w:t>Su</w:t>
            </w:r>
            <w:r w:rsidRPr="00B80FA9">
              <w:rPr>
                <w:rFonts w:asciiTheme="minorHAnsi" w:eastAsia="Calibri" w:hAnsiTheme="minorHAnsi" w:cstheme="minorHAnsi"/>
                <w:spacing w:val="-2"/>
                <w:sz w:val="24"/>
                <w:szCs w:val="24"/>
              </w:rPr>
              <w:t>p</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r A</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p>
        </w:tc>
        <w:tc>
          <w:tcPr>
            <w:tcW w:w="428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0"/>
              <w:ind w:left="35"/>
              <w:rPr>
                <w:rFonts w:asciiTheme="minorHAnsi" w:eastAsia="Calibri" w:hAnsiTheme="minorHAnsi" w:cstheme="minorHAnsi"/>
                <w:sz w:val="24"/>
                <w:szCs w:val="24"/>
              </w:rPr>
            </w:pPr>
            <w:r w:rsidRPr="00B80FA9">
              <w:rPr>
                <w:rFonts w:asciiTheme="minorHAnsi" w:eastAsia="Calibri" w:hAnsiTheme="minorHAnsi" w:cstheme="minorHAnsi"/>
                <w:sz w:val="24"/>
                <w:szCs w:val="24"/>
              </w:rPr>
              <w:t>F</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l</w:t>
            </w:r>
            <w:r w:rsidRPr="00B80FA9">
              <w:rPr>
                <w:rFonts w:asciiTheme="minorHAnsi" w:eastAsia="Calibri" w:hAnsiTheme="minorHAnsi" w:cstheme="minorHAnsi"/>
                <w:sz w:val="24"/>
                <w:szCs w:val="24"/>
              </w:rPr>
              <w:t>l</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ac</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ss</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ma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4"/>
                <w:sz w:val="24"/>
                <w:szCs w:val="24"/>
              </w:rPr>
              <w:t>m</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6"/>
                <w:sz w:val="24"/>
                <w:szCs w:val="24"/>
              </w:rPr>
              <w:t>n</w:t>
            </w:r>
            <w:r w:rsidRPr="00B80FA9">
              <w:rPr>
                <w:rFonts w:asciiTheme="minorHAnsi" w:eastAsia="Calibri" w:hAnsiTheme="minorHAnsi" w:cstheme="minorHAnsi"/>
                <w:sz w:val="24"/>
                <w:szCs w:val="24"/>
              </w:rPr>
              <w:t>t</w:t>
            </w:r>
          </w:p>
        </w:tc>
      </w:tr>
      <w:tr w:rsidR="007A7842" w:rsidRPr="00B80FA9">
        <w:trPr>
          <w:trHeight w:hRule="exact" w:val="517"/>
        </w:trPr>
        <w:tc>
          <w:tcPr>
            <w:tcW w:w="1754"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5"/>
              <w:ind w:left="34"/>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Me</w:t>
            </w:r>
            <w:r w:rsidRPr="00B80FA9">
              <w:rPr>
                <w:rFonts w:asciiTheme="minorHAnsi" w:eastAsia="Calibri" w:hAnsiTheme="minorHAnsi" w:cstheme="minorHAnsi"/>
                <w:sz w:val="24"/>
                <w:szCs w:val="24"/>
              </w:rPr>
              <w:t>d</w:t>
            </w:r>
            <w:r w:rsidRPr="00B80FA9">
              <w:rPr>
                <w:rFonts w:asciiTheme="minorHAnsi" w:eastAsia="Calibri" w:hAnsiTheme="minorHAnsi" w:cstheme="minorHAnsi"/>
                <w:spacing w:val="-3"/>
                <w:sz w:val="24"/>
                <w:szCs w:val="24"/>
              </w:rPr>
              <w:t>i</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p>
        </w:tc>
        <w:tc>
          <w:tcPr>
            <w:tcW w:w="428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5"/>
              <w:ind w:left="35"/>
              <w:rPr>
                <w:rFonts w:asciiTheme="minorHAnsi" w:eastAsia="Calibri" w:hAnsiTheme="minorHAnsi" w:cstheme="minorHAnsi"/>
                <w:sz w:val="24"/>
                <w:szCs w:val="24"/>
              </w:rPr>
            </w:pPr>
            <w:r w:rsidRPr="00B80FA9">
              <w:rPr>
                <w:rFonts w:asciiTheme="minorHAnsi" w:eastAsia="Calibri" w:hAnsiTheme="minorHAnsi" w:cstheme="minorHAnsi"/>
                <w:sz w:val="24"/>
                <w:szCs w:val="24"/>
              </w:rPr>
              <w:t>U</w:t>
            </w:r>
            <w:r w:rsidRPr="00B80FA9">
              <w:rPr>
                <w:rFonts w:asciiTheme="minorHAnsi" w:eastAsia="Calibri" w:hAnsiTheme="minorHAnsi" w:cstheme="minorHAnsi"/>
                <w:spacing w:val="-2"/>
                <w:sz w:val="24"/>
                <w:szCs w:val="24"/>
              </w:rPr>
              <w:t>plo</w:t>
            </w:r>
            <w:r w:rsidRPr="00B80FA9">
              <w:rPr>
                <w:rFonts w:asciiTheme="minorHAnsi" w:eastAsia="Calibri" w:hAnsiTheme="minorHAnsi" w:cstheme="minorHAnsi"/>
                <w:sz w:val="24"/>
                <w:szCs w:val="24"/>
              </w:rPr>
              <w:t>ad</w:t>
            </w:r>
            <w:r w:rsidRPr="00B80FA9">
              <w:rPr>
                <w:rFonts w:asciiTheme="minorHAnsi" w:eastAsia="Calibri" w:hAnsiTheme="minorHAnsi" w:cstheme="minorHAnsi"/>
                <w:spacing w:val="7"/>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z w:val="24"/>
                <w:szCs w:val="24"/>
              </w:rPr>
              <w:t>ma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ws</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4"/>
                <w:sz w:val="24"/>
                <w:szCs w:val="24"/>
              </w:rPr>
              <w:t>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1"/>
                <w:sz w:val="24"/>
                <w:szCs w:val="24"/>
              </w:rPr>
              <w:t>on</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es</w:t>
            </w:r>
          </w:p>
        </w:tc>
      </w:tr>
      <w:tr w:rsidR="007A7842" w:rsidRPr="00B80FA9">
        <w:trPr>
          <w:trHeight w:hRule="exact" w:val="519"/>
        </w:trPr>
        <w:tc>
          <w:tcPr>
            <w:tcW w:w="1754"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2"/>
              <w:ind w:left="34"/>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C</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pacing w:val="-1"/>
                <w:sz w:val="24"/>
                <w:szCs w:val="24"/>
              </w:rPr>
              <w:t>un</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l</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r</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5"/>
                <w:sz w:val="24"/>
                <w:szCs w:val="24"/>
              </w:rPr>
              <w:t>A</w:t>
            </w:r>
            <w:r w:rsidRPr="00B80FA9">
              <w:rPr>
                <w:rFonts w:asciiTheme="minorHAnsi" w:eastAsia="Calibri" w:hAnsiTheme="minorHAnsi" w:cstheme="minorHAnsi"/>
                <w:spacing w:val="-6"/>
                <w:sz w:val="24"/>
                <w:szCs w:val="24"/>
              </w:rPr>
              <w:t>d</w:t>
            </w:r>
            <w:r w:rsidRPr="00B80FA9">
              <w:rPr>
                <w:rFonts w:asciiTheme="minorHAnsi" w:eastAsia="Calibri" w:hAnsiTheme="minorHAnsi" w:cstheme="minorHAnsi"/>
                <w:spacing w:val="-5"/>
                <w:sz w:val="24"/>
                <w:szCs w:val="24"/>
              </w:rPr>
              <w:t>m</w:t>
            </w:r>
            <w:r w:rsidRPr="00B80FA9">
              <w:rPr>
                <w:rFonts w:asciiTheme="minorHAnsi" w:eastAsia="Calibri" w:hAnsiTheme="minorHAnsi" w:cstheme="minorHAnsi"/>
                <w:spacing w:val="-7"/>
                <w:sz w:val="24"/>
                <w:szCs w:val="24"/>
              </w:rPr>
              <w:t>i</w:t>
            </w:r>
            <w:r w:rsidRPr="00B80FA9">
              <w:rPr>
                <w:rFonts w:asciiTheme="minorHAnsi" w:eastAsia="Calibri" w:hAnsiTheme="minorHAnsi" w:cstheme="minorHAnsi"/>
                <w:sz w:val="24"/>
                <w:szCs w:val="24"/>
              </w:rPr>
              <w:t>n</w:t>
            </w:r>
          </w:p>
        </w:tc>
        <w:tc>
          <w:tcPr>
            <w:tcW w:w="428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2"/>
              <w:ind w:left="20"/>
              <w:rPr>
                <w:rFonts w:asciiTheme="minorHAnsi" w:eastAsia="Calibri" w:hAnsiTheme="minorHAnsi" w:cstheme="minorHAnsi"/>
                <w:sz w:val="24"/>
                <w:szCs w:val="24"/>
              </w:rPr>
            </w:pPr>
            <w:r w:rsidRPr="00B80FA9">
              <w:rPr>
                <w:rFonts w:asciiTheme="minorHAnsi" w:eastAsia="Calibri" w:hAnsiTheme="minorHAnsi" w:cstheme="minorHAnsi"/>
                <w:sz w:val="24"/>
                <w:szCs w:val="24"/>
              </w:rPr>
              <w:t>Ma</w:t>
            </w:r>
            <w:r w:rsidRPr="00B80FA9">
              <w:rPr>
                <w:rFonts w:asciiTheme="minorHAnsi" w:eastAsia="Calibri" w:hAnsiTheme="minorHAnsi" w:cstheme="minorHAnsi"/>
                <w:spacing w:val="-2"/>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pacing w:val="-2"/>
                <w:sz w:val="24"/>
                <w:szCs w:val="24"/>
              </w:rPr>
              <w:t>h</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ew</w:t>
            </w:r>
            <w:r w:rsidRPr="00B80FA9">
              <w:rPr>
                <w:rFonts w:asciiTheme="minorHAnsi" w:eastAsia="Calibri" w:hAnsiTheme="minorHAnsi" w:cstheme="minorHAnsi"/>
                <w:spacing w:val="-4"/>
                <w:sz w:val="24"/>
                <w:szCs w:val="24"/>
              </w:rPr>
              <w:t xml:space="preserve"> </w:t>
            </w:r>
            <w:r w:rsidRPr="00B80FA9">
              <w:rPr>
                <w:rFonts w:asciiTheme="minorHAnsi" w:eastAsia="Calibri" w:hAnsiTheme="minorHAnsi" w:cstheme="minorHAnsi"/>
                <w:spacing w:val="-2"/>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3"/>
                <w:sz w:val="24"/>
                <w:szCs w:val="24"/>
              </w:rPr>
              <w:t xml:space="preserve"> </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1"/>
                <w:sz w:val="24"/>
                <w:szCs w:val="24"/>
              </w:rPr>
              <w:t>p</w:t>
            </w:r>
            <w:r w:rsidRPr="00B80FA9">
              <w:rPr>
                <w:rFonts w:asciiTheme="minorHAnsi" w:eastAsia="Calibri" w:hAnsiTheme="minorHAnsi" w:cstheme="minorHAnsi"/>
                <w:spacing w:val="-2"/>
                <w:sz w:val="24"/>
                <w:szCs w:val="24"/>
              </w:rPr>
              <w:t>or</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s</w:t>
            </w:r>
          </w:p>
        </w:tc>
      </w:tr>
      <w:tr w:rsidR="007A7842" w:rsidRPr="00B80FA9">
        <w:trPr>
          <w:trHeight w:hRule="exact" w:val="518"/>
        </w:trPr>
        <w:tc>
          <w:tcPr>
            <w:tcW w:w="1754"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30"/>
              <w:ind w:left="34"/>
              <w:rPr>
                <w:rFonts w:asciiTheme="minorHAnsi" w:eastAsia="Calibri" w:hAnsiTheme="minorHAnsi" w:cstheme="minorHAnsi"/>
                <w:sz w:val="24"/>
                <w:szCs w:val="24"/>
              </w:rPr>
            </w:pPr>
            <w:r w:rsidRPr="00B80FA9">
              <w:rPr>
                <w:rFonts w:asciiTheme="minorHAnsi" w:eastAsia="Calibri" w:hAnsiTheme="minorHAnsi" w:cstheme="minorHAnsi"/>
                <w:sz w:val="24"/>
                <w:szCs w:val="24"/>
              </w:rPr>
              <w:t>F</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nan</w:t>
            </w:r>
            <w:r w:rsidRPr="00B80FA9">
              <w:rPr>
                <w:rFonts w:asciiTheme="minorHAnsi" w:eastAsia="Calibri" w:hAnsiTheme="minorHAnsi" w:cstheme="minorHAnsi"/>
                <w:spacing w:val="-1"/>
                <w:sz w:val="24"/>
                <w:szCs w:val="24"/>
              </w:rPr>
              <w:t>c</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d</w:t>
            </w:r>
            <w:r w:rsidRPr="00B80FA9">
              <w:rPr>
                <w:rFonts w:asciiTheme="minorHAnsi" w:eastAsia="Calibri" w:hAnsiTheme="minorHAnsi" w:cstheme="minorHAnsi"/>
                <w:sz w:val="24"/>
                <w:szCs w:val="24"/>
              </w:rPr>
              <w:t>m</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z w:val="24"/>
                <w:szCs w:val="24"/>
              </w:rPr>
              <w:t>n</w:t>
            </w:r>
          </w:p>
        </w:tc>
        <w:tc>
          <w:tcPr>
            <w:tcW w:w="428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30"/>
              <w:ind w:left="35"/>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Vi</w:t>
            </w:r>
            <w:r w:rsidRPr="00B80FA9">
              <w:rPr>
                <w:rFonts w:asciiTheme="minorHAnsi" w:eastAsia="Calibri" w:hAnsiTheme="minorHAnsi" w:cstheme="minorHAnsi"/>
                <w:sz w:val="24"/>
                <w:szCs w:val="24"/>
              </w:rPr>
              <w:t>ew d</w:t>
            </w:r>
            <w:r w:rsidRPr="00B80FA9">
              <w:rPr>
                <w:rFonts w:asciiTheme="minorHAnsi" w:eastAsia="Calibri" w:hAnsiTheme="minorHAnsi" w:cstheme="minorHAnsi"/>
                <w:spacing w:val="-2"/>
                <w:sz w:val="24"/>
                <w:szCs w:val="24"/>
              </w:rPr>
              <w:t>o</w:t>
            </w:r>
            <w:r w:rsidRPr="00B80FA9">
              <w:rPr>
                <w:rFonts w:asciiTheme="minorHAnsi" w:eastAsia="Calibri" w:hAnsiTheme="minorHAnsi" w:cstheme="minorHAnsi"/>
                <w:sz w:val="24"/>
                <w:szCs w:val="24"/>
              </w:rPr>
              <w:t>nat</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1"/>
                <w:sz w:val="24"/>
                <w:szCs w:val="24"/>
              </w:rPr>
              <w:t>o</w:t>
            </w:r>
            <w:r w:rsidRPr="00B80FA9">
              <w:rPr>
                <w:rFonts w:asciiTheme="minorHAnsi" w:eastAsia="Calibri" w:hAnsiTheme="minorHAnsi" w:cstheme="minorHAnsi"/>
                <w:sz w:val="24"/>
                <w:szCs w:val="24"/>
              </w:rPr>
              <w:t>n</w:t>
            </w:r>
            <w:r w:rsidRPr="00B80FA9">
              <w:rPr>
                <w:rFonts w:asciiTheme="minorHAnsi" w:eastAsia="Calibri" w:hAnsiTheme="minorHAnsi" w:cstheme="minorHAnsi"/>
                <w:spacing w:val="1"/>
                <w:sz w:val="24"/>
                <w:szCs w:val="24"/>
              </w:rPr>
              <w:t>s</w:t>
            </w:r>
            <w:r w:rsidRPr="00B80FA9">
              <w:rPr>
                <w:rFonts w:asciiTheme="minorHAnsi" w:eastAsia="Calibri" w:hAnsiTheme="minorHAnsi" w:cstheme="minorHAnsi"/>
                <w:spacing w:val="-1"/>
                <w:sz w:val="24"/>
                <w:szCs w:val="24"/>
              </w:rPr>
              <w:t>/</w:t>
            </w:r>
            <w:r w:rsidRPr="00B80FA9">
              <w:rPr>
                <w:rFonts w:asciiTheme="minorHAnsi" w:eastAsia="Calibri" w:hAnsiTheme="minorHAnsi" w:cstheme="minorHAnsi"/>
                <w:sz w:val="24"/>
                <w:szCs w:val="24"/>
              </w:rPr>
              <w:t>pa</w:t>
            </w:r>
            <w:r w:rsidRPr="00B80FA9">
              <w:rPr>
                <w:rFonts w:asciiTheme="minorHAnsi" w:eastAsia="Calibri" w:hAnsiTheme="minorHAnsi" w:cstheme="minorHAnsi"/>
                <w:spacing w:val="-3"/>
                <w:sz w:val="24"/>
                <w:szCs w:val="24"/>
              </w:rPr>
              <w:t>r</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z w:val="24"/>
                <w:szCs w:val="24"/>
              </w:rPr>
              <w:t>ne</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z w:val="24"/>
                <w:szCs w:val="24"/>
              </w:rPr>
              <w:t>s</w:t>
            </w:r>
            <w:r w:rsidRPr="00B80FA9">
              <w:rPr>
                <w:rFonts w:asciiTheme="minorHAnsi" w:eastAsia="Calibri" w:hAnsiTheme="minorHAnsi" w:cstheme="minorHAnsi"/>
                <w:spacing w:val="9"/>
                <w:sz w:val="24"/>
                <w:szCs w:val="24"/>
              </w:rPr>
              <w:t xml:space="preserve"> </w:t>
            </w:r>
            <w:r w:rsidRPr="00B80FA9">
              <w:rPr>
                <w:rFonts w:asciiTheme="minorHAnsi" w:eastAsia="Calibri" w:hAnsiTheme="minorHAnsi" w:cstheme="minorHAnsi"/>
                <w:spacing w:val="-7"/>
                <w:sz w:val="24"/>
                <w:szCs w:val="24"/>
              </w:rPr>
              <w:t>o</w:t>
            </w:r>
            <w:r w:rsidRPr="00B80FA9">
              <w:rPr>
                <w:rFonts w:asciiTheme="minorHAnsi" w:eastAsia="Calibri" w:hAnsiTheme="minorHAnsi" w:cstheme="minorHAnsi"/>
                <w:spacing w:val="-6"/>
                <w:sz w:val="24"/>
                <w:szCs w:val="24"/>
              </w:rPr>
              <w:t>n</w:t>
            </w:r>
            <w:r w:rsidRPr="00B80FA9">
              <w:rPr>
                <w:rFonts w:asciiTheme="minorHAnsi" w:eastAsia="Calibri" w:hAnsiTheme="minorHAnsi" w:cstheme="minorHAnsi"/>
                <w:spacing w:val="-7"/>
                <w:sz w:val="24"/>
                <w:szCs w:val="24"/>
              </w:rPr>
              <w:t>l</w:t>
            </w:r>
            <w:r w:rsidRPr="00B80FA9">
              <w:rPr>
                <w:rFonts w:asciiTheme="minorHAnsi" w:eastAsia="Calibri" w:hAnsiTheme="minorHAnsi" w:cstheme="minorHAnsi"/>
                <w:sz w:val="24"/>
                <w:szCs w:val="24"/>
              </w:rPr>
              <w:t>y</w:t>
            </w:r>
          </w:p>
        </w:tc>
      </w:tr>
      <w:tr w:rsidR="007A7842" w:rsidRPr="00B80FA9">
        <w:trPr>
          <w:trHeight w:hRule="exact" w:val="518"/>
        </w:trPr>
        <w:tc>
          <w:tcPr>
            <w:tcW w:w="1754"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3"/>
              <w:ind w:left="34"/>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E</w:t>
            </w:r>
            <w:r w:rsidRPr="00B80FA9">
              <w:rPr>
                <w:rFonts w:asciiTheme="minorHAnsi" w:eastAsia="Calibri" w:hAnsiTheme="minorHAnsi" w:cstheme="minorHAnsi"/>
                <w:spacing w:val="2"/>
                <w:sz w:val="24"/>
                <w:szCs w:val="24"/>
              </w:rPr>
              <w:t>v</w:t>
            </w:r>
            <w:r w:rsidRPr="00B80FA9">
              <w:rPr>
                <w:rFonts w:asciiTheme="minorHAnsi" w:eastAsia="Calibri" w:hAnsiTheme="minorHAnsi" w:cstheme="minorHAnsi"/>
                <w:spacing w:val="1"/>
                <w:sz w:val="24"/>
                <w:szCs w:val="24"/>
              </w:rPr>
              <w:t>e</w:t>
            </w:r>
            <w:r w:rsidRPr="00B80FA9">
              <w:rPr>
                <w:rFonts w:asciiTheme="minorHAnsi" w:eastAsia="Calibri" w:hAnsiTheme="minorHAnsi" w:cstheme="minorHAnsi"/>
                <w:sz w:val="24"/>
                <w:szCs w:val="24"/>
              </w:rPr>
              <w:t>nt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er</w:t>
            </w:r>
          </w:p>
        </w:tc>
        <w:tc>
          <w:tcPr>
            <w:tcW w:w="4286" w:type="dxa"/>
            <w:tcBorders>
              <w:top w:val="single" w:sz="4" w:space="0" w:color="000000"/>
              <w:left w:val="single" w:sz="4" w:space="0" w:color="000000"/>
              <w:bottom w:val="single" w:sz="4" w:space="0" w:color="000000"/>
              <w:right w:val="single" w:sz="4" w:space="0" w:color="000000"/>
            </w:tcBorders>
          </w:tcPr>
          <w:p w:rsidR="007A7842" w:rsidRPr="00B80FA9" w:rsidRDefault="00000000" w:rsidP="00B80FA9">
            <w:pPr>
              <w:spacing w:before="23"/>
              <w:ind w:left="35"/>
              <w:rPr>
                <w:rFonts w:asciiTheme="minorHAnsi" w:eastAsia="Calibri" w:hAnsiTheme="minorHAnsi" w:cstheme="minorHAnsi"/>
                <w:sz w:val="24"/>
                <w:szCs w:val="24"/>
              </w:rPr>
            </w:pPr>
            <w:r w:rsidRPr="00B80FA9">
              <w:rPr>
                <w:rFonts w:asciiTheme="minorHAnsi" w:eastAsia="Calibri" w:hAnsiTheme="minorHAnsi" w:cstheme="minorHAnsi"/>
                <w:spacing w:val="1"/>
                <w:sz w:val="24"/>
                <w:szCs w:val="24"/>
              </w:rPr>
              <w:t>M</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a</w:t>
            </w:r>
            <w:r w:rsidRPr="00B80FA9">
              <w:rPr>
                <w:rFonts w:asciiTheme="minorHAnsi" w:eastAsia="Calibri" w:hAnsiTheme="minorHAnsi" w:cstheme="minorHAnsi"/>
                <w:spacing w:val="2"/>
                <w:sz w:val="24"/>
                <w:szCs w:val="24"/>
              </w:rPr>
              <w:t>g</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5"/>
                <w:sz w:val="24"/>
                <w:szCs w:val="24"/>
              </w:rPr>
              <w:t xml:space="preserve"> </w:t>
            </w:r>
            <w:r w:rsidRPr="00B80FA9">
              <w:rPr>
                <w:rFonts w:asciiTheme="minorHAnsi" w:eastAsia="Calibri" w:hAnsiTheme="minorHAnsi" w:cstheme="minorHAnsi"/>
                <w:sz w:val="24"/>
                <w:szCs w:val="24"/>
              </w:rPr>
              <w:t>RF, RXP,</w:t>
            </w:r>
            <w:r w:rsidRPr="00B80FA9">
              <w:rPr>
                <w:rFonts w:asciiTheme="minorHAnsi" w:eastAsia="Calibri" w:hAnsiTheme="minorHAnsi" w:cstheme="minorHAnsi"/>
                <w:spacing w:val="1"/>
                <w:sz w:val="24"/>
                <w:szCs w:val="24"/>
              </w:rPr>
              <w:t xml:space="preserve"> </w:t>
            </w:r>
            <w:r w:rsidRPr="00B80FA9">
              <w:rPr>
                <w:rFonts w:asciiTheme="minorHAnsi" w:eastAsia="Calibri" w:hAnsiTheme="minorHAnsi" w:cstheme="minorHAnsi"/>
                <w:spacing w:val="-1"/>
                <w:sz w:val="24"/>
                <w:szCs w:val="24"/>
              </w:rPr>
              <w:t>u</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z w:val="24"/>
                <w:szCs w:val="24"/>
              </w:rPr>
              <w:t>er</w:t>
            </w:r>
            <w:r w:rsidRPr="00B80FA9">
              <w:rPr>
                <w:rFonts w:asciiTheme="minorHAnsi" w:eastAsia="Calibri" w:hAnsiTheme="minorHAnsi" w:cstheme="minorHAnsi"/>
                <w:spacing w:val="-2"/>
                <w:sz w:val="24"/>
                <w:szCs w:val="24"/>
              </w:rPr>
              <w:t xml:space="preserve"> r</w:t>
            </w:r>
            <w:r w:rsidRPr="00B80FA9">
              <w:rPr>
                <w:rFonts w:asciiTheme="minorHAnsi" w:eastAsia="Calibri" w:hAnsiTheme="minorHAnsi" w:cstheme="minorHAnsi"/>
                <w:sz w:val="24"/>
                <w:szCs w:val="24"/>
              </w:rPr>
              <w:t>e</w:t>
            </w:r>
            <w:r w:rsidRPr="00B80FA9">
              <w:rPr>
                <w:rFonts w:asciiTheme="minorHAnsi" w:eastAsia="Calibri" w:hAnsiTheme="minorHAnsi" w:cstheme="minorHAnsi"/>
                <w:spacing w:val="3"/>
                <w:sz w:val="24"/>
                <w:szCs w:val="24"/>
              </w:rPr>
              <w:t>g</w:t>
            </w:r>
            <w:r w:rsidRPr="00B80FA9">
              <w:rPr>
                <w:rFonts w:asciiTheme="minorHAnsi" w:eastAsia="Calibri" w:hAnsiTheme="minorHAnsi" w:cstheme="minorHAnsi"/>
                <w:spacing w:val="-2"/>
                <w:sz w:val="24"/>
                <w:szCs w:val="24"/>
              </w:rPr>
              <w:t>i</w:t>
            </w:r>
            <w:r w:rsidRPr="00B80FA9">
              <w:rPr>
                <w:rFonts w:asciiTheme="minorHAnsi" w:eastAsia="Calibri" w:hAnsiTheme="minorHAnsi" w:cstheme="minorHAnsi"/>
                <w:spacing w:val="2"/>
                <w:sz w:val="24"/>
                <w:szCs w:val="24"/>
              </w:rPr>
              <w:t>s</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r</w:t>
            </w:r>
            <w:r w:rsidRPr="00B80FA9">
              <w:rPr>
                <w:rFonts w:asciiTheme="minorHAnsi" w:eastAsia="Calibri" w:hAnsiTheme="minorHAnsi" w:cstheme="minorHAnsi"/>
                <w:spacing w:val="-5"/>
                <w:sz w:val="24"/>
                <w:szCs w:val="24"/>
              </w:rPr>
              <w:t>a</w:t>
            </w:r>
            <w:r w:rsidRPr="00B80FA9">
              <w:rPr>
                <w:rFonts w:asciiTheme="minorHAnsi" w:eastAsia="Calibri" w:hAnsiTheme="minorHAnsi" w:cstheme="minorHAnsi"/>
                <w:spacing w:val="1"/>
                <w:sz w:val="24"/>
                <w:szCs w:val="24"/>
              </w:rPr>
              <w:t>t</w:t>
            </w:r>
            <w:r w:rsidRPr="00B80FA9">
              <w:rPr>
                <w:rFonts w:asciiTheme="minorHAnsi" w:eastAsia="Calibri" w:hAnsiTheme="minorHAnsi" w:cstheme="minorHAnsi"/>
                <w:spacing w:val="-2"/>
                <w:sz w:val="24"/>
                <w:szCs w:val="24"/>
              </w:rPr>
              <w:t>io</w:t>
            </w:r>
            <w:r w:rsidRPr="00B80FA9">
              <w:rPr>
                <w:rFonts w:asciiTheme="minorHAnsi" w:eastAsia="Calibri" w:hAnsiTheme="minorHAnsi" w:cstheme="minorHAnsi"/>
                <w:spacing w:val="-1"/>
                <w:sz w:val="24"/>
                <w:szCs w:val="24"/>
              </w:rPr>
              <w:t>n</w:t>
            </w:r>
            <w:r w:rsidRPr="00B80FA9">
              <w:rPr>
                <w:rFonts w:asciiTheme="minorHAnsi" w:eastAsia="Calibri" w:hAnsiTheme="minorHAnsi" w:cstheme="minorHAnsi"/>
                <w:sz w:val="24"/>
                <w:szCs w:val="24"/>
              </w:rPr>
              <w:t>s</w:t>
            </w:r>
          </w:p>
        </w:tc>
      </w:tr>
    </w:tbl>
    <w:p w:rsidR="007A7842" w:rsidRPr="00B80FA9" w:rsidRDefault="007A7842" w:rsidP="00B80FA9">
      <w:pPr>
        <w:spacing w:before="8"/>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7A7842" w:rsidP="00B80FA9">
      <w:pPr>
        <w:rPr>
          <w:rFonts w:asciiTheme="minorHAnsi" w:hAnsiTheme="minorHAnsi" w:cstheme="minorHAnsi"/>
          <w:sz w:val="24"/>
          <w:szCs w:val="24"/>
        </w:rPr>
      </w:pPr>
    </w:p>
    <w:p w:rsidR="007A7842" w:rsidRPr="00B80FA9" w:rsidRDefault="00000000" w:rsidP="00B80FA9">
      <w:pPr>
        <w:spacing w:before="16"/>
        <w:ind w:right="818"/>
        <w:jc w:val="right"/>
        <w:rPr>
          <w:rFonts w:asciiTheme="minorHAnsi" w:eastAsia="Calibri" w:hAnsiTheme="minorHAnsi" w:cstheme="minorHAnsi"/>
          <w:sz w:val="24"/>
          <w:szCs w:val="24"/>
        </w:rPr>
      </w:pPr>
      <w:r w:rsidRPr="00B80FA9">
        <w:rPr>
          <w:rFonts w:asciiTheme="minorHAnsi" w:eastAsia="Calibri" w:hAnsiTheme="minorHAnsi" w:cstheme="minorHAnsi"/>
          <w:spacing w:val="-2"/>
          <w:sz w:val="24"/>
          <w:szCs w:val="24"/>
        </w:rPr>
        <w:t>3</w:t>
      </w:r>
      <w:r w:rsidRPr="00B80FA9">
        <w:rPr>
          <w:rFonts w:asciiTheme="minorHAnsi" w:eastAsia="Calibri" w:hAnsiTheme="minorHAnsi" w:cstheme="minorHAnsi"/>
          <w:sz w:val="24"/>
          <w:szCs w:val="24"/>
        </w:rPr>
        <w:t>5</w:t>
      </w:r>
      <w:r w:rsidRPr="00B80FA9">
        <w:rPr>
          <w:rFonts w:asciiTheme="minorHAnsi" w:eastAsia="Calibri" w:hAnsiTheme="minorHAnsi" w:cstheme="minorHAnsi"/>
          <w:spacing w:val="6"/>
          <w:sz w:val="24"/>
          <w:szCs w:val="24"/>
        </w:rPr>
        <w:t xml:space="preserve"> </w:t>
      </w:r>
      <w:r w:rsidRPr="00B80FA9">
        <w:rPr>
          <w:rFonts w:asciiTheme="minorHAnsi" w:eastAsia="Calibri" w:hAnsiTheme="minorHAnsi" w:cstheme="minorHAnsi"/>
          <w:sz w:val="24"/>
          <w:szCs w:val="24"/>
        </w:rPr>
        <w:t>|</w:t>
      </w:r>
      <w:r w:rsidRPr="00B80FA9">
        <w:rPr>
          <w:rFonts w:asciiTheme="minorHAnsi" w:eastAsia="Calibri" w:hAnsiTheme="minorHAnsi" w:cstheme="minorHAnsi"/>
          <w:spacing w:val="2"/>
          <w:sz w:val="24"/>
          <w:szCs w:val="24"/>
        </w:rPr>
        <w:t xml:space="preserve"> </w:t>
      </w:r>
      <w:r w:rsidRPr="00B80FA9">
        <w:rPr>
          <w:rFonts w:asciiTheme="minorHAnsi" w:eastAsia="Calibri" w:hAnsiTheme="minorHAnsi" w:cstheme="minorHAnsi"/>
          <w:color w:val="7D7D7D"/>
          <w:spacing w:val="-4"/>
          <w:sz w:val="24"/>
          <w:szCs w:val="24"/>
        </w:rPr>
        <w:t>P</w:t>
      </w:r>
      <w:r w:rsidRPr="00B80FA9">
        <w:rPr>
          <w:rFonts w:asciiTheme="minorHAnsi" w:eastAsia="Calibri" w:hAnsiTheme="minorHAnsi" w:cstheme="minorHAnsi"/>
          <w:color w:val="7D7D7D"/>
          <w:spacing w:val="-5"/>
          <w:sz w:val="24"/>
          <w:szCs w:val="24"/>
        </w:rPr>
        <w:t>a</w:t>
      </w:r>
      <w:r w:rsidRPr="00B80FA9">
        <w:rPr>
          <w:rFonts w:asciiTheme="minorHAnsi" w:eastAsia="Calibri" w:hAnsiTheme="minorHAnsi" w:cstheme="minorHAnsi"/>
          <w:color w:val="7D7D7D"/>
          <w:spacing w:val="-3"/>
          <w:sz w:val="24"/>
          <w:szCs w:val="24"/>
        </w:rPr>
        <w:t>g</w:t>
      </w:r>
      <w:r w:rsidRPr="00B80FA9">
        <w:rPr>
          <w:rFonts w:asciiTheme="minorHAnsi" w:eastAsia="Calibri" w:hAnsiTheme="minorHAnsi" w:cstheme="minorHAnsi"/>
          <w:color w:val="7D7D7D"/>
          <w:sz w:val="24"/>
          <w:szCs w:val="24"/>
        </w:rPr>
        <w:t>e</w:t>
      </w:r>
    </w:p>
    <w:sectPr w:rsidR="007A7842" w:rsidRPr="00B80FA9">
      <w:footerReference w:type="default" r:id="rId28"/>
      <w:pgSz w:w="12240" w:h="15840"/>
      <w:pgMar w:top="560" w:right="860" w:bottom="280" w:left="13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C491C" w:rsidRDefault="006C491C">
      <w:r>
        <w:separator/>
      </w:r>
    </w:p>
  </w:endnote>
  <w:endnote w:type="continuationSeparator" w:id="0">
    <w:p w:rsidR="006C491C" w:rsidRDefault="006C4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A7842" w:rsidRDefault="00E450B8">
    <w:pPr>
      <w:spacing w:line="200" w:lineRule="exact"/>
    </w:pPr>
    <w:r>
      <w:rPr>
        <w:noProof/>
      </w:rPr>
      <mc:AlternateContent>
        <mc:Choice Requires="wps">
          <w:drawing>
            <wp:anchor distT="0" distB="0" distL="114300" distR="114300" simplePos="0" relativeHeight="503314403" behindDoc="1" locked="0" layoutInCell="1" allowOverlap="1">
              <wp:simplePos x="0" y="0"/>
              <wp:positionH relativeFrom="page">
                <wp:posOffset>6139180</wp:posOffset>
              </wp:positionH>
              <wp:positionV relativeFrom="page">
                <wp:posOffset>9270365</wp:posOffset>
              </wp:positionV>
              <wp:extent cx="580390" cy="165735"/>
              <wp:effectExtent l="0" t="2540" r="0" b="3175"/>
              <wp:wrapNone/>
              <wp:docPr id="911320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7842" w:rsidRDefault="00000000">
                          <w:pPr>
                            <w:spacing w:line="240" w:lineRule="exact"/>
                            <w:ind w:left="40" w:right="-33"/>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10</w:t>
                          </w:r>
                          <w:r>
                            <w:fldChar w:fldCharType="end"/>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 xml:space="preserve"> </w:t>
                          </w:r>
                          <w:r>
                            <w:rPr>
                              <w:rFonts w:ascii="Calibri" w:eastAsia="Calibri" w:hAnsi="Calibri" w:cs="Calibri"/>
                              <w:color w:val="7D7D7D"/>
                              <w:spacing w:val="-4"/>
                              <w:position w:val="1"/>
                              <w:sz w:val="22"/>
                              <w:szCs w:val="22"/>
                            </w:rPr>
                            <w:t>P</w:t>
                          </w:r>
                          <w:r>
                            <w:rPr>
                              <w:rFonts w:ascii="Calibri" w:eastAsia="Calibri" w:hAnsi="Calibri" w:cs="Calibri"/>
                              <w:color w:val="7D7D7D"/>
                              <w:spacing w:val="-5"/>
                              <w:position w:val="1"/>
                              <w:sz w:val="22"/>
                              <w:szCs w:val="22"/>
                            </w:rPr>
                            <w:t>a</w:t>
                          </w:r>
                          <w:r>
                            <w:rPr>
                              <w:rFonts w:ascii="Calibri" w:eastAsia="Calibri" w:hAnsi="Calibri" w:cs="Calibri"/>
                              <w:color w:val="7D7D7D"/>
                              <w:spacing w:val="-3"/>
                              <w:position w:val="1"/>
                              <w:sz w:val="22"/>
                              <w:szCs w:val="22"/>
                            </w:rPr>
                            <w:t>g</w:t>
                          </w:r>
                          <w:r>
                            <w:rPr>
                              <w:rFonts w:ascii="Calibri" w:eastAsia="Calibri" w:hAnsi="Calibri" w:cs="Calibri"/>
                              <w:color w:val="7D7D7D"/>
                              <w:position w:val="1"/>
                              <w:sz w:val="22"/>
                              <w:szCs w:val="22"/>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83.4pt;margin-top:729.95pt;width:45.7pt;height:13.05pt;z-index:-207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" filled="f" stroked="f">
              <v:textbox inset="0,0,0,0">
                <w:txbxContent>
                  <w:p w:rsidR="007A7842" w:rsidRDefault="00000000">
                    <w:pPr>
                      <w:spacing w:line="240" w:lineRule="exact"/>
                      <w:ind w:left="40" w:right="-33"/>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10</w:t>
                    </w:r>
                    <w:r>
                      <w:fldChar w:fldCharType="end"/>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 xml:space="preserve"> </w:t>
                    </w:r>
                    <w:r>
                      <w:rPr>
                        <w:rFonts w:ascii="Calibri" w:eastAsia="Calibri" w:hAnsi="Calibri" w:cs="Calibri"/>
                        <w:color w:val="7D7D7D"/>
                        <w:spacing w:val="-4"/>
                        <w:position w:val="1"/>
                        <w:sz w:val="22"/>
                        <w:szCs w:val="22"/>
                      </w:rPr>
                      <w:t>P</w:t>
                    </w:r>
                    <w:r>
                      <w:rPr>
                        <w:rFonts w:ascii="Calibri" w:eastAsia="Calibri" w:hAnsi="Calibri" w:cs="Calibri"/>
                        <w:color w:val="7D7D7D"/>
                        <w:spacing w:val="-5"/>
                        <w:position w:val="1"/>
                        <w:sz w:val="22"/>
                        <w:szCs w:val="22"/>
                      </w:rPr>
                      <w:t>a</w:t>
                    </w:r>
                    <w:r>
                      <w:rPr>
                        <w:rFonts w:ascii="Calibri" w:eastAsia="Calibri" w:hAnsi="Calibri" w:cs="Calibri"/>
                        <w:color w:val="7D7D7D"/>
                        <w:spacing w:val="-3"/>
                        <w:position w:val="1"/>
                        <w:sz w:val="22"/>
                        <w:szCs w:val="22"/>
                      </w:rPr>
                      <w:t>g</w:t>
                    </w:r>
                    <w:r>
                      <w:rPr>
                        <w:rFonts w:ascii="Calibri" w:eastAsia="Calibri" w:hAnsi="Calibri" w:cs="Calibri"/>
                        <w:color w:val="7D7D7D"/>
                        <w:position w:val="1"/>
                        <w:sz w:val="22"/>
                        <w:szCs w:val="22"/>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A7842" w:rsidRDefault="00E450B8">
    <w:pPr>
      <w:spacing w:line="140" w:lineRule="exact"/>
      <w:rPr>
        <w:sz w:val="14"/>
        <w:szCs w:val="14"/>
      </w:rPr>
    </w:pPr>
    <w:r>
      <w:rPr>
        <w:noProof/>
      </w:rPr>
      <mc:AlternateContent>
        <mc:Choice Requires="wps">
          <w:drawing>
            <wp:anchor distT="0" distB="0" distL="114300" distR="114300" simplePos="0" relativeHeight="503314404" behindDoc="1" locked="0" layoutInCell="1" allowOverlap="1">
              <wp:simplePos x="0" y="0"/>
              <wp:positionH relativeFrom="page">
                <wp:posOffset>6139180</wp:posOffset>
              </wp:positionH>
              <wp:positionV relativeFrom="page">
                <wp:posOffset>9270365</wp:posOffset>
              </wp:positionV>
              <wp:extent cx="582295" cy="165735"/>
              <wp:effectExtent l="0" t="2540" r="3175" b="3175"/>
              <wp:wrapNone/>
              <wp:docPr id="194998844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7842" w:rsidRDefault="00000000">
                          <w:pPr>
                            <w:spacing w:line="240" w:lineRule="exact"/>
                            <w:ind w:left="43" w:right="-33"/>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14</w:t>
                          </w:r>
                          <w:r>
                            <w:fldChar w:fldCharType="end"/>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 xml:space="preserve"> </w:t>
                          </w:r>
                          <w:r>
                            <w:rPr>
                              <w:rFonts w:ascii="Calibri" w:eastAsia="Calibri" w:hAnsi="Calibri" w:cs="Calibri"/>
                              <w:color w:val="7D7D7D"/>
                              <w:spacing w:val="-4"/>
                              <w:position w:val="1"/>
                              <w:sz w:val="22"/>
                              <w:szCs w:val="22"/>
                            </w:rPr>
                            <w:t>P</w:t>
                          </w:r>
                          <w:r>
                            <w:rPr>
                              <w:rFonts w:ascii="Calibri" w:eastAsia="Calibri" w:hAnsi="Calibri" w:cs="Calibri"/>
                              <w:color w:val="7D7D7D"/>
                              <w:spacing w:val="-5"/>
                              <w:position w:val="1"/>
                              <w:sz w:val="22"/>
                              <w:szCs w:val="22"/>
                            </w:rPr>
                            <w:t>a</w:t>
                          </w:r>
                          <w:r>
                            <w:rPr>
                              <w:rFonts w:ascii="Calibri" w:eastAsia="Calibri" w:hAnsi="Calibri" w:cs="Calibri"/>
                              <w:color w:val="7D7D7D"/>
                              <w:spacing w:val="-3"/>
                              <w:position w:val="1"/>
                              <w:sz w:val="22"/>
                              <w:szCs w:val="22"/>
                            </w:rPr>
                            <w:t>g</w:t>
                          </w:r>
                          <w:r>
                            <w:rPr>
                              <w:rFonts w:ascii="Calibri" w:eastAsia="Calibri" w:hAnsi="Calibri" w:cs="Calibri"/>
                              <w:color w:val="7D7D7D"/>
                              <w:position w:val="1"/>
                              <w:sz w:val="22"/>
                              <w:szCs w:val="22"/>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483.4pt;margin-top:729.95pt;width:45.85pt;height:13.05pt;z-index:-20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" filled="f" stroked="f">
              <v:textbox inset="0,0,0,0">
                <w:txbxContent>
                  <w:p w:rsidR="007A7842" w:rsidRDefault="00000000">
                    <w:pPr>
                      <w:spacing w:line="240" w:lineRule="exact"/>
                      <w:ind w:left="43" w:right="-33"/>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14</w:t>
                    </w:r>
                    <w:r>
                      <w:fldChar w:fldCharType="end"/>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 xml:space="preserve"> </w:t>
                    </w:r>
                    <w:r>
                      <w:rPr>
                        <w:rFonts w:ascii="Calibri" w:eastAsia="Calibri" w:hAnsi="Calibri" w:cs="Calibri"/>
                        <w:color w:val="7D7D7D"/>
                        <w:spacing w:val="-4"/>
                        <w:position w:val="1"/>
                        <w:sz w:val="22"/>
                        <w:szCs w:val="22"/>
                      </w:rPr>
                      <w:t>P</w:t>
                    </w:r>
                    <w:r>
                      <w:rPr>
                        <w:rFonts w:ascii="Calibri" w:eastAsia="Calibri" w:hAnsi="Calibri" w:cs="Calibri"/>
                        <w:color w:val="7D7D7D"/>
                        <w:spacing w:val="-5"/>
                        <w:position w:val="1"/>
                        <w:sz w:val="22"/>
                        <w:szCs w:val="22"/>
                      </w:rPr>
                      <w:t>a</w:t>
                    </w:r>
                    <w:r>
                      <w:rPr>
                        <w:rFonts w:ascii="Calibri" w:eastAsia="Calibri" w:hAnsi="Calibri" w:cs="Calibri"/>
                        <w:color w:val="7D7D7D"/>
                        <w:spacing w:val="-3"/>
                        <w:position w:val="1"/>
                        <w:sz w:val="22"/>
                        <w:szCs w:val="22"/>
                      </w:rPr>
                      <w:t>g</w:t>
                    </w:r>
                    <w:r>
                      <w:rPr>
                        <w:rFonts w:ascii="Calibri" w:eastAsia="Calibri" w:hAnsi="Calibri" w:cs="Calibri"/>
                        <w:color w:val="7D7D7D"/>
                        <w:position w:val="1"/>
                        <w:sz w:val="22"/>
                        <w:szCs w:val="22"/>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A7842" w:rsidRDefault="007A7842">
    <w:pPr>
      <w:spacing w:line="0" w:lineRule="atLeast"/>
      <w:rPr>
        <w:sz w:val="0"/>
        <w:sz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C491C" w:rsidRDefault="006C491C">
      <w:r>
        <w:separator/>
      </w:r>
    </w:p>
  </w:footnote>
  <w:footnote w:type="continuationSeparator" w:id="0">
    <w:p w:rsidR="006C491C" w:rsidRDefault="006C49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E29FB"/>
    <w:multiLevelType w:val="hybridMultilevel"/>
    <w:tmpl w:val="D98693FC"/>
    <w:lvl w:ilvl="0" w:tplc="04090001">
      <w:start w:val="1"/>
      <w:numFmt w:val="bullet"/>
      <w:lvlText w:val=""/>
      <w:lvlJc w:val="left"/>
      <w:pPr>
        <w:ind w:left="720" w:hanging="360"/>
      </w:pPr>
      <w:rPr>
        <w:rFonts w:ascii="Symbol" w:hAnsi="Symbol" w:hint="default"/>
      </w:rPr>
    </w:lvl>
    <w:lvl w:ilvl="1" w:tplc="BDA87AB2">
      <w:numFmt w:val="bullet"/>
      <w:lvlText w:val="•"/>
      <w:lvlJc w:val="left"/>
      <w:pPr>
        <w:ind w:left="1440" w:hanging="360"/>
      </w:pPr>
      <w:rPr>
        <w:rFonts w:ascii="Arial Narrow" w:eastAsia="Times New Roman" w:hAnsi="Arial Narrow"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C05E4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8A22FE7"/>
    <w:multiLevelType w:val="hybridMultilevel"/>
    <w:tmpl w:val="37B69F70"/>
    <w:lvl w:ilvl="0" w:tplc="04090013">
      <w:start w:val="1"/>
      <w:numFmt w:val="upperRoman"/>
      <w:lvlText w:val="%1."/>
      <w:lvlJc w:val="righ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1924401C"/>
    <w:multiLevelType w:val="hybridMultilevel"/>
    <w:tmpl w:val="EE142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884DA3"/>
    <w:multiLevelType w:val="hybridMultilevel"/>
    <w:tmpl w:val="501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533451"/>
    <w:multiLevelType w:val="hybridMultilevel"/>
    <w:tmpl w:val="85266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B978D5"/>
    <w:multiLevelType w:val="multilevel"/>
    <w:tmpl w:val="C42C8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9A1A7A"/>
    <w:multiLevelType w:val="hybridMultilevel"/>
    <w:tmpl w:val="F5C053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676529"/>
    <w:multiLevelType w:val="hybridMultilevel"/>
    <w:tmpl w:val="DACA2252"/>
    <w:lvl w:ilvl="0" w:tplc="81145AB2">
      <w:start w:val="1"/>
      <w:numFmt w:val="lowerRoman"/>
      <w:lvlText w:val="%1-"/>
      <w:lvlJc w:val="left"/>
      <w:pPr>
        <w:ind w:left="792" w:hanging="72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9" w15:restartNumberingAfterBreak="0">
    <w:nsid w:val="40BC31F4"/>
    <w:multiLevelType w:val="multilevel"/>
    <w:tmpl w:val="5AC24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44327F2A"/>
    <w:multiLevelType w:val="hybridMultilevel"/>
    <w:tmpl w:val="66D805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55B784F"/>
    <w:multiLevelType w:val="hybridMultilevel"/>
    <w:tmpl w:val="EFE6F3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DD08D0"/>
    <w:multiLevelType w:val="hybridMultilevel"/>
    <w:tmpl w:val="9FCAB80E"/>
    <w:lvl w:ilvl="0" w:tplc="04090017">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15:restartNumberingAfterBreak="0">
    <w:nsid w:val="4CAA4E3A"/>
    <w:multiLevelType w:val="hybridMultilevel"/>
    <w:tmpl w:val="78108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0E1D4C"/>
    <w:multiLevelType w:val="hybridMultilevel"/>
    <w:tmpl w:val="677EA7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7B74C2"/>
    <w:multiLevelType w:val="hybridMultilevel"/>
    <w:tmpl w:val="FA3C8828"/>
    <w:lvl w:ilvl="0" w:tplc="04090013">
      <w:start w:val="1"/>
      <w:numFmt w:val="upperRoman"/>
      <w:lvlText w:val="%1."/>
      <w:lvlJc w:val="righ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5ECE4C77"/>
    <w:multiLevelType w:val="hybridMultilevel"/>
    <w:tmpl w:val="4D46E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902F0A"/>
    <w:multiLevelType w:val="hybridMultilevel"/>
    <w:tmpl w:val="0DD894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250851"/>
    <w:multiLevelType w:val="hybridMultilevel"/>
    <w:tmpl w:val="95E62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374950"/>
    <w:multiLevelType w:val="hybridMultilevel"/>
    <w:tmpl w:val="97E01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6088096">
    <w:abstractNumId w:val="9"/>
  </w:num>
  <w:num w:numId="2" w16cid:durableId="1643264453">
    <w:abstractNumId w:val="19"/>
  </w:num>
  <w:num w:numId="3" w16cid:durableId="62223987">
    <w:abstractNumId w:val="16"/>
  </w:num>
  <w:num w:numId="4" w16cid:durableId="1950506538">
    <w:abstractNumId w:val="5"/>
  </w:num>
  <w:num w:numId="5" w16cid:durableId="1643120263">
    <w:abstractNumId w:val="4"/>
  </w:num>
  <w:num w:numId="6" w16cid:durableId="481041670">
    <w:abstractNumId w:val="3"/>
  </w:num>
  <w:num w:numId="7" w16cid:durableId="785196524">
    <w:abstractNumId w:val="0"/>
  </w:num>
  <w:num w:numId="8" w16cid:durableId="1903517090">
    <w:abstractNumId w:val="12"/>
  </w:num>
  <w:num w:numId="9" w16cid:durableId="225530422">
    <w:abstractNumId w:val="6"/>
  </w:num>
  <w:num w:numId="10" w16cid:durableId="434790958">
    <w:abstractNumId w:val="15"/>
  </w:num>
  <w:num w:numId="11" w16cid:durableId="1212884691">
    <w:abstractNumId w:val="1"/>
  </w:num>
  <w:num w:numId="12" w16cid:durableId="902183877">
    <w:abstractNumId w:val="11"/>
  </w:num>
  <w:num w:numId="13" w16cid:durableId="21171172">
    <w:abstractNumId w:val="13"/>
  </w:num>
  <w:num w:numId="14" w16cid:durableId="272398840">
    <w:abstractNumId w:val="18"/>
  </w:num>
  <w:num w:numId="15" w16cid:durableId="1952281855">
    <w:abstractNumId w:val="7"/>
  </w:num>
  <w:num w:numId="16" w16cid:durableId="1747726183">
    <w:abstractNumId w:val="10"/>
  </w:num>
  <w:num w:numId="17" w16cid:durableId="1437598243">
    <w:abstractNumId w:val="2"/>
  </w:num>
  <w:num w:numId="18" w16cid:durableId="375350421">
    <w:abstractNumId w:val="8"/>
  </w:num>
  <w:num w:numId="19" w16cid:durableId="223836781">
    <w:abstractNumId w:val="17"/>
  </w:num>
  <w:num w:numId="20" w16cid:durableId="469203735">
    <w:abstractNumId w:val="9"/>
  </w:num>
  <w:num w:numId="21" w16cid:durableId="501623723">
    <w:abstractNumId w:val="9"/>
  </w:num>
  <w:num w:numId="22" w16cid:durableId="404567433">
    <w:abstractNumId w:val="9"/>
  </w:num>
  <w:num w:numId="23" w16cid:durableId="2003507866">
    <w:abstractNumId w:val="9"/>
  </w:num>
  <w:num w:numId="24" w16cid:durableId="368915747">
    <w:abstractNumId w:val="9"/>
  </w:num>
  <w:num w:numId="25" w16cid:durableId="14772565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842"/>
    <w:rsid w:val="000A2486"/>
    <w:rsid w:val="00332208"/>
    <w:rsid w:val="00395312"/>
    <w:rsid w:val="00462721"/>
    <w:rsid w:val="00506BDE"/>
    <w:rsid w:val="005404C4"/>
    <w:rsid w:val="006933E2"/>
    <w:rsid w:val="006C491C"/>
    <w:rsid w:val="0076582B"/>
    <w:rsid w:val="007A7842"/>
    <w:rsid w:val="00A20948"/>
    <w:rsid w:val="00A716BB"/>
    <w:rsid w:val="00AB253B"/>
    <w:rsid w:val="00B075E5"/>
    <w:rsid w:val="00B80FA9"/>
    <w:rsid w:val="00B9173F"/>
    <w:rsid w:val="00BA2A2F"/>
    <w:rsid w:val="00BA7CEF"/>
    <w:rsid w:val="00BB6814"/>
    <w:rsid w:val="00C04E88"/>
    <w:rsid w:val="00E450B8"/>
    <w:rsid w:val="00FC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B77F0"/>
  <w15:docId w15:val="{4BAB1A0D-3687-42D7-B4E0-0E445570C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BA7CEF"/>
    <w:pPr>
      <w:ind w:left="720"/>
      <w:contextualSpacing/>
    </w:pPr>
  </w:style>
  <w:style w:type="paragraph" w:styleId="NormalWeb">
    <w:name w:val="Normal (Web)"/>
    <w:basedOn w:val="Normal"/>
    <w:uiPriority w:val="99"/>
    <w:unhideWhenUsed/>
    <w:rsid w:val="00AB253B"/>
    <w:pPr>
      <w:spacing w:before="100" w:beforeAutospacing="1" w:after="100" w:afterAutospacing="1"/>
    </w:pPr>
    <w:rPr>
      <w:sz w:val="24"/>
      <w:szCs w:val="24"/>
    </w:rPr>
  </w:style>
  <w:style w:type="paragraph" w:customStyle="1" w:styleId="text-lg">
    <w:name w:val="text-lg"/>
    <w:basedOn w:val="Normal"/>
    <w:rsid w:val="00AB253B"/>
    <w:pPr>
      <w:spacing w:before="100" w:beforeAutospacing="1" w:after="100" w:afterAutospacing="1"/>
    </w:pPr>
    <w:rPr>
      <w:sz w:val="24"/>
      <w:szCs w:val="24"/>
    </w:rPr>
  </w:style>
  <w:style w:type="character" w:styleId="Hyperlink">
    <w:name w:val="Hyperlink"/>
    <w:basedOn w:val="DefaultParagraphFont"/>
    <w:uiPriority w:val="99"/>
    <w:unhideWhenUsed/>
    <w:rsid w:val="00B9173F"/>
    <w:rPr>
      <w:color w:val="0000FF" w:themeColor="hyperlink"/>
      <w:u w:val="single"/>
    </w:rPr>
  </w:style>
  <w:style w:type="character" w:styleId="UnresolvedMention">
    <w:name w:val="Unresolved Mention"/>
    <w:basedOn w:val="DefaultParagraphFont"/>
    <w:uiPriority w:val="99"/>
    <w:semiHidden/>
    <w:unhideWhenUsed/>
    <w:rsid w:val="00B9173F"/>
    <w:rPr>
      <w:color w:val="605E5C"/>
      <w:shd w:val="clear" w:color="auto" w:fill="E1DFDD"/>
    </w:rPr>
  </w:style>
  <w:style w:type="table" w:styleId="TableGrid">
    <w:name w:val="Table Grid"/>
    <w:basedOn w:val="TableNormal"/>
    <w:uiPriority w:val="59"/>
    <w:rsid w:val="0076582B"/>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450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rhema-website-khaki.vercel.app/"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mailto:info@jkministriesglobal.org" TargetMode="External"/><Relationship Id="rId28"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39</Pages>
  <Words>4583</Words>
  <Characters>26125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Maggie</dc:creator>
  <cp:lastModifiedBy>MARGARET  NJERI</cp:lastModifiedBy>
  <cp:revision>3</cp:revision>
  <dcterms:created xsi:type="dcterms:W3CDTF">2025-08-04T20:20:00Z</dcterms:created>
  <dcterms:modified xsi:type="dcterms:W3CDTF">2025-08-04T20:53:00Z</dcterms:modified>
</cp:coreProperties>
</file>